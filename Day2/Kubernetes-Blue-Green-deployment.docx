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3CB14" w14:textId="61E12DB4" w:rsidR="00451277" w:rsidRPr="0097347D" w:rsidRDefault="00B6396B">
      <w:pPr>
        <w:spacing w:line="140" w:lineRule="exact"/>
        <w:rPr>
          <w:rFonts w:asciiTheme="minorHAnsi" w:hAnsiTheme="minorHAnsi" w:cstheme="minorHAnsi"/>
          <w:color w:val="0D0D0D" w:themeColor="text1" w:themeTint="F2"/>
          <w:sz w:val="24"/>
          <w:szCs w:val="24"/>
        </w:rPr>
      </w:pPr>
      <w:r>
        <w:rPr>
          <w:rFonts w:asciiTheme="minorHAnsi" w:hAnsiTheme="minorHAnsi" w:cstheme="minorHAnsi"/>
          <w:noProof/>
          <w:color w:val="0D0D0D" w:themeColor="text1" w:themeTint="F2"/>
          <w:sz w:val="24"/>
          <w:szCs w:val="24"/>
        </w:rPr>
        <mc:AlternateContent>
          <mc:Choice Requires="wpg">
            <w:drawing>
              <wp:anchor distT="0" distB="0" distL="114300" distR="114300" simplePos="0" relativeHeight="251658240" behindDoc="1" locked="0" layoutInCell="1" allowOverlap="1" wp14:anchorId="1C188838" wp14:editId="50EE5289">
                <wp:simplePos x="0" y="0"/>
                <wp:positionH relativeFrom="page">
                  <wp:posOffset>19050</wp:posOffset>
                </wp:positionH>
                <wp:positionV relativeFrom="page">
                  <wp:posOffset>1038860</wp:posOffset>
                </wp:positionV>
                <wp:extent cx="7541260" cy="5587365"/>
                <wp:effectExtent l="0" t="635" r="2540" b="0"/>
                <wp:wrapNone/>
                <wp:docPr id="598076617"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1260" cy="5587365"/>
                          <a:chOff x="30" y="1636"/>
                          <a:chExt cx="11876" cy="8799"/>
                        </a:xfrm>
                      </wpg:grpSpPr>
                      <pic:pic xmlns:pic="http://schemas.openxmlformats.org/drawingml/2006/picture">
                        <pic:nvPicPr>
                          <pic:cNvPr id="1355642501"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 y="1636"/>
                            <a:ext cx="11876" cy="4467"/>
                          </a:xfrm>
                          <a:prstGeom prst="rect">
                            <a:avLst/>
                          </a:prstGeom>
                          <a:noFill/>
                          <a:extLst>
                            <a:ext uri="{909E8E84-426E-40DD-AFC4-6F175D3DCCD1}">
                              <a14:hiddenFill xmlns:a14="http://schemas.microsoft.com/office/drawing/2010/main">
                                <a:solidFill>
                                  <a:srgbClr val="FFFFFF"/>
                                </a:solidFill>
                              </a14:hiddenFill>
                            </a:ext>
                          </a:extLst>
                        </pic:spPr>
                      </pic:pic>
                      <wps:wsp>
                        <wps:cNvPr id="181428973" name="Freeform 18"/>
                        <wps:cNvSpPr>
                          <a:spLocks/>
                        </wps:cNvSpPr>
                        <wps:spPr bwMode="auto">
                          <a:xfrm>
                            <a:off x="7441" y="5469"/>
                            <a:ext cx="4185" cy="101"/>
                          </a:xfrm>
                          <a:custGeom>
                            <a:avLst/>
                            <a:gdLst>
                              <a:gd name="T0" fmla="+- 0 7441 7441"/>
                              <a:gd name="T1" fmla="*/ T0 w 4185"/>
                              <a:gd name="T2" fmla="+- 0 5570 5469"/>
                              <a:gd name="T3" fmla="*/ 5570 h 101"/>
                              <a:gd name="T4" fmla="+- 0 11626 7441"/>
                              <a:gd name="T5" fmla="*/ T4 w 4185"/>
                              <a:gd name="T6" fmla="+- 0 5570 5469"/>
                              <a:gd name="T7" fmla="*/ 5570 h 101"/>
                              <a:gd name="T8" fmla="+- 0 11626 7441"/>
                              <a:gd name="T9" fmla="*/ T8 w 4185"/>
                              <a:gd name="T10" fmla="+- 0 5469 5469"/>
                              <a:gd name="T11" fmla="*/ 5469 h 101"/>
                              <a:gd name="T12" fmla="+- 0 7441 7441"/>
                              <a:gd name="T13" fmla="*/ T12 w 4185"/>
                              <a:gd name="T14" fmla="+- 0 5469 5469"/>
                              <a:gd name="T15" fmla="*/ 5469 h 101"/>
                              <a:gd name="T16" fmla="+- 0 7441 7441"/>
                              <a:gd name="T17" fmla="*/ T16 w 4185"/>
                              <a:gd name="T18" fmla="+- 0 5570 5469"/>
                              <a:gd name="T19" fmla="*/ 5570 h 101"/>
                            </a:gdLst>
                            <a:ahLst/>
                            <a:cxnLst>
                              <a:cxn ang="0">
                                <a:pos x="T1" y="T3"/>
                              </a:cxn>
                              <a:cxn ang="0">
                                <a:pos x="T5" y="T7"/>
                              </a:cxn>
                              <a:cxn ang="0">
                                <a:pos x="T9" y="T11"/>
                              </a:cxn>
                              <a:cxn ang="0">
                                <a:pos x="T13" y="T15"/>
                              </a:cxn>
                              <a:cxn ang="0">
                                <a:pos x="T17" y="T19"/>
                              </a:cxn>
                            </a:cxnLst>
                            <a:rect l="0" t="0" r="r" b="b"/>
                            <a:pathLst>
                              <a:path w="4185" h="101">
                                <a:moveTo>
                                  <a:pt x="0" y="101"/>
                                </a:moveTo>
                                <a:lnTo>
                                  <a:pt x="4185" y="101"/>
                                </a:lnTo>
                                <a:lnTo>
                                  <a:pt x="4185" y="0"/>
                                </a:lnTo>
                                <a:lnTo>
                                  <a:pt x="0" y="0"/>
                                </a:lnTo>
                                <a:lnTo>
                                  <a:pt x="0" y="101"/>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6798781" name="Freeform 17"/>
                        <wps:cNvSpPr>
                          <a:spLocks/>
                        </wps:cNvSpPr>
                        <wps:spPr bwMode="auto">
                          <a:xfrm>
                            <a:off x="7366" y="5917"/>
                            <a:ext cx="4151" cy="4508"/>
                          </a:xfrm>
                          <a:custGeom>
                            <a:avLst/>
                            <a:gdLst>
                              <a:gd name="T0" fmla="+- 0 7366 7366"/>
                              <a:gd name="T1" fmla="*/ T0 w 4151"/>
                              <a:gd name="T2" fmla="+- 0 10425 5917"/>
                              <a:gd name="T3" fmla="*/ 10425 h 4508"/>
                              <a:gd name="T4" fmla="+- 0 11517 7366"/>
                              <a:gd name="T5" fmla="*/ T4 w 4151"/>
                              <a:gd name="T6" fmla="+- 0 10425 5917"/>
                              <a:gd name="T7" fmla="*/ 10425 h 4508"/>
                              <a:gd name="T8" fmla="+- 0 11517 7366"/>
                              <a:gd name="T9" fmla="*/ T8 w 4151"/>
                              <a:gd name="T10" fmla="+- 0 5917 5917"/>
                              <a:gd name="T11" fmla="*/ 5917 h 4508"/>
                              <a:gd name="T12" fmla="+- 0 7366 7366"/>
                              <a:gd name="T13" fmla="*/ T12 w 4151"/>
                              <a:gd name="T14" fmla="+- 0 5917 5917"/>
                              <a:gd name="T15" fmla="*/ 5917 h 4508"/>
                              <a:gd name="T16" fmla="+- 0 7366 7366"/>
                              <a:gd name="T17" fmla="*/ T16 w 4151"/>
                              <a:gd name="T18" fmla="+- 0 10425 5917"/>
                              <a:gd name="T19" fmla="*/ 10425 h 4508"/>
                            </a:gdLst>
                            <a:ahLst/>
                            <a:cxnLst>
                              <a:cxn ang="0">
                                <a:pos x="T1" y="T3"/>
                              </a:cxn>
                              <a:cxn ang="0">
                                <a:pos x="T5" y="T7"/>
                              </a:cxn>
                              <a:cxn ang="0">
                                <a:pos x="T9" y="T11"/>
                              </a:cxn>
                              <a:cxn ang="0">
                                <a:pos x="T13" y="T15"/>
                              </a:cxn>
                              <a:cxn ang="0">
                                <a:pos x="T17" y="T19"/>
                              </a:cxn>
                            </a:cxnLst>
                            <a:rect l="0" t="0" r="r" b="b"/>
                            <a:pathLst>
                              <a:path w="4151" h="4508">
                                <a:moveTo>
                                  <a:pt x="0" y="4508"/>
                                </a:moveTo>
                                <a:lnTo>
                                  <a:pt x="4151" y="4508"/>
                                </a:lnTo>
                                <a:lnTo>
                                  <a:pt x="4151" y="0"/>
                                </a:lnTo>
                                <a:lnTo>
                                  <a:pt x="0" y="0"/>
                                </a:lnTo>
                                <a:lnTo>
                                  <a:pt x="0" y="4508"/>
                                </a:lnTo>
                                <a:close/>
                              </a:path>
                            </a:pathLst>
                          </a:custGeom>
                          <a:solidFill>
                            <a:srgbClr val="096C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5357889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380" y="6221"/>
                            <a:ext cx="4121" cy="38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2D4C9B3" id="Group 15" o:spid="_x0000_s1026" style="position:absolute;margin-left:1.5pt;margin-top:81.8pt;width:593.8pt;height:439.95pt;z-index:-251658240;mso-position-horizontal-relative:page;mso-position-vertical-relative:page" coordorigin="30,1636" coordsize="11876,8799"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VkJ2p+wFAAD2FgAADgAAAGRycy9lMm9Eb2MueG1s7Fjb jts2EH0v0H8g9NgisWnrZmO9QbvpBgHSNmjcD6Bl2RIiiSopr3f79T1DipbktTaXBgEa9MG2JI6G Z65nzKsX92XB7lKlc1mtPP586rG0SuQ2r/Yr78/17bPYY7oR1VYUskpX3kOqvRfX3393dayX6Uxm stimikFJpZfHeuVlTVMvJxOdZGkp9HNZpxUWd1KVosGt2k+2ShyhvSwms+k0nByl2tZKJqnWePrS LnrXRv9ulybN77udThtWrDxga8y3Mt8b+p5cX4nlXok6y5MWhvgMFKXIK2x6UvVSNIIdVP5IVZkn Smq5a54nspzI3S5PUmMDrOHTM2teKXmojS375XFfn9wE15756bPVJr/dvVL1u/qtsuhx+UYm7zX8 MjnW+2V/ne73Vphtjr/KLeIpDo00ht/vVEkqYBK7N/59OPk3vW9YgodR4PNZiDAkWAuCOJqHgY1A kiFM9N4cq1jk4Tx0K7+0b3MeR6F9N44WC1qeiKXd12BtsV1f1XmyxKf1F64e+evDeYW3moNKvVZJ +VE6SqHeH+pnCG0tmnyTF3nzYNIULiJQ1d3bPCFX0w1c+1axfAtr50EQ+rNgyj1WiRJuhRjtzrgx 00nbdwXZZoLEKnmTiWqf/qRrZDoU4X33SCl5zFKx1fSYfDXUYm4HeDZFXt/mRUFRpOvWchTLWbJd cJ5N5JcyOZRp1djKVGkBJ8hKZ3mtPaaWablJYa16vTWAxFKr5A/gNjWoG5U2SUab7wCifY4AnxYM 4g4kmaORtx9MxUcp5dKxl1C+H0aDhIKTlW5epbJkdAHUAGoSXdy90QQZ0JwIga4k+c75mYC1LgdO 6kZob9q5FHePnPpJFfwuE3UKNKS2l0Yx92fxIpq7LLpVaUqtk/GYjGulXbHrfqUbPXaFxD7KsZHv I+GolP3Q5KlYOtf6PA5sqXIktfWW6xDJwTqWvOacica5hVvp0X7b1sAarWBXFmjHPz5jU0a7mS9S 1xcDBiv2w4Stp+zIzOZnQjMnZHQFQTRlHepuS7jupMsIZaw1oL+j76SMMs7DWXgRGVxw0rb2R5Ch pfWsHEUWOTFYOY4MbNtTNo5s4eTIZ/EIMj4MAPnrotN4PwJG6qLX+DAG4/HsB2HNZ2PohlEYR9eP whPohnEYR9cPxJqHY+iGkRgNKxp8lyPDuKLBnIpCZLbpiGVyX7WFgiuG5k8sSwVRS00EurYluZ63 VQcpWh0Rhm9Qv2vX+54WBlQSRrhtQT8tzRFGI24oHsZ8QBx+NeKO2I24fa01mFrw+RynPIY5bmN7 AkiX/GS8gUt2XHm2EWXgQPQhWijlXbqWRqTpBpWuS3XrRdWXs4qAsBN1Au63NgpPgma4hAFu2f1a MTvnfIzM4w2TQurUxoBMtlzkbCeX9TqslkW+dbSu1X5zUyh2J2gcnoa3Nw7AQKwwKdMxGtmATRwx WCbZyO0D2FdJkCOMwX8AXGRS/e2xI+bplaf/OggaoIrXFehuwX0fYo258YNohhvVX9n0V0SVQNXK azykOF3eNLjDK4da5fsMO9loVvInDKC73BAy4bOoWrBg3K9EvbNpGEaLOIpRfXaC67jXFNcX5955 iIaFdAwW3GzQ594AKGjE9oOpIX6kxL8lX2zHMK63Q3lHmP3W35Ivdn+SfPkUoy7rcHfK+o3fSmXM 2fAU/wY8ugiu3/lb/n0Mbtj3x8H1+/5T4IaNn/MxcP3G31LwY3DnFIxgX/TckIJJ6rLnzjl4NKz9 UDgOvgDvjINH4fUjQZEfgzcMBiXcxcAi5TvWdCR8Ad5ZLEYTb8DC58FF9fzPw/3B4/N4GOFh4GFT z+NE7ModTh9nYlI1bG+OW92vo+JW0rGcW3a/n0rFPXROxRfi4kV48/NNO1d9u1xM/9nx+e8czPBg HkRxvMDkcXYwY5iQ7KH/39/MwczMUvfXOZiJ5jH8ikIOZ7N2ZujOD/DEzDDzGOc3dtZ1M4w7dvki JzPm5BCHq2aIbg+C6fS2f2/Gye64+vofAAAA//8DAFBLAwQKAAAAAAAAACEA6KC037xIAAC8SAAA FQAAAGRycy9tZWRpYS9pbWFnZTEuanBlZ//Y/+AAEEpGSUYAAQEBDsQOxAAA/9sAQwADAgIDAgID AwMDBAMDBAUIBQUEBAUKBwcGCAwKDAwLCgsLDQ4SEA0OEQ4LCxAWEBETFBUVFQwPFxgWFBgSFBUU /9sAQwEDBAQFBAUJBQUJFA0LDRQUFBQUFBQUFBQUFBQUFBQUFBQUFBQUFBQUFBQUFBQUFBQUFBQU FBQUFBQUFBQUFBQU/8AAEQgBNgM5AwEiAAIRAQMRAf/EAB8AAAEFAQEBAQEBAAAAAAAAAAABAgME BQYHCAkKC//EALUQAAIBAwMCBAMFBQQEAAABfQECAwAEEQUSITFBBhNRYQcicRQygZGhCCNCscEV UtHwJDNicoIJChYXGBkaJSYnKCkqNDU2Nzg5OkNERUZHSElKU1RVVldYWVpjZGVmZ2hpanN0dXZ3 eHl6g4SFhoeIiYqSk5SVlpeYmZqio6Slpqeoqaqys7S1tre4ubrCw8TFxsfIycrS09TV1tfY2drh 4uPk5ebn6Onq8fLz9PX29/j5+v/EAB8BAAMBAQEBAQEBAQEAAAAAAAABAgMEBQYHCAkKC//EALUR AAIBAgQEAwQHBQQEAAECdwABAgMRBAUhMQYSQVEHYXETIjKBCBRCkaGxwQkjM1LwFWJy0QoWJDTh JfEXGBkaJicoKSo1Njc4OTpDREVGR0hJSlNUVVZXWFlaY2RlZmdoaWpzdHV2d3h5eoKDhIWGh4iJ ipKTlJWWl5iZmqKjpKWmp6ipqrKztLW2t7i5usLDxMXGx8jJytLT1NXW19jZ2uLj5OXm5+jp6vLz 9PX29/j5+v/aAAwDAQACEQMRAD8A29Ks4N/+oi/75r0Dw9ptm+zfbQf9+krhNK/1teh+Hv4K/Wq5 +Y0jV8eaPYp8OdVZbOBH/cfOkSo/+tSvDP3tt/02i/8AH0/+Kr37x9/yTbVf+3f/ANGpXhNGE+EK /wAY2GZJl3K2+nVFNbK7+areTL/fSmfaXhfbOuz/AKbJ9x//AImu45SxRRRQAUUUUAFPplPoAKKK KgAoSihKAH0UUUGo6iiigAp9Mp9SA+iiigB1FFFAD6fTKfUFglO/jpqU7+OgAp9Mp9QA+iiigsdT 6ZT6kAp9Mp9ADqKKKAH0+mU+oKHUUUUAPp9Mp9ABTqbTqgsfT6ZT6AHU9KZT0oAKfTKfWQDkooSi gB9PplPoAdT0plPSgAp9Mp9QWOoSihKAJqKKKAHU+mU+pAfTqbTqAH0UUUAPp1Np1QA+n0yn0AOp 9Mp9AD6dTadUAPSihKKCh9OptOoAfT6ZT6kB1PplPoAfRRRQA5KmqFKmoAKlqKpagASn/wAFMSn/ AMFADqf/AAUyn/wUAPp1Np1QA+n0yn0AOp9Mp9BZ8r6V/ra9D8PfwV55pX+tr0Pw9/BXtVzkpHQe Pv8Akm2q/wDbv/6NSvCa928ff8k21X/t3/8ARqV4TV4T+ERX+MKPv0UV3HKV/szQ/wCo+5/zxf7n /AKekyu+37kqfeR/v1Yomtorn73/AAB/7tQAyionSe2+9++h/vovz/8AfFPR1dNytvSrAdT6ZT6A CiiioAKEooSgB9FFFBqOooooAKfTKfUgPooooAdRRRQA+n0yn1BYJTv46alO/joAKfTKfUAPoooo LHU+mU+pAKfTKfQA6iiigB9PplPqCh1FFFAD6fTKfQAU6m06oLH0+mU+gB1PSmU9KACn0yn1kA5K KEooAfT6ZT6AHU9KZT0oAKfTKfUFjqEooSgCaiiigB1PplPqQH06m06gB9FFFAD6dTadUAPp9Mp9 ADqfTKfQA+nU2nVAD0ooSigofTqbTqAH0+mU+pAdT6ZT6AH0UUUAOSpqhSpqACpaiqWoAEp/8FMS n/wUAOp/8FMp/wDBQA+nU2nVAD6fTKfQA6n0yn0FnyvpX+tr0Pw9/BXnmlf62vQ/D38Fe1XOSkdB 4+/5Jtqv/bv/AOjUrwmvdvH3/JNtV/7d/wD0aleE1eE/hEV/jCiiiu45R9PplPqAJUqKawV33RN5 Mr/e/uN/v1KlSpUmpm72hbbOvku33f7j/wDA6lrT2LMjqyq6N95HqjNpskPzQfvk/wCeLt8//AHo 5hcpFRTEdX/31++j/fSn1RmFCUUJQA+iiig1HUUUUAFPplPqQH0UUUAOooooAfT6ZT6gsEp38dNS nfx0AFPplPqAH0UUUFjqfTKfUgFPplPoAdRRRQA+n0yn1BQ6iiigB9PplPoAKdTadUFj6fTKfQA6 npTKelABT6ZT6yAclFCUUAPp9Mp9ADqelMp6UAFPplPqCx1CUUJQBNRRRQA6n0yn1ID6dTadQA+i iigB9OptOqAH0+mU+gB1PplPoAfTqbTqgB6UUJRQUPp1Np1AD6fTKfUgOp9Mp9AD6KKKAHJU1QpU 1ABUtRVLUACU/wDgpiU/+CgB1P8A4KZT/wCCgB9OptOqAH0+mU+gB1PplPoLKNt+xvDbPu/4SuR/ +4f/APba6Cw/ZiisP+Zilf8A7c//ALOvjpLyf/nvJ/31WhZ3lz/z3l/76raWBxv2sR/5KXHF4T/o H/8AJj7B8Sfs9f234WvdKj1ry3n2bXktvlG11bpu/wBmvmTx18EfFvw/Msl/pzXWnr/y+2P72L/g X8S/8CqvZ3lz/wA95f8AvquisLyf/nvJ/wB9VphoYrCT96rzf9uE1pYar8MOX/t48nor0bW/hXo3 irfL+9sLt/8Al4tG2f8AfafdrzfxD8E/FWg757PdrFov8do7eb/3x/8AEbq9ylVpT+2eVKlKBLT6 8c8W63qeiX9k1tcz20qq+5P/AItK1fD3xg+5Fq9t/wBvFv8A/EV2SoSIieppUqVn6VrFjrEHm2Nz Hcp/sN9ytBK45GhYSpkqFKmSsSxlzYRXn3vkdPuzJ99azLmznsPml+eL/nsn/s9baVYSjm5CuU5e hK27zQVm3y2zeTL/AHP4GrHdJbaXyp1aGX/b/j/3K2jLnMZRCiiiqGOooooAKfTKfUgPooooAdRR RQA+n0yn1BYJTv46alO/joAKfTKfUAPooooLHU+mU+pAKfTKfQA6iiigB9PplPqCh1FFFAD6fTKf QAU6m06oLH0+mU+gB1PSmU9KACn0yn1kA5KKEooAfT6ZT6AHU9KZT0oAKfTKfUFjqEooSgCaiiig B1PplPqQH06m06gB9FFFAD6dTadUAPp9Mp9ADqfTKfQA+nU2nVAD0ooSigofTqbTqAH0+mU+pAdT 6ZT6AH0UUUAOSpqhSpqACpaiqWoAEp/8FMSn/wAFADqf/BTKf/BQA+nU2nVAD6fTKfQA6n0yn0Fn yOlaFn9+s9K0LP79fTSPLibtnXQWNc/Z10FjXBVOyJ01jXS6bXNWNdLptcEjaJ5F+0n4P0jxDdaO 15Zxea8Uv+kJ8kv8H8dfNmt/CK+s98umTreRf88X+R//AImvq746/wDH1on/AFyl/wDZK8ur28JV lClA4KnxHzkn9oaDf/8ALewu1/4C9d34e+Lt5bbItVg+2Rf89ofkevTdS0ex1i38i+torlP9tPuV wmt/BxX3y6Rc7P8Ap3uP/i67/aUp/GSd3oPifTPEK7rG5V3/AIon+R1/4BW2lfN9/omp+HrpPtdt LZyq3yv/APEPXT+HvipqulbIrz/iZW/+39//AL7rGVD+Qs9uSrCVy/h7xzpGvbVin8m4f/l3uPke uoSuOUZQLLCU+a2ivIvKniV1/wBumJVhKyKOfv8Aw9Pbfvbbdcxf3P40/wDi6yq71KqX+g22q/M3 7m4/56p/7PVRqfzkSp/yHH0Vbv8ASrnSn/fr+6/hmT7n/wBjVSukyCn0yn0APooooAdRRRQA+n0y n1BYJTv46alO/joAKfTKfUAPooooLHU+mU+pAKfTKfQA6iiigB9PplPqCh1FFFAD6fTKfQAU6m06 oLH0+mU+gB1PSmU9KACn0yn1kA5KKEooAfT6ZT6AHU9KZT0oAKfTKfUFjqEooSgCaiiigB1PplPq QH06m06gB9FFFAD6dTadUAPp9Mp9ADqfTKfQA+nU2nVAD0ooSigofTqbTqAH0+mU+pAdT6ZT6AH0 UUUAOSpqhSpqACpaiqWoAEp/8FMSn/wUAOp/8FMp/wDBQA+nU2nVAD6fTKfQA6n0yn0FnkyfsqfE Af8ALlZ/+Bi1ah/Zd8fJ96ytP/Axa+1P++aP++a8P+3sV/d+4+g/sfDf3j5Btv2bvG6fetLb/wAC VrWtvgB4xi+9aW3/AIErX1bij8KylnOKluzX+ycOfNln8E/FMP3raD/v+tbVn8KPEUP3oIf+/wAt e9UVj/amI7l/2XQPkr4zfBbxbqqadc6fpf29LZGWVLeVd/8A3z/FXgl/pV3o909tfWk9ncL96K4i ZHX/AIA1fpYORwc/WsnXPCuk+J7b7Pq2m2+owdo7iJXC/nXo4bPqlGPLVhdHHWyeM/epSPzjSpkr 628U/sm+GdVDSaNeXGiXHZQPPi/75b5v/Hq8f8Ufs2+MvDQaWCzj1q0X+Kwbc/8A3x9//vivoaGb 4XEbzseJUy3E0tonlc1tFeRPFPEs0T/eR13pXH638ItPv98mns1hL/c+/DXdzWc9ncPBcwS20q/e imXY6U9K9WNWUPgODlPAdb8E6v4e3tc22+3T/l4i+dK0PD3xC1fRNi+f9st0/wCWNx8//j9e7Ilc zrfw00jW98qxfYLj/ntb/J/45XT9ZjP+KHKN8PfEvStY2RTt9guP7k33P++67WH5/nVq8P1v4Y6v o++WKL7fb/37f7//AHxVTQfFuq+Hm221y3lL/wAu8vzpUSoRn/CDm/nPoNKlSuC8PfFSxv8AZFqE X2CX+/8AfSu7s5ormJJYJVmib7ro29K4JRlD4zbm5y0ib12tWFqXg9X/AHunssL/APPJ/uf8A/u1 upVtKiMpQ+AOXnPMpoZbaXyp4mhlX+B6ZXpt5pttqsXlXMSv/df+NP8Adrj9Y8JXOm75YN15b/7C /On/AACuyNeMzGVPkMWimU+tjIdRRRQA+n0yn1BYJTv46alO/joAKfTKfUAPooooLHU+mU+pAKfT KfQA6iiigB9PplPqCh1FFFAD6fTKfQAU6m06oLH0+mU+gB1PSmU9KACn0yn1kA5KKEooAfT6ZT6A HU9KZT0oAKfTKfUFjqEooSgCaiiigB1PplPqQH06m06gB9FFFAD6dTadUAPp9Mp9ADqfTKfQA+nU 2nVAD0ooSigofTqbTqAH0+mU+pAdT6ZT6AH0UUUAOSpqhSpqACpaiqWoAEp/8FMSn/wUAOp/8FMp /wDBQA+nU2nVAD6fTKfQA6n0yn0Fn0XRRRXwR+gBRRRQAUUUUAFFFFABRRRQBg+IvCOj+KoBDq2m 29+nO3zogzL/ALrfw15L4m/ZT0K/3S6Je3GlSn/llKfNi/8Ai/8Ax6vds+9GB610UMVXw+tKZzVM PSrfHE+LvEXwE8YeGgz/ANnHVIF/5a2Deb/4797/AMdrhPJaFnilVkdfvI6/cr9Ch9c1geIfBeh+ LIdmraXbXx27d8ifOv0b7y17tDO6i/jQuePUymP/AC6kfDSVma34P0rxD/x+Wy+b/wA/EXyPX1H4 i/Zi0263SaHqU1k+P9Tcr5q/99fe/PdXmHiD4MeK/DJdpNNa8gT/AJeLH96n/fH3v/HK9yhmeHq/ DM8epgq9L4oHzdrfwivrPfLpkq38X/PF/klrn7DUtV8MXu2KWezlT70Tr/7JX0Fs2Ntaor/RLHW4 vKvraK5T/bT51r3I4n+c832X8hwvh74rxPsi1WDyX/56w/c/74rv9N1K21KLzbOdblP76NXBa38H /vy6Rc/9u9x/8XXJPZ6v4VvPmWewuP76fxf8Do9lSrfwiOaUPjPfUqwleWaD8UZ4dkWpwecn/PaH 5H/74r0PR9esdbi3Wdys395P41/4BXHVpSh8ZtGUZkWseD7PWN8sX+jXb/8ALVF+R/8AfSuE1XR7 zR5dtzFs3/dlT50b/gVesJUr20VzE0U8SzRP95HXejVEa8oBKPOeL0V3GvfDp/nn0pt//To7f+gP /wDF1xU0LW0rxSo0MqfeR12bK741Yz+A5pR5Ap9Mp9WMEp38dNSnfx0AFPplPqAH0UUUFjqfTKfU gFPplPoAdRRRQA+n0yn1BQ6iiigB9PplPoAKdTadUFj6fTKfQA6npTKelABT6ZT6yAclFCUUAPp9 Mp9ADqelMp6UAFPplPqCx1CUUJQBNRRRQA6n0yn1ID6dTadQA+iiigB9OptOqAH0+mU+gB1PplPo AfTqbTqgB6UUJRQUPp1Np1AD6fTKfUgOp9Mp9AD6KKKAHJU1QpU1ABUtRVLUACU/+CmJT/4KAHU/ +CmU/wDgoAfTqbTqgB9PplPoAdT6ZT6CzwLRP+CgXjqzaJdQ0fQ9ShX77JHLFK//AAPdt/8AHa9B 0T/gofpk0yLrHg66tI8fM9lepcH/AL5ZU/8AQq+HqdXTUynBT+wdUcwxMftH6QaD+3H8L9YH+k3e o6Mf+n2xdv8A0VvrvdE+P/w48QxLJZ+M9HG7pHc3S27/APfEm1q/KWn1wyyGjP4JnTHNq0PjR+yl jqNrqdulxaXEdxA/3ZY33K1Wcj0Br8arO/ubCXzbW5ktpV+68Uux67nRfj/8R9CZXtPGusfL91Li 8a4T/viXfXnzyGp9iZ2RzaH2on6u5oz7V+cmhftt/E7S2xeXmna1/sXtiqf+itld/on/AAUF1aFN ureELW7f+/ZXjQf+OujV588mxkOh2RzKhM+3Mj0oP4V8xaT+3n4JvET7dpGtafN/EVijlRP+Bb93 /jtd7o/7VXwv1uSKOPxRDbysOl3DLEF/4Gy7f/Hq4Z4PEw+OB0xxdCe0z2AKO1J0Nc7onj3w54kb bpPiDS9Sf+5aXkUrf+OtXRnrXM04/EdalzDqKKKQwooooA5nxD4H0DxOjf2lpVvcOw/1u3bL/wB9 r81eZ67+zjbyhpdE1FrV8fLb3q70/wC+l5/9Cr3DH0pcV00sVXo/BI5amGoVvjifI2ufC7xJ4dZm udNlmiX/AJb2/wC9X/x3/wBnrm5rOK8ieKeJZom+8jrvr7bAz1IP1rnNd8B6F4k3PfabC8rj/XKN kv8A30vNe1Szl/8AL6B49TKf+fUj4X1j4UWN5vl0+VrCX+4/zpXG6l4V1fwxL5ssEiIjfLcW7fJ/ 33X2prH7Pwy8uj6iCQPlivF/9mX/AOJrhNa8B61oG8XunSGIf8tYV3r/AN9V9Jhs4hP4ZnhVsvq0 vigeB6D8Rb6z2RXi/bIv7/3Hr0PRPFWma3s8ifZL/wA8ZvkeodY+HWlarvaKL7Bcf37f7n/fFcVq vw91XR/mWL7Zbp/y2t//AIivQ/cVf7hwfvaJ62lVNY8N2PiGLbdxfOn3Zk+R0rzfRPG2p6V8srfb Iv7kv3/++673RPGen6lsVn+zS/3Jv/i65pUKtL3y41IzOC8Q+Cb7Qd8v/H5Zf89UX7n++lYVfQSV yviH4aWeq757HbYXf+7+6f8A4B/DV0sT/OEqX8h5OlO/jq3quj32iXXkX0DQv/D/AHG/3Hqp/HXe ZBT6ZT6gB9FFFBY6n0yn1IBT6ZT6AHUUUUAPp9Mp9QUOooooAfT6ZT6ACnU2nVBY+n0yn0AOp6Uy npQAU+mU+sgHJRQlFAD6fTKfQA6npTKelABT6ZT6gsdQlFCUATUUUUAOp9Mp9SA+nU2nUAPooooA fTqbTqgB9PplPoAdT6ZT6AH06m06oAelFCUUFD6dTadQA+n0yn1IDqfTKfQA+iiigByVNUKVNQAV LUVS1AAlP/gpiU/+CgB1P/gplP8A4KAH06m06oAfT6ZT6AHU+mU+gs/OKnU2nV9AZD6fTKfUkDko ShKEoLJkpyU1KclAE1SpUVSpUFEqVv6H468SeHlI0rX9T08HrHa3csX/AKC9YFPpThCekx83Iet6 J+1D8TdEVY4vFM1xEv8ADewRT/8Aj7JvrvdH/bj8Z2xRdQ0rSL+NBhmSOWJ3/Hdt/wDHa+bEqZK8 +WAwkvigdMcTXh9s+yNH/bx02aRRqnhS7s0/ie1vFm/8dZUrutG/bF+HGqKRdXV/pJ/6fbNm/wDR W+vgJKlSuKeS4WezOyOZV47n6X6T8cvAOtxF7TxbpWB/DcXKwP8A98ybTXZ2d/b38Antp4p4n+7J G25a/KNKsWd5PZy+bbTy20v9+Ftj1wSyFfYmdMc2l9uB+rgcGnZ9q/NXR/jV470eRXtvF2rZX7q3 Fy0q/wDfLb1rt9H/AGuviLpjbrm8stV/2bu0Vf8A0VtrinkmI+xI6o5pS+0femBRkCvkPSP23tTR NuqeF7S4f+9aXTxD/wAeRq7PTf2zvCV1GBf6Xq2nykYbascqJ/4/n/x2uSeWYyH2Dqjj8NP7Z7Fr PgLQtcDNc6fGsjf8tYvkf81rh9W+Ccihn0q+Vl/543f/AMUtWtM/aR+HurFVXxFFayOOl1BLEF/4 Ey7f1rtNK8b+H9fby9M13TdQkP8ABa3kcjf+OtWcauMw38wpUsNiD548WfCZjvfVNIkhf/n7h/8A ilrzjVfhjfWe+WxZbyL+59x6+7MZ6kGue1XwHo2r/PJaLFL/AM9YPkevZw2eTp/Gjya2SRn8Ej4m 03W9T0GXyNzIifet7ha7bR/G1pebFuV+xy/7f3K9o8SfBGG/iKxPFeIPupOu10/3WryXxH8Fr/SX drdJFUdUuPu/8Bb7te/Tx2CxZ4NTCYrCGpc2Fnrdl5FzFHc27/36838T/Ci5s99zpDNeRf8APu/+ uT/c/vVeh/tXwxPtZZbZ/wC4/wBx66jSvG0T7FvIvJf++n3K39nVpe/S985o14z+M8MdGRnVlZHX 7yP/AA0V77r3gzSPG0Hn/Klxt+W7t/v/APA/71cK/wAFtV+fbfWjpu+XfvT/ANkraOJjP4y/ZTPP 6K7p/g5qqf8AL5af99N/8RUX/CqNVT/l5tP++m/+Iq/b0iOWRxlPrrn+GOpp/wAvNp/30/8A8RUP /CutQT/lvbf99P8A/EUe1iXyyOXp9dE/gPUE/wCWtt/303/xFRP4Mvk/5a23/fTf/EUe1iHLIxKK 2P8AhFb5P4oP++n/APiKa/hu8T+KD/vp/wD4ijmgHKZlPq0+iXif88P++3/+Ipv9m3Kf88v++v8A 7CjmAhop/wBjuU/hi/76/wDsKY6T/wB2L/vr/wCwpgPp9V986f8ALKL/AL+//YUz7ZKn/LJf+/tA FunVn/2lKn/LBf8Av7Tf7Zb/AJ4L/wB/aXLIOY1afWJ/bz/8+3/kWj/hJP8Ap2/8i0eykHNE3ael c5/wlX/Tt/5Fp6eLl3/NbNs/i2PR7KQc0ToKfUMMyzRJLG29HX5XSpqwLHJRQlFAD6fTKfQA6npT KelABT6ZT6gsdQlFCUATUUUUAOp9Mp9SA+nU2nUAPooooAfTqbTqgB9PplPoAdT6ZT6AH06m06oA elFCUUFD6dTadQA+n0yn1IDqfTKfQA+iiigByVNUKVNQAVLUVS1AAlP/AIKYlP8A4KAHU/8AgplP /goAfTqbTqgB9PplPoAdT6ZT6Cz84qdTadX0BkPp9Mp9SQOShKEoSgsmSnJTUpyUATVKlRVKlQUS 0+mU+gCVKmSoUqZKAJUqVKiSpUoAmSnU1KdQBNUtRVLQSPqVKiqVKAJalT79RVMlWQbWkeLtd0MY 03Wb+xHpa3LRf+g12ulftC/EDSovKi8RTTJ/09xRS/8AjzJurzVKlrmnh6Nb44Fxr1YfBM940v8A a78XW6ot5YaZeIgwzeW8Tt+O/b/47XZad+2HZXLKupeGZoYv4nt7lZf/AB1lSvlhKsJXHPKcFP7B 0xzLEw+2fV0nxm+FXiyN472K70vd/FNZ/wDxrfXOal4V8GaurT+HvF2mR/8ATvez+R/6FXzylW0q 6eAeH/g1pmVTEwrfxYQPWpdG1nwy3n7ZEi3fLdW7bom/4Evy0v8AwnOppF/ywf5n/h/268vtppYW 3RsyP/fRqd50v/Pef/v61egqUZ/xjyeWUP4R6HN4/wBT/uwf981mTfELVf7tt/3zXFO8v/Pef/v6 1ROn/TWX/v69aeypfyB+9/nOqm+Iuq/3bb/v1WfN8SNV/u23/fqufeFf70n/AH9eovscT/3v+/r1 fs6X8hf73+c2JviXq/8Adtv+/VZ83xL1f+7bf9+qpPYQf3W/76aoX022/wCeX/jzUctL+QP3v85N N8TtX/u23/fqqM3xR1r+7bf9+qmfSrP/AJ5f+PPUP9i2P/PD/wAeq+Sl/IX7xVm+KOtf3bb/AL9V Rm+Kmtf3bb/v1/8AZ1p/2JY/8+q0x9B0/wD59lo/dfyB7xiv8VNa/u23/fr/AOzqo/xX1r+7bf8A fr/7Oug/4R7TP+fNKY/hvTP+fOKtOal/IX7xy7/FfWv7tt/36/8As6qv8V9a/u2n/fr/AOzrsP8A hGNK/wCfGKmf8IrpH/QPg/74pe0pfyByyOKf4r61/dtP+/X/ANnVR/ivrX920/79f/Z13b+EtI/6 B8H/AHzTP+ES0b/oHQf981ftKX8gcp5+/wAV9c/u2n/fr/7Oon+K+uf3bT/v1/8AZ16F/wAIfov/ AEDYP++ab/wh+h/9Ay2/75o9vS/kI9kedf8AC2tc/u2n/fr/AOzpn/C2tc/u2n/fr/7OvRf+EP0P /oGW3/fNM/4QzQ/+gbbf98Vft6X8geyOV8JfGnU7O/8AIvmghspW++kX+qf+/XrSeJNQdEZbmB0b 7rpFXG/8IZof/QNtv++K0IbOK2gWKDdDEn3USV9iVzVZUp/YL5ZHR/8ACSal/wA94/8Av1Vqw8VX UNx/pm2aL/Yi+da5Tyf9qX/v61N8j/prL/39esfdDlkeuo6uqMrb0f7tPryeG8ubaLbFeXKJ/cSd qP7Svv8An+u//Apq5uU2PWqeleRf2je/9BC8/wDApqZ/at9/0ELv/wACmo5Sz2Cn145/a2of9BG+ /wDAp6Z/a2of9BG+/wDAp6jlA9ooSvF/7Y1D/oJ33/gU/wD8XTf7Y1L/AKCd7/4FP/8AF0coHuFF eH/23qf/AEE77/wKl/8Ai6Z/bep/9BO+/wDAqX/4ujlDlPdafXg/9var/wBBW+/8Cpf/AIumf29q v/QV1D/wJl/+Lo9kB79Tq8A/t3Vf+grqH/gZL/8AF0z/AISHVf8AoL6h/wCBkv8A8XR7ID6For56 /wCEh1j/AKDGof8AgZL/APF0z/hIdY/6DGof+Bkv/wAXR7ID6Lp1fOX/AAkusf8AQX1D/wADJf8A 4um/8JJrP/Qa1L/wMl/+LqPZFH0lT6+Z38T61/0GtS/8DJf/AIuj/hKNa/6DOpf+Bkv/AMXR7Inl Ppqn18xf8JPrn/Qa1L/wMl/+Lpn/AAlWuf8AQc1L/wADJf8A4uj2QH1HTq+V/wDhLdc/6Dmpf+Bk v/xdL/wluvf9BzVP/A+X/wCLo9kUfVSUV8q/8Jbr3/Qc1T/wPl/+Lpn/AAluv/8AQe1T/wAD5f8A 4uj2AH1hTq+Tf+Ew1/8A6D2q/wDgfL/8XTP+Ew8Q/wDQf1T/AMDpf/i6PYAfXFPr5B/4TPxB/wBB 7V//AAOl/wDi6P8AhM/EP/Qw6v8A+B0v/wAXUewA+wKfXxz/AMJt4j/6GHV//A6X/wCLo/4TbxH/ ANDDq/8A4HS//F0ewA+yaK+Nv+E28R/9DDq//gdL/wDF03/hOfEn/Qx6v/4HS/8AxdX7CQH2alTV 8Wf8Jz4k/wChj1f/AMDpf/i6Z/wnviX/AKGPWf8AwYy//F1H1aYH2tUtfEv/AAnnif8A6GPWf/Bj L/8AF0n/AAnnij/oZdZ/8GMv/wAXR9WmTzH22lP/AIK+If8AhP8AxP8A9DNrP/gxl/8Ai6b/AMJ/ 4n/6GbWf/BjL/wDF0fVpgfcVP/gr4a/4T/xV/wBDLrP/AIMJf/iqP+Fg+Kv+hn1v/wAGMv8A8XR9 WmHMfdFOr4V/4WD4q/6GfW//AAYy/wDxdN/4WD4q/wChn1v/AMGMv/xdH1YOY+76fXwb/wALF8W/ 9DVrf/gxl/8Ai6P+Fi+Lf+hq1v8A8GMv/wAXR9TkXzH3pT6+CP8AhYvi3/oatb/8GMv/AMXSf8LI 8X/9DVrf/gzuP/i6j6pIOY5qnU2nV6pA+n0yn1JA5KEoShKCyZKclNSnJQBNUqVFUqVBRLT6ZT6A JUqZKhSpkoAlSpUqJKlSgCZKdTUp1AE1S1FUtBI+pUqKpUoAlqZKhqZKsglSpaiSpaogelWEqulW EoJJUq2lVEq2lWQSpU1QpU1BAyoqlqKgBj0z+CnvTP4KCxr0ynvTKAGU2nU2gBlMp9MoLG0yn0yo AZR/HRR/HQA2mU+mUFDKbTqbQAyj+Oij+OpLGU2nU2gBlMp9MqCwptOptABTKfTKAGU2nU2gBlD0 UPQUMptOptABTKfTKAGfwUUfwUUANplPplADKbTqbQAUyn0ygBlFFFADaZT6ZQAUynvTKAG0yn0y gBlFFFADaKKKAGUyn0yrJCm06m0AMooooAZRRRQAU2nU2gAooooIGUUUUFhTKfTKAG06m06qAfT6 ZT6kgclCUJQlBZMlOSmpTkoAmqVKiqVKgolp9Mp9AEqVMlQpUyUASpUqVElSpQBMlOpqU6gCapai qWgkfUqVFUqUAS1MlQpXS6H4C8SeIgr6doWo3yN/HFbMyf8AfdTOcKesyIxnP4DFSpa9W0T9l7x7 qpUT6fbaXE38d7cr/wCgpvau90P9jS6IR9X8SRx/3obK23f+Ptt/9BrilmmEpfFM7I4HFS+GB83p VhK+xtI/ZT8Eaad1yl/qrf8ATxdFV/8AHNtdN/wiXw98BxoG0jSrWVful4Flm/8AHtzVwzzuh8FK EpnT/ZNR+/VnynxXpHhzVddbbpum3d83/TvA0v8A6DXbaZ8CPGl7EJ5tLTTrc/em1CdYtv8AwH71 fResfF1pFMOk2awr/DNN/wDE1yF1q17rEwe6uJJyOgZqccbjJvSHIc8qGFh9vnPN7b4LSwttvNZt n/68omdP++221xXiTTY9H1u7s4mZ4oG2q7/fr6t8OfDy71LbJfbrOD+5/G1dkPAPhzGZNEsLpu8l xbLK7f8AAmrnlnMaMve986KWVyrR5vgPgumV936n4S8HaXbGe70TSIYl/jeyj/8Aia871yXQLx/J sPD2mWlv/wA9TZR7m/8AHflrpo5w8Q/comVfLfq/xzPk96Z/BX0t/Y+n+Un+g233f+eS1Um0fT/+ fG2/79JXo/W4/wAh5nsD5yemV9Bvo9j/AM+Nt/36Wqk2lWP/AD523/fpKv63APZHglNr3KbSrH/n ztv+/SVVfSrH/nzg/wC/SVf1kPZHilMr2ObSrP8A584P+/S1UfTbP/nzg/79JR7cPZHktMr1N9Ns /wDn2g/79JVd9Ns/+faD/v0lX7cOU8xo/jr0N9Ns/wDn2g/79JVR7Cz/AOfaD/v0tHtQ5ThaZXav YW3/AD7Qf9+qrvYW3/PtH/36q+YDj6bXVPYW3/PtF/3zVV7C2/54R/8AfNMDnKP4623sLb/nhH/3 zUT2cH/PCP8A75quUOYxqbWm9nB/zwj/AO+ahezg/wCeEf8A3zR7Ij2pn0yr32OD/nhF/wB8037H B/zwi/75q/Zh7cp02r32OD/nhF/3zX0p+z3+zba3a2/ifxRYRvGf3tlYSxfe/wCmsq/3f7qVw4yt SwdL2tWR2YaEsXLkgfLtMr9M/wDhWfhD/oVtF/8ABfF/8TR/wrPwh/0K2i/+C+L/AOJr5r+3of8A Ps9z+yJfzn5k02v04/4Vn4Q/6FbRf/BfF/8AE0f8Kz8If9Ctov8A4L4v/iaP7eh/z7D+yJfzn5iU PX6d/wDCs/CH/Qq6J/4L4v8A4mj/AIVp4Q/6FXRP/BfF/wDE0f29D/n2V/ZMv5z8wabX6f8A/Cs/ B/8A0Kuif+C6L/4mj/hWPg7/AKFTRP8AwXxf/E0f29D/AJ9h/ZMv5z8wKZX6hf8ACsfB3/QqaJ/4 L4v/AImk/wCFX+Dv+hU0X/wXQ/8AxNH9vQ/59h/ZMv5z8u/4KK/UT/hV/g3/AKFTQ/8AwXQ//E03 /hVvg3/oUtD/APBbB/8AE0f29D/n2H9ky/nPy7plfqP/AMKt8G/9Clof/gtg/wDiaP8AhVfgv/oU tD/8FsH/AMTR/b0P+fYf2TL+c/LWm1+pn/Cq/Bf/AEKWh/8Agtg/+Jo/4VX4L/6FLQ//AAWwf/E0 f29D/n2H9ky/nPyzplfqf/wqvwX/ANClof8A4LYP/iaP+FV+C/8AoUtD/wDBbB/8TR/b0P8An2H9 ky/nPytor9Uv+FV+C/8AoUtD/wDBbB/8TR/wqrwX/wBClof/AILIP/iaP7eh/wA+w/smX85+VdMr 9V/+FVeC/wDoUtD/APBZB/8AE0f8Kq8E/wDQo6D/AOCyH/4mj+3of8+w/smX85+VD0yv1a/4VV4K /wChQ0L/AMFkH/xNH/CqvBP/AEKOg/8Agsh/+Jo/t6H/AD7D+yZfzn5R0PX6tf8ACqPBP/Qn6D/4 LIP/AImj/hVHgn/oT9B/8FkH/wATR/b0P+fYf2TL+c/J+iv1g/4VN4J/6E/Qf/BZB/8AEUf8Km8E /wDQn6D/AOCyD/4ij+3of8+w/smX85+TtFfrD/wqfwT/ANCboH/gsg/+Jpf+FTeCf+hP0H/wWQf/ ABFH9vQ/59h/ZMv5z8mqZX60f8Kj8D/9CfoH/grg/wDiKP8AhUfgb/oTtA/8FcH/AMRV/wBvw/59 /iT/AGRL+c/Jem1+tX/Co/A3/QnaB/4K4P8A4im/8Kj8Df8AQm6B/wCCuD/4ij+34f8APv8AEP7I l/OfkpRX62/8Ki8Df9Cb4f8A/BXB/wDE03/hUPgf/oTfD/8A4K4P/iaP7fh/z7/EP7Il/OfkjRX6 3f8ACovAv/Qm+H//AAVwf/EUf8Kh8D/9Cb4f/wDBXB/8TR/b8P8An3+If2RL+c/JGm1+uH/CoPAv /Qm+Hv8AwVwf/EUf8Kg8Cf8AQl+Hv/BXB/8AEUf2/D/n3+If2RL+c/I+iv1w/wCFQeBf+hN8Pf8A grg/+Io/4VB4F/6E3w9/4K4P/iKP7fh/z7/EP7Il/OfkZRX65/8ACoPAn/Ql+Hv/AAVwf/EUf8Kg 8Cf9CX4e/wDBXB/8RR/b8P8An3+If2RL+c/IymV+u3/CoPAn/Ql+Hv8AwVwf/EUf8Kf8Cf8AQl+H v/BVB/8AE0f2/D/n3+If2RL+c/IenU2nV9aeAPp9Mp9SQOShKEoSgsmSnJTUpyUATVKlRVKlQUS0 +mU+gCVKmSnWdhc6lcJFZ20tzK/3Uhi3vXoOgfs+fEPxF/x6eEr9Fb+K7X7Kv/kXbXPOtCn/ABJm kITn8BwKVKlfQeg/sReNb/y21LUNM0tD95PMaV/yVdv/AI9XouhfsL6HbZbVvEl/ff7NrClv/wCh b68+eaYWH2zsjga8/sHx6lSwo0z7UVnf+4i1+g+hfsvfDnQQrJoCX8yfx30zyj/vj7n/AI7XoWje FNG8OoU0zSLLTU9LS2SL/wBBFcEs8px+CB2Ryur9uZ+c+hfB7xt4i2fYPC2pyo33ZpLZoU/77f5a 9H0L9kDx9qQ33aWGkf8AXxc7n/8AIW6vucIBS4968yrneIn8MTtjldL7R8taL+xBbxnfq/iaaZe8 VlbbP/HnZ/8A0GvQNF/ZU+Hujj97p9zqjqM7725f+SbVr2b8aOT3rhq4/FVvjmdccFQhtA5rRPAH hvw4VbTNA06xdRxJDbIr/wDfWN1dGcDtVHVNZsdEtjcX93Daw/35X2ivLvEX7QFjbb4tEtWvpegu Jvkh/wDim/8AHa5qVCvipWh7xtVr0cP8R68G2Dc2BXFeIPi1oWh7o0uDqN0o/wBTa/N/4992vB9c 8ea14ncrf3sjwHrBF8sR/wCA1lw17lDKP+fszxK+aS/5dQPQ9d+Leta1ujtmXT4G/hg5f/vuuU3t NL5srM7v993ajSNIu9ZuVt7KFriRupVa9e8J/CK3sAt1qz/aZe0C/cWu6pUw+AjZHBGnXx0jifDP g7UvEbfuY9lv/FcS/dr1zw34I0/w6quqi4uh/wAt5F5/4DXRQQRwRrHGqoq8Kqr92sbxJ4v0zwtb +ZqFwqM33Y1+Z2+i189XxdfFy5YnvUMJQwkeaRvDCrmuB8U/FOy0pmtrDbe3X97P7tf/AIqvOfFP xM1LxTvgi3WGn/8APJG+dv8Aeauehr0MNln28QcGJzL7FA3L3Wb3XLnzryZpZP4cfcX/AHKkte9U bNGmdFVWd3+6iV6d4T+HgQJdaovzfwwf/FV6VerSw0LHm0KFXES904yHSr6aCJo7SZ02/fSJqhfQ tS/6B93/AN+Gr3tEVF2qoVRT8D0FeP8A2rP+Q9j+y4/zHzo+har/ANA27/78NVR/D+q/9A29/wC/ DV9LYoxVf2rP+UX9kw/mPl9/DOr/APQKvf8AwGaq7+GdZ/6BF7/4DNX1Rt+lG36U/wC16n8gf2TD +Y+TH8Laz/0CNQ/8BWqu/hPXP+gNqH/gM1fXeKMVX9r1P5A/smH8x8cv4Q17/oDal/4Bt/8AEVXf wfr3/QD1L/wDlr7O2/Sjb9Kf9s1P5A/smH8x8Tv4N8Qf9APUv/AOX/4iq7+DfEH/AEAdS/8AAOX/ AOIr7gwPQUYHoKr+26n8hP8AZMP5j4XfwV4j/wCgDqn/AIBy/wDxFV38D+Iv+hf1T/wDl/8AiK+8 NnsKNnsKr+3Kn8gv7Hh/MfA7+B/Ev/Qv6p/4Ay//ABFV38CeJf8AoX9W/wDAGX/4iv0B2D0FGweg p/29V/kD+x4fzH57P4A8Uf8AQuat/wCAMv8A8RVd/AHij/oXNX/8AZf/AIiv0Q2/7Io2/wCyKv8A 1grfyEf2JD+c/Op/h74o/wCha1b/AMAZf/iKhf4e+Kv+ha1b/wAAZf8A4iv0b2L6CjYvoKv/AFir fyE/2JD+c/N//hX3ir/oWtW/8AZf/iKZ/wAK98Vf9C1rP/gDL/8AEV+kWxfQUbF9BR/rHV/59B/Y UP5j5S+AP7Ok11LF4i8V2bpErbrbTbhNrN/tSr/d/wBn+L/d+/8AVo44px6UmRivnsXiquNq+0qn t4bDU8JDkgPooorlOwKKKKACiiigAooooAKKKKACiiigAooooAKKKKACiiigAooooAKKKKACiiig AooooAKKKKACiiigAooooAKKKKACiiigAooooAKKKKACiiigAooooAKKKKAPxXp1Np1frp+dD6fW 1oHgXxJ4rCnR/D+qaoG72VnLKn/jten+Hv2OfinrxRm0GLSom/5bahcxL/4787f+O1y1cRRo/HMu NCrP4IHjCUJX1x4c/wCCeurzfNr3i2ytP9jT7Zp//Hn2V6Z4f/YR+H2lFH1G71TWZP40mmWND+CL u/8AHq8yrnGDhtI745biZbxPgFK1dE8N6v4hn8jStKu9Sl/uWkDyv/47X6eaB+z78OvDG0af4Q0s Mo+R7iDz3X/gUm413dtaQWcKQwRJFEv3VjXatebUz6P/AC6gd8cpl9qZ+aPh/wDZa+J3iMK8fha4 s4W/j1F0t9n/AAF/m/8AHa9O8PfsF+J7ra+s69pumxsM7beN53T8PkX/AMer7oXGaVj715tTOcVP 4fdOyOV0I/EfMfh79hPwfYBG1XWdT1SZfvLCVgjb/gPzN/49XpOgfs1/Dbw6VFr4TsrhgPv3wa6/ 9Gllr1XgUhI+lebVxmJrfHM7o4WhD4YFHTdIsdItzDp9hb2EX9y2iWJf/Ha0KKK5TqCiiigAooqt c3MVnA888iwxIu5ndtqrQBOo9sU1hz93NeS+Lf2ivDOgq8Gnu2t3aj/l2bbEP+2v/wATurxjxR8c fFPistGt5/Zds3/LCy+X/vp/vV6dDLK9fpynk18xoUf7x9J+Kfif4e8Hoy3+pIbpRxa2/wA8vT+7 /D/wKvIvE37R2p6lvg0S0XTYf+fiX97L/wDEr/49Xiaf3qsJX0VDKqFLWfvni18yr1fg9w173Vr3 WbkXF/dzXc7dGlbdTUqrDXbeDPhvrHi2RXhg8m03fNcS/Ktd85woQ9882MZ1p8kDBtkeZ0VV3u39 yvVPBXwbvtV8q51YNY2v3vJ/5at/8TXo/g/4Z6R4QRZI4/tV5j/j4lXkf7v92uyBGOOlfNYrNXP3 aGx9HhssUPeqmXovh+x8PWxhsrdYU/i2j5mq5c3ENnA808ixRIu5ndtqrXHeOfipo3glHikk+16i fu2Vu2X/AOBf3a8B8V/EPWPG9wfts3kWqv8Au7WH7q//ABdceGwVfF+8zqr42lhPciep+M/jjHCH tPDyCV/uteyL8if7q968ouL651C5a4u5pLieRvmaVtzVlQ1dhr6ihhaWGjeB83XxNXES94vQ1v8A h/RbvXbxbe0haVm6n+BK0PA/w/vfFMySN/o1gv3pWT7/APuV7loWg2OgWi21nFsUfeb+Jv8Aergx eOhh/ch8Z2YTBSxHvz+Ex/CPgS18NxrK4W4vv4pj/D/u11o6mjHrS9BXytSpKrLmmfU06caUeWIt FFFSaBRRRQAUUUUAFFFFABRRRQAUUUUAFFFFABRRRQAUUUUAFFFFABRRRQAUUUUAFFFFABRRRQAU UUUAFFFFABRRRQAUUUUAFFFFABRRRQAUUUUAFFFFABRRRQAUUUUAFFFFABRRRQAUUUUAFFFFABRR RQAUUUUAFFFFABRRRQAUUUUAFFFFABRRRQB85+Hv2GvhlopVry21HXSvQ314VX8otleo+Hfgz4G8 KGNtK8J6RaSr92YWaNKP+Bt83613RFNOPWt6mJr1fjmc0cPSh8MREQIoVfu1JRRWB0hRRRQAUUUU AFFFFABRRRQBGD/s0p+lJ1/irzXxr8efCHghpYbnUl1C/Qf8een/AL18/wC0fup/wJhVwpVa0uSl HmMalSFKPNOR6WOO1YHibxnonhC0+06xqcFhFj5RM/zt/ur95q+WfGn7U/iXxAGg0aOPQLRv4l/e 3Df8C/h/4CteSXl/c6rdPc31zLeXcv3pbht7t/wOvo8NkVWfvYiXIeJXzmlD+F7x9I+L/wBq2OMN B4Z0wzcf8fl58if8BXv/AN9V4v4l8c6740n8zWNSnvPm+WLftiX/AHVX5a5ZKtpX0lDAYfDfwoHg 1sXXxHxTLCVaSqqVdtoZbmVIolZ3f7qJXWcxLDW74f0C/wDEV2trYW0lxI3JKr0r0f4ffs+6jq/k 3mvM2nWn3vs//LVv/ia9+8P+GNM8L2K2mm2kdtD/ABbR8zf71fP4zNaVH3aXvSPYw2W1avvz9084 8CfAa00tYrvXXW+uh8y26f6pf97+9XrMdvFbQrHHEscSD5VUbVWpwwI65ryD4jftA6R4R82y0oJq +pr8rbW/cRf7zfxf7q18vfFZhV/mZ9H+4wUP5T0rWde0/wAOadLe6lcx2dpH955TXgPj39oO81fz bHw6H061+612/wDrX/3f7v8A6FXk/ibxlq/jTUfterXclxL/AAJ/BF/uJVKGvpcJlFKl79b3pHz2 JzKVX3aXuxLqO0zuzMzu7b2d/wCOrcNVIa3dA0O91++itbKFpZG6la9mc4QPIjHnG2yPMyIq73av aPh/8H3fyr/Wk2L95bX+Jv8AfrqPAHwosvCUaXNyFu9R/v8A8Mf+7XoHUY7V8njMy5/cobH0+Ey7 k96qRQwR20KRxKscSrtVF+6tWKKK8A94KKKKACiiigAooooAKKKKACiiigAooooAKKKKACiiigAo oooAKKKKACiiigAooooAKKKKACiiigAooooAKKKKACiiigAooooAKKKKACiiigAooooAKKKKACii igAooooAKKKKACiiigAooooAKKKKACiiigAooooAKKKKACiiigAooooAKKKKACiiigAooooAi49v yo49vyryv/hpz4b/APQyN/4AXP8A8bp3/DS3w6f/AJmFv/AC5/8Ajddf1PFf8+pf+As4vrmG/wCf sfvPUcf7v5UY/wB38q80T9ov4ev93xET/wBuM/8A8bqZP2gfAT/d14H/ALc5/wD4il9UxX/PmX/g LL+s0P54no2P92jH+7Xn6fHfwO/3dbz/ANuc/wD8RU6/Gnwa/wB3WCf+3Wb/AOIrP6rX/kl9wvrN D+eJ3mfpRn6VxSfF7wm/3dU/8l5f/iKsJ8UvDT/d1DP/AGwl/wDiaPYVv5PwK+sUf5jrDilxuFcj dfE7w9bWk9014TFFG0jHyZOi9f4a+fPG/wC2HfXLS2/hTTVs0x/x+X43Sf8AAV+7/wChV1YfL8Vi ZcsIGFbH4ajG85n0/qurWOi2b3WoXkNjary008ioi/i1eH+Nv2tfDujGWDQbWTXbof8ALXPl26/8 C+834LXyr4m8X634xvPtOt6pc6jL/B9ob5E/3E+6tZVfVYXh+nD38RPmPnK+dVJ/wvdPQPGnxw8X +PTKl7qLWdg3H2Ky/dRf8C/jb/gVcOlRJUqV9LSpUqMOSjA8GdWdaXPMsJVhKrpVhKchlhKtpVrw 14X1TxVfLa6ZaSXc7ckqvSvpf4c/s2WGjeVfeIXXULz7y2y/6pf97+/Xk4zHYfCRtI9HDYSriPhP HPh/8JNd8dSK8MH2bT93zXU/yrX054E+EmieBIllggF3f/xXcy/P/wAB/u12dvBFawrFEqxRKuFV V2qtNubmKxglnmlSKGNdzyyNtVVr4jGZlXxfu/DE+tw2ApYf3vtFocDkYrmfGvxC0LwBp/2vWLtY d3+rgT5pZf8AdWvGPid+1NbWKy6f4RRb+5+6+pSjMKf7i/x/X7v+9Xzjqmtah4g1GW91K7kvrqX7 0srbnrvweTVa3v1/cgceLzSlR9yl70j1H4jfH/WvHXm2liG0jSG+Xyom/eyr/tN/7LXnMNUoauw1 9fSoUsNDkpQPmKtedaXPMtw1dhqpbIzvtVd717h8LfgVPqvlajr6tb2Y+aO0/ik/+JWsMVXpYaHP VLoUJ4iXJA5j4efDTUvG11ujX7PYK37y6ZflP0r6Z8JeDdO8G2AttPhCf89JW+9J9a1dP0+3020i traFbeCNdqRIvyrVwYA9q+FxeOqYt2fwn1+EwUcNH+8Pooorzz0wooooAKKKKACiiigAooooAKKK KACiiigAooooAKKKKACiiigAooooAKKKKACiiigAooooAKKKKACiiigAooooAKKKKACiiigAoooo AKKKKACiiigAooooAKKKKACiiigAooooAKKKKACiiigAooooAKKKKACiiigAooooAKKKKACiiigA ooooAKKKKACiiigAooooA/LmrENV6sQ1+zSPyiJrWvetW171lWvetW171xyOmJq2vetuzrEte9bd nXHI6Tbs63bOsKzrds65pFF7WP8AkWtV/wCvOX/0B6+Vq+qdY/5FrVf+vOX/ANAevlau/A/bOSuF PplPr0TlHpUqVElejfDb4LeIviLIktvB9j03d817cfKv/AP79Y1q0KEOesb0qU60uSBxNtDLcypF ErO7/dRK93+Gv7Mmp62Ib7xEZdLsvvJb7f37f/E/8Cr3L4c/BPQPh1EksEX23Uv4r24XL/8AAf7t eiMBjk4FfEY7PJz9zC6I+swmUxh71cwfDfhHSfB+nLZ6TZR2kQ+8EHzN/vNW6CSPu1ma/wCItO8M aXLf6pew2NnGPmmmbaBXy18Vv2rLvVTLp3g8PY233W1OVf3r/wC4n8P+997/AHa8XDYOvmE/c/8A Aj1q+LoYKPvnunxN+Nnhz4ZwNHdzC81RlzFp9u2ZT7t/dX3r5F+I3xm8Q/Ey7kF7N9j0tW/d6bbt +6X/AH/77Vwc1zLczvPPK00srb2ldt7s9CV95gsqoYL3378z4/F5lVxfufBAsJVtKqJVtK9aR5xb hra8P6LfeIL+Ky0+2kuJ5G2qqrWr8OPhfq3xDv8AyrKPy7Rf9Zdv9xa+vPAHw20f4e6cIbKMSXTL +9unX53/APiVrwMdmdPCe4vjPXwmXyxHv/YOS+FnwLtfCax6jqyLd6mPmWM/MkH/AMU3vXsBHFJS 5r4StXqYifPVPsqVGNGPLAdRRRWJuFFFFABRRRQAUUUUAFFFFABRRRQAUUUUAFFFFABRRRQAUUUU AFFFFABRRRQAUUUUAFFFFABRRRQAUUUUAFFFFABRRRQAUUUUAFFFFABRRRQAUUUUAFFFFABRRRQA UUUUAFFFFABRRRQAUUUUAFFFFABRRRQAUUUUAFFFFABRRRQAUUUUAFFFFABRRRQAUUUUAFFFFABR RRQB+JP/AAtHxD/z+Rf9+EqZPip4j/5/Iv8AvwlcZUqV+/eygflh3cPxX8R/8/kX/fha07b4teJf +fyL/vwleeQ1oWvesZUo/wAguY9Ftvi74l/5/Iv+/CVrW3xg8Uf8/kf/AH4SvN7XvWra96x9lS/k Dmkem2fxg8Uf8/0X/fhK27P4weKP+f6L/vwleX2dbdnWPsKX8hHNM9Fv/jB4om0PUFa8i2NAyf6h f7leGJ451f8A57r/AN+krvbz/kEX3/XBv/QK8w0fR77XrxLPT7aS8uH/AIESrpUqUIhzSmbCeNtX /wCe6/8AfpK63wZpvi/xtL/oe1LRG+a7mi2RJ/8AFV1fgb4FW1n5V14hZby4/htEb90v+/8A3q9o s4YraJIoolhiX5FRF2ItcdfFxh7lI2jQ/nMnwl4AsdBS3luf+JrdxNvaa4X5P++K9fs/iPr1tGsM F1FFEq7VRII1RP8Ax2uIhrQhr56vCFb+L756VKc6PwHdQ/EzxA//AC9r/wB+Fq7D8Q9df712n/fp K4iGtO17158sLh/5Db6zX/nPn74yeLdV8SeN9RTUb+S6htpfLghZvkjX/ZSuFroviP8A8jzrX/Xy 1c7X2FCEIUoQgeJVlOc+eY9KlSokrQ0vTbnV7yK0tIJLmeVtqxRLvdq0kEQh/urXt/wg/Z8vvF3l apraSWOk/fVP+Ws/+7/8VXoPwf8A2bLbQY4tV8Txpd3/AN6OzPzJF/vf3mr3zZsTatfEZhnP/LrC f+BH1WCyv7eIKmjaHZeHdPisdNto7S1i+5EnStEjNAOaCcV8f8R9T8ItFFFMYUUUUAFFFFABRRRQ AUUUUAFFFFABRRRQAUUUUAFFFFABRRRQAUUUUAFFFFABRRRQAUUUUAFFFFABRRRQAUUUUAFFFFAB RRRQAUUUUAFFFFABRRRQAUUUUAFFFFABRRRQAUUUUAFFFFABRRRQAUUUUAFFFFABRRRQAUUUUAFF FFABRRRQAUUUUAFFFFABRRRQAUUUUAFFFFABRRRQB+Qn/CotD/v3f/f3/wCwp6fCXQ/713/39/8A sK7KnpX7Z7WR+TnHp8KNF/vXf/f3/wCwq3D8LtF/vXP/AH9rqkqZKxlVkanPw/DHSP71z/39q7D8 N9K/vXP/AH9roIatw1jKrIrlMeH4e6Yn8Vz/AN9VoQ+BtMT+Kf8A76rVhq7DWMqkjbliZv8AwhOn zQSwM0+yVdj/ADVteG/Den+G7P7Np9qttF/Fs++/++9PhrQhrmlVlMuMYwLsNaENZ8NaENc0izQh rQhrPhrQhrGRRoQ1p2vesyGtO171jID5m+I//I861/18tXO10fxF/wCR51r/AK+Xrtfg5+z/AKp8 SZor+73aZoKtlrpl+ef/AGYl/wDZ6+glXpYXD+1rHJGhPEVeSkcj4C+Hms/EPVVstJtmm/56zP8A 6qJf7zNX2l8Kvgvo/wAL7JWhUXmrOuJb2Ref91f7q11HhTwhpXgvSYtN0i1S0tV/uj5mb+8zfxNW 8MDvX5/mObVcZ7kfdgfa4HLaeE9+XxElFFFeGeyFFFFABRRRQAUUUUAFFFFABRRRQAUUUUAFFFFA BRRRQAUUUUAFFFFABRRRQAUUUUAFFFFABRRRQAUUUUAFFFFABRRRQAUUUUAFFFFABRRRQAUUUUAF FFFABRRRQAUUUUAFFFFABRRRQAUUUUAFFFFABRRRQAUUUUAFFFFABRRRQAUUUUAFFFFABRRRQAUU UUAFFFFABRRRQAUUUUAFFFFABRRRQB8c/wDDHPiT/oN6V/5F/wDiaf8A8MceJP8AoPaX/wB8yf8A xNFFfRvOMb/P+B8rHAYf+UkH7HPiJemu6Z/3zJ/8TUq/se+IB/zHdO/KT/4miip/tfG/zm31HD/y lhP2RtcT/mOad/3xLUqfsnayn/Mcsf8Av29FFJZri/5xPA4f+UsJ+ytrKf8AMcsf+/b1Zj/Ze1df +YzY/wDft6KKn+0sV/MX9Tofyk6fsy6un/Mas/8Av29WU/Zs1VP+YvZ/98PRRUf2liv5g+p0P5Sx H+zzqa/8xW0/74erKfADU0/5itp/3w9FFQ8xxP8AMV9TofyllPgXqSf8xO0/74arKfBbUU/5iFr+ T0UVP9oYn+YbwVD+Usp8IL9P+X63/wDH6tJ8Lb9P+Xy3/wDH6KKn69X/AJhfU6H8pzGk/svaVN40 uNf1u7/tK2aTelgqbUL7/wCL1Xhfl9q9xigjtI1ijRUjUbFRRgAelFFceMxNWu71JXPVwmHpUo+5 EuUUUVznWFFFFABRRRQAUUUUAFFFFABRRRQAUUUUAFFFFABRRRQAUUUUAFFFFABRRRQAUUUUAFFF FABRRRQAUUUUAFFFFABRRRQAUUUUAFFFFABRRRQAUUUUAFFFFABRRRQAUUUUAFFFFABRRRQAUUUU AFFFFABRRRQAUUUUAFFFFABRRRQAUUUUAFFFFABRRRQAUUUUAFFFFABRRRQAUUUUAFFFFABRRRQA UUUUAf/ZUEsDBAoAAAAAAAAAIQA/0+PNEQUAABEFAAAUAAAAZHJzL21lZGlhL2ltYWdlMi5wbmeJ UE5HDQoaCgAAAA1JSERSAAACPAAAAhMIBgAAAAP1xnkAAAAGYktHRAD/AP8A/6C9p5MAAAAJcEhZ cwACRVMAAkVTAXmnuGkAAASxSURBVHic7cGBAAAAAMOg+VNf4AhVAQ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DHAIzxAAG/oOMyAAAAAElFTkSuQmCCUEsDBBQABgAIAAAAIQAb su+v4QAAAAsBAAAPAAAAZHJzL2Rvd25yZXYueG1sTI9BS8NAEIXvgv9hGcGb3Y2xwcZsSinqqQi2 gvS2TaZJaHY2ZLdJ+u+dnuztzbzhzfey5WRbMWDvG0caopkCgVS4sqFKw8/u4+kVhA+GStM6Qg0X 9LDM7+8yk5ZupG8ctqESHEI+NRrqELpUSl/UaI2fuQ6JvaPrrQk89pUsezNyuG3ls1KJtKYh/lCb Dtc1Fqft2Wr4HM24iqP3YXM6ri/73fzrdxOh1o8P0+oNRMAp/B/DFZ/RIWemgztT6UWrIeYmgddJ nIC4+tFCsTqwUi/xHGSeydsO+R8AAAD//wMAUEsDBBQABgAIAAAAIQAr2djxyAAAAKYBAAAZAAAA ZHJzL19yZWxzL2Uyb0RvYy54bWwucmVsc7yQwYoCMQyG7wu+Q8nd6cwcZFnseJEFr4s+QGgzneo0 LW130be36GUFwZvHJPzf/5H15uxn8Ucpu8AKuqYFQayDcWwVHPbfy08QuSAbnAOTggtl2AyLj/UP zVhqKE8uZlEpnBVMpcQvKbOeyGNuQiSulzEkj6WOycqI+oSWZN+2K5n+M2B4YIqdUZB2pgexv8Ta /JodxtFp2gb964nLkwrpfO2uQEyWigJPxuF92TeRLcjnDt17HLrmGOkmIR++O1wBAAD//wMAUEsB Ai0AFAAGAAgAAAAhANDgc88UAQAARwIAABMAAAAAAAAAAAAAAAAAAAAAAFtDb250ZW50X1R5cGVz XS54bWxQSwECLQAUAAYACAAAACEAOP0h/9YAAACUAQAACwAAAAAAAAAAAAAAAABFAQAAX3JlbHMv LnJlbHNQSwECLQAUAAYACAAAACEAVkJ2p+wFAAD2FgAADgAAAAAAAAAAAAAAAABEAgAAZHJzL2Uy b0RvYy54bWxQSwECLQAKAAAAAAAAACEA6KC037xIAAC8SAAAFQAAAAAAAAAAAAAAAABcCAAAZHJz L21lZGlhL2ltYWdlMS5qcGVnUEsBAi0ACgAAAAAAAAAhAD/T480RBQAAEQUAABQAAAAAAAAAAAAA AAAAS1EAAGRycy9tZWRpYS9pbWFnZTIucG5nUEsBAi0AFAAGAAgAAAAhABuy76/hAAAACwEAAA8A AAAAAAAAAAAAAAAAjlYAAGRycy9kb3ducmV2LnhtbFBLAQItABQABgAIAAAAIQAr2djxyAAAAKYB AAAZAAAAAAAAAAAAAAAAAJxXAABkcnMvX3JlbHMvZTJvRG9jLnhtbC5yZWxzUEsFBgAAAAAHAAcA vwEAAJtY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left:30;top:1636;width:11876;height:446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vmCUxwAAAOMAAAAPAAAAZHJzL2Rvd25yZXYueG1sRE9PS8Mw FL8LfofwBC/i0k1bZ102RBC8WneYt0fzbIrNS0myNtunN4Lg8f3+v80u2UFM5EPvWMFyUYAgbp3u uVOw/3i9XYMIEVnj4JgUnCjAbnt5scFau5nfaWpiJ3IIhxoVmBjHWsrQGrIYFm4kztyX8xZjPn0n tcc5h9tBroqikhZ7zg0GR3ox1H43R6vgM90c06GpHtycHg+T2Z/9+nRW6voqPT+BiJTiv/jP/abz /LuyrO5XZbGE358yAHL7AwAA//8DAFBLAQItABQABgAIAAAAIQDb4fbL7gAAAIUBAAATAAAAAAAA AAAAAAAAAAAAAABbQ29udGVudF9UeXBlc10ueG1sUEsBAi0AFAAGAAgAAAAhAFr0LFu/AAAAFQEA AAsAAAAAAAAAAAAAAAAAHwEAAF9yZWxzLy5yZWxzUEsBAi0AFAAGAAgAAAAhAHG+YJTHAAAA4wAA AA8AAAAAAAAAAAAAAAAABwIAAGRycy9kb3ducmV2LnhtbFBLBQYAAAAAAwADALcAAAD7AgAAAAA= ">
                  <v:imagedata r:id="rId10" o:title=""/>
                </v:shape>
                <v:shape id="Freeform 18" o:spid="_x0000_s1028" style="position:absolute;left:7441;top:5469;width:4185;height:101;visibility:visible;mso-wrap-style:square;v-text-anchor:top" coordsize="4185,1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uAKvyQAAAOIAAAAPAAAAZHJzL2Rvd25yZXYueG1sRE/LasJA FN0X+g/DLXRXJ9FWY3SUUpBGuig+Nu6umdskmrkTMqOmfn1HKLg8nPd03planKl1lWUFcS8CQZxb XXGhYLtZvCQgnEfWWFsmBb/kYD57fJhiqu2FV3Re+0KEEHYpKii9b1IpXV6SQdezDXHgfmxr0AfY FlK3eAnhppb9KBpKgxWHhhIb+igpP65PRsHh+7B8Oy7r/dfpmg12nxhnWi6Uen7q3icgPHX+Lv53 ZzrMT+LXfjIeDeB2KWCQsz8AAAD//wMAUEsBAi0AFAAGAAgAAAAhANvh9svuAAAAhQEAABMAAAAA AAAAAAAAAAAAAAAAAFtDb250ZW50X1R5cGVzXS54bWxQSwECLQAUAAYACAAAACEAWvQsW78AAAAV AQAACwAAAAAAAAAAAAAAAAAfAQAAX3JlbHMvLnJlbHNQSwECLQAUAAYACAAAACEAF7gCr8kAAADi AAAADwAAAAAAAAAAAAAAAAAHAgAAZHJzL2Rvd25yZXYueG1sUEsFBgAAAAADAAMAtwAAAP0CAAAA AA== " path="m,101r4185,l4185,,,,,101xe" fillcolor="#006fc0" stroked="f">
                  <v:path arrowok="t" o:connecttype="custom" o:connectlocs="0,5570;4185,5570;4185,5469;0,5469;0,5570" o:connectangles="0,0,0,0,0"/>
                </v:shape>
                <v:shape id="Freeform 17" o:spid="_x0000_s1029" style="position:absolute;left:7366;top:5917;width:4151;height:4508;visibility:visible;mso-wrap-style:square;v-text-anchor:top" coordsize="4151,450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aYIezAAAAOMAAAAPAAAAZHJzL2Rvd25yZXYueG1sRI9Ba8JA FITvhf6H5RW8lLoxyCZGV5FWofVQqApeH9nXJDT7NmTXmP77bqHQ4zAz3zCrzWhbMVDvG8caZtME BHHpTMOVhvNp/5SD8AHZYOuYNHyTh836/m6FhXE3/qDhGCoRIewL1FCH0BVS+rImi37qOuLofbre Yoiyr6Tp8RbhtpVpkihpseG4UGNHzzWVX8er1XCYD/Lk3e7x5X1+SXF8O2RbpbSePIzbJYhAY/gP /7VfjYY0USpb5Fk+g99P8Q/I9Q8AAAD//wMAUEsBAi0AFAAGAAgAAAAhANvh9svuAAAAhQEAABMA AAAAAAAAAAAAAAAAAAAAAFtDb250ZW50X1R5cGVzXS54bWxQSwECLQAUAAYACAAAACEAWvQsW78A AAAVAQAACwAAAAAAAAAAAAAAAAAfAQAAX3JlbHMvLnJlbHNQSwECLQAUAAYACAAAACEAlmmCHswA AADjAAAADwAAAAAAAAAAAAAAAAAHAgAAZHJzL2Rvd25yZXYueG1sUEsFBgAAAAADAAMAtwAAAAAD AAAAAA== " path="m,4508r4151,l4151,,,,,4508xe" fillcolor="#096cbc" stroked="f">
                  <v:path arrowok="t" o:connecttype="custom" o:connectlocs="0,10425;4151,10425;4151,5917;0,5917;0,10425" o:connectangles="0,0,0,0,0"/>
                </v:shape>
                <v:shape id="Picture 16" o:spid="_x0000_s1030" type="#_x0000_t75" style="position:absolute;left:7380;top:6221;width:4121;height:383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irPvywAAAOMAAAAPAAAAZHJzL2Rvd25yZXYueG1sRI9BS8NA EIXvgv9hGcGb3URJG2M3RRShCFJaPehtyI5JcHc2ZNc27a93DkKPM/PmvfctV5N3ak9j7AMbyGcZ KOIm2J5bAx/vLzclqJiQLbrAZOBIEVb15cUSKxsOvKX9LrVKTDhWaKBLaai0jk1HHuMsDMRy+w6j xyTj2Go74kHMvdO3WTbXHnuWhA4Heuqo+dn9egOfi6k5BX7buDWSDm7z+vyVz425vpoeH0AlmtJZ /P+9tlI/L+6KRVneC4UwyQJ0/QcAAP//AwBQSwECLQAUAAYACAAAACEA2+H2y+4AAACFAQAAEwAA AAAAAAAAAAAAAAAAAAAAW0NvbnRlbnRfVHlwZXNdLnhtbFBLAQItABQABgAIAAAAIQBa9CxbvwAA ABUBAAALAAAAAAAAAAAAAAAAAB8BAABfcmVscy8ucmVsc1BLAQItABQABgAIAAAAIQBCirPvywAA AOMAAAAPAAAAAAAAAAAAAAAAAAcCAABkcnMvZG93bnJldi54bWxQSwUGAAAAAAMAAwC3AAAA/wIA AAAA ">
                  <v:imagedata r:id="rId11" o:title=""/>
                </v:shape>
                <w10:wrap anchorx="page" anchory="page"/>
              </v:group>
            </w:pict>
          </mc:Fallback>
        </mc:AlternateContent>
      </w:r>
    </w:p>
    <w:p w14:paraId="77E2958E"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4A9059E1"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1FCC6069" w14:textId="29FA1377" w:rsidR="00451277" w:rsidRPr="0097347D" w:rsidRDefault="006E795F" w:rsidP="00731269">
      <w:pPr>
        <w:spacing w:line="540" w:lineRule="exact"/>
        <w:ind w:left="334" w:right="369"/>
        <w:jc w:val="center"/>
        <w:rPr>
          <w:rFonts w:asciiTheme="minorHAnsi" w:hAnsiTheme="minorHAnsi" w:cstheme="minorHAnsi"/>
          <w:color w:val="0D0D0D" w:themeColor="text1" w:themeTint="F2"/>
          <w:sz w:val="24"/>
          <w:szCs w:val="24"/>
        </w:rPr>
      </w:pPr>
      <w:r>
        <w:rPr>
          <w:rFonts w:asciiTheme="minorHAnsi" w:eastAsia="Arial" w:hAnsiTheme="minorHAnsi" w:cstheme="minorHAnsi"/>
          <w:b/>
          <w:color w:val="0D0D0D" w:themeColor="text1" w:themeTint="F2"/>
          <w:position w:val="-1"/>
          <w:sz w:val="56"/>
          <w:szCs w:val="24"/>
        </w:rPr>
        <w:t xml:space="preserve">Lab Manual- </w:t>
      </w:r>
      <w:r>
        <w:rPr>
          <w:rFonts w:asciiTheme="minorHAnsi" w:eastAsia="Arial" w:hAnsiTheme="minorHAnsi" w:cstheme="minorHAnsi"/>
          <w:b/>
          <w:bCs/>
          <w:color w:val="0D0D0D" w:themeColor="text1" w:themeTint="F2"/>
          <w:position w:val="-1"/>
          <w:sz w:val="56"/>
          <w:szCs w:val="24"/>
        </w:rPr>
        <w:t xml:space="preserve">implement common deployment strategies with Kubernetes primitives (Blue-Green)</w:t>
      </w:r>
    </w:p>
    <w:p w14:paraId="7E9B705C"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2C327FEB"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28623603"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5ABECA2F"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645F56A5"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388BF586"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6C56D9A3"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5AE838C0"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19D60561"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429915BB" w14:textId="77777777" w:rsidR="00451277" w:rsidRPr="0097347D" w:rsidRDefault="00451277">
      <w:pPr>
        <w:spacing w:before="17" w:line="260" w:lineRule="exact"/>
        <w:rPr>
          <w:rFonts w:asciiTheme="minorHAnsi" w:hAnsiTheme="minorHAnsi" w:cstheme="minorHAnsi"/>
          <w:color w:val="0D0D0D" w:themeColor="text1" w:themeTint="F2"/>
          <w:sz w:val="24"/>
          <w:szCs w:val="24"/>
        </w:rPr>
      </w:pPr>
    </w:p>
    <w:p w14:paraId="57DD6965" w14:textId="77777777" w:rsidR="00915A67" w:rsidRDefault="00915A67">
      <w:pPr>
        <w:spacing w:before="34"/>
        <w:ind w:left="6225"/>
        <w:rPr>
          <w:rFonts w:asciiTheme="minorHAnsi" w:eastAsia="Arial" w:hAnsiTheme="minorHAnsi" w:cstheme="minorHAnsi"/>
          <w:b/>
          <w:color w:val="FFFFFF" w:themeColor="background1"/>
          <w:w w:val="99"/>
          <w:sz w:val="24"/>
          <w:szCs w:val="24"/>
        </w:rPr>
      </w:pPr>
    </w:p>
    <w:p w14:paraId="05E38951" w14:textId="6F0CAA3D" w:rsidR="00451277" w:rsidRPr="007215CD" w:rsidRDefault="006E795F">
      <w:pPr>
        <w:spacing w:before="34"/>
        <w:ind w:left="6225"/>
        <w:rPr>
          <w:rFonts w:asciiTheme="minorHAnsi" w:eastAsia="Arial" w:hAnsiTheme="minorHAnsi" w:cstheme="minorHAnsi"/>
          <w:color w:val="FFFFFF" w:themeColor="background1"/>
          <w:sz w:val="24"/>
          <w:szCs w:val="24"/>
        </w:rPr>
      </w:pPr>
      <w:r>
        <w:rPr>
          <w:rFonts w:asciiTheme="minorHAnsi" w:eastAsia="Arial" w:hAnsiTheme="minorHAnsi" w:cstheme="minorHAnsi"/>
          <w:b/>
          <w:color w:val="FFFFFF" w:themeColor="background1"/>
          <w:w w:val="99"/>
          <w:sz w:val="24"/>
          <w:szCs w:val="24"/>
        </w:rPr>
        <w:t>Prepared</w:t>
      </w:r>
      <w:r>
        <w:rPr>
          <w:rFonts w:asciiTheme="minorHAnsi" w:eastAsia="Arial" w:hAnsiTheme="minorHAnsi" w:cstheme="minorHAnsi"/>
          <w:b/>
          <w:color w:val="FFFFFF" w:themeColor="background1"/>
          <w:sz w:val="24"/>
          <w:szCs w:val="24"/>
        </w:rPr>
        <w:t xml:space="preserve"> </w:t>
      </w:r>
      <w:r>
        <w:rPr>
          <w:rFonts w:asciiTheme="minorHAnsi" w:eastAsia="Arial" w:hAnsiTheme="minorHAnsi" w:cstheme="minorHAnsi"/>
          <w:b/>
          <w:color w:val="FFFFFF" w:themeColor="background1"/>
          <w:w w:val="99"/>
          <w:sz w:val="24"/>
          <w:szCs w:val="24"/>
        </w:rPr>
        <w:t>for</w:t>
      </w:r>
      <w:r>
        <w:rPr>
          <w:rFonts w:asciiTheme="minorHAnsi" w:eastAsia="Arial" w:hAnsiTheme="minorHAnsi" w:cstheme="minorHAnsi"/>
          <w:color w:val="FFFFFF" w:themeColor="background1"/>
          <w:w w:val="99"/>
          <w:sz w:val="24"/>
          <w:szCs w:val="24"/>
        </w:rPr>
        <w:t>:</w:t>
      </w:r>
      <w:r>
        <w:rPr>
          <w:rFonts w:asciiTheme="minorHAnsi" w:eastAsia="Arial" w:hAnsiTheme="minorHAnsi" w:cstheme="minorHAnsi"/>
          <w:color w:val="FFFFFF" w:themeColor="background1"/>
          <w:sz w:val="24"/>
          <w:szCs w:val="24"/>
        </w:rPr>
        <w:t xml:space="preserve"> </w:t>
      </w:r>
    </w:p>
    <w:p w14:paraId="0517AEDD" w14:textId="77777777" w:rsidR="00451277" w:rsidRPr="007215CD" w:rsidRDefault="00451277">
      <w:pPr>
        <w:spacing w:before="6" w:line="160" w:lineRule="exact"/>
        <w:rPr>
          <w:rFonts w:asciiTheme="minorHAnsi" w:hAnsiTheme="minorHAnsi" w:cstheme="minorHAnsi"/>
          <w:color w:val="FFFFFF" w:themeColor="background1"/>
          <w:sz w:val="24"/>
          <w:szCs w:val="24"/>
        </w:rPr>
      </w:pPr>
    </w:p>
    <w:p w14:paraId="789BFDDE" w14:textId="2A726082" w:rsidR="00451277" w:rsidRPr="007215CD" w:rsidRDefault="006E795F">
      <w:pPr>
        <w:ind w:left="6225"/>
        <w:rPr>
          <w:rFonts w:asciiTheme="minorHAnsi" w:eastAsia="Arial" w:hAnsiTheme="minorHAnsi" w:cstheme="minorHAnsi"/>
          <w:color w:val="FFFFFF" w:themeColor="background1"/>
          <w:sz w:val="24"/>
          <w:szCs w:val="24"/>
        </w:rPr>
      </w:pPr>
      <w:r>
        <w:rPr>
          <w:rFonts w:asciiTheme="minorHAnsi" w:eastAsia="Arial" w:hAnsiTheme="minorHAnsi" w:cstheme="minorHAnsi"/>
          <w:b/>
          <w:color w:val="FFFFFF" w:themeColor="background1"/>
          <w:w w:val="99"/>
          <w:sz w:val="24"/>
          <w:szCs w:val="24"/>
        </w:rPr>
        <w:t>Date:</w:t>
      </w:r>
      <w:r>
        <w:rPr>
          <w:rFonts w:asciiTheme="minorHAnsi" w:eastAsia="Arial" w:hAnsiTheme="minorHAnsi" w:cstheme="minorHAnsi"/>
          <w:b/>
          <w:color w:val="FFFFFF" w:themeColor="background1"/>
          <w:sz w:val="24"/>
          <w:szCs w:val="24"/>
        </w:rPr>
        <w:t xml:space="preserve"> </w:t>
      </w:r>
      <w:r>
        <w:rPr>
          <w:rFonts w:asciiTheme="minorHAnsi" w:eastAsia="Arial" w:hAnsiTheme="minorHAnsi" w:cstheme="minorHAnsi"/>
          <w:color w:val="FFFFFF" w:themeColor="background1"/>
          <w:w w:val="99"/>
          <w:sz w:val="24"/>
          <w:szCs w:val="24"/>
        </w:rPr>
        <w:t>18</w:t>
      </w:r>
      <w:r>
        <w:rPr>
          <w:rFonts w:asciiTheme="minorHAnsi" w:eastAsia="Arial" w:hAnsiTheme="minorHAnsi" w:cstheme="minorHAnsi"/>
          <w:color w:val="FFFFFF" w:themeColor="background1"/>
          <w:w w:val="99"/>
          <w:position w:val="6"/>
          <w:sz w:val="24"/>
          <w:szCs w:val="24"/>
        </w:rPr>
        <w:t>th</w:t>
      </w:r>
      <w:r>
        <w:rPr>
          <w:rFonts w:asciiTheme="minorHAnsi" w:eastAsia="Arial" w:hAnsiTheme="minorHAnsi" w:cstheme="minorHAnsi"/>
          <w:color w:val="FFFFFF" w:themeColor="background1"/>
          <w:position w:val="6"/>
          <w:sz w:val="24"/>
          <w:szCs w:val="24"/>
        </w:rPr>
        <w:t xml:space="preserve">  </w:t>
      </w:r>
      <w:r>
        <w:rPr>
          <w:rFonts w:asciiTheme="minorHAnsi" w:eastAsia="Arial" w:hAnsiTheme="minorHAnsi" w:cstheme="minorHAnsi"/>
          <w:color w:val="FFFFFF" w:themeColor="background1"/>
          <w:w w:val="99"/>
          <w:sz w:val="24"/>
          <w:szCs w:val="24"/>
        </w:rPr>
        <w:t>Dec</w:t>
      </w:r>
      <w:r>
        <w:rPr>
          <w:rFonts w:asciiTheme="minorHAnsi" w:eastAsia="Arial" w:hAnsiTheme="minorHAnsi" w:cstheme="minorHAnsi"/>
          <w:color w:val="FFFFFF" w:themeColor="background1"/>
          <w:sz w:val="24"/>
          <w:szCs w:val="24"/>
        </w:rPr>
        <w:t xml:space="preserve">  </w:t>
      </w:r>
      <w:r>
        <w:rPr>
          <w:rFonts w:asciiTheme="minorHAnsi" w:eastAsia="Arial" w:hAnsiTheme="minorHAnsi" w:cstheme="minorHAnsi"/>
          <w:color w:val="FFFFFF" w:themeColor="background1"/>
          <w:w w:val="99"/>
          <w:sz w:val="24"/>
          <w:szCs w:val="24"/>
        </w:rPr>
        <w:t>2024</w:t>
      </w:r>
    </w:p>
    <w:p w14:paraId="13672696" w14:textId="77777777" w:rsidR="00451277" w:rsidRPr="007215CD" w:rsidRDefault="00451277">
      <w:pPr>
        <w:spacing w:before="6" w:line="160" w:lineRule="exact"/>
        <w:rPr>
          <w:rFonts w:asciiTheme="minorHAnsi" w:hAnsiTheme="minorHAnsi" w:cstheme="minorHAnsi"/>
          <w:color w:val="FFFFFF" w:themeColor="background1"/>
          <w:sz w:val="24"/>
          <w:szCs w:val="24"/>
        </w:rPr>
      </w:pPr>
    </w:p>
    <w:p w14:paraId="408CD3F6" w14:textId="77777777" w:rsidR="002320F4" w:rsidRPr="007215CD" w:rsidRDefault="006E795F">
      <w:pPr>
        <w:spacing w:line="413" w:lineRule="auto"/>
        <w:ind w:left="6225" w:right="253"/>
        <w:rPr>
          <w:rFonts w:asciiTheme="minorHAnsi" w:eastAsia="Arial" w:hAnsiTheme="minorHAnsi" w:cstheme="minorHAnsi"/>
          <w:b/>
          <w:color w:val="FFFFFF" w:themeColor="background1"/>
          <w:sz w:val="24"/>
          <w:szCs w:val="24"/>
        </w:rPr>
      </w:pPr>
      <w:r>
        <w:rPr>
          <w:rFonts w:asciiTheme="minorHAnsi" w:eastAsia="Arial" w:hAnsiTheme="minorHAnsi" w:cstheme="minorHAnsi"/>
          <w:b/>
          <w:color w:val="FFFFFF" w:themeColor="background1"/>
          <w:w w:val="99"/>
          <w:sz w:val="24"/>
          <w:szCs w:val="24"/>
        </w:rPr>
        <w:t>Prepared</w:t>
      </w:r>
      <w:r>
        <w:rPr>
          <w:rFonts w:asciiTheme="minorHAnsi" w:eastAsia="Arial" w:hAnsiTheme="minorHAnsi" w:cstheme="minorHAnsi"/>
          <w:b/>
          <w:color w:val="FFFFFF" w:themeColor="background1"/>
          <w:sz w:val="24"/>
          <w:szCs w:val="24"/>
        </w:rPr>
        <w:t xml:space="preserve"> </w:t>
      </w:r>
      <w:r>
        <w:rPr>
          <w:rFonts w:asciiTheme="minorHAnsi" w:eastAsia="Arial" w:hAnsiTheme="minorHAnsi" w:cstheme="minorHAnsi"/>
          <w:b/>
          <w:color w:val="FFFFFF" w:themeColor="background1"/>
          <w:w w:val="99"/>
          <w:sz w:val="24"/>
          <w:szCs w:val="24"/>
        </w:rPr>
        <w:t>by:</w:t>
      </w:r>
      <w:r>
        <w:rPr>
          <w:rFonts w:asciiTheme="minorHAnsi" w:eastAsia="Arial" w:hAnsiTheme="minorHAnsi" w:cstheme="minorHAnsi"/>
          <w:b/>
          <w:color w:val="FFFFFF" w:themeColor="background1"/>
          <w:sz w:val="24"/>
          <w:szCs w:val="24"/>
        </w:rPr>
        <w:t xml:space="preserve"> </w:t>
      </w:r>
    </w:p>
    <w:p w14:paraId="7740028F" w14:textId="28AEB326" w:rsidR="00451277" w:rsidRPr="007215CD" w:rsidRDefault="006E795F">
      <w:pPr>
        <w:spacing w:line="413" w:lineRule="auto"/>
        <w:ind w:left="6225" w:right="253"/>
        <w:rPr>
          <w:rFonts w:asciiTheme="minorHAnsi" w:eastAsia="Arial" w:hAnsiTheme="minorHAnsi" w:cstheme="minorHAnsi"/>
          <w:color w:val="FFFFFF" w:themeColor="background1"/>
          <w:sz w:val="24"/>
          <w:szCs w:val="24"/>
        </w:rPr>
      </w:pPr>
      <w:r>
        <w:rPr>
          <w:rFonts w:asciiTheme="minorHAnsi" w:eastAsia="Arial" w:hAnsiTheme="minorHAnsi" w:cstheme="minorHAnsi"/>
          <w:color w:val="FFFFFF" w:themeColor="background1"/>
          <w:w w:val="99"/>
          <w:sz w:val="24"/>
          <w:szCs w:val="24"/>
        </w:rPr>
        <w:t>Document</w:t>
      </w:r>
      <w:r>
        <w:rPr>
          <w:rFonts w:asciiTheme="minorHAnsi" w:eastAsia="Arial" w:hAnsiTheme="minorHAnsi" w:cstheme="minorHAnsi"/>
          <w:color w:val="FFFFFF" w:themeColor="background1"/>
          <w:sz w:val="24"/>
          <w:szCs w:val="24"/>
        </w:rPr>
        <w:t xml:space="preserve"> </w:t>
      </w:r>
      <w:r>
        <w:rPr>
          <w:rFonts w:asciiTheme="minorHAnsi" w:eastAsia="Arial" w:hAnsiTheme="minorHAnsi" w:cstheme="minorHAnsi"/>
          <w:color w:val="FFFFFF" w:themeColor="background1"/>
          <w:w w:val="99"/>
          <w:sz w:val="24"/>
          <w:szCs w:val="24"/>
        </w:rPr>
        <w:t>Name:</w:t>
      </w:r>
      <w:r>
        <w:rPr>
          <w:rFonts w:asciiTheme="minorHAnsi" w:eastAsia="Arial" w:hAnsiTheme="minorHAnsi" w:cstheme="minorHAnsi"/>
          <w:color w:val="FFFFFF" w:themeColor="background1"/>
          <w:sz w:val="24"/>
          <w:szCs w:val="24"/>
        </w:rPr>
        <w:t xml:space="preserve"> </w:t>
      </w:r>
      <w:r>
        <w:rPr>
          <w:rFonts w:asciiTheme="minorHAnsi" w:eastAsia="Arial" w:hAnsiTheme="minorHAnsi" w:cstheme="minorHAnsi"/>
          <w:color w:val="FFFFFF" w:themeColor="background1"/>
          <w:w w:val="99"/>
          <w:sz w:val="24"/>
          <w:szCs w:val="24"/>
        </w:rPr>
        <w:t>Lab</w:t>
      </w:r>
      <w:r>
        <w:rPr>
          <w:rFonts w:asciiTheme="minorHAnsi" w:eastAsia="Arial" w:hAnsiTheme="minorHAnsi" w:cstheme="minorHAnsi"/>
          <w:color w:val="FFFFFF" w:themeColor="background1"/>
          <w:sz w:val="24"/>
          <w:szCs w:val="24"/>
        </w:rPr>
        <w:t xml:space="preserve"> </w:t>
      </w:r>
      <w:r>
        <w:rPr>
          <w:rFonts w:asciiTheme="minorHAnsi" w:eastAsia="Arial" w:hAnsiTheme="minorHAnsi" w:cstheme="minorHAnsi"/>
          <w:color w:val="FFFFFF" w:themeColor="background1"/>
          <w:w w:val="99"/>
          <w:sz w:val="24"/>
          <w:szCs w:val="24"/>
        </w:rPr>
        <w:t xml:space="preserve">Manual </w:t>
      </w:r>
      <w:r>
        <w:rPr>
          <w:rFonts w:asciiTheme="minorHAnsi" w:eastAsia="Arial" w:hAnsiTheme="minorHAnsi" w:cstheme="minorHAnsi"/>
          <w:b/>
          <w:color w:val="FFFFFF" w:themeColor="background1"/>
          <w:w w:val="99"/>
          <w:sz w:val="24"/>
          <w:szCs w:val="24"/>
        </w:rPr>
        <w:t>Document</w:t>
      </w:r>
      <w:r>
        <w:rPr>
          <w:rFonts w:asciiTheme="minorHAnsi" w:eastAsia="Arial" w:hAnsiTheme="minorHAnsi" w:cstheme="minorHAnsi"/>
          <w:b/>
          <w:color w:val="FFFFFF" w:themeColor="background1"/>
          <w:sz w:val="24"/>
          <w:szCs w:val="24"/>
        </w:rPr>
        <w:t xml:space="preserve"> </w:t>
      </w:r>
      <w:r>
        <w:rPr>
          <w:rFonts w:asciiTheme="minorHAnsi" w:eastAsia="Arial" w:hAnsiTheme="minorHAnsi" w:cstheme="minorHAnsi"/>
          <w:b/>
          <w:color w:val="FFFFFF" w:themeColor="background1"/>
          <w:w w:val="99"/>
          <w:sz w:val="24"/>
          <w:szCs w:val="24"/>
        </w:rPr>
        <w:t>Number</w:t>
      </w:r>
      <w:r>
        <w:rPr>
          <w:rFonts w:asciiTheme="minorHAnsi" w:eastAsia="Arial" w:hAnsiTheme="minorHAnsi" w:cstheme="minorHAnsi"/>
          <w:b/>
          <w:color w:val="FFFFFF" w:themeColor="background1"/>
          <w:sz w:val="24"/>
          <w:szCs w:val="24"/>
        </w:rPr>
        <w:t xml:space="preserve"> </w:t>
      </w:r>
      <w:r>
        <w:rPr>
          <w:rFonts w:asciiTheme="minorHAnsi" w:eastAsia="Arial" w:hAnsiTheme="minorHAnsi" w:cstheme="minorHAnsi"/>
          <w:color w:val="FFFFFF" w:themeColor="background1"/>
          <w:w w:val="99"/>
          <w:sz w:val="24"/>
          <w:szCs w:val="24"/>
        </w:rPr>
        <w:t>CKAD-Lab06</w:t>
      </w:r>
    </w:p>
    <w:p w14:paraId="6DAF1F62" w14:textId="77777777" w:rsidR="00451277" w:rsidRPr="007215CD" w:rsidRDefault="006E795F">
      <w:pPr>
        <w:spacing w:before="5"/>
        <w:ind w:left="6225"/>
        <w:rPr>
          <w:rFonts w:asciiTheme="minorHAnsi" w:eastAsia="Arial" w:hAnsiTheme="minorHAnsi" w:cstheme="minorHAnsi"/>
          <w:color w:val="FFFFFF" w:themeColor="background1"/>
          <w:sz w:val="24"/>
          <w:szCs w:val="24"/>
        </w:rPr>
      </w:pPr>
      <w:r>
        <w:rPr>
          <w:rFonts w:asciiTheme="minorHAnsi" w:eastAsia="Arial" w:hAnsiTheme="minorHAnsi" w:cstheme="minorHAnsi"/>
          <w:b/>
          <w:color w:val="FFFFFF" w:themeColor="background1"/>
          <w:w w:val="99"/>
          <w:sz w:val="24"/>
          <w:szCs w:val="24"/>
        </w:rPr>
        <w:t>Contributor:</w:t>
      </w:r>
    </w:p>
    <w:p w14:paraId="7253E11E" w14:textId="77777777" w:rsidR="00451277" w:rsidRPr="0097347D" w:rsidRDefault="00451277">
      <w:pPr>
        <w:spacing w:before="6" w:line="160" w:lineRule="exact"/>
        <w:rPr>
          <w:rFonts w:asciiTheme="minorHAnsi" w:hAnsiTheme="minorHAnsi" w:cstheme="minorHAnsi"/>
          <w:color w:val="0D0D0D" w:themeColor="text1" w:themeTint="F2"/>
          <w:sz w:val="24"/>
          <w:szCs w:val="24"/>
        </w:rPr>
      </w:pPr>
    </w:p>
    <w:p w14:paraId="18CB885E" w14:textId="77777777" w:rsidR="00451277" w:rsidRPr="0097347D" w:rsidRDefault="00451277">
      <w:pPr>
        <w:spacing w:before="2" w:line="100" w:lineRule="exact"/>
        <w:rPr>
          <w:rFonts w:asciiTheme="minorHAnsi" w:hAnsiTheme="minorHAnsi" w:cstheme="minorHAnsi"/>
          <w:color w:val="0D0D0D" w:themeColor="text1" w:themeTint="F2"/>
          <w:sz w:val="24"/>
          <w:szCs w:val="24"/>
        </w:rPr>
      </w:pPr>
    </w:p>
    <w:p w14:paraId="533B4388"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239A99E4"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7D0E7F5D"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30391430"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18C84397"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55D5BCA3"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03B2AFAE"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790A605A"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1E1F5B1A"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33F6B868"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1B0D3DF5" w14:textId="7272D43B" w:rsidR="00451277" w:rsidRPr="0097347D" w:rsidRDefault="00451277">
      <w:pPr>
        <w:spacing w:line="200" w:lineRule="exact"/>
        <w:rPr>
          <w:rFonts w:asciiTheme="minorHAnsi" w:hAnsiTheme="minorHAnsi" w:cstheme="minorHAnsi"/>
          <w:color w:val="0D0D0D" w:themeColor="text1" w:themeTint="F2"/>
          <w:sz w:val="24"/>
          <w:szCs w:val="24"/>
        </w:rPr>
      </w:pPr>
    </w:p>
    <w:p w14:paraId="3A44D425" w14:textId="7D8B5AE4" w:rsidR="002320F4" w:rsidRPr="0097347D" w:rsidRDefault="002320F4">
      <w:pPr>
        <w:spacing w:line="200" w:lineRule="exact"/>
        <w:rPr>
          <w:rFonts w:asciiTheme="minorHAnsi" w:hAnsiTheme="minorHAnsi" w:cstheme="minorHAnsi"/>
          <w:color w:val="0D0D0D" w:themeColor="text1" w:themeTint="F2"/>
          <w:sz w:val="24"/>
          <w:szCs w:val="24"/>
        </w:rPr>
      </w:pPr>
    </w:p>
    <w:p w14:paraId="662AD9A8" w14:textId="14ECF38D" w:rsidR="002320F4" w:rsidRPr="0097347D" w:rsidRDefault="002320F4">
      <w:pPr>
        <w:spacing w:line="200" w:lineRule="exact"/>
        <w:rPr>
          <w:rFonts w:asciiTheme="minorHAnsi" w:hAnsiTheme="minorHAnsi" w:cstheme="minorHAnsi"/>
          <w:color w:val="0D0D0D" w:themeColor="text1" w:themeTint="F2"/>
          <w:sz w:val="24"/>
          <w:szCs w:val="24"/>
        </w:rPr>
      </w:pPr>
    </w:p>
    <w:p w14:paraId="614822D1" w14:textId="276C876A" w:rsidR="002320F4" w:rsidRPr="0097347D" w:rsidRDefault="002320F4">
      <w:pPr>
        <w:spacing w:line="200" w:lineRule="exact"/>
        <w:rPr>
          <w:rFonts w:asciiTheme="minorHAnsi" w:hAnsiTheme="minorHAnsi" w:cstheme="minorHAnsi"/>
          <w:color w:val="0D0D0D" w:themeColor="text1" w:themeTint="F2"/>
          <w:sz w:val="24"/>
          <w:szCs w:val="24"/>
        </w:rPr>
      </w:pPr>
    </w:p>
    <w:p w14:paraId="0993BF09" w14:textId="0414615D" w:rsidR="002320F4" w:rsidRPr="0097347D" w:rsidRDefault="002320F4">
      <w:pPr>
        <w:spacing w:line="200" w:lineRule="exact"/>
        <w:rPr>
          <w:rFonts w:asciiTheme="minorHAnsi" w:hAnsiTheme="minorHAnsi" w:cstheme="minorHAnsi"/>
          <w:color w:val="0D0D0D" w:themeColor="text1" w:themeTint="F2"/>
          <w:sz w:val="24"/>
          <w:szCs w:val="24"/>
        </w:rPr>
      </w:pPr>
    </w:p>
    <w:p w14:paraId="1CE7DCE4" w14:textId="0611E1D6" w:rsidR="002320F4" w:rsidRPr="0097347D" w:rsidRDefault="002320F4">
      <w:pPr>
        <w:spacing w:line="200" w:lineRule="exact"/>
        <w:rPr>
          <w:rFonts w:asciiTheme="minorHAnsi" w:hAnsiTheme="minorHAnsi" w:cstheme="minorHAnsi"/>
          <w:color w:val="0D0D0D" w:themeColor="text1" w:themeTint="F2"/>
          <w:sz w:val="24"/>
          <w:szCs w:val="24"/>
        </w:rPr>
      </w:pPr>
    </w:p>
    <w:p w14:paraId="77117B65" w14:textId="74B7DBC8" w:rsidR="002320F4" w:rsidRPr="0097347D" w:rsidRDefault="002320F4">
      <w:pPr>
        <w:spacing w:line="200" w:lineRule="exact"/>
        <w:rPr>
          <w:rFonts w:asciiTheme="minorHAnsi" w:hAnsiTheme="minorHAnsi" w:cstheme="minorHAnsi"/>
          <w:color w:val="0D0D0D" w:themeColor="text1" w:themeTint="F2"/>
          <w:sz w:val="24"/>
          <w:szCs w:val="24"/>
        </w:rPr>
      </w:pPr>
    </w:p>
    <w:p w14:paraId="4C777EDE" w14:textId="1F4AE431" w:rsidR="002320F4" w:rsidRPr="0097347D" w:rsidRDefault="002320F4">
      <w:pPr>
        <w:spacing w:line="200" w:lineRule="exact"/>
        <w:rPr>
          <w:rFonts w:asciiTheme="minorHAnsi" w:hAnsiTheme="minorHAnsi" w:cstheme="minorHAnsi"/>
          <w:color w:val="0D0D0D" w:themeColor="text1" w:themeTint="F2"/>
          <w:sz w:val="24"/>
          <w:szCs w:val="24"/>
        </w:rPr>
      </w:pPr>
    </w:p>
    <w:p w14:paraId="1720E19A" w14:textId="637B9474" w:rsidR="002320F4" w:rsidRPr="0097347D" w:rsidRDefault="002320F4">
      <w:pPr>
        <w:spacing w:line="200" w:lineRule="exact"/>
        <w:rPr>
          <w:rFonts w:asciiTheme="minorHAnsi" w:hAnsiTheme="minorHAnsi" w:cstheme="minorHAnsi"/>
          <w:color w:val="0D0D0D" w:themeColor="text1" w:themeTint="F2"/>
          <w:sz w:val="24"/>
          <w:szCs w:val="24"/>
        </w:rPr>
      </w:pPr>
    </w:p>
    <w:p w14:paraId="16FB193C" w14:textId="3A03C646" w:rsidR="002320F4" w:rsidRPr="0097347D" w:rsidRDefault="002320F4">
      <w:pPr>
        <w:spacing w:line="200" w:lineRule="exact"/>
        <w:rPr>
          <w:rFonts w:asciiTheme="minorHAnsi" w:hAnsiTheme="minorHAnsi" w:cstheme="minorHAnsi"/>
          <w:color w:val="0D0D0D" w:themeColor="text1" w:themeTint="F2"/>
          <w:sz w:val="24"/>
          <w:szCs w:val="24"/>
        </w:rPr>
      </w:pPr>
    </w:p>
    <w:p w14:paraId="3DDA3D1A" w14:textId="7866E7D5" w:rsidR="002320F4" w:rsidRPr="0097347D" w:rsidRDefault="002320F4">
      <w:pPr>
        <w:spacing w:line="200" w:lineRule="exact"/>
        <w:rPr>
          <w:rFonts w:asciiTheme="minorHAnsi" w:hAnsiTheme="minorHAnsi" w:cstheme="minorHAnsi"/>
          <w:color w:val="0D0D0D" w:themeColor="text1" w:themeTint="F2"/>
          <w:sz w:val="24"/>
          <w:szCs w:val="24"/>
        </w:rPr>
      </w:pPr>
    </w:p>
    <w:p w14:paraId="1ED8CAF8" w14:textId="7DEF57D8" w:rsidR="002320F4" w:rsidRPr="0097347D" w:rsidRDefault="002320F4">
      <w:pPr>
        <w:spacing w:line="200" w:lineRule="exact"/>
        <w:rPr>
          <w:rFonts w:asciiTheme="minorHAnsi" w:hAnsiTheme="minorHAnsi" w:cstheme="minorHAnsi"/>
          <w:color w:val="0D0D0D" w:themeColor="text1" w:themeTint="F2"/>
          <w:sz w:val="24"/>
          <w:szCs w:val="24"/>
        </w:rPr>
      </w:pPr>
    </w:p>
    <w:p w14:paraId="6209EBCF" w14:textId="31A8453C" w:rsidR="002320F4" w:rsidRPr="0097347D" w:rsidRDefault="002320F4">
      <w:pPr>
        <w:spacing w:line="200" w:lineRule="exact"/>
        <w:rPr>
          <w:rFonts w:asciiTheme="minorHAnsi" w:hAnsiTheme="minorHAnsi" w:cstheme="minorHAnsi"/>
          <w:color w:val="0D0D0D" w:themeColor="text1" w:themeTint="F2"/>
          <w:sz w:val="24"/>
          <w:szCs w:val="24"/>
        </w:rPr>
      </w:pPr>
    </w:p>
    <w:p w14:paraId="1F74CAE4" w14:textId="5E985A3A" w:rsidR="002320F4" w:rsidRPr="0097347D" w:rsidRDefault="002320F4">
      <w:pPr>
        <w:spacing w:line="200" w:lineRule="exact"/>
        <w:rPr>
          <w:rFonts w:asciiTheme="minorHAnsi" w:hAnsiTheme="minorHAnsi" w:cstheme="minorHAnsi"/>
          <w:color w:val="0D0D0D" w:themeColor="text1" w:themeTint="F2"/>
          <w:sz w:val="24"/>
          <w:szCs w:val="24"/>
        </w:rPr>
      </w:pPr>
    </w:p>
    <w:p w14:paraId="15CA5544" w14:textId="0E35BE4A" w:rsidR="002320F4" w:rsidRPr="0097347D" w:rsidRDefault="002320F4">
      <w:pPr>
        <w:spacing w:line="200" w:lineRule="exact"/>
        <w:rPr>
          <w:rFonts w:asciiTheme="minorHAnsi" w:hAnsiTheme="minorHAnsi" w:cstheme="minorHAnsi"/>
          <w:color w:val="0D0D0D" w:themeColor="text1" w:themeTint="F2"/>
          <w:sz w:val="24"/>
          <w:szCs w:val="24"/>
        </w:rPr>
      </w:pPr>
    </w:p>
    <w:p w14:paraId="3ED1D348" w14:textId="12A3460E" w:rsidR="002320F4" w:rsidRPr="0097347D" w:rsidRDefault="002320F4">
      <w:pPr>
        <w:spacing w:line="200" w:lineRule="exact"/>
        <w:rPr>
          <w:rFonts w:asciiTheme="minorHAnsi" w:hAnsiTheme="minorHAnsi" w:cstheme="minorHAnsi"/>
          <w:color w:val="0D0D0D" w:themeColor="text1" w:themeTint="F2"/>
          <w:sz w:val="24"/>
          <w:szCs w:val="24"/>
        </w:rPr>
      </w:pPr>
    </w:p>
    <w:p w14:paraId="1CC332D9" w14:textId="0782654F" w:rsidR="002320F4" w:rsidRPr="0097347D" w:rsidRDefault="002320F4">
      <w:pPr>
        <w:spacing w:line="200" w:lineRule="exact"/>
        <w:rPr>
          <w:rFonts w:asciiTheme="minorHAnsi" w:hAnsiTheme="minorHAnsi" w:cstheme="minorHAnsi"/>
          <w:color w:val="0D0D0D" w:themeColor="text1" w:themeTint="F2"/>
          <w:sz w:val="24"/>
          <w:szCs w:val="24"/>
        </w:rPr>
      </w:pPr>
    </w:p>
    <w:p w14:paraId="30753D33" w14:textId="1CB99B88" w:rsidR="002320F4" w:rsidRPr="0097347D" w:rsidRDefault="002320F4">
      <w:pPr>
        <w:spacing w:line="200" w:lineRule="exact"/>
        <w:rPr>
          <w:rFonts w:asciiTheme="minorHAnsi" w:hAnsiTheme="minorHAnsi" w:cstheme="minorHAnsi"/>
          <w:color w:val="0D0D0D" w:themeColor="text1" w:themeTint="F2"/>
          <w:sz w:val="24"/>
          <w:szCs w:val="24"/>
        </w:rPr>
      </w:pPr>
    </w:p>
    <w:p w14:paraId="17906742" w14:textId="77777777" w:rsidR="002320F4" w:rsidRPr="0097347D" w:rsidRDefault="002320F4">
      <w:pPr>
        <w:spacing w:line="200" w:lineRule="exact"/>
        <w:rPr>
          <w:rFonts w:asciiTheme="minorHAnsi" w:hAnsiTheme="minorHAnsi" w:cstheme="minorHAnsi"/>
          <w:color w:val="0D0D0D" w:themeColor="text1" w:themeTint="F2"/>
          <w:sz w:val="24"/>
          <w:szCs w:val="24"/>
        </w:rPr>
      </w:pPr>
    </w:p>
    <w:p w14:paraId="660EA11D"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5A47CFD1"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47422671" w14:textId="77777777" w:rsidR="00F7024F" w:rsidRPr="0097347D" w:rsidRDefault="00F7024F">
      <w:pPr>
        <w:ind w:left="119"/>
        <w:rPr>
          <w:rFonts w:asciiTheme="minorHAnsi" w:eastAsia="Arial" w:hAnsiTheme="minorHAnsi" w:cstheme="minorHAnsi"/>
          <w:color w:val="0D0D0D" w:themeColor="text1" w:themeTint="F2"/>
          <w:w w:val="99"/>
          <w:sz w:val="24"/>
          <w:szCs w:val="24"/>
        </w:rPr>
      </w:pPr>
    </w:p>
    <w:p w14:paraId="4FC98E33" w14:textId="77777777" w:rsidR="00F7024F" w:rsidRPr="0097347D" w:rsidRDefault="00F7024F">
      <w:pPr>
        <w:ind w:left="119"/>
        <w:rPr>
          <w:rFonts w:asciiTheme="minorHAnsi" w:eastAsia="Arial" w:hAnsiTheme="minorHAnsi" w:cstheme="minorHAnsi"/>
          <w:color w:val="0D0D0D" w:themeColor="text1" w:themeTint="F2"/>
          <w:w w:val="99"/>
          <w:sz w:val="24"/>
          <w:szCs w:val="24"/>
        </w:rPr>
      </w:pPr>
    </w:p>
    <w:p w14:paraId="02610981" w14:textId="77777777" w:rsidR="00F7024F" w:rsidRPr="0097347D" w:rsidRDefault="00F7024F">
      <w:pPr>
        <w:ind w:left="119"/>
        <w:rPr>
          <w:rFonts w:asciiTheme="minorHAnsi" w:eastAsia="Arial" w:hAnsiTheme="minorHAnsi" w:cstheme="minorHAnsi"/>
          <w:color w:val="0D0D0D" w:themeColor="text1" w:themeTint="F2"/>
          <w:w w:val="99"/>
          <w:sz w:val="24"/>
          <w:szCs w:val="24"/>
        </w:rPr>
      </w:pPr>
    </w:p>
    <w:p w14:paraId="621D6BCC" w14:textId="77777777" w:rsidR="00451277" w:rsidRPr="0097347D" w:rsidRDefault="00451277">
      <w:pPr>
        <w:spacing w:before="5" w:line="180" w:lineRule="exact"/>
        <w:rPr>
          <w:rFonts w:asciiTheme="minorHAnsi" w:hAnsiTheme="minorHAnsi" w:cstheme="minorHAnsi"/>
          <w:color w:val="0D0D0D" w:themeColor="text1" w:themeTint="F2"/>
          <w:sz w:val="24"/>
          <w:szCs w:val="24"/>
        </w:rPr>
      </w:pPr>
    </w:p>
    <w:p w14:paraId="6A01A254" w14:textId="77777777" w:rsidR="00F7024F" w:rsidRPr="0097347D" w:rsidRDefault="00F7024F">
      <w:pPr>
        <w:spacing w:before="5" w:line="180" w:lineRule="exact"/>
        <w:rPr>
          <w:rFonts w:asciiTheme="minorHAnsi" w:hAnsiTheme="minorHAnsi" w:cstheme="minorHAnsi"/>
          <w:color w:val="0D0D0D" w:themeColor="text1" w:themeTint="F2"/>
          <w:sz w:val="24"/>
          <w:szCs w:val="24"/>
        </w:rPr>
      </w:pPr>
    </w:p>
    <w:p w14:paraId="5BBD7211" w14:textId="77777777" w:rsidR="00F7024F" w:rsidRPr="0097347D" w:rsidRDefault="00F7024F">
      <w:pPr>
        <w:spacing w:before="5" w:line="180" w:lineRule="exact"/>
        <w:rPr>
          <w:rFonts w:asciiTheme="minorHAnsi" w:hAnsiTheme="minorHAnsi" w:cstheme="minorHAnsi"/>
          <w:color w:val="0D0D0D" w:themeColor="text1" w:themeTint="F2"/>
          <w:sz w:val="24"/>
          <w:szCs w:val="24"/>
        </w:rPr>
      </w:pPr>
    </w:p>
    <w:sdt>
      <w:sdtPr>
        <w:rPr>
          <w:rFonts w:asciiTheme="minorHAnsi" w:eastAsia="Times New Roman" w:hAnsiTheme="minorHAnsi" w:cstheme="minorHAnsi"/>
          <w:color w:val="0D0D0D" w:themeColor="text1" w:themeTint="F2"/>
          <w:sz w:val="24"/>
          <w:szCs w:val="24"/>
        </w:rPr>
        <w:id w:val="1670598284"/>
        <w:docPartObj>
          <w:docPartGallery w:val="Table of Contents"/>
          <w:docPartUnique/>
        </w:docPartObj>
      </w:sdtPr>
      <w:sdtEndPr>
        <w:rPr>
          <w:b/>
          <w:bCs/>
          <w:noProof/>
        </w:rPr>
      </w:sdtEndPr>
      <w:sdtContent>
        <w:p>
          <w:pPr>
            <w:pStyle w:val="TOCHeading"/>
            <w:rPr>
              <w:rFonts w:asciiTheme="minorHAnsi" w:hAnsiTheme="minorHAnsi" w:cstheme="minorHAnsi"/>
              <w:color w:val="0D0D0D"/>
              <w:sz w:val="24"/>
              <w:szCs w:val="24"/>
            </w:rPr>
          </w:pPr>
          <w:r>
            <w:rPr>
              <w:rFonts w:asciiTheme="minorHAnsi" w:hAnsiTheme="minorHAnsi" w:cstheme="minorHAnsi"/>
              <w:color w:val="0D0D0D"/>
              <w:sz w:val="24"/>
              <w:szCs w:val="24"/>
            </w:rPr>
            <w:t>Contents</w:t>
          </w:r>
        </w:p>
        <w:p>
          <w:pPr>
            <w:pStyle w:val="TOC1"/>
            <w:tabs>
              <w:tab w:val="left" w:pos="440"/>
              <w:tab w:val="right" w:leader="dot" w:pos="9750"/>
            </w:tabs>
            <w:spacing w:before="80" w:after="40"/>
          </w:pPr>
          <w:r>
            <w:fldChar w:fldCharType="begin"/>
          </w:r>
          <w:r>
            <w:instrText xml:space="preserve"> TOC \o "1-2" \h \z \u </w:instrText>
          </w:r>
          <w:r>
            <w:fldChar w:fldCharType="separate"/>
          </w:r>
          <w:hyperlink w:anchor="_TocB2001" w:history="1">
            <w:r>
              <w:rPr>
                <w:rStyle w:val="Hyperlink"/>
                <w:rFonts w:asciiTheme="minorHAnsi" w:hAnsiTheme="minorHAnsi" w:cstheme="minorHAnsi"/>
                <w:b/>
                <w:bCs/>
                <w:noProof/>
                <w:color w:val="1F2D3D"/>
                <w:u w:val="none"/>
                <w:sz w:val="21"/>
              </w:rPr>
              <w:t>1</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Implement common deployment strategies using Kubernetes</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_TocB2001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3</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B2002" w:history="1">
            <w:r>
              <w:rPr>
                <w:rStyle w:val="Hyperlink"/>
                <w:rFonts w:asciiTheme="minorHAnsi" w:hAnsiTheme="minorHAnsi" w:cstheme="minorHAnsi"/>
                <w:noProof/>
                <w:color w:val="1F2D3D"/>
                <w:u w:val="none"/>
                <w:sz w:val="20"/>
              </w:rPr>
              <w:t>1.1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Common Deployment Strategies</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_TocB2002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3</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03" w:history="1">
            <w:r>
              <w:rPr>
                <w:rStyle w:val="Hyperlink"/>
                <w:rFonts w:asciiTheme="minorHAnsi" w:hAnsiTheme="minorHAnsi" w:cstheme="minorHAnsi"/>
                <w:noProof/>
                <w:color w:val="1F2D3D"/>
                <w:u w:val="none"/>
                <w:sz w:val="20"/>
              </w:rPr>
              <w:t>1.2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Kubernetes Primitives Used (with Role + Example)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_TocB2003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3</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04" w:history="1">
            <w:r>
              <w:rPr>
                <w:rStyle w:val="Hyperlink"/>
                <w:rFonts w:asciiTheme="minorHAnsi" w:hAnsiTheme="minorHAnsi" w:cstheme="minorHAnsi"/>
                <w:noProof/>
                <w:color w:val="1F2D3D"/>
                <w:u w:val="none"/>
                <w:sz w:val="20"/>
              </w:rPr>
              <w:t>1.3</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How labels and selectors route traffic</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_TocB2004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4</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05" w:history="1">
            <w:r>
              <w:rPr>
                <w:rStyle w:val="Hyperlink"/>
                <w:rFonts w:asciiTheme="minorHAnsi" w:hAnsiTheme="minorHAnsi" w:cstheme="minorHAnsi"/>
                <w:noProof/>
                <w:color w:val="1F2D3D"/>
                <w:u w:val="none"/>
                <w:sz w:val="20"/>
              </w:rPr>
              <w:t>1.4</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How Blue-Green works in this lab</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_TocB2005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4</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06" w:history="1">
            <w:r>
              <w:rPr>
                <w:rStyle w:val="Hyperlink"/>
                <w:rFonts w:asciiTheme="minorHAnsi" w:hAnsiTheme="minorHAnsi" w:cstheme="minorHAnsi"/>
                <w:noProof/>
                <w:color w:val="1F2D3D"/>
                <w:u w:val="none"/>
                <w:sz w:val="20"/>
              </w:rPr>
              <w:t>1.5</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Before you start</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_TocB2006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5</w:t>
            </w:r>
            <w:r>
              <w:rPr>
                <w:rStyle w:val="Hyperlink"/>
                <w:rFonts w:asciiTheme="minorHAnsi" w:hAnsiTheme="minorHAnsi" w:cstheme="minorHAnsi"/>
                <w:noProof/>
                <w:color w:val="1F2D3D"/>
                <w:u w:val="none"/>
                <w:sz w:val="20"/>
              </w:rPr>
              <w:fldChar w:fldCharType="end"/>
            </w:r>
          </w:hyperlink>
        </w:p>
        <w:p>
          <w:pPr>
            <w:pStyle w:val="TOC1"/>
            <w:tabs>
              <w:tab w:val="left" w:pos="440"/>
              <w:tab w:val="right" w:leader="dot" w:pos="9750"/>
            </w:tabs>
            <w:spacing w:before="80" w:after="40"/>
          </w:pPr>
          <w:hyperlink w:anchor="_TocB2007" w:history="1">
            <w:r>
              <w:rPr>
                <w:rStyle w:val="Hyperlink"/>
                <w:rFonts w:asciiTheme="minorHAnsi" w:hAnsiTheme="minorHAnsi" w:cstheme="minorHAnsi"/>
                <w:b/>
                <w:bCs/>
                <w:noProof/>
                <w:color w:val="1F2D3D"/>
                <w:u w:val="none"/>
                <w:sz w:val="21"/>
              </w:rPr>
              <w:t>2</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Lab 1 – Blue-Green Deployment</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_TocB2007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6</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B2008" w:history="1">
            <w:r>
              <w:rPr>
                <w:rStyle w:val="Hyperlink"/>
                <w:rFonts w:asciiTheme="minorHAnsi" w:hAnsiTheme="minorHAnsi" w:cstheme="minorHAnsi"/>
                <w:noProof/>
                <w:color w:val="1F2D3D"/>
                <w:u w:val="none"/>
                <w:sz w:val="20"/>
              </w:rPr>
              <w:t>2.1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Create the Blue Deployment</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_TocB2008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6</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09" w:history="1">
            <w:r>
              <w:rPr>
                <w:rStyle w:val="Hyperlink"/>
                <w:rFonts w:asciiTheme="minorHAnsi" w:hAnsiTheme="minorHAnsi" w:cstheme="minorHAnsi"/>
                <w:noProof/>
                <w:color w:val="1F2D3D"/>
                <w:u w:val="none"/>
                <w:sz w:val="20"/>
              </w:rPr>
              <w:t>2.2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Create the Green Deployment</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_TocB2009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7</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10" w:history="1">
            <w:r>
              <w:rPr>
                <w:rStyle w:val="Hyperlink"/>
                <w:rFonts w:asciiTheme="minorHAnsi" w:hAnsiTheme="minorHAnsi" w:cstheme="minorHAnsi"/>
                <w:noProof/>
                <w:color w:val="1F2D3D"/>
                <w:u w:val="none"/>
                <w:sz w:val="20"/>
              </w:rPr>
              <w:t>2.3</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Create the Service that points to Blue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_TocB2010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9</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11" w:history="1">
            <w:r>
              <w:rPr>
                <w:rStyle w:val="Hyperlink"/>
                <w:rFonts w:asciiTheme="minorHAnsi" w:hAnsiTheme="minorHAnsi" w:cstheme="minorHAnsi"/>
                <w:noProof/>
                <w:color w:val="1F2D3D"/>
                <w:u w:val="none"/>
                <w:sz w:val="20"/>
              </w:rPr>
              <w:t>2.4</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Apply the Deployments and Service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_TocB2011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10</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12" w:history="1">
            <w:r>
              <w:rPr>
                <w:rStyle w:val="Hyperlink"/>
                <w:rFonts w:asciiTheme="minorHAnsi" w:hAnsiTheme="minorHAnsi" w:cstheme="minorHAnsi"/>
                <w:noProof/>
                <w:color w:val="1F2D3D"/>
                <w:u w:val="none"/>
                <w:sz w:val="20"/>
              </w:rPr>
              <w:t>2.5</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Verify the Blue and Green Pods</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_TocB2012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11</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13" w:history="1">
            <w:r>
              <w:rPr>
                <w:rStyle w:val="Hyperlink"/>
                <w:rFonts w:asciiTheme="minorHAnsi" w:hAnsiTheme="minorHAnsi" w:cstheme="minorHAnsi"/>
                <w:noProof/>
                <w:color w:val="1F2D3D"/>
                <w:u w:val="none"/>
                <w:sz w:val="20"/>
              </w:rPr>
              <w:t>2.6</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Verify the Service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_TocB2013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12</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14" w:history="1">
            <w:r>
              <w:rPr>
                <w:rStyle w:val="Hyperlink"/>
                <w:rFonts w:asciiTheme="minorHAnsi" w:hAnsiTheme="minorHAnsi" w:cstheme="minorHAnsi"/>
                <w:noProof/>
                <w:color w:val="1F2D3D"/>
                <w:u w:val="none"/>
                <w:sz w:val="20"/>
              </w:rPr>
              <w:t>2.7</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Test the Deployment (Blue is live)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_TocB2014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12</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15" w:history="1">
            <w:r>
              <w:rPr>
                <w:rStyle w:val="Hyperlink"/>
                <w:rFonts w:asciiTheme="minorHAnsi" w:hAnsiTheme="minorHAnsi" w:cstheme="minorHAnsi"/>
                <w:noProof/>
                <w:color w:val="1F2D3D"/>
                <w:u w:val="none"/>
                <w:sz w:val="20"/>
              </w:rPr>
              <w:t>2.8</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Switch the traffic to Green: edit the Service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_TocB2015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13</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16" w:history="1">
            <w:r>
              <w:rPr>
                <w:rStyle w:val="Hyperlink"/>
                <w:rFonts w:asciiTheme="minorHAnsi" w:hAnsiTheme="minorHAnsi" w:cstheme="minorHAnsi"/>
                <w:noProof/>
                <w:color w:val="1F2D3D"/>
                <w:u w:val="none"/>
                <w:sz w:val="20"/>
              </w:rPr>
              <w:t>2.9</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Apply the change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_TocB2016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14</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17" w:history="1">
            <w:r>
              <w:rPr>
                <w:rStyle w:val="Hyperlink"/>
                <w:rFonts w:asciiTheme="minorHAnsi" w:hAnsiTheme="minorHAnsi" w:cstheme="minorHAnsi"/>
                <w:noProof/>
                <w:color w:val="1F2D3D"/>
                <w:u w:val="none"/>
                <w:sz w:val="20"/>
              </w:rPr>
              <w:t>2.10</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Test again (Green is live)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_TocB2017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15</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18" w:history="1">
            <w:r>
              <w:rPr>
                <w:rStyle w:val="Hyperlink"/>
                <w:rFonts w:asciiTheme="minorHAnsi" w:hAnsiTheme="minorHAnsi" w:cstheme="minorHAnsi"/>
                <w:noProof/>
                <w:color w:val="1F2D3D"/>
                <w:u w:val="none"/>
                <w:sz w:val="20"/>
              </w:rPr>
              <w:t>2.11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Roll back to Blue (optional)</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_TocB2018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16</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19" w:history="1">
            <w:r>
              <w:rPr>
                <w:rStyle w:val="Hyperlink"/>
                <w:rFonts w:asciiTheme="minorHAnsi" w:hAnsiTheme="minorHAnsi" w:cstheme="minorHAnsi"/>
                <w:noProof/>
                <w:color w:val="1F2D3D"/>
                <w:u w:val="none"/>
                <w:sz w:val="20"/>
              </w:rPr>
              <w:t>2.12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Clean up the lab</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_TocB2019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16</w:t>
            </w:r>
            <w:r>
              <w:rPr>
                <w:rStyle w:val="Hyperlink"/>
                <w:rFonts w:asciiTheme="minorHAnsi" w:hAnsiTheme="minorHAnsi" w:cstheme="minorHAnsi"/>
                <w:noProof/>
                <w:color w:val="1F2D3D"/>
                <w:u w:val="none"/>
                <w:sz w:val="20"/>
              </w:rPr>
              <w:fldChar w:fldCharType="end"/>
            </w:r>
          </w:hyperlink>
        </w:p>
        <w:p>
          <w:pPr>
            <w:pStyle w:val="TOC1"/>
            <w:tabs>
              <w:tab w:val="left" w:pos="440"/>
              <w:tab w:val="right" w:leader="dot" w:pos="9750"/>
            </w:tabs>
            <w:spacing w:before="80" w:after="40"/>
          </w:pPr>
          <w:hyperlink w:anchor="_TocB2020" w:history="1">
            <w:r>
              <w:rPr>
                <w:rStyle w:val="Hyperlink"/>
                <w:rFonts w:asciiTheme="minorHAnsi" w:hAnsiTheme="minorHAnsi" w:cstheme="minorHAnsi"/>
                <w:b/>
                <w:bCs/>
                <w:noProof/>
                <w:color w:val="1F2D3D"/>
                <w:u w:val="none"/>
                <w:sz w:val="21"/>
              </w:rPr>
              <w:t>3</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Summary and troubleshooting</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_TocB2020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18</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B2021" w:history="1">
            <w:r>
              <w:rPr>
                <w:rStyle w:val="Hyperlink"/>
                <w:rFonts w:asciiTheme="minorHAnsi" w:hAnsiTheme="minorHAnsi" w:cstheme="minorHAnsi"/>
                <w:noProof/>
                <w:color w:val="1F2D3D"/>
                <w:u w:val="none"/>
                <w:sz w:val="20"/>
              </w:rPr>
              <w:t>3.1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What changed at each step</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_TocB2021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18</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22" w:history="1">
            <w:r>
              <w:rPr>
                <w:rStyle w:val="Hyperlink"/>
                <w:rFonts w:asciiTheme="minorHAnsi" w:hAnsiTheme="minorHAnsi" w:cstheme="minorHAnsi"/>
                <w:noProof/>
                <w:color w:val="1F2D3D"/>
                <w:u w:val="none"/>
                <w:sz w:val="20"/>
              </w:rPr>
              <w:t>3.2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Troubleshooting</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_TocB2022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18</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23" w:history="1">
            <w:r>
              <w:rPr>
                <w:rStyle w:val="Hyperlink"/>
                <w:rFonts w:asciiTheme="minorHAnsi" w:hAnsiTheme="minorHAnsi" w:cstheme="minorHAnsi"/>
                <w:noProof/>
                <w:color w:val="1F2D3D"/>
                <w:u w:val="none"/>
                <w:sz w:val="20"/>
              </w:rPr>
              <w:t>3.3</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Blue-Green: strengths and trade-offs</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_TocB2023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18</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B2024" w:history="1">
            <w:r>
              <w:rPr>
                <w:rStyle w:val="Hyperlink"/>
                <w:rFonts w:asciiTheme="minorHAnsi" w:hAnsiTheme="minorHAnsi" w:cstheme="minorHAnsi"/>
                <w:noProof/>
                <w:color w:val="1F2D3D"/>
                <w:u w:val="none"/>
                <w:sz w:val="20"/>
              </w:rPr>
              <w:t>3.4</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Self-check</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_TocB2024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19</w:t>
            </w:r>
            <w:r>
              <w:rPr>
                <w:rStyle w:val="Hyperlink"/>
                <w:rFonts w:asciiTheme="minorHAnsi" w:hAnsiTheme="minorHAnsi" w:cstheme="minorHAnsi"/>
                <w:noProof/>
                <w:color w:val="1F2D3D"/>
                <w:u w:val="none"/>
                <w:sz w:val="20"/>
              </w:rPr>
              <w:fldChar w:fldCharType="end"/>
            </w:r>
          </w:hyperlink>
        </w:p>
        <w:p>
          <w:r>
            <w:fldChar w:fldCharType="end"/>
          </w:r>
        </w:p>
      </w:sdtContent>
    </w:sdt>
    <w:p>
      <w:r>
        <w:br w:type="page"/>
      </w:r>
    </w:p>
    <w:p>
      <w:pPr>
        <w:pStyle w:val="Heading1"/>
        <w:numPr>
          <w:ilvl w:val="0"/>
          <w:numId w:val="60"/>
        </w:numPr>
        <w:spacing w:before="240" w:after="160"/>
        <w:ind w:left="540" w:hanging="540"/>
        <w:rPr>
          <w:rFonts w:asciiTheme="minorHAnsi" w:hAnsiTheme="minorHAnsi" w:cstheme="minorHAnsi"/>
          <w:color w:val="E36C0A"/>
        </w:rPr>
      </w:pPr>
      <w:bookmarkStart w:id="2001" w:name="_TocB2001"/>
      <w:r>
        <w:rPr>
          <w:rFonts w:asciiTheme="minorHAnsi" w:hAnsiTheme="minorHAnsi" w:cstheme="minorHAnsi"/>
          <w:color w:val="E36C0A"/>
        </w:rPr>
        <w:t xml:space="preserve">Implement common deployment strategies using Kubernetes</w:t>
      </w:r>
      <w:bookmarkEnd w:id="2001"/>
    </w:p>
    <w:p>
      <w:pPr>
        <w:spacing w:before="0" w:after="120" w:line="276" w:lineRule="auto"/>
      </w:pPr>
      <w:r>
        <w:rPr>
          <w:rFonts w:asciiTheme="minorHAnsi" w:hAnsiTheme="minorHAnsi" w:cstheme="minorHAnsi"/>
          <w:color w:val="1F2D3D"/>
          <w:sz w:val="22"/>
          <w:szCs w:val="22"/>
        </w:rPr>
        <w:t xml:space="preserve">When you update an application, you want to </w:t>
      </w:r>
      <w:r>
        <w:rPr>
          <w:rFonts w:asciiTheme="minorHAnsi" w:hAnsiTheme="minorHAnsi" w:cstheme="minorHAnsi"/>
          <w:b/>
          <w:bCs/>
          <w:color w:val="0F2233"/>
          <w:sz w:val="22"/>
          <w:szCs w:val="22"/>
        </w:rPr>
        <w:t xml:space="preserve">release the new version safely</w:t>
      </w:r>
      <w:r>
        <w:rPr>
          <w:rFonts w:asciiTheme="minorHAnsi" w:hAnsiTheme="minorHAnsi" w:cstheme="minorHAnsi"/>
          <w:color w:val="1F2D3D"/>
          <w:sz w:val="22"/>
          <w:szCs w:val="22"/>
        </w:rPr>
        <w:t xml:space="preserve">, without breaking what is already running and with a quick way back if something goes wrong. Kubernetes gives you a few building blocks (Deployments, Services, labels and selectors) that you can combine into different release strategies.</w:t>
      </w:r>
    </w:p>
    <w:p>
      <w:pPr>
        <w:spacing w:before="0" w:after="120" w:line="276" w:lineRule="auto"/>
      </w:pPr>
      <w:r>
        <w:rPr>
          <w:rFonts w:asciiTheme="minorHAnsi" w:hAnsiTheme="minorHAnsi" w:cstheme="minorHAnsi"/>
          <w:color w:val="1F2D3D"/>
          <w:sz w:val="22"/>
          <w:szCs w:val="22"/>
        </w:rPr>
        <w:t xml:space="preserve">This lab focuses on </w:t>
      </w:r>
      <w:r>
        <w:rPr>
          <w:rFonts w:asciiTheme="minorHAnsi" w:hAnsiTheme="minorHAnsi" w:cstheme="minorHAnsi"/>
          <w:b/>
          <w:bCs/>
          <w:color w:val="0F2233"/>
          <w:sz w:val="22"/>
          <w:szCs w:val="22"/>
        </w:rPr>
        <w:t xml:space="preserve">Blue-Green</w:t>
      </w:r>
      <w:r>
        <w:rPr>
          <w:rFonts w:asciiTheme="minorHAnsi" w:hAnsiTheme="minorHAnsi" w:cstheme="minorHAnsi"/>
          <w:color w:val="1F2D3D"/>
          <w:sz w:val="22"/>
          <w:szCs w:val="22"/>
        </w:rPr>
        <w:t xml:space="preserve">: you run the old version (Blue) and the new version (Green) side by side, then move all users from one to the other with a single change.</w:t>
      </w: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02" w:name="_TocB2002"/>
      <w:r>
        <w:rPr>
          <w:rFonts w:asciiTheme="minorHAnsi" w:hAnsiTheme="minorHAnsi" w:cstheme="minorHAnsi"/>
          <w:i w:val="0"/>
          <w:iCs w:val="0"/>
          <w:color w:val="1F497D"/>
          <w:sz w:val="26"/>
          <w:szCs w:val="26"/>
        </w:rPr>
        <w:t xml:space="preserve">Common Deployment Strategies</w:t>
      </w:r>
      <w:bookmarkEnd w:id="2002"/>
    </w:p>
    <w:p>
      <w:pPr>
        <w:keepNext/>
        <w:spacing w:before="120" w:after="40" w:line="276" w:lineRule="auto"/>
        <w:jc w:val="center"/>
      </w:pPr>
      <w:r>
        <w:drawing>
          <wp:inline distT="0" distB="0" distL="0" distR="0">
            <wp:extent cx="5943600" cy="2377885"/>
            <wp:effectExtent l="0" t="0" r="0" b="0"/>
            <wp:docPr id="5001" name="Figure 1" descr="Three ways to release a new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ure 1"/>
                    <pic:cNvPicPr/>
                  </pic:nvPicPr>
                  <pic:blipFill>
                    <a:blip r:embed="rIdK1"/>
                    <a:stretch>
                      <a:fillRect/>
                    </a:stretch>
                  </pic:blipFill>
                  <pic:spPr>
                    <a:xfrm>
                      <a:off x="0" y="0"/>
                      <a:ext cx="5943600" cy="2377885"/>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1: Three ways to release a new version</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1700"/>
        <w:gridCol w:w="2700"/>
        <w:gridCol w:w="2500"/>
        <w:gridCol w:w="2860"/>
      </w:tblGrid>
      <w:tr>
        <w:trPr>
          <w:tblHeader/>
          <w:cantSplit/>
        </w:trPr>
        <w:tc>
          <w:tcPr>
            <w:tcW w:w="1700" w:type="dxa"/>
            <w:shd w:val="clear" w:color="auto" w:fill="0F2233"/>
          </w:tcPr>
          <w:p>
            <w:pPr>
              <w:spacing w:before="0" w:after="0" w:line="264" w:lineRule="auto"/>
            </w:pPr>
            <w:r>
              <w:rPr>
                <w:rFonts w:asciiTheme="minorHAnsi" w:hAnsiTheme="minorHAnsi" w:cstheme="minorHAnsi"/>
                <w:b/>
                <w:bCs/>
                <w:color w:val="FFFFFF"/>
                <w:sz w:val="20"/>
                <w:szCs w:val="20"/>
              </w:rPr>
              <w:t xml:space="preserve">Strategy</w:t>
            </w:r>
          </w:p>
        </w:tc>
        <w:tc>
          <w:tcPr>
            <w:tcW w:w="2700" w:type="dxa"/>
            <w:shd w:val="clear" w:color="auto" w:fill="0F2233"/>
          </w:tcPr>
          <w:p>
            <w:pPr>
              <w:spacing w:before="0" w:after="0" w:line="264" w:lineRule="auto"/>
            </w:pPr>
            <w:r>
              <w:rPr>
                <w:rFonts w:asciiTheme="minorHAnsi" w:hAnsiTheme="minorHAnsi" w:cstheme="minorHAnsi"/>
                <w:b/>
                <w:bCs/>
                <w:color w:val="FFFFFF"/>
                <w:sz w:val="20"/>
                <w:szCs w:val="20"/>
              </w:rPr>
              <w:t xml:space="preserve">What it does</w:t>
            </w:r>
          </w:p>
        </w:tc>
        <w:tc>
          <w:tcPr>
            <w:tcW w:w="2500" w:type="dxa"/>
            <w:shd w:val="clear" w:color="auto" w:fill="0F2233"/>
          </w:tcPr>
          <w:p>
            <w:pPr>
              <w:spacing w:before="0" w:after="0" w:line="264" w:lineRule="auto"/>
            </w:pPr>
            <w:r>
              <w:rPr>
                <w:rFonts w:asciiTheme="minorHAnsi" w:hAnsiTheme="minorHAnsi" w:cstheme="minorHAnsi"/>
                <w:b/>
                <w:bCs/>
                <w:color w:val="FFFFFF"/>
                <w:sz w:val="20"/>
                <w:szCs w:val="20"/>
              </w:rPr>
              <w:t xml:space="preserve">When to use</w:t>
            </w:r>
          </w:p>
        </w:tc>
        <w:tc>
          <w:tcPr>
            <w:tcW w:w="2860" w:type="dxa"/>
            <w:shd w:val="clear" w:color="auto" w:fill="0F2233"/>
          </w:tcPr>
          <w:p>
            <w:pPr>
              <w:spacing w:before="0" w:after="0" w:line="264" w:lineRule="auto"/>
            </w:pPr>
            <w:r>
              <w:rPr>
                <w:rFonts w:asciiTheme="minorHAnsi" w:hAnsiTheme="minorHAnsi" w:cstheme="minorHAnsi"/>
                <w:b/>
                <w:bCs/>
                <w:color w:val="FFFFFF"/>
                <w:sz w:val="20"/>
                <w:szCs w:val="20"/>
              </w:rPr>
              <w:t xml:space="preserve">Everyday comparison</w:t>
            </w:r>
          </w:p>
        </w:tc>
      </w:tr>
      <w:tr>
        <w:trPr>
          <w:cantSplit/>
        </w:trPr>
        <w:tc>
          <w:tcPr>
            <w:tcW w:w="1700" w:type="dxa"/>
            <w:shd w:val="clear" w:color="auto" w:fill="F3F6F8"/>
          </w:tcPr>
          <w:p>
            <w:pPr>
              <w:spacing w:before="0" w:after="0" w:line="264" w:lineRule="auto"/>
            </w:pPr>
            <w:r>
              <w:rPr>
                <w:rFonts w:asciiTheme="minorHAnsi" w:hAnsiTheme="minorHAnsi" w:cstheme="minorHAnsi"/>
                <w:b/>
                <w:bCs/>
                <w:color w:val="0F2233"/>
                <w:sz w:val="20"/>
                <w:szCs w:val="20"/>
              </w:rPr>
              <w:t xml:space="preserve">Rolling Update</w:t>
            </w:r>
          </w:p>
        </w:tc>
        <w:tc>
          <w:tcPr>
            <w:tcW w:w="2700" w:type="dxa"/>
            <w:shd w:val="clear" w:color="auto" w:fill="F3F6F8"/>
          </w:tcPr>
          <w:p>
            <w:pPr>
              <w:spacing w:before="0" w:after="0" w:line="264" w:lineRule="auto"/>
            </w:pPr>
            <w:r>
              <w:rPr>
                <w:rFonts w:asciiTheme="minorHAnsi" w:hAnsiTheme="minorHAnsi" w:cstheme="minorHAnsi"/>
                <w:color w:val="1F2D3D"/>
                <w:sz w:val="20"/>
                <w:szCs w:val="20"/>
              </w:rPr>
              <w:t xml:space="preserve">Replaces old Pods with new ones </w:t>
            </w:r>
            <w:r>
              <w:rPr>
                <w:rFonts w:asciiTheme="minorHAnsi" w:hAnsiTheme="minorHAnsi" w:cstheme="minorHAnsi"/>
                <w:b/>
                <w:bCs/>
                <w:color w:val="0F2233"/>
                <w:sz w:val="20"/>
                <w:szCs w:val="20"/>
              </w:rPr>
              <w:t xml:space="preserve">gradually</w:t>
            </w:r>
            <w:r>
              <w:rPr>
                <w:rFonts w:asciiTheme="minorHAnsi" w:hAnsiTheme="minorHAnsi" w:cstheme="minorHAnsi"/>
                <w:color w:val="1F2D3D"/>
                <w:sz w:val="20"/>
                <w:szCs w:val="20"/>
              </w:rPr>
              <w:t xml:space="preserve">, a few at a time</w:t>
            </w:r>
          </w:p>
        </w:tc>
        <w:tc>
          <w:tcPr>
            <w:tcW w:w="2500" w:type="dxa"/>
            <w:shd w:val="clear" w:color="auto" w:fill="F3F6F8"/>
          </w:tcPr>
          <w:p>
            <w:pPr>
              <w:spacing w:before="0" w:after="0" w:line="264" w:lineRule="auto"/>
            </w:pPr>
            <w:r>
              <w:rPr>
                <w:rFonts w:asciiTheme="minorHAnsi" w:hAnsiTheme="minorHAnsi" w:cstheme="minorHAnsi"/>
                <w:color w:val="1F2D3D"/>
                <w:sz w:val="20"/>
                <w:szCs w:val="20"/>
              </w:rPr>
              <w:t xml:space="preserve">The Kubernetes default; low risk for most apps</w:t>
            </w:r>
          </w:p>
        </w:tc>
        <w:tc>
          <w:tcPr>
            <w:tcW w:w="2860" w:type="dxa"/>
            <w:shd w:val="clear" w:color="auto" w:fill="F3F6F8"/>
          </w:tcPr>
          <w:p>
            <w:pPr>
              <w:spacing w:before="0" w:after="0" w:line="264" w:lineRule="auto"/>
            </w:pPr>
            <w:r>
              <w:rPr>
                <w:rFonts w:asciiTheme="minorHAnsi" w:hAnsiTheme="minorHAnsi" w:cstheme="minorHAnsi"/>
                <w:color w:val="1F2D3D"/>
                <w:sz w:val="20"/>
                <w:szCs w:val="20"/>
              </w:rPr>
              <w:t xml:space="preserve">Changing the bulbs in a hall one at a time, so the room never goes dark</w:t>
            </w:r>
          </w:p>
        </w:tc>
      </w:tr>
      <w:tr>
        <w:trPr>
          <w:cantSplit/>
        </w:trPr>
        <w:tc>
          <w:tcPr>
            <w:tcW w:w="1700" w:type="dxa"/>
            <w:shd w:val="clear" w:color="auto" w:fill="FFFFFF"/>
          </w:tcPr>
          <w:p>
            <w:pPr>
              <w:spacing w:before="0" w:after="0" w:line="264" w:lineRule="auto"/>
            </w:pPr>
            <w:r>
              <w:rPr>
                <w:rFonts w:asciiTheme="minorHAnsi" w:hAnsiTheme="minorHAnsi" w:cstheme="minorHAnsi"/>
                <w:b/>
                <w:bCs/>
                <w:color w:val="0F2233"/>
                <w:sz w:val="20"/>
                <w:szCs w:val="20"/>
              </w:rPr>
              <w:t xml:space="preserve">Blue/Green</w:t>
            </w:r>
          </w:p>
        </w:tc>
        <w:tc>
          <w:tcPr>
            <w:tcW w:w="2700" w:type="dxa"/>
            <w:shd w:val="clear" w:color="auto" w:fill="FFFFFF"/>
          </w:tcPr>
          <w:p>
            <w:pPr>
              <w:spacing w:before="0" w:after="0" w:line="264" w:lineRule="auto"/>
            </w:pPr>
            <w:r>
              <w:rPr>
                <w:rFonts w:asciiTheme="minorHAnsi" w:hAnsiTheme="minorHAnsi" w:cstheme="minorHAnsi"/>
                <w:color w:val="1F2D3D"/>
                <w:sz w:val="20"/>
                <w:szCs w:val="20"/>
              </w:rPr>
              <w:t xml:space="preserve">Runs old and new side by side, then switches </w:t>
            </w:r>
            <w:r>
              <w:rPr>
                <w:rFonts w:asciiTheme="minorHAnsi" w:hAnsiTheme="minorHAnsi" w:cstheme="minorHAnsi"/>
                <w:b/>
                <w:bCs/>
                <w:color w:val="0F2233"/>
                <w:sz w:val="20"/>
                <w:szCs w:val="20"/>
              </w:rPr>
              <w:t xml:space="preserve">all</w:t>
            </w:r>
            <w:r>
              <w:rPr>
                <w:rFonts w:asciiTheme="minorHAnsi" w:hAnsiTheme="minorHAnsi" w:cstheme="minorHAnsi"/>
                <w:color w:val="1F2D3D"/>
                <w:sz w:val="20"/>
                <w:szCs w:val="20"/>
              </w:rPr>
              <w:t xml:space="preserve"> traffic at once</w:t>
            </w:r>
          </w:p>
        </w:tc>
        <w:tc>
          <w:tcPr>
            <w:tcW w:w="2500" w:type="dxa"/>
            <w:shd w:val="clear" w:color="auto" w:fill="FFFFFF"/>
          </w:tcPr>
          <w:p>
            <w:pPr>
              <w:spacing w:before="0" w:after="0" w:line="264" w:lineRule="auto"/>
            </w:pPr>
            <w:r>
              <w:rPr>
                <w:rFonts w:asciiTheme="minorHAnsi" w:hAnsiTheme="minorHAnsi" w:cstheme="minorHAnsi"/>
                <w:color w:val="1F2D3D"/>
                <w:sz w:val="20"/>
                <w:szCs w:val="20"/>
              </w:rPr>
              <w:t xml:space="preserve">You need zero downtime and an instant rollback</w:t>
            </w:r>
          </w:p>
        </w:tc>
        <w:tc>
          <w:tcPr>
            <w:tcW w:w="2860" w:type="dxa"/>
            <w:shd w:val="clear" w:color="auto" w:fill="FFFFFF"/>
          </w:tcPr>
          <w:p>
            <w:pPr>
              <w:spacing w:before="0" w:after="0" w:line="264" w:lineRule="auto"/>
            </w:pPr>
            <w:r>
              <w:rPr>
                <w:rFonts w:asciiTheme="minorHAnsi" w:hAnsiTheme="minorHAnsi" w:cstheme="minorHAnsi"/>
                <w:color w:val="1F2D3D"/>
                <w:sz w:val="20"/>
                <w:szCs w:val="20"/>
              </w:rPr>
              <w:t xml:space="preserve">Building a new bridge next to the old one, then opening it and closing the old one on the same day</w:t>
            </w:r>
          </w:p>
        </w:tc>
      </w:tr>
      <w:tr>
        <w:trPr>
          <w:cantSplit/>
        </w:trPr>
        <w:tc>
          <w:tcPr>
            <w:tcW w:w="1700" w:type="dxa"/>
            <w:shd w:val="clear" w:color="auto" w:fill="F3F6F8"/>
          </w:tcPr>
          <w:p>
            <w:pPr>
              <w:spacing w:before="0" w:after="0" w:line="264" w:lineRule="auto"/>
            </w:pPr>
            <w:r>
              <w:rPr>
                <w:rFonts w:asciiTheme="minorHAnsi" w:hAnsiTheme="minorHAnsi" w:cstheme="minorHAnsi"/>
                <w:b/>
                <w:bCs/>
                <w:color w:val="0F2233"/>
                <w:sz w:val="20"/>
                <w:szCs w:val="20"/>
              </w:rPr>
              <w:t xml:space="preserve">Canary</w:t>
            </w:r>
          </w:p>
        </w:tc>
        <w:tc>
          <w:tcPr>
            <w:tcW w:w="2700" w:type="dxa"/>
            <w:shd w:val="clear" w:color="auto" w:fill="F3F6F8"/>
          </w:tcPr>
          <w:p>
            <w:pPr>
              <w:spacing w:before="0" w:after="0" w:line="264" w:lineRule="auto"/>
            </w:pPr>
            <w:r>
              <w:rPr>
                <w:rFonts w:asciiTheme="minorHAnsi" w:hAnsiTheme="minorHAnsi" w:cstheme="minorHAnsi"/>
                <w:color w:val="1F2D3D"/>
                <w:sz w:val="20"/>
                <w:szCs w:val="20"/>
              </w:rPr>
              <w:t xml:space="preserve">Sends a </w:t>
            </w:r>
            <w:r>
              <w:rPr>
                <w:rFonts w:asciiTheme="minorHAnsi" w:hAnsiTheme="minorHAnsi" w:cstheme="minorHAnsi"/>
                <w:b/>
                <w:bCs/>
                <w:color w:val="0F2233"/>
                <w:sz w:val="20"/>
                <w:szCs w:val="20"/>
              </w:rPr>
              <w:t xml:space="preserve">small share</w:t>
            </w:r>
            <w:r>
              <w:rPr>
                <w:rFonts w:asciiTheme="minorHAnsi" w:hAnsiTheme="minorHAnsi" w:cstheme="minorHAnsi"/>
                <w:color w:val="1F2D3D"/>
                <w:sz w:val="20"/>
                <w:szCs w:val="20"/>
              </w:rPr>
              <w:t xml:space="preserve"> of traffic to the new version first</w:t>
            </w:r>
          </w:p>
        </w:tc>
        <w:tc>
          <w:tcPr>
            <w:tcW w:w="2500" w:type="dxa"/>
            <w:shd w:val="clear" w:color="auto" w:fill="F3F6F8"/>
          </w:tcPr>
          <w:p>
            <w:pPr>
              <w:spacing w:before="0" w:after="0" w:line="264" w:lineRule="auto"/>
            </w:pPr>
            <w:r>
              <w:rPr>
                <w:rFonts w:asciiTheme="minorHAnsi" w:hAnsiTheme="minorHAnsi" w:cstheme="minorHAnsi"/>
                <w:color w:val="1F2D3D"/>
                <w:sz w:val="20"/>
                <w:szCs w:val="20"/>
              </w:rPr>
              <w:t xml:space="preserve">You want to test with real users and catch bugs early</w:t>
            </w:r>
          </w:p>
        </w:tc>
        <w:tc>
          <w:tcPr>
            <w:tcW w:w="2860" w:type="dxa"/>
            <w:shd w:val="clear" w:color="auto" w:fill="F3F6F8"/>
          </w:tcPr>
          <w:p>
            <w:pPr>
              <w:spacing w:before="0" w:after="0" w:line="264" w:lineRule="auto"/>
            </w:pPr>
            <w:r>
              <w:rPr>
                <w:rFonts w:asciiTheme="minorHAnsi" w:hAnsiTheme="minorHAnsi" w:cstheme="minorHAnsi"/>
                <w:color w:val="1F2D3D"/>
                <w:sz w:val="20"/>
                <w:szCs w:val="20"/>
              </w:rPr>
              <w:t xml:space="preserve">A restaurant offering a new dish to a few tables before adding it to the menu</w:t>
            </w:r>
          </w:p>
        </w:tc>
      </w:tr>
    </w:tbl>
    <w:p>
      <w:pPr>
        <w:spacing w:before="0" w:after="6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03" w:name="_TocB2003"/>
      <w:r>
        <w:rPr>
          <w:rFonts w:asciiTheme="minorHAnsi" w:hAnsiTheme="minorHAnsi" w:cstheme="minorHAnsi"/>
          <w:i w:val="0"/>
          <w:iCs w:val="0"/>
          <w:color w:val="1F497D"/>
          <w:sz w:val="26"/>
          <w:szCs w:val="26"/>
        </w:rPr>
        <w:t xml:space="preserve">Kubernetes Primitives Used (with Role + Example)</w:t>
      </w:r>
      <w:bookmarkEnd w:id="2003"/>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1600"/>
        <w:gridCol w:w="2900"/>
        <w:gridCol w:w="5260"/>
      </w:tblGrid>
      <w:tr>
        <w:trPr>
          <w:tblHeader/>
          <w:cantSplit/>
        </w:trPr>
        <w:tc>
          <w:tcPr>
            <w:tcW w:w="1600" w:type="dxa"/>
            <w:shd w:val="clear" w:color="auto" w:fill="0F2233"/>
          </w:tcPr>
          <w:p>
            <w:pPr>
              <w:spacing w:before="0" w:after="0" w:line="264" w:lineRule="auto"/>
            </w:pPr>
            <w:r>
              <w:rPr>
                <w:rFonts w:asciiTheme="minorHAnsi" w:hAnsiTheme="minorHAnsi" w:cstheme="minorHAnsi"/>
                <w:b/>
                <w:bCs/>
                <w:color w:val="FFFFFF"/>
                <w:sz w:val="20"/>
                <w:szCs w:val="20"/>
              </w:rPr>
              <w:t xml:space="preserve">Tool</w:t>
            </w:r>
          </w:p>
        </w:tc>
        <w:tc>
          <w:tcPr>
            <w:tcW w:w="2900" w:type="dxa"/>
            <w:shd w:val="clear" w:color="auto" w:fill="0F2233"/>
          </w:tcPr>
          <w:p>
            <w:pPr>
              <w:spacing w:before="0" w:after="0" w:line="264" w:lineRule="auto"/>
            </w:pPr>
            <w:r>
              <w:rPr>
                <w:rFonts w:asciiTheme="minorHAnsi" w:hAnsiTheme="minorHAnsi" w:cstheme="minorHAnsi"/>
                <w:b/>
                <w:bCs/>
                <w:color w:val="FFFFFF"/>
                <w:sz w:val="20"/>
                <w:szCs w:val="20"/>
              </w:rPr>
              <w:t xml:space="preserve">Role</w:t>
            </w:r>
          </w:p>
        </w:tc>
        <w:tc>
          <w:tcPr>
            <w:tcW w:w="5260" w:type="dxa"/>
            <w:shd w:val="clear" w:color="auto" w:fill="0F2233"/>
          </w:tcPr>
          <w:p>
            <w:pPr>
              <w:spacing w:before="0" w:after="0" w:line="264" w:lineRule="auto"/>
            </w:pPr>
            <w:r>
              <w:rPr>
                <w:rFonts w:asciiTheme="minorHAnsi" w:hAnsiTheme="minorHAnsi" w:cstheme="minorHAnsi"/>
                <w:b/>
                <w:bCs/>
                <w:color w:val="FFFFFF"/>
                <w:sz w:val="20"/>
                <w:szCs w:val="20"/>
              </w:rPr>
              <w:t xml:space="preserve">Example in this lab</w:t>
            </w:r>
          </w:p>
        </w:tc>
      </w:tr>
      <w:tr>
        <w:trPr>
          <w:cantSplit/>
        </w:trPr>
        <w:tc>
          <w:tcPr>
            <w:tcW w:w="1600" w:type="dxa"/>
            <w:shd w:val="clear" w:color="auto" w:fill="F3F6F8"/>
          </w:tcPr>
          <w:p>
            <w:pPr>
              <w:spacing w:before="0" w:after="0" w:line="264" w:lineRule="auto"/>
            </w:pPr>
            <w:r>
              <w:rPr>
                <w:rFonts w:asciiTheme="minorHAnsi" w:hAnsiTheme="minorHAnsi" w:cstheme="minorHAnsi"/>
                <w:b/>
                <w:bCs/>
                <w:color w:val="0F2233"/>
                <w:sz w:val="20"/>
                <w:szCs w:val="20"/>
              </w:rPr>
              <w:t xml:space="preserve">Deployment</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Runs one version of your app</w:t>
            </w:r>
          </w:p>
        </w:tc>
        <w:tc>
          <w:tcPr>
            <w:tcW w:w="5260" w:type="dxa"/>
            <w:shd w:val="clear" w:color="auto" w:fill="F3F6F8"/>
          </w:tcPr>
          <w:p>
            <w:pPr>
              <w:spacing w:before="0" w:after="0" w:line="264" w:lineRule="auto"/>
            </w:pPr>
            <w:r>
              <w:rPr>
                <w:rFonts w:asciiTheme="minorHAnsi" w:hAnsiTheme="minorHAnsi" w:cstheme="minorHAnsi"/>
                <w:color w:val="1F2D3D"/>
                <w:sz w:val="20"/>
                <w:szCs w:val="20"/>
              </w:rPr>
              <w:t xml:space="preserve">Two Deployments: </w:t>
            </w:r>
            <w:r>
              <w:rPr>
                <w:rFonts w:asciiTheme="minorHAnsi" w:hAnsiTheme="minorHAnsi" w:cstheme="minorHAnsi"/>
                <w:b/>
                <w:bCs/>
                <w:color w:val="0F2233"/>
                <w:sz w:val="20"/>
                <w:szCs w:val="20"/>
              </w:rPr>
              <w:t xml:space="preserve">app-blue</w:t>
            </w:r>
            <w:r>
              <w:rPr>
                <w:rFonts w:asciiTheme="minorHAnsi" w:hAnsiTheme="minorHAnsi" w:cstheme="minorHAnsi"/>
                <w:color w:val="1F2D3D"/>
                <w:sz w:val="20"/>
                <w:szCs w:val="20"/>
              </w:rPr>
              <w:t xml:space="preserve"> runs nginx:1.21 and </w:t>
            </w:r>
            <w:r>
              <w:rPr>
                <w:rFonts w:asciiTheme="minorHAnsi" w:hAnsiTheme="minorHAnsi" w:cstheme="minorHAnsi"/>
                <w:b/>
                <w:bCs/>
                <w:color w:val="0F2233"/>
                <w:sz w:val="20"/>
                <w:szCs w:val="20"/>
              </w:rPr>
              <w:t xml:space="preserve">app-green</w:t>
            </w:r>
            <w:r>
              <w:rPr>
                <w:rFonts w:asciiTheme="minorHAnsi" w:hAnsiTheme="minorHAnsi" w:cstheme="minorHAnsi"/>
                <w:color w:val="1F2D3D"/>
                <w:sz w:val="20"/>
                <w:szCs w:val="20"/>
              </w:rPr>
              <w:t xml:space="preserve"> runs nginx:1.22.</w:t>
            </w:r>
          </w:p>
        </w:tc>
      </w:tr>
      <w:tr>
        <w:trPr>
          <w:cantSplit/>
        </w:trPr>
        <w:tc>
          <w:tcPr>
            <w:tcW w:w="1600" w:type="dxa"/>
            <w:shd w:val="clear" w:color="auto" w:fill="FFFFFF"/>
          </w:tcPr>
          <w:p>
            <w:pPr>
              <w:spacing w:before="0" w:after="0" w:line="264" w:lineRule="auto"/>
            </w:pPr>
            <w:r>
              <w:rPr>
                <w:rFonts w:asciiTheme="minorHAnsi" w:hAnsiTheme="minorHAnsi" w:cstheme="minorHAnsi"/>
                <w:b/>
                <w:bCs/>
                <w:color w:val="0F2233"/>
                <w:sz w:val="20"/>
                <w:szCs w:val="20"/>
              </w:rPr>
              <w:t xml:space="preserve">Service</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Gives users one stable address and routes traffic</w:t>
            </w:r>
          </w:p>
        </w:tc>
        <w:tc>
          <w:tcPr>
            <w:tcW w:w="5260" w:type="dxa"/>
            <w:shd w:val="clear" w:color="auto" w:fill="FFFFFF"/>
          </w:tcPr>
          <w:p>
            <w:pPr>
              <w:spacing w:before="0" w:after="0" w:line="264" w:lineRule="auto"/>
            </w:pPr>
            <w:r>
              <w:rPr>
                <w:rFonts w:asciiTheme="minorHAnsi" w:hAnsiTheme="minorHAnsi" w:cstheme="minorHAnsi"/>
                <w:b/>
                <w:bCs/>
                <w:color w:val="0F2233"/>
                <w:sz w:val="20"/>
                <w:szCs w:val="20"/>
              </w:rPr>
              <w:t xml:space="preserve">app-service</w:t>
            </w:r>
            <w:r>
              <w:rPr>
                <w:rFonts w:asciiTheme="minorHAnsi" w:hAnsiTheme="minorHAnsi" w:cstheme="minorHAnsi"/>
                <w:color w:val="1F2D3D"/>
                <w:sz w:val="20"/>
                <w:szCs w:val="20"/>
              </w:rPr>
              <w:t xml:space="preserve"> listens on NodePort 30080 and forwards requests to either the Blue or the Green Pods.</w:t>
            </w:r>
          </w:p>
        </w:tc>
      </w:tr>
      <w:tr>
        <w:trPr>
          <w:cantSplit/>
        </w:trPr>
        <w:tc>
          <w:tcPr>
            <w:tcW w:w="1600" w:type="dxa"/>
            <w:shd w:val="clear" w:color="auto" w:fill="F3F6F8"/>
          </w:tcPr>
          <w:p>
            <w:pPr>
              <w:spacing w:before="0" w:after="0" w:line="264" w:lineRule="auto"/>
            </w:pPr>
            <w:r>
              <w:rPr>
                <w:rFonts w:asciiTheme="minorHAnsi" w:hAnsiTheme="minorHAnsi" w:cstheme="minorHAnsi"/>
                <w:b/>
                <w:bCs/>
                <w:color w:val="0F2233"/>
                <w:sz w:val="20"/>
                <w:szCs w:val="20"/>
              </w:rPr>
              <w:t xml:space="preserve">Labels</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Name tags on Pods</w:t>
            </w:r>
          </w:p>
        </w:tc>
        <w:tc>
          <w:tcPr>
            <w:tcW w:w="5260" w:type="dxa"/>
            <w:shd w:val="clear" w:color="auto" w:fill="F3F6F8"/>
          </w:tcPr>
          <w:p>
            <w:pPr>
              <w:spacing w:before="0" w:after="0" w:line="264" w:lineRule="auto"/>
            </w:pPr>
            <w:r>
              <w:rPr>
                <w:rFonts w:asciiTheme="minorHAnsi" w:hAnsiTheme="minorHAnsi" w:cstheme="minorHAnsi"/>
                <w:color w:val="1F2D3D"/>
                <w:sz w:val="20"/>
                <w:szCs w:val="20"/>
              </w:rPr>
              <w:t xml:space="preserve">Every Pod has </w:t>
            </w:r>
            <w:r>
              <w:rPr>
                <w:rFonts w:asciiTheme="minorHAnsi" w:hAnsiTheme="minorHAnsi" w:cstheme="minorHAnsi"/>
                <w:b/>
                <w:bCs/>
                <w:color w:val="0F2233"/>
                <w:sz w:val="20"/>
                <w:szCs w:val="20"/>
              </w:rPr>
              <w:t xml:space="preserve">app=myapp</w:t>
            </w:r>
            <w:r>
              <w:rPr>
                <w:rFonts w:asciiTheme="minorHAnsi" w:hAnsiTheme="minorHAnsi" w:cstheme="minorHAnsi"/>
                <w:color w:val="1F2D3D"/>
                <w:sz w:val="20"/>
                <w:szCs w:val="20"/>
              </w:rPr>
              <w:t xml:space="preserve">, plus </w:t>
            </w:r>
            <w:r>
              <w:rPr>
                <w:rFonts w:asciiTheme="minorHAnsi" w:hAnsiTheme="minorHAnsi" w:cstheme="minorHAnsi"/>
                <w:b/>
                <w:bCs/>
                <w:color w:val="0F2233"/>
                <w:sz w:val="20"/>
                <w:szCs w:val="20"/>
              </w:rPr>
              <w:t xml:space="preserve">version=blue</w:t>
            </w:r>
            <w:r>
              <w:rPr>
                <w:rFonts w:asciiTheme="minorHAnsi" w:hAnsiTheme="minorHAnsi" w:cstheme="minorHAnsi"/>
                <w:color w:val="1F2D3D"/>
                <w:sz w:val="20"/>
                <w:szCs w:val="20"/>
              </w:rPr>
              <w:t xml:space="preserve"> or </w:t>
            </w:r>
            <w:r>
              <w:rPr>
                <w:rFonts w:asciiTheme="minorHAnsi" w:hAnsiTheme="minorHAnsi" w:cstheme="minorHAnsi"/>
                <w:b/>
                <w:bCs/>
                <w:color w:val="0F2233"/>
                <w:sz w:val="20"/>
                <w:szCs w:val="20"/>
              </w:rPr>
              <w:t xml:space="preserve">version=green</w:t>
            </w:r>
            <w:r>
              <w:rPr>
                <w:rFonts w:asciiTheme="minorHAnsi" w:hAnsiTheme="minorHAnsi" w:cstheme="minorHAnsi"/>
                <w:color w:val="1F2D3D"/>
                <w:sz w:val="20"/>
                <w:szCs w:val="20"/>
              </w:rPr>
              <w:t xml:space="preserve">.</w:t>
            </w:r>
          </w:p>
        </w:tc>
      </w:tr>
      <w:tr>
        <w:trPr>
          <w:cantSplit/>
        </w:trPr>
        <w:tc>
          <w:tcPr>
            <w:tcW w:w="1600" w:type="dxa"/>
            <w:shd w:val="clear" w:color="auto" w:fill="FFFFFF"/>
          </w:tcPr>
          <w:p>
            <w:pPr>
              <w:spacing w:before="0" w:after="0" w:line="264" w:lineRule="auto"/>
            </w:pPr>
            <w:r>
              <w:rPr>
                <w:rFonts w:asciiTheme="minorHAnsi" w:hAnsiTheme="minorHAnsi" w:cstheme="minorHAnsi"/>
                <w:b/>
                <w:bCs/>
                <w:color w:val="0F2233"/>
                <w:sz w:val="20"/>
                <w:szCs w:val="20"/>
              </w:rPr>
              <w:t xml:space="preserve">Selectors</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The rule a Service uses to pick Pods</w:t>
            </w:r>
          </w:p>
        </w:tc>
        <w:tc>
          <w:tcPr>
            <w:tcW w:w="5260" w:type="dxa"/>
            <w:shd w:val="clear" w:color="auto" w:fill="FFFFFF"/>
          </w:tcPr>
          <w:p>
            <w:pPr>
              <w:spacing w:before="0" w:after="0" w:line="264" w:lineRule="auto"/>
            </w:pPr>
            <w:r>
              <w:rPr>
                <w:rFonts w:asciiTheme="minorHAnsi" w:hAnsiTheme="minorHAnsi" w:cstheme="minorHAnsi"/>
                <w:color w:val="1F2D3D"/>
                <w:sz w:val="20"/>
                <w:szCs w:val="20"/>
              </w:rPr>
              <w:t xml:space="preserve">The Service selector </w:t>
            </w:r>
            <w:r>
              <w:rPr>
                <w:rFonts w:asciiTheme="minorHAnsi" w:hAnsiTheme="minorHAnsi" w:cstheme="minorHAnsi"/>
                <w:b/>
                <w:bCs/>
                <w:color w:val="0F2233"/>
                <w:sz w:val="20"/>
                <w:szCs w:val="20"/>
              </w:rPr>
              <w:t xml:space="preserve">version=blue</w:t>
            </w:r>
            <w:r>
              <w:rPr>
                <w:rFonts w:asciiTheme="minorHAnsi" w:hAnsiTheme="minorHAnsi" w:cstheme="minorHAnsi"/>
                <w:color w:val="1F2D3D"/>
                <w:sz w:val="20"/>
                <w:szCs w:val="20"/>
              </w:rPr>
              <w:t xml:space="preserve"> sends traffic to Blue Pods only. Changing it to </w:t>
            </w:r>
            <w:r>
              <w:rPr>
                <w:rFonts w:asciiTheme="minorHAnsi" w:hAnsiTheme="minorHAnsi" w:cstheme="minorHAnsi"/>
                <w:b/>
                <w:bCs/>
                <w:color w:val="0F2233"/>
                <w:sz w:val="20"/>
                <w:szCs w:val="20"/>
              </w:rPr>
              <w:t xml:space="preserve">green</w:t>
            </w:r>
            <w:r>
              <w:rPr>
                <w:rFonts w:asciiTheme="minorHAnsi" w:hAnsiTheme="minorHAnsi" w:cstheme="minorHAnsi"/>
                <w:color w:val="1F2D3D"/>
                <w:sz w:val="20"/>
                <w:szCs w:val="20"/>
              </w:rPr>
              <w:t xml:space="preserve"> is the whole switch.</w:t>
            </w:r>
          </w:p>
        </w:tc>
      </w:tr>
      <w:tr>
        <w:trPr>
          <w:cantSplit/>
        </w:trPr>
        <w:tc>
          <w:tcPr>
            <w:tcW w:w="1600" w:type="dxa"/>
            <w:shd w:val="clear" w:color="auto" w:fill="F3F6F8"/>
          </w:tcPr>
          <w:p>
            <w:pPr>
              <w:spacing w:before="0" w:after="0" w:line="264" w:lineRule="auto"/>
            </w:pPr>
            <w:r>
              <w:rPr>
                <w:rFonts w:asciiTheme="minorHAnsi" w:hAnsiTheme="minorHAnsi" w:cstheme="minorHAnsi"/>
                <w:b/>
                <w:bCs/>
                <w:color w:val="0F2233"/>
                <w:sz w:val="20"/>
                <w:szCs w:val="20"/>
              </w:rPr>
              <w:t xml:space="preserve">ReplicaSet</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Keeps the right number of Pod copies</w:t>
            </w:r>
          </w:p>
        </w:tc>
        <w:tc>
          <w:tcPr>
            <w:tcW w:w="5260" w:type="dxa"/>
            <w:shd w:val="clear" w:color="auto" w:fill="F3F6F8"/>
          </w:tcPr>
          <w:p>
            <w:pPr>
              <w:spacing w:before="0" w:after="0" w:line="264" w:lineRule="auto"/>
            </w:pPr>
            <w:r>
              <w:rPr>
                <w:rFonts w:asciiTheme="minorHAnsi" w:hAnsiTheme="minorHAnsi" w:cstheme="minorHAnsi"/>
                <w:color w:val="1F2D3D"/>
                <w:sz w:val="20"/>
                <w:szCs w:val="20"/>
              </w:rPr>
              <w:t xml:space="preserve">replicas: 2 in each Deployment. If a Pod dies, the ReplicaSet starts a new one.</w:t>
            </w:r>
          </w:p>
        </w:tc>
      </w:tr>
      <w:tr>
        <w:trPr>
          <w:cantSplit/>
        </w:trPr>
        <w:tc>
          <w:tcPr>
            <w:tcW w:w="1600" w:type="dxa"/>
            <w:shd w:val="clear" w:color="auto" w:fill="FFFFFF"/>
          </w:tcPr>
          <w:p>
            <w:pPr>
              <w:spacing w:before="0" w:after="0" w:line="264" w:lineRule="auto"/>
            </w:pPr>
            <w:r>
              <w:rPr>
                <w:rFonts w:asciiTheme="minorHAnsi" w:hAnsiTheme="minorHAnsi" w:cstheme="minorHAnsi"/>
                <w:b/>
                <w:bCs/>
                <w:color w:val="0F2233"/>
                <w:sz w:val="20"/>
                <w:szCs w:val="20"/>
              </w:rPr>
              <w:t xml:space="preserve">Pod</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Runs the actual container</w:t>
            </w:r>
          </w:p>
        </w:tc>
        <w:tc>
          <w:tcPr>
            <w:tcW w:w="5260" w:type="dxa"/>
            <w:shd w:val="clear" w:color="auto" w:fill="FFFFFF"/>
          </w:tcPr>
          <w:p>
            <w:pPr>
              <w:spacing w:before="0" w:after="0" w:line="264" w:lineRule="auto"/>
            </w:pPr>
            <w:r>
              <w:rPr>
                <w:rFonts w:asciiTheme="minorHAnsi" w:hAnsiTheme="minorHAnsi" w:cstheme="minorHAnsi"/>
                <w:color w:val="1F2D3D"/>
                <w:sz w:val="20"/>
                <w:szCs w:val="20"/>
              </w:rPr>
              <w:t xml:space="preserve">Each Pod runs one nginx container on port 80.</w:t>
            </w:r>
          </w:p>
        </w:tc>
      </w:tr>
    </w:tbl>
    <w:p>
      <w:pPr>
        <w:spacing w:before="0" w:after="6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04" w:name="_TocB2004"/>
      <w:r>
        <w:rPr>
          <w:rFonts w:asciiTheme="minorHAnsi" w:hAnsiTheme="minorHAnsi" w:cstheme="minorHAnsi"/>
          <w:i w:val="0"/>
          <w:iCs w:val="0"/>
          <w:color w:val="1F497D"/>
          <w:sz w:val="26"/>
          <w:szCs w:val="26"/>
        </w:rPr>
        <w:t xml:space="preserve">How labels and selectors route traffic</w:t>
      </w:r>
      <w:bookmarkEnd w:id="2004"/>
    </w:p>
    <w:p>
      <w:pPr>
        <w:spacing w:before="0" w:after="120" w:line="276" w:lineRule="auto"/>
      </w:pPr>
      <w:r>
        <w:rPr>
          <w:rFonts w:asciiTheme="minorHAnsi" w:hAnsiTheme="minorHAnsi" w:cstheme="minorHAnsi"/>
          <w:color w:val="1F2D3D"/>
          <w:sz w:val="22"/>
          <w:szCs w:val="22"/>
        </w:rPr>
        <w:t xml:space="preserve">Labels and selectors are the heart of this lab, so it is worth understanding them before you type anything.</w:t>
      </w:r>
    </w:p>
    <w:p>
      <w:pPr>
        <w:keepNext/>
        <w:spacing w:before="120" w:after="40" w:line="276" w:lineRule="auto"/>
        <w:jc w:val="center"/>
      </w:pPr>
      <w:r>
        <w:drawing>
          <wp:inline distT="0" distB="0" distL="0" distR="0">
            <wp:extent cx="5943600" cy="2257542"/>
            <wp:effectExtent l="0" t="0" r="0" b="0"/>
            <wp:docPr id="5002" name="Figure 2" descr="The Service selector matches Blue Pods; Green Pods are ign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ure 2"/>
                    <pic:cNvPicPr/>
                  </pic:nvPicPr>
                  <pic:blipFill>
                    <a:blip r:embed="rIdK2"/>
                    <a:stretch>
                      <a:fillRect/>
                    </a:stretch>
                  </pic:blipFill>
                  <pic:spPr>
                    <a:xfrm>
                      <a:off x="0" y="0"/>
                      <a:ext cx="5943600" cy="2257542"/>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2: The Service selector matches Blue Pods; Green Pods are ignored</w:t>
      </w:r>
    </w:p>
    <w:p>
      <w:pPr>
        <w:numPr>
          <w:ilvl w:val="0"/>
          <w:numId w:val="900"/>
        </w:numPr>
        <w:spacing w:before="0" w:after="60" w:line="276" w:lineRule="auto"/>
        <w:ind w:left="720" w:hanging="360"/>
      </w:pPr>
      <w:r>
        <w:rPr>
          <w:rFonts w:asciiTheme="minorHAnsi" w:hAnsiTheme="minorHAnsi" w:cstheme="minorHAnsi"/>
          <w:color w:val="1F2D3D"/>
          <w:sz w:val="22"/>
          <w:szCs w:val="22"/>
        </w:rPr>
        <w:t xml:space="preserve">A </w:t>
      </w:r>
      <w:r>
        <w:rPr>
          <w:rFonts w:asciiTheme="minorHAnsi" w:hAnsiTheme="minorHAnsi" w:cstheme="minorHAnsi"/>
          <w:b/>
          <w:bCs/>
          <w:color w:val="0F2233"/>
          <w:sz w:val="22"/>
          <w:szCs w:val="22"/>
        </w:rPr>
        <w:t xml:space="preserve">label</w:t>
      </w:r>
      <w:r>
        <w:rPr>
          <w:rFonts w:asciiTheme="minorHAnsi" w:hAnsiTheme="minorHAnsi" w:cstheme="minorHAnsi"/>
          <w:color w:val="1F2D3D"/>
          <w:sz w:val="22"/>
          <w:szCs w:val="22"/>
        </w:rPr>
        <w:t xml:space="preserve"> is a key=value tag on a Pod, such as </w:t>
      </w:r>
      <w:r>
        <w:rPr>
          <w:rFonts w:ascii="Consolas" w:hAnsi="Consolas" w:cs="Consolas"/>
          <w:color w:val="A33B00"/>
          <w:sz w:val="20"/>
          <w:szCs w:val="20"/>
          <w:shd w:val="clear" w:color="auto" w:fill="F3F6F8"/>
        </w:rPr>
        <w:t xml:space="preserve">version=blue</w:t>
      </w:r>
      <w:r>
        <w:rPr>
          <w:rFonts w:asciiTheme="minorHAnsi" w:hAnsiTheme="minorHAnsi" w:cstheme="minorHAnsi"/>
          <w:color w:val="1F2D3D"/>
          <w:sz w:val="22"/>
          <w:szCs w:val="22"/>
        </w:rPr>
        <w:t xml:space="preserve">.</w:t>
      </w:r>
    </w:p>
    <w:p>
      <w:pPr>
        <w:numPr>
          <w:ilvl w:val="0"/>
          <w:numId w:val="900"/>
        </w:numPr>
        <w:spacing w:before="0" w:after="60" w:line="276" w:lineRule="auto"/>
        <w:ind w:left="720" w:hanging="360"/>
      </w:pPr>
      <w:r>
        <w:rPr>
          <w:rFonts w:asciiTheme="minorHAnsi" w:hAnsiTheme="minorHAnsi" w:cstheme="minorHAnsi"/>
          <w:color w:val="1F2D3D"/>
          <w:sz w:val="22"/>
          <w:szCs w:val="22"/>
        </w:rPr>
        <w:t xml:space="preserve">A </w:t>
      </w:r>
      <w:r>
        <w:rPr>
          <w:rFonts w:asciiTheme="minorHAnsi" w:hAnsiTheme="minorHAnsi" w:cstheme="minorHAnsi"/>
          <w:b/>
          <w:bCs/>
          <w:color w:val="0F2233"/>
          <w:sz w:val="22"/>
          <w:szCs w:val="22"/>
        </w:rPr>
        <w:t xml:space="preserve">selector</w:t>
      </w:r>
      <w:r>
        <w:rPr>
          <w:rFonts w:asciiTheme="minorHAnsi" w:hAnsiTheme="minorHAnsi" w:cstheme="minorHAnsi"/>
          <w:color w:val="1F2D3D"/>
          <w:sz w:val="22"/>
          <w:szCs w:val="22"/>
        </w:rPr>
        <w:t xml:space="preserve"> is a list of labels. The Service sends traffic only to Pods that carry </w:t>
      </w:r>
      <w:r>
        <w:rPr>
          <w:rFonts w:asciiTheme="minorHAnsi" w:hAnsiTheme="minorHAnsi" w:cstheme="minorHAnsi"/>
          <w:b/>
          <w:bCs/>
          <w:color w:val="0F2233"/>
          <w:sz w:val="22"/>
          <w:szCs w:val="22"/>
        </w:rPr>
        <w:t xml:space="preserve">every</w:t>
      </w:r>
      <w:r>
        <w:rPr>
          <w:rFonts w:asciiTheme="minorHAnsi" w:hAnsiTheme="minorHAnsi" w:cstheme="minorHAnsi"/>
          <w:color w:val="1F2D3D"/>
          <w:sz w:val="22"/>
          <w:szCs w:val="22"/>
        </w:rPr>
        <w:t xml:space="preserve"> label in the list.</w:t>
      </w:r>
    </w:p>
    <w:p>
      <w:pPr>
        <w:numPr>
          <w:ilvl w:val="0"/>
          <w:numId w:val="900"/>
        </w:numPr>
        <w:spacing w:before="0" w:after="60" w:line="276" w:lineRule="auto"/>
        <w:ind w:left="720" w:hanging="360"/>
      </w:pPr>
      <w:r>
        <w:rPr>
          <w:rFonts w:asciiTheme="minorHAnsi" w:hAnsiTheme="minorHAnsi" w:cstheme="minorHAnsi"/>
          <w:color w:val="1F2D3D"/>
          <w:sz w:val="22"/>
          <w:szCs w:val="22"/>
        </w:rPr>
        <w:t xml:space="preserve">The Service selector says </w:t>
      </w:r>
      <w:r>
        <w:rPr>
          <w:rFonts w:ascii="Consolas" w:hAnsi="Consolas" w:cs="Consolas"/>
          <w:color w:val="A33B00"/>
          <w:sz w:val="20"/>
          <w:szCs w:val="20"/>
          <w:shd w:val="clear" w:color="auto" w:fill="F3F6F8"/>
        </w:rPr>
        <w:t xml:space="preserve">app=myapp</w:t>
      </w:r>
      <w:r>
        <w:rPr>
          <w:rFonts w:asciiTheme="minorHAnsi" w:hAnsiTheme="minorHAnsi" w:cstheme="minorHAnsi"/>
          <w:color w:val="1F2D3D"/>
          <w:sz w:val="22"/>
          <w:szCs w:val="22"/>
        </w:rPr>
        <w:t xml:space="preserve"> </w:t>
      </w:r>
      <w:r>
        <w:rPr>
          <w:rFonts w:asciiTheme="minorHAnsi" w:hAnsiTheme="minorHAnsi" w:cstheme="minorHAnsi"/>
          <w:b/>
          <w:bCs/>
          <w:color w:val="0F2233"/>
          <w:sz w:val="22"/>
          <w:szCs w:val="22"/>
        </w:rPr>
        <w:t xml:space="preserve">and</w:t>
      </w:r>
      <w:r>
        <w:rPr>
          <w:rFonts w:asciiTheme="minorHAnsi" w:hAnsiTheme="minorHAnsi" w:cstheme="minorHAnsi"/>
          <w:color w:val="1F2D3D"/>
          <w:sz w:val="22"/>
          <w:szCs w:val="22"/>
        </w:rPr>
        <w:t xml:space="preserve"> </w:t>
      </w:r>
      <w:r>
        <w:rPr>
          <w:rFonts w:ascii="Consolas" w:hAnsi="Consolas" w:cs="Consolas"/>
          <w:color w:val="A33B00"/>
          <w:sz w:val="20"/>
          <w:szCs w:val="20"/>
          <w:shd w:val="clear" w:color="auto" w:fill="F3F6F8"/>
        </w:rPr>
        <w:t xml:space="preserve">version=blue</w:t>
      </w:r>
      <w:r>
        <w:rPr>
          <w:rFonts w:asciiTheme="minorHAnsi" w:hAnsiTheme="minorHAnsi" w:cstheme="minorHAnsi"/>
          <w:color w:val="1F2D3D"/>
          <w:sz w:val="22"/>
          <w:szCs w:val="22"/>
        </w:rPr>
        <w:t xml:space="preserve">. Blue Pods have both labels, so they get traffic. Green Pods have </w:t>
      </w:r>
      <w:r>
        <w:rPr>
          <w:rFonts w:ascii="Consolas" w:hAnsi="Consolas" w:cs="Consolas"/>
          <w:color w:val="A33B00"/>
          <w:sz w:val="20"/>
          <w:szCs w:val="20"/>
          <w:shd w:val="clear" w:color="auto" w:fill="F3F6F8"/>
        </w:rPr>
        <w:t xml:space="preserve">app=myapp</w:t>
      </w:r>
      <w:r>
        <w:rPr>
          <w:rFonts w:asciiTheme="minorHAnsi" w:hAnsiTheme="minorHAnsi" w:cstheme="minorHAnsi"/>
          <w:color w:val="1F2D3D"/>
          <w:sz w:val="22"/>
          <w:szCs w:val="22"/>
        </w:rPr>
        <w:t xml:space="preserve"> but </w:t>
      </w:r>
      <w:r>
        <w:rPr>
          <w:rFonts w:ascii="Consolas" w:hAnsi="Consolas" w:cs="Consolas"/>
          <w:color w:val="A33B00"/>
          <w:sz w:val="20"/>
          <w:szCs w:val="20"/>
          <w:shd w:val="clear" w:color="auto" w:fill="F3F6F8"/>
        </w:rPr>
        <w:t xml:space="preserve">version=green</w:t>
      </w:r>
      <w:r>
        <w:rPr>
          <w:rFonts w:asciiTheme="minorHAnsi" w:hAnsiTheme="minorHAnsi" w:cstheme="minorHAnsi"/>
          <w:color w:val="1F2D3D"/>
          <w:sz w:val="22"/>
          <w:szCs w:val="22"/>
        </w:rPr>
        <w:t xml:space="preserve">, so they are skipped.</w:t>
      </w:r>
    </w:p>
    <w:tbl>
      <w:tblPr>
        <w:tblW w:w="9760" w:type="dxa"/>
        <w:tblBorders>
          <w:top w:val="single" w:sz="6" w:space="0" w:color="D9534F"/>
          <w:left w:val="single" w:sz="6" w:space="0" w:color="D9534F"/>
          <w:bottom w:val="single" w:sz="6" w:space="0" w:color="D9534F"/>
          <w:right w:val="single" w:sz="6" w:space="0" w:color="D9534F"/>
        </w:tblBorders>
        <w:tblLayout w:type="fixed"/>
        <w:tblCellMar>
          <w:top w:w="100" w:type="dxa"/>
          <w:left w:w="160" w:type="dxa"/>
          <w:bottom w:w="80" w:type="dxa"/>
          <w:right w:w="160" w:type="dxa"/>
        </w:tblCellMar>
      </w:tblPr>
      <w:tblGrid>
        <w:gridCol w:w="9760"/>
      </w:tblGrid>
      <w:tr>
        <w:trPr>
          <w:cantSplit/>
        </w:trPr>
        <w:tc>
          <w:tcPr>
            <w:tcW w:w="9760" w:type="dxa"/>
            <w:shd w:val="clear" w:color="auto" w:fill="FBE3E1"/>
          </w:tcPr>
          <w:p>
            <w:pPr>
              <w:spacing w:before="0" w:after="40"/>
            </w:pPr>
            <w:r>
              <w:rPr>
                <w:rFonts w:asciiTheme="minorHAnsi" w:hAnsiTheme="minorHAnsi" w:cstheme="minorHAnsi"/>
                <w:b/>
                <w:bCs/>
                <w:color w:val="B03A36"/>
                <w:sz w:val="21"/>
                <w:szCs w:val="21"/>
              </w:rPr>
              <w:t xml:space="preserve">Watch out</w:t>
            </w:r>
          </w:p>
          <w:p>
            <w:pPr>
              <w:spacing w:before="0" w:after="40" w:line="264" w:lineRule="auto"/>
            </w:pPr>
            <w:r>
              <w:rPr>
                <w:rFonts w:asciiTheme="minorHAnsi" w:hAnsiTheme="minorHAnsi" w:cstheme="minorHAnsi"/>
                <w:color w:val="1F2D3D"/>
                <w:sz w:val="21"/>
                <w:szCs w:val="21"/>
              </w:rPr>
              <w:t xml:space="preserve">If you leave </w:t>
            </w:r>
            <w:r>
              <w:rPr>
                <w:rFonts w:ascii="Consolas" w:hAnsi="Consolas" w:cs="Consolas"/>
                <w:color w:val="A33B00"/>
                <w:sz w:val="19"/>
                <w:szCs w:val="19"/>
                <w:shd w:val="clear" w:color="auto" w:fill="F3F6F8"/>
              </w:rPr>
              <w:t xml:space="preserve">version</w:t>
            </w:r>
            <w:r>
              <w:rPr>
                <w:rFonts w:asciiTheme="minorHAnsi" w:hAnsiTheme="minorHAnsi" w:cstheme="minorHAnsi"/>
                <w:color w:val="1F2D3D"/>
                <w:sz w:val="21"/>
                <w:szCs w:val="21"/>
              </w:rPr>
              <w:t xml:space="preserve"> out of the Service selector, </w:t>
            </w:r>
            <w:r>
              <w:rPr>
                <w:rFonts w:asciiTheme="minorHAnsi" w:hAnsiTheme="minorHAnsi" w:cstheme="minorHAnsi"/>
                <w:b/>
                <w:bCs/>
                <w:color w:val="0F2233"/>
                <w:sz w:val="21"/>
                <w:szCs w:val="21"/>
              </w:rPr>
              <w:t xml:space="preserve">both</w:t>
            </w:r>
            <w:r>
              <w:rPr>
                <w:rFonts w:asciiTheme="minorHAnsi" w:hAnsiTheme="minorHAnsi" w:cstheme="minorHAnsi"/>
                <w:color w:val="1F2D3D"/>
                <w:sz w:val="21"/>
                <w:szCs w:val="21"/>
              </w:rPr>
              <w:t xml:space="preserve"> Blue and Green Pods match </w:t>
            </w:r>
            <w:r>
              <w:rPr>
                <w:rFonts w:ascii="Consolas" w:hAnsi="Consolas" w:cs="Consolas"/>
                <w:color w:val="A33B00"/>
                <w:sz w:val="19"/>
                <w:szCs w:val="19"/>
                <w:shd w:val="clear" w:color="auto" w:fill="F3F6F8"/>
              </w:rPr>
              <w:t xml:space="preserve">app=myapp</w:t>
            </w:r>
            <w:r>
              <w:rPr>
                <w:rFonts w:asciiTheme="minorHAnsi" w:hAnsiTheme="minorHAnsi" w:cstheme="minorHAnsi"/>
                <w:color w:val="1F2D3D"/>
                <w:sz w:val="21"/>
                <w:szCs w:val="21"/>
              </w:rPr>
              <w:t xml:space="preserve">. Traffic is then split between the two versions and </w:t>
            </w:r>
            <w:r>
              <w:rPr>
                <w:rFonts w:ascii="Consolas" w:hAnsi="Consolas" w:cs="Consolas"/>
                <w:color w:val="A33B00"/>
                <w:sz w:val="19"/>
                <w:szCs w:val="19"/>
                <w:shd w:val="clear" w:color="auto" w:fill="F3F6F8"/>
              </w:rPr>
              <w:t xml:space="preserve">curl</w:t>
            </w:r>
            <w:r>
              <w:rPr>
                <w:rFonts w:asciiTheme="minorHAnsi" w:hAnsiTheme="minorHAnsi" w:cstheme="minorHAnsi"/>
                <w:color w:val="1F2D3D"/>
                <w:sz w:val="21"/>
                <w:szCs w:val="21"/>
              </w:rPr>
              <w:t xml:space="preserve"> returns nginx 1.21 or 1.22 at random. Always include </w:t>
            </w:r>
            <w:r>
              <w:rPr>
                <w:rFonts w:ascii="Consolas" w:hAnsi="Consolas" w:cs="Consolas"/>
                <w:color w:val="A33B00"/>
                <w:sz w:val="19"/>
                <w:szCs w:val="19"/>
                <w:shd w:val="clear" w:color="auto" w:fill="F3F6F8"/>
              </w:rPr>
              <w:t xml:space="preserve">version</w:t>
            </w:r>
            <w:r>
              <w:rPr>
                <w:rFonts w:asciiTheme="minorHAnsi" w:hAnsiTheme="minorHAnsi" w:cstheme="minorHAnsi"/>
                <w:color w:val="1F2D3D"/>
                <w:sz w:val="21"/>
                <w:szCs w:val="21"/>
              </w:rPr>
              <w:t xml:space="preserve"> in the selector for Blue-Green.</w:t>
            </w:r>
          </w:p>
        </w:tc>
      </w:tr>
    </w:tbl>
    <w:p>
      <w:pPr>
        <w:spacing w:before="0" w:after="4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05" w:name="_TocB2005"/>
      <w:r>
        <w:rPr>
          <w:rFonts w:asciiTheme="minorHAnsi" w:hAnsiTheme="minorHAnsi" w:cstheme="minorHAnsi"/>
          <w:i w:val="0"/>
          <w:iCs w:val="0"/>
          <w:color w:val="1F497D"/>
          <w:sz w:val="26"/>
          <w:szCs w:val="26"/>
        </w:rPr>
        <w:t xml:space="preserve">How Blue-Green works in this lab</w:t>
      </w:r>
      <w:bookmarkEnd w:id="2005"/>
    </w:p>
    <w:p>
      <w:pPr>
        <w:keepNext/>
        <w:spacing w:before="120" w:after="40" w:line="276" w:lineRule="auto"/>
        <w:jc w:val="center"/>
      </w:pPr>
      <w:r>
        <w:drawing>
          <wp:inline distT="0" distB="0" distL="0" distR="0">
            <wp:extent cx="5943600" cy="2139428"/>
            <wp:effectExtent l="0" t="0" r="0" b="0"/>
            <wp:docPr id="5003" name="Figure 3" descr="Before and after the switch: only the Service selector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ure 3"/>
                    <pic:cNvPicPr/>
                  </pic:nvPicPr>
                  <pic:blipFill>
                    <a:blip r:embed="rIdK3"/>
                    <a:stretch>
                      <a:fillRect/>
                    </a:stretch>
                  </pic:blipFill>
                  <pic:spPr>
                    <a:xfrm>
                      <a:off x="0" y="0"/>
                      <a:ext cx="5943600" cy="2139428"/>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3: Before and after the switch: only the Service selector changes</w:t>
      </w:r>
    </w:p>
    <w:p>
      <w:pPr>
        <w:numPr>
          <w:ilvl w:val="0"/>
          <w:numId w:val="901"/>
        </w:numPr>
        <w:spacing w:before="0" w:after="60" w:line="276" w:lineRule="auto"/>
        <w:ind w:left="720" w:hanging="360"/>
      </w:pPr>
      <w:r>
        <w:rPr>
          <w:rFonts w:asciiTheme="minorHAnsi" w:hAnsiTheme="minorHAnsi" w:cstheme="minorHAnsi"/>
          <w:color w:val="1F2D3D"/>
          <w:sz w:val="22"/>
          <w:szCs w:val="22"/>
        </w:rPr>
        <w:t xml:space="preserve">Blue (the current version) is live and serving every user.</w:t>
      </w:r>
    </w:p>
    <w:p>
      <w:pPr>
        <w:numPr>
          <w:ilvl w:val="0"/>
          <w:numId w:val="901"/>
        </w:numPr>
        <w:spacing w:before="0" w:after="60" w:line="276" w:lineRule="auto"/>
        <w:ind w:left="720" w:hanging="360"/>
      </w:pPr>
      <w:r>
        <w:rPr>
          <w:rFonts w:asciiTheme="minorHAnsi" w:hAnsiTheme="minorHAnsi" w:cstheme="minorHAnsi"/>
          <w:color w:val="1F2D3D"/>
          <w:sz w:val="22"/>
          <w:szCs w:val="22"/>
        </w:rPr>
        <w:t xml:space="preserve">Green (the new version) is started alongside it. It is fully running, but receives no traffic yet.</w:t>
      </w:r>
    </w:p>
    <w:p>
      <w:pPr>
        <w:numPr>
          <w:ilvl w:val="0"/>
          <w:numId w:val="901"/>
        </w:numPr>
        <w:spacing w:before="0" w:after="60" w:line="276" w:lineRule="auto"/>
        <w:ind w:left="720" w:hanging="360"/>
      </w:pPr>
      <w:r>
        <w:rPr>
          <w:rFonts w:asciiTheme="minorHAnsi" w:hAnsiTheme="minorHAnsi" w:cstheme="minorHAnsi"/>
          <w:color w:val="1F2D3D"/>
          <w:sz w:val="22"/>
          <w:szCs w:val="22"/>
        </w:rPr>
        <w:t xml:space="preserve">You test Green, then change </w:t>
      </w:r>
      <w:r>
        <w:rPr>
          <w:rFonts w:asciiTheme="minorHAnsi" w:hAnsiTheme="minorHAnsi" w:cstheme="minorHAnsi"/>
          <w:b/>
          <w:bCs/>
          <w:color w:val="0F2233"/>
          <w:sz w:val="22"/>
          <w:szCs w:val="22"/>
        </w:rPr>
        <w:t xml:space="preserve">one word</w:t>
      </w:r>
      <w:r>
        <w:rPr>
          <w:rFonts w:asciiTheme="minorHAnsi" w:hAnsiTheme="minorHAnsi" w:cstheme="minorHAnsi"/>
          <w:color w:val="1F2D3D"/>
          <w:sz w:val="22"/>
          <w:szCs w:val="22"/>
        </w:rPr>
        <w:t xml:space="preserve"> in the Service selector: </w:t>
      </w:r>
      <w:r>
        <w:rPr>
          <w:rFonts w:ascii="Consolas" w:hAnsi="Consolas" w:cs="Consolas"/>
          <w:color w:val="A33B00"/>
          <w:sz w:val="20"/>
          <w:szCs w:val="20"/>
          <w:shd w:val="clear" w:color="auto" w:fill="F3F6F8"/>
        </w:rPr>
        <w:t xml:space="preserve">blue</w:t>
      </w:r>
      <w:r>
        <w:rPr>
          <w:rFonts w:asciiTheme="minorHAnsi" w:hAnsiTheme="minorHAnsi" w:cstheme="minorHAnsi"/>
          <w:color w:val="1F2D3D"/>
          <w:sz w:val="22"/>
          <w:szCs w:val="22"/>
        </w:rPr>
        <w:t xml:space="preserve"> → </w:t>
      </w:r>
      <w:r>
        <w:rPr>
          <w:rFonts w:ascii="Consolas" w:hAnsi="Consolas" w:cs="Consolas"/>
          <w:color w:val="A33B00"/>
          <w:sz w:val="20"/>
          <w:szCs w:val="20"/>
          <w:shd w:val="clear" w:color="auto" w:fill="F3F6F8"/>
        </w:rPr>
        <w:t xml:space="preserve">green</w:t>
      </w:r>
      <w:r>
        <w:rPr>
          <w:rFonts w:asciiTheme="minorHAnsi" w:hAnsiTheme="minorHAnsi" w:cstheme="minorHAnsi"/>
          <w:color w:val="1F2D3D"/>
          <w:sz w:val="22"/>
          <w:szCs w:val="22"/>
        </w:rPr>
        <w:t xml:space="preserve">.</w:t>
      </w:r>
    </w:p>
    <w:p>
      <w:pPr>
        <w:numPr>
          <w:ilvl w:val="0"/>
          <w:numId w:val="901"/>
        </w:numPr>
        <w:spacing w:before="0" w:after="60" w:line="276" w:lineRule="auto"/>
        <w:ind w:left="720" w:hanging="360"/>
      </w:pPr>
      <w:r>
        <w:rPr>
          <w:rFonts w:asciiTheme="minorHAnsi" w:hAnsiTheme="minorHAnsi" w:cstheme="minorHAnsi"/>
          <w:color w:val="1F2D3D"/>
          <w:sz w:val="22"/>
          <w:szCs w:val="22"/>
        </w:rPr>
        <w:t xml:space="preserve">All new requests now go to Green. Blue keeps running as a standby, so rolling back is the same one-word change in reverse.</w:t>
      </w: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Real-world example</w:t>
            </w:r>
          </w:p>
          <w:p>
            <w:pPr>
              <w:spacing w:before="0" w:after="40" w:line="264" w:lineRule="auto"/>
            </w:pPr>
            <w:r>
              <w:rPr>
                <w:rFonts w:asciiTheme="minorHAnsi" w:hAnsiTheme="minorHAnsi" w:cstheme="minorHAnsi"/>
                <w:color w:val="1F2D3D"/>
                <w:sz w:val="21"/>
                <w:szCs w:val="21"/>
              </w:rPr>
              <w:t xml:space="preserve">A bank is releasing a new version of its mobile-banking API on Saturday night. The new version runs next to the old one all evening while testers check it. At midnight, one change moves every customer to the new version. If a problem appears on Sunday morning, the old version is still running and customers are back on it within seconds.</w:t>
            </w:r>
          </w:p>
        </w:tc>
      </w:tr>
    </w:tbl>
    <w:p>
      <w:pPr>
        <w:spacing w:before="0" w:after="4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06" w:name="_TocB2006"/>
      <w:r>
        <w:rPr>
          <w:rFonts w:asciiTheme="minorHAnsi" w:hAnsiTheme="minorHAnsi" w:cstheme="minorHAnsi"/>
          <w:i w:val="0"/>
          <w:iCs w:val="0"/>
          <w:color w:val="1F497D"/>
          <w:sz w:val="26"/>
          <w:szCs w:val="26"/>
        </w:rPr>
        <w:t xml:space="preserve">Before you start</w:t>
      </w:r>
      <w:bookmarkEnd w:id="2006"/>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2000"/>
        <w:gridCol w:w="2700"/>
        <w:gridCol w:w="5060"/>
      </w:tblGrid>
      <w:tr>
        <w:trPr>
          <w:tblHeader/>
          <w:cantSplit/>
        </w:trPr>
        <w:tc>
          <w:tcPr>
            <w:tcW w:w="2000" w:type="dxa"/>
            <w:shd w:val="clear" w:color="auto" w:fill="0F2233"/>
          </w:tcPr>
          <w:p>
            <w:pPr>
              <w:spacing w:before="0" w:after="0" w:line="264" w:lineRule="auto"/>
            </w:pPr>
            <w:r>
              <w:rPr>
                <w:rFonts w:asciiTheme="minorHAnsi" w:hAnsiTheme="minorHAnsi" w:cstheme="minorHAnsi"/>
                <w:b/>
                <w:bCs/>
                <w:color w:val="FFFFFF"/>
                <w:sz w:val="20"/>
                <w:szCs w:val="20"/>
              </w:rPr>
              <w:t xml:space="preserve">Item</w:t>
            </w:r>
          </w:p>
        </w:tc>
        <w:tc>
          <w:tcPr>
            <w:tcW w:w="2700" w:type="dxa"/>
            <w:shd w:val="clear" w:color="auto" w:fill="0F2233"/>
          </w:tcPr>
          <w:p>
            <w:pPr>
              <w:spacing w:before="0" w:after="0" w:line="264" w:lineRule="auto"/>
            </w:pPr>
            <w:r>
              <w:rPr>
                <w:rFonts w:asciiTheme="minorHAnsi" w:hAnsiTheme="minorHAnsi" w:cstheme="minorHAnsi"/>
                <w:b/>
                <w:bCs/>
                <w:color w:val="FFFFFF"/>
                <w:sz w:val="20"/>
                <w:szCs w:val="20"/>
              </w:rPr>
              <w:t xml:space="preserve">Value used in this lab</w:t>
            </w:r>
          </w:p>
        </w:tc>
        <w:tc>
          <w:tcPr>
            <w:tcW w:w="5060" w:type="dxa"/>
            <w:shd w:val="clear" w:color="auto" w:fill="0F2233"/>
          </w:tcPr>
          <w:p>
            <w:pPr>
              <w:spacing w:before="0" w:after="0" w:line="264" w:lineRule="auto"/>
            </w:pPr>
            <w:r>
              <w:rPr>
                <w:rFonts w:asciiTheme="minorHAnsi" w:hAnsiTheme="minorHAnsi" w:cstheme="minorHAnsi"/>
                <w:b/>
                <w:bCs/>
                <w:color w:val="FFFFFF"/>
                <w:sz w:val="20"/>
                <w:szCs w:val="20"/>
              </w:rPr>
              <w:t xml:space="preserve">Change it if…</w:t>
            </w:r>
          </w:p>
        </w:tc>
      </w:tr>
      <w:tr>
        <w:trPr>
          <w:cantSplit/>
        </w:trPr>
        <w:tc>
          <w:tcPr>
            <w:tcW w:w="2000" w:type="dxa"/>
            <w:shd w:val="clear" w:color="auto" w:fill="F3F6F8"/>
          </w:tcPr>
          <w:p>
            <w:pPr>
              <w:spacing w:before="0" w:after="0" w:line="264" w:lineRule="auto"/>
            </w:pPr>
            <w:r>
              <w:rPr>
                <w:rFonts w:asciiTheme="minorHAnsi" w:hAnsiTheme="minorHAnsi" w:cstheme="minorHAnsi"/>
                <w:b/>
                <w:bCs/>
                <w:color w:val="0F2233"/>
                <w:sz w:val="20"/>
                <w:szCs w:val="20"/>
              </w:rPr>
              <w:t xml:space="preserve">Node IP address</w:t>
            </w:r>
          </w:p>
        </w:tc>
        <w:tc>
          <w:tcPr>
            <w:tcW w:w="2700" w:type="dxa"/>
            <w:shd w:val="clear" w:color="auto" w:fill="F3F6F8"/>
          </w:tcPr>
          <w:p>
            <w:pPr>
              <w:spacing w:before="0" w:after="0" w:line="264" w:lineRule="auto"/>
            </w:pPr>
            <w:r>
              <w:rPr>
                <w:rFonts w:asciiTheme="minorHAnsi" w:hAnsiTheme="minorHAnsi" w:cstheme="minorHAnsi"/>
                <w:color w:val="1F2D3D"/>
                <w:sz w:val="20"/>
                <w:szCs w:val="20"/>
              </w:rPr>
              <w:t xml:space="preserve">192.168.88.128</w:t>
            </w:r>
          </w:p>
        </w:tc>
        <w:tc>
          <w:tcPr>
            <w:tcW w:w="5060" w:type="dxa"/>
            <w:shd w:val="clear" w:color="auto" w:fill="F3F6F8"/>
          </w:tcPr>
          <w:p>
            <w:pPr>
              <w:spacing w:before="0" w:after="0" w:line="264" w:lineRule="auto"/>
            </w:pPr>
            <w:r>
              <w:rPr>
                <w:rFonts w:asciiTheme="minorHAnsi" w:hAnsiTheme="minorHAnsi" w:cstheme="minorHAnsi"/>
                <w:color w:val="1F2D3D"/>
                <w:sz w:val="20"/>
                <w:szCs w:val="20"/>
              </w:rPr>
              <w:t xml:space="preserve">Your node has a different IP. Find it with </w:t>
            </w:r>
            <w:r>
              <w:rPr>
                <w:rFonts w:ascii="Consolas" w:hAnsi="Consolas" w:cs="Consolas"/>
                <w:color w:val="A33B00"/>
                <w:sz w:val="18"/>
                <w:szCs w:val="18"/>
                <w:shd w:val="clear" w:color="auto" w:fill="F3F6F8"/>
              </w:rPr>
              <w:t xml:space="preserve">kubectl get nodes -o wide</w:t>
            </w:r>
            <w:r>
              <w:rPr>
                <w:rFonts w:asciiTheme="minorHAnsi" w:hAnsiTheme="minorHAnsi" w:cstheme="minorHAnsi"/>
                <w:color w:val="1F2D3D"/>
                <w:sz w:val="20"/>
                <w:szCs w:val="20"/>
              </w:rPr>
              <w:t xml:space="preserve"> (INTERNAL-IP column).</w:t>
            </w:r>
          </w:p>
        </w:tc>
      </w:tr>
      <w:tr>
        <w:trPr>
          <w:cantSplit/>
        </w:trPr>
        <w:tc>
          <w:tcPr>
            <w:tcW w:w="2000" w:type="dxa"/>
            <w:shd w:val="clear" w:color="auto" w:fill="FFFFFF"/>
          </w:tcPr>
          <w:p>
            <w:pPr>
              <w:spacing w:before="0" w:after="0" w:line="264" w:lineRule="auto"/>
            </w:pPr>
            <w:r>
              <w:rPr>
                <w:rFonts w:asciiTheme="minorHAnsi" w:hAnsiTheme="minorHAnsi" w:cstheme="minorHAnsi"/>
                <w:b/>
                <w:bCs/>
                <w:color w:val="0F2233"/>
                <w:sz w:val="20"/>
                <w:szCs w:val="20"/>
              </w:rPr>
              <w:t xml:space="preserve">NodePort</w:t>
            </w:r>
          </w:p>
        </w:tc>
        <w:tc>
          <w:tcPr>
            <w:tcW w:w="2700" w:type="dxa"/>
            <w:shd w:val="clear" w:color="auto" w:fill="FFFFFF"/>
          </w:tcPr>
          <w:p>
            <w:pPr>
              <w:spacing w:before="0" w:after="0" w:line="264" w:lineRule="auto"/>
            </w:pPr>
            <w:r>
              <w:rPr>
                <w:rFonts w:asciiTheme="minorHAnsi" w:hAnsiTheme="minorHAnsi" w:cstheme="minorHAnsi"/>
                <w:color w:val="1F2D3D"/>
                <w:sz w:val="20"/>
                <w:szCs w:val="20"/>
              </w:rPr>
              <w:t xml:space="preserve">30080</w:t>
            </w:r>
          </w:p>
        </w:tc>
        <w:tc>
          <w:tcPr>
            <w:tcW w:w="5060" w:type="dxa"/>
            <w:shd w:val="clear" w:color="auto" w:fill="FFFFFF"/>
          </w:tcPr>
          <w:p>
            <w:pPr>
              <w:spacing w:before="0" w:after="0" w:line="264" w:lineRule="auto"/>
            </w:pPr>
            <w:r>
              <w:rPr>
                <w:rFonts w:asciiTheme="minorHAnsi" w:hAnsiTheme="minorHAnsi" w:cstheme="minorHAnsi"/>
                <w:color w:val="1F2D3D"/>
                <w:sz w:val="20"/>
                <w:szCs w:val="20"/>
              </w:rPr>
              <w:t xml:space="preserve">Port 30080 is already used. Any free port from 30000–32767 works.</w:t>
            </w:r>
          </w:p>
        </w:tc>
      </w:tr>
      <w:tr>
        <w:trPr>
          <w:cantSplit/>
        </w:trPr>
        <w:tc>
          <w:tcPr>
            <w:tcW w:w="2000" w:type="dxa"/>
            <w:shd w:val="clear" w:color="auto" w:fill="F3F6F8"/>
          </w:tcPr>
          <w:p>
            <w:pPr>
              <w:spacing w:before="0" w:after="0" w:line="264" w:lineRule="auto"/>
            </w:pPr>
            <w:r>
              <w:rPr>
                <w:rFonts w:asciiTheme="minorHAnsi" w:hAnsiTheme="minorHAnsi" w:cstheme="minorHAnsi"/>
                <w:b/>
                <w:bCs/>
                <w:color w:val="0F2233"/>
                <w:sz w:val="20"/>
                <w:szCs w:val="20"/>
              </w:rPr>
              <w:t xml:space="preserve">Namespace</w:t>
            </w:r>
          </w:p>
        </w:tc>
        <w:tc>
          <w:tcPr>
            <w:tcW w:w="2700" w:type="dxa"/>
            <w:shd w:val="clear" w:color="auto" w:fill="F3F6F8"/>
          </w:tcPr>
          <w:p>
            <w:pPr>
              <w:spacing w:before="0" w:after="0" w:line="264" w:lineRule="auto"/>
            </w:pPr>
            <w:r>
              <w:rPr>
                <w:rFonts w:asciiTheme="minorHAnsi" w:hAnsiTheme="minorHAnsi" w:cstheme="minorHAnsi"/>
                <w:color w:val="1F2D3D"/>
                <w:sz w:val="20"/>
                <w:szCs w:val="20"/>
              </w:rPr>
              <w:t xml:space="preserve">default</w:t>
            </w:r>
          </w:p>
        </w:tc>
        <w:tc>
          <w:tcPr>
            <w:tcW w:w="5060" w:type="dxa"/>
            <w:shd w:val="clear" w:color="auto" w:fill="F3F6F8"/>
          </w:tcPr>
          <w:p>
            <w:pPr>
              <w:spacing w:before="0" w:after="0" w:line="264" w:lineRule="auto"/>
            </w:pPr>
            <w:r>
              <w:rPr>
                <w:rFonts w:asciiTheme="minorHAnsi" w:hAnsiTheme="minorHAnsi" w:cstheme="minorHAnsi"/>
                <w:color w:val="1F2D3D"/>
                <w:sz w:val="20"/>
                <w:szCs w:val="20"/>
              </w:rPr>
              <w:t xml:space="preserve">You use your own namespace. Add </w:t>
            </w:r>
            <w:r>
              <w:rPr>
                <w:rFonts w:ascii="Consolas" w:hAnsi="Consolas" w:cs="Consolas"/>
                <w:color w:val="A33B00"/>
                <w:sz w:val="18"/>
                <w:szCs w:val="18"/>
                <w:shd w:val="clear" w:color="auto" w:fill="F3F6F8"/>
              </w:rPr>
              <w:t xml:space="preserve">-n &lt;name&gt;</w:t>
            </w:r>
            <w:r>
              <w:rPr>
                <w:rFonts w:asciiTheme="minorHAnsi" w:hAnsiTheme="minorHAnsi" w:cstheme="minorHAnsi"/>
                <w:color w:val="1F2D3D"/>
                <w:sz w:val="20"/>
                <w:szCs w:val="20"/>
              </w:rPr>
              <w:t xml:space="preserve"> to every command.</w:t>
            </w:r>
          </w:p>
        </w:tc>
      </w:tr>
      <w:tr>
        <w:trPr>
          <w:cantSplit/>
        </w:trPr>
        <w:tc>
          <w:tcPr>
            <w:tcW w:w="2000" w:type="dxa"/>
            <w:shd w:val="clear" w:color="auto" w:fill="FFFFFF"/>
          </w:tcPr>
          <w:p>
            <w:pPr>
              <w:spacing w:before="0" w:after="0" w:line="264" w:lineRule="auto"/>
            </w:pPr>
            <w:r>
              <w:rPr>
                <w:rFonts w:asciiTheme="minorHAnsi" w:hAnsiTheme="minorHAnsi" w:cstheme="minorHAnsi"/>
                <w:b/>
                <w:bCs/>
                <w:color w:val="0F2233"/>
                <w:sz w:val="20"/>
                <w:szCs w:val="20"/>
              </w:rPr>
              <w:t xml:space="preserve">Editor</w:t>
            </w:r>
          </w:p>
        </w:tc>
        <w:tc>
          <w:tcPr>
            <w:tcW w:w="2700" w:type="dxa"/>
            <w:shd w:val="clear" w:color="auto" w:fill="FFFFFF"/>
          </w:tcPr>
          <w:p>
            <w:pPr>
              <w:spacing w:before="0" w:after="0" w:line="264" w:lineRule="auto"/>
            </w:pPr>
            <w:r>
              <w:rPr>
                <w:rFonts w:asciiTheme="minorHAnsi" w:hAnsiTheme="minorHAnsi" w:cstheme="minorHAnsi"/>
                <w:color w:val="1F2D3D"/>
                <w:sz w:val="20"/>
                <w:szCs w:val="20"/>
              </w:rPr>
              <w:t xml:space="preserve">nano</w:t>
            </w:r>
          </w:p>
        </w:tc>
        <w:tc>
          <w:tcPr>
            <w:tcW w:w="5060" w:type="dxa"/>
            <w:shd w:val="clear" w:color="auto" w:fill="FFFFFF"/>
          </w:tcPr>
          <w:p>
            <w:pPr>
              <w:spacing w:before="0" w:after="0" w:line="264" w:lineRule="auto"/>
            </w:pPr>
            <w:r>
              <w:rPr>
                <w:rFonts w:asciiTheme="minorHAnsi" w:hAnsiTheme="minorHAnsi" w:cstheme="minorHAnsi"/>
                <w:color w:val="1F2D3D"/>
                <w:sz w:val="20"/>
                <w:szCs w:val="20"/>
              </w:rPr>
              <w:t xml:space="preserve">You prefer vi or another editor.</w:t>
            </w:r>
          </w:p>
        </w:tc>
      </w:tr>
    </w:tbl>
    <w:p>
      <w:pPr>
        <w:spacing w:before="0" w:after="60" w:line="276" w:lineRule="auto"/>
      </w:pPr>
    </w:p>
    <w:p>
      <w:pPr>
        <w:keepNext/>
        <w:spacing w:before="120" w:after="60" w:line="276" w:lineRule="auto"/>
      </w:pPr>
      <w:r>
        <w:rPr>
          <w:rFonts w:asciiTheme="minorHAnsi" w:hAnsiTheme="minorHAnsi" w:cstheme="minorHAnsi"/>
          <w:b/>
          <w:bCs/>
          <w:color w:val="0B7D70"/>
          <w:sz w:val="21"/>
          <w:szCs w:val="21"/>
        </w:rPr>
        <w:t xml:space="preserve">Files you will create</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2500"/>
        <w:gridCol w:w="2700"/>
        <w:gridCol w:w="4560"/>
      </w:tblGrid>
      <w:tr>
        <w:trPr>
          <w:tblHeader/>
          <w:cantSplit/>
        </w:trPr>
        <w:tc>
          <w:tcPr>
            <w:tcW w:w="2500" w:type="dxa"/>
            <w:shd w:val="clear" w:color="auto" w:fill="0F2233"/>
          </w:tcPr>
          <w:p>
            <w:pPr>
              <w:spacing w:before="0" w:after="0" w:line="264" w:lineRule="auto"/>
            </w:pPr>
            <w:r>
              <w:rPr>
                <w:rFonts w:asciiTheme="minorHAnsi" w:hAnsiTheme="minorHAnsi" w:cstheme="minorHAnsi"/>
                <w:b/>
                <w:bCs/>
                <w:color w:val="FFFFFF"/>
                <w:sz w:val="20"/>
                <w:szCs w:val="20"/>
              </w:rPr>
              <w:t xml:space="preserve">File</w:t>
            </w:r>
          </w:p>
        </w:tc>
        <w:tc>
          <w:tcPr>
            <w:tcW w:w="2700" w:type="dxa"/>
            <w:shd w:val="clear" w:color="auto" w:fill="0F2233"/>
          </w:tcPr>
          <w:p>
            <w:pPr>
              <w:spacing w:before="0" w:after="0" w:line="264" w:lineRule="auto"/>
            </w:pPr>
            <w:r>
              <w:rPr>
                <w:rFonts w:asciiTheme="minorHAnsi" w:hAnsiTheme="minorHAnsi" w:cstheme="minorHAnsi"/>
                <w:b/>
                <w:bCs/>
                <w:color w:val="FFFFFF"/>
                <w:sz w:val="20"/>
                <w:szCs w:val="20"/>
              </w:rPr>
              <w:t xml:space="preserve">Creates</w:t>
            </w:r>
          </w:p>
        </w:tc>
        <w:tc>
          <w:tcPr>
            <w:tcW w:w="4560" w:type="dxa"/>
            <w:shd w:val="clear" w:color="auto" w:fill="0F2233"/>
          </w:tcPr>
          <w:p>
            <w:pPr>
              <w:spacing w:before="0" w:after="0" w:line="264" w:lineRule="auto"/>
            </w:pPr>
            <w:r>
              <w:rPr>
                <w:rFonts w:asciiTheme="minorHAnsi" w:hAnsiTheme="minorHAnsi" w:cstheme="minorHAnsi"/>
                <w:b/>
                <w:bCs/>
                <w:color w:val="FFFFFF"/>
                <w:sz w:val="20"/>
                <w:szCs w:val="20"/>
              </w:rPr>
              <w:t xml:space="preserve">Purpose</w:t>
            </w:r>
          </w:p>
        </w:tc>
      </w:tr>
      <w:tr>
        <w:trPr>
          <w:cantSplit/>
        </w:trPr>
        <w:tc>
          <w:tcPr>
            <w:tcW w:w="2500" w:type="dxa"/>
            <w:shd w:val="clear" w:color="auto" w:fill="F3F6F8"/>
          </w:tcPr>
          <w:p>
            <w:pPr>
              <w:spacing w:before="0" w:after="0" w:line="264" w:lineRule="auto"/>
            </w:pPr>
            <w:r>
              <w:rPr>
                <w:rFonts w:ascii="Consolas" w:hAnsi="Consolas" w:cs="Consolas"/>
                <w:color w:val="0F2233"/>
                <w:sz w:val="20"/>
                <w:szCs w:val="20"/>
              </w:rPr>
              <w:t xml:space="preserve">Deploy-blue.yaml</w:t>
            </w:r>
          </w:p>
        </w:tc>
        <w:tc>
          <w:tcPr>
            <w:tcW w:w="2700" w:type="dxa"/>
            <w:shd w:val="clear" w:color="auto" w:fill="F3F6F8"/>
          </w:tcPr>
          <w:p>
            <w:pPr>
              <w:spacing w:before="0" w:after="0" w:line="264" w:lineRule="auto"/>
            </w:pPr>
            <w:r>
              <w:rPr>
                <w:rFonts w:asciiTheme="minorHAnsi" w:hAnsiTheme="minorHAnsi" w:cstheme="minorHAnsi"/>
                <w:color w:val="1F2D3D"/>
                <w:sz w:val="20"/>
                <w:szCs w:val="20"/>
              </w:rPr>
              <w:t xml:space="preserve">Deployment app-blue</w:t>
            </w:r>
          </w:p>
        </w:tc>
        <w:tc>
          <w:tcPr>
            <w:tcW w:w="4560" w:type="dxa"/>
            <w:shd w:val="clear" w:color="auto" w:fill="F3F6F8"/>
          </w:tcPr>
          <w:p>
            <w:pPr>
              <w:spacing w:before="0" w:after="0" w:line="264" w:lineRule="auto"/>
            </w:pPr>
            <w:r>
              <w:rPr>
                <w:rFonts w:asciiTheme="minorHAnsi" w:hAnsiTheme="minorHAnsi" w:cstheme="minorHAnsi"/>
                <w:color w:val="1F2D3D"/>
                <w:sz w:val="20"/>
                <w:szCs w:val="20"/>
              </w:rPr>
              <w:t xml:space="preserve">The current version: nginx:1.21, label version=blue</w:t>
            </w:r>
          </w:p>
        </w:tc>
      </w:tr>
      <w:tr>
        <w:trPr>
          <w:cantSplit/>
        </w:trPr>
        <w:tc>
          <w:tcPr>
            <w:tcW w:w="2500" w:type="dxa"/>
            <w:shd w:val="clear" w:color="auto" w:fill="FFFFFF"/>
          </w:tcPr>
          <w:p>
            <w:pPr>
              <w:spacing w:before="0" w:after="0" w:line="264" w:lineRule="auto"/>
            </w:pPr>
            <w:r>
              <w:rPr>
                <w:rFonts w:ascii="Consolas" w:hAnsi="Consolas" w:cs="Consolas"/>
                <w:color w:val="0F2233"/>
                <w:sz w:val="20"/>
                <w:szCs w:val="20"/>
              </w:rPr>
              <w:t xml:space="preserve">Deploy-green.yaml</w:t>
            </w:r>
          </w:p>
        </w:tc>
        <w:tc>
          <w:tcPr>
            <w:tcW w:w="2700" w:type="dxa"/>
            <w:shd w:val="clear" w:color="auto" w:fill="FFFFFF"/>
          </w:tcPr>
          <w:p>
            <w:pPr>
              <w:spacing w:before="0" w:after="0" w:line="264" w:lineRule="auto"/>
            </w:pPr>
            <w:r>
              <w:rPr>
                <w:rFonts w:asciiTheme="minorHAnsi" w:hAnsiTheme="minorHAnsi" w:cstheme="minorHAnsi"/>
                <w:color w:val="1F2D3D"/>
                <w:sz w:val="20"/>
                <w:szCs w:val="20"/>
              </w:rPr>
              <w:t xml:space="preserve">Deployment app-green</w:t>
            </w:r>
          </w:p>
        </w:tc>
        <w:tc>
          <w:tcPr>
            <w:tcW w:w="4560" w:type="dxa"/>
            <w:shd w:val="clear" w:color="auto" w:fill="FFFFFF"/>
          </w:tcPr>
          <w:p>
            <w:pPr>
              <w:spacing w:before="0" w:after="0" w:line="264" w:lineRule="auto"/>
            </w:pPr>
            <w:r>
              <w:rPr>
                <w:rFonts w:asciiTheme="minorHAnsi" w:hAnsiTheme="minorHAnsi" w:cstheme="minorHAnsi"/>
                <w:color w:val="1F2D3D"/>
                <w:sz w:val="20"/>
                <w:szCs w:val="20"/>
              </w:rPr>
              <w:t xml:space="preserve">The new version: nginx:1.22, label version=green</w:t>
            </w:r>
          </w:p>
        </w:tc>
      </w:tr>
      <w:tr>
        <w:trPr>
          <w:cantSplit/>
        </w:trPr>
        <w:tc>
          <w:tcPr>
            <w:tcW w:w="2500" w:type="dxa"/>
            <w:shd w:val="clear" w:color="auto" w:fill="F3F6F8"/>
          </w:tcPr>
          <w:p>
            <w:pPr>
              <w:spacing w:before="0" w:after="0" w:line="264" w:lineRule="auto"/>
            </w:pPr>
            <w:r>
              <w:rPr>
                <w:rFonts w:ascii="Consolas" w:hAnsi="Consolas" w:cs="Consolas"/>
                <w:color w:val="0F2233"/>
                <w:sz w:val="20"/>
                <w:szCs w:val="20"/>
              </w:rPr>
              <w:t xml:space="preserve">serviceblue.yaml</w:t>
            </w:r>
          </w:p>
        </w:tc>
        <w:tc>
          <w:tcPr>
            <w:tcW w:w="2700" w:type="dxa"/>
            <w:shd w:val="clear" w:color="auto" w:fill="F3F6F8"/>
          </w:tcPr>
          <w:p>
            <w:pPr>
              <w:spacing w:before="0" w:after="0" w:line="264" w:lineRule="auto"/>
            </w:pPr>
            <w:r>
              <w:rPr>
                <w:rFonts w:asciiTheme="minorHAnsi" w:hAnsiTheme="minorHAnsi" w:cstheme="minorHAnsi"/>
                <w:color w:val="1F2D3D"/>
                <w:sz w:val="20"/>
                <w:szCs w:val="20"/>
              </w:rPr>
              <w:t xml:space="preserve">Service app-service</w:t>
            </w:r>
          </w:p>
        </w:tc>
        <w:tc>
          <w:tcPr>
            <w:tcW w:w="4560" w:type="dxa"/>
            <w:shd w:val="clear" w:color="auto" w:fill="F3F6F8"/>
          </w:tcPr>
          <w:p>
            <w:pPr>
              <w:spacing w:before="0" w:after="0" w:line="264" w:lineRule="auto"/>
            </w:pPr>
            <w:r>
              <w:rPr>
                <w:rFonts w:asciiTheme="minorHAnsi" w:hAnsiTheme="minorHAnsi" w:cstheme="minorHAnsi"/>
                <w:color w:val="1F2D3D"/>
                <w:sz w:val="20"/>
                <w:szCs w:val="20"/>
              </w:rPr>
              <w:t xml:space="preserve">One stable address; its selector decides which colour is live</w:t>
            </w:r>
          </w:p>
        </w:tc>
      </w:tr>
    </w:tbl>
    <w:p>
      <w:pPr>
        <w:spacing w:before="0" w:after="60" w:line="276" w:lineRule="auto"/>
      </w:pPr>
    </w:p>
    <w:tbl>
      <w:tblPr>
        <w:tblW w:w="9760" w:type="dxa"/>
        <w:tblBorders>
          <w:top w:val="single" w:sz="6" w:space="0" w:color="5B6B7B"/>
          <w:left w:val="single" w:sz="6" w:space="0" w:color="5B6B7B"/>
          <w:bottom w:val="single" w:sz="6" w:space="0" w:color="5B6B7B"/>
          <w:right w:val="single" w:sz="6" w:space="0" w:color="5B6B7B"/>
        </w:tblBorders>
        <w:tblLayout w:type="fixed"/>
        <w:tblCellMar>
          <w:top w:w="100" w:type="dxa"/>
          <w:left w:w="160" w:type="dxa"/>
          <w:bottom w:w="80" w:type="dxa"/>
          <w:right w:w="160" w:type="dxa"/>
        </w:tblCellMar>
      </w:tblPr>
      <w:tblGrid>
        <w:gridCol w:w="9760"/>
      </w:tblGrid>
      <w:tr>
        <w:trPr>
          <w:cantSplit/>
        </w:trPr>
        <w:tc>
          <w:tcPr>
            <w:tcW w:w="9760" w:type="dxa"/>
            <w:shd w:val="clear" w:color="auto" w:fill="F3F6F8"/>
          </w:tcPr>
          <w:p>
            <w:pPr>
              <w:spacing w:before="0" w:after="40"/>
            </w:pPr>
            <w:r>
              <w:rPr>
                <w:rFonts w:asciiTheme="minorHAnsi" w:hAnsiTheme="minorHAnsi" w:cstheme="minorHAnsi"/>
                <w:b/>
                <w:bCs/>
                <w:color w:val="0F2233"/>
                <w:sz w:val="21"/>
                <w:szCs w:val="21"/>
              </w:rPr>
              <w:t xml:space="preserve">Note</w:t>
            </w:r>
          </w:p>
          <w:p>
            <w:pPr>
              <w:spacing w:before="0" w:after="40" w:line="264" w:lineRule="auto"/>
            </w:pPr>
            <w:r>
              <w:rPr>
                <w:rFonts w:asciiTheme="minorHAnsi" w:hAnsiTheme="minorHAnsi" w:cstheme="minorHAnsi"/>
                <w:color w:val="1F2D3D"/>
                <w:sz w:val="21"/>
                <w:szCs w:val="21"/>
              </w:rPr>
              <w:t xml:space="preserve">File names on Linux are </w:t>
            </w:r>
            <w:r>
              <w:rPr>
                <w:rFonts w:asciiTheme="minorHAnsi" w:hAnsiTheme="minorHAnsi" w:cstheme="minorHAnsi"/>
                <w:b/>
                <w:bCs/>
                <w:color w:val="0F2233"/>
                <w:sz w:val="21"/>
                <w:szCs w:val="21"/>
              </w:rPr>
              <w:t xml:space="preserve">case-sensitive</w:t>
            </w:r>
            <w:r>
              <w:rPr>
                <w:rFonts w:asciiTheme="minorHAnsi" w:hAnsiTheme="minorHAnsi" w:cstheme="minorHAnsi"/>
                <w:color w:val="1F2D3D"/>
                <w:sz w:val="21"/>
                <w:szCs w:val="21"/>
              </w:rPr>
              <w:t xml:space="preserve">: </w:t>
            </w:r>
            <w:r>
              <w:rPr>
                <w:rFonts w:ascii="Consolas" w:hAnsi="Consolas" w:cs="Consolas"/>
                <w:color w:val="A33B00"/>
                <w:sz w:val="19"/>
                <w:szCs w:val="19"/>
                <w:shd w:val="clear" w:color="auto" w:fill="F3F6F8"/>
              </w:rPr>
              <w:t xml:space="preserve">Deploy-blue.yaml</w:t>
            </w:r>
            <w:r>
              <w:rPr>
                <w:rFonts w:asciiTheme="minorHAnsi" w:hAnsiTheme="minorHAnsi" w:cstheme="minorHAnsi"/>
                <w:color w:val="1F2D3D"/>
                <w:sz w:val="21"/>
                <w:szCs w:val="21"/>
              </w:rPr>
              <w:t xml:space="preserve"> and </w:t>
            </w:r>
            <w:r>
              <w:rPr>
                <w:rFonts w:ascii="Consolas" w:hAnsi="Consolas" w:cs="Consolas"/>
                <w:color w:val="A33B00"/>
                <w:sz w:val="19"/>
                <w:szCs w:val="19"/>
                <w:shd w:val="clear" w:color="auto" w:fill="F3F6F8"/>
              </w:rPr>
              <w:t xml:space="preserve">deploy-blue.yaml</w:t>
            </w:r>
            <w:r>
              <w:rPr>
                <w:rFonts w:asciiTheme="minorHAnsi" w:hAnsiTheme="minorHAnsi" w:cstheme="minorHAnsi"/>
                <w:color w:val="1F2D3D"/>
                <w:sz w:val="21"/>
                <w:szCs w:val="21"/>
              </w:rPr>
              <w:t xml:space="preserve"> are different files. Type them exactly as shown.</w:t>
            </w:r>
          </w:p>
        </w:tc>
      </w:tr>
    </w:tbl>
    <w:p>
      <w:pPr>
        <w:spacing w:before="0" w:after="40" w:line="276" w:lineRule="auto"/>
      </w:pPr>
    </w:p>
    <w:p>
      <w:pPr>
        <w:keepNext/>
        <w:spacing w:before="120" w:after="60" w:line="276" w:lineRule="auto"/>
      </w:pPr>
      <w:r>
        <w:rPr>
          <w:rFonts w:asciiTheme="minorHAnsi" w:hAnsiTheme="minorHAnsi" w:cstheme="minorHAnsi"/>
          <w:b/>
          <w:bCs/>
          <w:color w:val="0B7D70"/>
          <w:sz w:val="21"/>
          <w:szCs w:val="21"/>
        </w:rPr>
        <w:t xml:space="preserve">Lab roadmap</w:t>
      </w:r>
    </w:p>
    <w:p>
      <w:pPr>
        <w:keepNext/>
        <w:spacing w:before="120" w:after="40" w:line="276" w:lineRule="auto"/>
        <w:jc w:val="center"/>
      </w:pPr>
      <w:r>
        <w:drawing>
          <wp:inline distT="0" distB="0" distL="0" distR="0">
            <wp:extent cx="5943600" cy="1782857"/>
            <wp:effectExtent l="0" t="0" r="0" b="0"/>
            <wp:docPr id="5004" name="Figure 4" descr="The 12 steps of the lab, grouped into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ure 4"/>
                    <pic:cNvPicPr/>
                  </pic:nvPicPr>
                  <pic:blipFill>
                    <a:blip r:embed="rIdK4"/>
                    <a:stretch>
                      <a:fillRect/>
                    </a:stretch>
                  </pic:blipFill>
                  <pic:spPr>
                    <a:xfrm>
                      <a:off x="0" y="0"/>
                      <a:ext cx="5943600" cy="1782857"/>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4: The 12 steps of the lab, grouped into phases</w:t>
      </w:r>
    </w:p>
    <w:p>
      <w:pPr>
        <w:pStyle w:val="Heading1"/>
        <w:pageBreakBefore/>
        <w:numPr>
          <w:ilvl w:val="0"/>
          <w:numId w:val="60"/>
        </w:numPr>
        <w:spacing w:before="240" w:after="160"/>
        <w:ind w:left="540" w:hanging="540"/>
        <w:rPr>
          <w:rFonts w:asciiTheme="minorHAnsi" w:hAnsiTheme="minorHAnsi" w:cstheme="minorHAnsi"/>
          <w:color w:val="E36C0A"/>
        </w:rPr>
      </w:pPr>
      <w:bookmarkStart w:id="2007" w:name="_TocB2007"/>
      <w:r>
        <w:rPr>
          <w:rFonts w:asciiTheme="minorHAnsi" w:hAnsiTheme="minorHAnsi" w:cstheme="minorHAnsi"/>
          <w:color w:val="E36C0A"/>
        </w:rPr>
        <w:t xml:space="preserve">Lab 1 – Blue-Green Deployment</w:t>
      </w:r>
      <w:bookmarkEnd w:id="2007"/>
    </w:p>
    <w:p>
      <w:pPr>
        <w:spacing w:before="0" w:after="120" w:line="276" w:lineRule="auto"/>
      </w:pPr>
      <w:r>
        <w:rPr>
          <w:rFonts w:asciiTheme="minorHAnsi" w:hAnsiTheme="minorHAnsi" w:cstheme="minorHAnsi"/>
          <w:color w:val="1F2D3D"/>
          <w:sz w:val="22"/>
          <w:szCs w:val="22"/>
        </w:rPr>
        <w:t xml:space="preserve">Each step below follows the same pattern: </w:t>
      </w:r>
      <w:r>
        <w:rPr>
          <w:rFonts w:asciiTheme="minorHAnsi" w:hAnsiTheme="minorHAnsi" w:cstheme="minorHAnsi"/>
          <w:b/>
          <w:bCs/>
          <w:color w:val="0F2233"/>
          <w:sz w:val="22"/>
          <w:szCs w:val="22"/>
        </w:rPr>
        <w:t xml:space="preserve">why</w:t>
      </w:r>
      <w:r>
        <w:rPr>
          <w:rFonts w:asciiTheme="minorHAnsi" w:hAnsiTheme="minorHAnsi" w:cstheme="minorHAnsi"/>
          <w:color w:val="1F2D3D"/>
          <w:sz w:val="22"/>
          <w:szCs w:val="22"/>
        </w:rPr>
        <w:t xml:space="preserve"> you are doing it, </w:t>
      </w:r>
      <w:r>
        <w:rPr>
          <w:rFonts w:asciiTheme="minorHAnsi" w:hAnsiTheme="minorHAnsi" w:cstheme="minorHAnsi"/>
          <w:b/>
          <w:bCs/>
          <w:color w:val="0F2233"/>
          <w:sz w:val="22"/>
          <w:szCs w:val="22"/>
        </w:rPr>
        <w:t xml:space="preserve">what to type</w:t>
      </w:r>
      <w:r>
        <w:rPr>
          <w:rFonts w:asciiTheme="minorHAnsi" w:hAnsiTheme="minorHAnsi" w:cstheme="minorHAnsi"/>
          <w:color w:val="1F2D3D"/>
          <w:sz w:val="22"/>
          <w:szCs w:val="22"/>
        </w:rPr>
        <w:t xml:space="preserve">, a </w:t>
      </w:r>
      <w:r>
        <w:rPr>
          <w:rFonts w:asciiTheme="minorHAnsi" w:hAnsiTheme="minorHAnsi" w:cstheme="minorHAnsi"/>
          <w:b/>
          <w:bCs/>
          <w:color w:val="0F2233"/>
          <w:sz w:val="22"/>
          <w:szCs w:val="22"/>
        </w:rPr>
        <w:t xml:space="preserve">screenshot</w:t>
      </w:r>
      <w:r>
        <w:rPr>
          <w:rFonts w:asciiTheme="minorHAnsi" w:hAnsiTheme="minorHAnsi" w:cstheme="minorHAnsi"/>
          <w:color w:val="1F2D3D"/>
          <w:sz w:val="22"/>
          <w:szCs w:val="22"/>
        </w:rPr>
        <w:t xml:space="preserve"> of the expected result with numbered highlights, a table explaining each highlight, and a </w:t>
      </w:r>
      <w:r>
        <w:rPr>
          <w:rFonts w:asciiTheme="minorHAnsi" w:hAnsiTheme="minorHAnsi" w:cstheme="minorHAnsi"/>
          <w:b/>
          <w:bCs/>
          <w:color w:val="0F2233"/>
          <w:sz w:val="22"/>
          <w:szCs w:val="22"/>
        </w:rPr>
        <w:t xml:space="preserve">checkpoint</w:t>
      </w:r>
      <w:r>
        <w:rPr>
          <w:rFonts w:asciiTheme="minorHAnsi" w:hAnsiTheme="minorHAnsi" w:cstheme="minorHAnsi"/>
          <w:color w:val="1F2D3D"/>
          <w:sz w:val="22"/>
          <w:szCs w:val="22"/>
        </w:rPr>
        <w:t xml:space="preserve"> that tells you when you can move on.</w:t>
      </w: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08" w:name="_TocB2008"/>
      <w:r>
        <w:rPr>
          <w:rFonts w:asciiTheme="minorHAnsi" w:hAnsiTheme="minorHAnsi" w:cstheme="minorHAnsi"/>
          <w:i w:val="0"/>
          <w:iCs w:val="0"/>
          <w:color w:val="1F497D"/>
          <w:sz w:val="26"/>
          <w:szCs w:val="26"/>
        </w:rPr>
        <w:t xml:space="preserve">Create the Blue Deployment</w:t>
      </w:r>
      <w:bookmarkEnd w:id="2008"/>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Blue is the version your users are on today. It runs nginx 1.21 and carries the label </w:t>
      </w:r>
      <w:r>
        <w:rPr>
          <w:rFonts w:ascii="Consolas" w:hAnsi="Consolas" w:cs="Consolas"/>
          <w:color w:val="A33B00"/>
          <w:sz w:val="20"/>
          <w:szCs w:val="20"/>
          <w:shd w:val="clear" w:color="auto" w:fill="F3F6F8"/>
        </w:rPr>
        <w:t xml:space="preserve">version=blue</w:t>
      </w:r>
      <w:r>
        <w:rPr>
          <w:rFonts w:asciiTheme="minorHAnsi" w:hAnsiTheme="minorHAnsi" w:cstheme="minorHAnsi"/>
          <w:color w:val="1F2D3D"/>
          <w:sz w:val="22"/>
          <w:szCs w:val="22"/>
        </w:rPr>
        <w:t xml:space="preserve">, which the Service will use to find it.</w:t>
      </w:r>
    </w:p>
    <w:p>
      <w:pPr>
        <w:keepNext/>
        <w:spacing w:before="120" w:after="60" w:line="276" w:lineRule="auto"/>
      </w:pPr>
      <w:r>
        <w:rPr>
          <w:rFonts w:asciiTheme="minorHAnsi" w:hAnsiTheme="minorHAnsi" w:cstheme="minorHAnsi"/>
          <w:b/>
          <w:bCs/>
          <w:color w:val="0B7D70"/>
          <w:sz w:val="21"/>
          <w:szCs w:val="21"/>
        </w:rPr>
        <w:t xml:space="preserve">Do this: open a new file in nano</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nano Deploy-blue.yaml</w:t>
      </w:r>
    </w:p>
    <w:p>
      <w:pPr>
        <w:keepNext/>
        <w:spacing w:before="120" w:after="60" w:line="276" w:lineRule="auto"/>
      </w:pPr>
      <w:r>
        <w:rPr>
          <w:rFonts w:asciiTheme="minorHAnsi" w:hAnsiTheme="minorHAnsi" w:cstheme="minorHAnsi"/>
          <w:b/>
          <w:bCs/>
          <w:color w:val="0B7D70"/>
          <w:sz w:val="21"/>
          <w:szCs w:val="21"/>
        </w:rPr>
        <w:t xml:space="preserve">Type (or paste) this YAML, then save with Ctrl+O, Enter, and exit with Ctrl+X</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i/>
          <w:iCs/>
          <w:color w:val="6A737D"/>
          <w:sz w:val="18"/>
          <w:szCs w:val="18"/>
        </w:rPr>
        <w:t xml:space="preserve"># Deploy Blue (nginx:1.21)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apps/v1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Deployment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app-blue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replicas:</w:t>
      </w:r>
      <w:r>
        <w:rPr>
          <w:rFonts w:ascii="Consolas" w:hAnsi="Consolas" w:cs="Consolas"/>
          <w:color w:val="1F2D3D"/>
          <w:sz w:val="18"/>
          <w:szCs w:val="18"/>
        </w:rPr>
        <w:t xml:space="preserve"> 2</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selector:</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matchLabels: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myapp</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version:</w:t>
      </w:r>
      <w:r>
        <w:rPr>
          <w:rFonts w:ascii="Consolas" w:hAnsi="Consolas" w:cs="Consolas"/>
          <w:color w:val="1F2D3D"/>
          <w:sz w:val="18"/>
          <w:szCs w:val="18"/>
        </w:rPr>
        <w:t xml:space="preserve"> blue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template:</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labels: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myapp</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version:</w:t>
      </w:r>
      <w:r>
        <w:rPr>
          <w:rFonts w:ascii="Consolas" w:hAnsi="Consolas" w:cs="Consolas"/>
          <w:color w:val="1F2D3D"/>
          <w:sz w:val="18"/>
          <w:szCs w:val="18"/>
        </w:rPr>
        <w:t xml:space="preserve"> blue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containers: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nginx</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image:</w:t>
      </w:r>
      <w:r>
        <w:rPr>
          <w:rFonts w:ascii="Consolas" w:hAnsi="Consolas" w:cs="Consolas"/>
          <w:color w:val="1F2D3D"/>
          <w:sz w:val="18"/>
          <w:szCs w:val="18"/>
        </w:rPr>
        <w:t xml:space="preserve"> nginx:1.21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ports:</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containerPort:</w:t>
      </w:r>
      <w:r>
        <w:rPr>
          <w:rFonts w:ascii="Consolas" w:hAnsi="Consolas" w:cs="Consolas"/>
          <w:color w:val="1F2D3D"/>
          <w:sz w:val="18"/>
          <w:szCs w:val="18"/>
        </w:rPr>
        <w:t xml:space="preserve"> 80</w:t>
      </w:r>
    </w:p>
    <w:p>
      <w:pPr>
        <w:keepNext/>
        <w:spacing w:before="120" w:after="40" w:line="276" w:lineRule="auto"/>
        <w:jc w:val="center"/>
      </w:pPr>
      <w:r>
        <w:drawing>
          <wp:inline distT="0" distB="0" distL="0" distR="0">
            <wp:extent cx="5852160" cy="3733032"/>
            <wp:effectExtent l="0" t="0" r="0" b="0"/>
            <wp:docPr id="5005" name="Figure 4" descr="Deploy-blue.yaml open in n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ure 4"/>
                    <pic:cNvPicPr/>
                  </pic:nvPicPr>
                  <pic:blipFill>
                    <a:blip r:embed="rIdK5"/>
                    <a:stretch>
                      <a:fillRect/>
                    </a:stretch>
                  </pic:blipFill>
                  <pic:spPr>
                    <a:xfrm>
                      <a:off x="0" y="0"/>
                      <a:ext cx="5852160" cy="3733032"/>
                    </a:xfrm>
                    <a:prstGeom prst="rect">
                      <a:avLst/>
                    </a:prstGeom>
                  </pic:spPr>
                </pic:pic>
              </a:graphicData>
            </a:graphic>
          </wp:inline>
        </w:drawing>
      </w:r>
    </w:p>
    <w:p>
      <w:pPr>
        <w:spacing w:before="0" w:after="120" w:line="276" w:lineRule="auto"/>
        <w:jc w:val="center"/>
      </w:pPr>
      <w:r>
        <w:rPr>
          <w:rFonts w:asciiTheme="minorHAnsi" w:hAnsiTheme="minorHAnsi" w:cstheme="minorHAnsi"/>
          <w:i/>
          <w:iCs/>
          <w:color w:val="5B6B7B"/>
          <w:sz w:val="18"/>
          <w:szCs w:val="18"/>
        </w:rPr>
        <w:t xml:space="preserve">Screenshot 1: Deploy-blue.yaml open in nano</w:t>
      </w:r>
    </w:p>
    <w:p>
      <w:pPr>
        <w:keepNext/>
        <w:spacing w:before="120" w:after="60" w:line="276" w:lineRule="auto"/>
      </w:pPr>
      <w:r>
        <w:rPr>
          <w:rFonts w:asciiTheme="minorHAnsi" w:hAnsiTheme="minorHAnsi" w:cstheme="minorHAnsi"/>
          <w:b/>
          <w:bCs/>
          <w:color w:val="0B7D70"/>
          <w:sz w:val="21"/>
          <w:szCs w:val="21"/>
        </w:rPr>
        <w:t xml:space="preserve">What this screenshot shows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File name Deploy-blue.yaml in the nano title bar (a * appears while there are unsaved changes)</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You are editing the right file. Save before you exit.</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name: app-blue</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The Deployment’s name. You will see it at the start of every Blue Pod name.</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3</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replicas: 2</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Run two copies of Blue, so one can fail without an outage.</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4</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selector → matchLabels: app: myapp, version: blue</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Tells the Deployment which Pods belong to it. Must match the template labels below.</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5</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template → labels: app: myapp, version: blue</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labels stamped on every Pod it creates. The Service will look for version: blue.</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6</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image: nginx:1.21</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The Blue version of the app. This is what curl will report in Step 2.7.</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7</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containerPort: 80</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nginx listens on port 80 inside the container.</w:t>
            </w:r>
          </w:p>
        </w:tc>
      </w:tr>
    </w:tbl>
    <w:p>
      <w:pPr>
        <w:spacing w:before="0" w:after="6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The file is saved and the two label blocks (items 4 and 5) both say </w:t>
            </w:r>
            <w:r>
              <w:rPr>
                <w:rFonts w:ascii="Consolas" w:hAnsi="Consolas" w:cs="Consolas"/>
                <w:color w:val="A33B00"/>
                <w:sz w:val="19"/>
                <w:szCs w:val="19"/>
                <w:shd w:val="clear" w:color="auto" w:fill="F3F6F8"/>
              </w:rPr>
              <w:t xml:space="preserve">version: blue</w:t>
            </w:r>
            <w:r>
              <w:rPr>
                <w:rFonts w:asciiTheme="minorHAnsi" w:hAnsiTheme="minorHAnsi" w:cstheme="minorHAnsi"/>
                <w:color w:val="1F2D3D"/>
                <w:sz w:val="21"/>
                <w:szCs w:val="21"/>
              </w:rPr>
              <w:t xml:space="preserve">.</w:t>
            </w:r>
          </w:p>
        </w:tc>
      </w:tr>
    </w:tbl>
    <w:p>
      <w:pPr>
        <w:spacing w:before="0" w:after="4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09" w:name="_TocB2009"/>
      <w:r>
        <w:rPr>
          <w:rFonts w:asciiTheme="minorHAnsi" w:hAnsiTheme="minorHAnsi" w:cstheme="minorHAnsi"/>
          <w:i w:val="0"/>
          <w:iCs w:val="0"/>
          <w:color w:val="1F497D"/>
          <w:sz w:val="26"/>
          <w:szCs w:val="26"/>
        </w:rPr>
        <w:t xml:space="preserve">Create the Green Deployment</w:t>
      </w:r>
      <w:bookmarkEnd w:id="2009"/>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Green is the new version (nginx 1.22). It will run next to Blue but get no traffic until you switch the Service.</w:t>
      </w:r>
    </w:p>
    <w:p>
      <w:pPr>
        <w:keepNext/>
        <w:spacing w:before="120" w:after="60" w:line="276" w:lineRule="auto"/>
      </w:pPr>
      <w:r>
        <w:rPr>
          <w:rFonts w:asciiTheme="minorHAnsi" w:hAnsiTheme="minorHAnsi" w:cstheme="minorHAnsi"/>
          <w:b/>
          <w:bCs/>
          <w:color w:val="0B7D70"/>
          <w:sz w:val="21"/>
          <w:szCs w:val="21"/>
        </w:rPr>
        <w:t xml:space="preserve">Do this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nano Deploy-green.yaml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apps/v1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Deployment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app-green</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replicas:</w:t>
      </w:r>
      <w:r>
        <w:rPr>
          <w:rFonts w:ascii="Consolas" w:hAnsi="Consolas" w:cs="Consolas"/>
          <w:color w:val="1F2D3D"/>
          <w:sz w:val="18"/>
          <w:szCs w:val="18"/>
        </w:rPr>
        <w:t xml:space="preserve"> 2</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selector:</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matchLabels: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myapp</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version:</w:t>
      </w:r>
      <w:r>
        <w:rPr>
          <w:rFonts w:ascii="Consolas" w:hAnsi="Consolas" w:cs="Consolas"/>
          <w:color w:val="1F2D3D"/>
          <w:sz w:val="18"/>
          <w:szCs w:val="18"/>
        </w:rPr>
        <w:t xml:space="preserve"> green</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template:</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labels: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myapp</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version:</w:t>
      </w:r>
      <w:r>
        <w:rPr>
          <w:rFonts w:ascii="Consolas" w:hAnsi="Consolas" w:cs="Consolas"/>
          <w:color w:val="1F2D3D"/>
          <w:sz w:val="18"/>
          <w:szCs w:val="18"/>
        </w:rPr>
        <w:t xml:space="preserve"> green</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containers: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nginx</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image:</w:t>
      </w:r>
      <w:r>
        <w:rPr>
          <w:rFonts w:ascii="Consolas" w:hAnsi="Consolas" w:cs="Consolas"/>
          <w:color w:val="1F2D3D"/>
          <w:sz w:val="18"/>
          <w:szCs w:val="18"/>
        </w:rPr>
        <w:t xml:space="preserve"> nginx:1.22</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ports:</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containerPort:</w:t>
      </w:r>
      <w:r>
        <w:rPr>
          <w:rFonts w:ascii="Consolas" w:hAnsi="Consolas" w:cs="Consolas"/>
          <w:color w:val="1F2D3D"/>
          <w:sz w:val="18"/>
          <w:szCs w:val="18"/>
        </w:rPr>
        <w:t xml:space="preserve"> 80</w:t>
      </w:r>
    </w:p>
    <w:p>
      <w:pPr>
        <w:keepNext/>
        <w:spacing w:before="120" w:after="40" w:line="276" w:lineRule="auto"/>
        <w:jc w:val="center"/>
      </w:pPr>
      <w:r>
        <w:drawing>
          <wp:inline distT="0" distB="0" distL="0" distR="0">
            <wp:extent cx="5703376" cy="4216503"/>
            <wp:effectExtent l="0" t="0" r="0" b="0"/>
            <wp:docPr id="5006" name="Figure 4" descr="Deploy-green.yaml open in n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Figure 4"/>
                    <pic:cNvPicPr/>
                  </pic:nvPicPr>
                  <pic:blipFill>
                    <a:blip r:embed="rIdK6"/>
                    <a:stretch>
                      <a:fillRect/>
                    </a:stretch>
                  </pic:blipFill>
                  <pic:spPr>
                    <a:xfrm>
                      <a:off x="0" y="0"/>
                      <a:ext cx="5703376" cy="4216503"/>
                    </a:xfrm>
                    <a:prstGeom prst="rect">
                      <a:avLst/>
                    </a:prstGeom>
                  </pic:spPr>
                </pic:pic>
              </a:graphicData>
            </a:graphic>
          </wp:inline>
        </w:drawing>
      </w:r>
    </w:p>
    <w:p>
      <w:pPr>
        <w:spacing w:before="0" w:after="120" w:line="276" w:lineRule="auto"/>
        <w:jc w:val="center"/>
      </w:pPr>
      <w:r>
        <w:rPr>
          <w:rFonts w:asciiTheme="minorHAnsi" w:hAnsiTheme="minorHAnsi" w:cstheme="minorHAnsi"/>
          <w:i/>
          <w:iCs/>
          <w:color w:val="5B6B7B"/>
          <w:sz w:val="18"/>
          <w:szCs w:val="18"/>
        </w:rPr>
        <w:t xml:space="preserve">Screenshot 2: Deploy-green.yaml open in nano</w:t>
      </w:r>
    </w:p>
    <w:p>
      <w:pPr>
        <w:keepNext/>
        <w:spacing w:before="120" w:after="60" w:line="276" w:lineRule="auto"/>
      </w:pPr>
      <w:r>
        <w:rPr>
          <w:rFonts w:asciiTheme="minorHAnsi" w:hAnsiTheme="minorHAnsi" w:cstheme="minorHAnsi"/>
          <w:b/>
          <w:bCs/>
          <w:color w:val="0B7D70"/>
          <w:sz w:val="21"/>
          <w:szCs w:val="21"/>
        </w:rPr>
        <w:t xml:space="preserve">What this screenshot shows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File name Deploy-green.yaml</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A separate file from Blue.</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name: app-green</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A different Deployment name, so it does not replace Blue.</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3</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selector: version: green</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This Deployment manages only Green Pods.</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4</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template labels: version: green</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Every Green Pod gets version=green, so the Service can tell it apart from Blue.</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5</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image: nginx:1.22</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new version you are releasing.</w:t>
            </w:r>
          </w:p>
        </w:tc>
      </w:tr>
    </w:tbl>
    <w:p>
      <w:pPr>
        <w:spacing w:before="0" w:after="60" w:line="276" w:lineRule="auto"/>
      </w:pPr>
    </w:p>
    <w:p>
      <w:pPr>
        <w:keepNext/>
        <w:spacing w:before="120" w:after="60" w:line="276" w:lineRule="auto"/>
      </w:pPr>
      <w:r>
        <w:rPr>
          <w:rFonts w:asciiTheme="minorHAnsi" w:hAnsiTheme="minorHAnsi" w:cstheme="minorHAnsi"/>
          <w:b/>
          <w:bCs/>
          <w:color w:val="0B7D70"/>
          <w:sz w:val="21"/>
          <w:szCs w:val="21"/>
        </w:rPr>
        <w:t xml:space="preserve">Only three things differ from the Blue file</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4160"/>
        <w:gridCol w:w="2800"/>
        <w:gridCol w:w="2800"/>
      </w:tblGrid>
      <w:tr>
        <w:trPr>
          <w:tblHeader/>
          <w:cantSplit/>
        </w:trPr>
        <w:tc>
          <w:tcPr>
            <w:tcW w:w="4160" w:type="dxa"/>
            <w:shd w:val="clear" w:color="auto" w:fill="0F2233"/>
          </w:tcPr>
          <w:p>
            <w:pPr>
              <w:spacing w:before="0" w:after="0" w:line="264" w:lineRule="auto"/>
            </w:pPr>
            <w:r>
              <w:rPr>
                <w:rFonts w:asciiTheme="minorHAnsi" w:hAnsiTheme="minorHAnsi" w:cstheme="minorHAnsi"/>
                <w:b/>
                <w:bCs/>
                <w:color w:val="FFFFFF"/>
                <w:sz w:val="20"/>
                <w:szCs w:val="20"/>
              </w:rPr>
              <w:t xml:space="preserve">Field</w:t>
            </w:r>
          </w:p>
        </w:tc>
        <w:tc>
          <w:tcPr>
            <w:tcW w:w="2800" w:type="dxa"/>
            <w:shd w:val="clear" w:color="auto" w:fill="0F2233"/>
          </w:tcPr>
          <w:p>
            <w:pPr>
              <w:spacing w:before="0" w:after="0" w:line="264" w:lineRule="auto"/>
            </w:pPr>
            <w:r>
              <w:rPr>
                <w:rFonts w:asciiTheme="minorHAnsi" w:hAnsiTheme="minorHAnsi" w:cstheme="minorHAnsi"/>
                <w:b/>
                <w:bCs/>
                <w:color w:val="FFFFFF"/>
                <w:sz w:val="20"/>
                <w:szCs w:val="20"/>
              </w:rPr>
              <w:t xml:space="preserve">Blue</w:t>
            </w:r>
          </w:p>
        </w:tc>
        <w:tc>
          <w:tcPr>
            <w:tcW w:w="2800" w:type="dxa"/>
            <w:shd w:val="clear" w:color="auto" w:fill="0F2233"/>
          </w:tcPr>
          <w:p>
            <w:pPr>
              <w:spacing w:before="0" w:after="0" w:line="264" w:lineRule="auto"/>
            </w:pPr>
            <w:r>
              <w:rPr>
                <w:rFonts w:asciiTheme="minorHAnsi" w:hAnsiTheme="minorHAnsi" w:cstheme="minorHAnsi"/>
                <w:b/>
                <w:bCs/>
                <w:color w:val="FFFFFF"/>
                <w:sz w:val="20"/>
                <w:szCs w:val="20"/>
              </w:rPr>
              <w:t xml:space="preserve">Green</w:t>
            </w:r>
          </w:p>
        </w:tc>
      </w:tr>
      <w:tr>
        <w:trPr>
          <w:cantSplit/>
        </w:trPr>
        <w:tc>
          <w:tcPr>
            <w:tcW w:w="4160" w:type="dxa"/>
            <w:shd w:val="clear" w:color="auto" w:fill="F3F6F8"/>
          </w:tcPr>
          <w:p>
            <w:pPr>
              <w:spacing w:before="0" w:after="0" w:line="264" w:lineRule="auto"/>
            </w:pPr>
            <w:r>
              <w:rPr>
                <w:rFonts w:asciiTheme="minorHAnsi" w:hAnsiTheme="minorHAnsi" w:cstheme="minorHAnsi"/>
                <w:b/>
                <w:bCs/>
                <w:color w:val="0F2233"/>
                <w:sz w:val="20"/>
                <w:szCs w:val="20"/>
              </w:rPr>
              <w:t xml:space="preserve">metadata.name</w:t>
            </w:r>
          </w:p>
        </w:tc>
        <w:tc>
          <w:tcPr>
            <w:tcW w:w="2800" w:type="dxa"/>
            <w:shd w:val="clear" w:color="auto" w:fill="F3F6F8"/>
          </w:tcPr>
          <w:p>
            <w:pPr>
              <w:spacing w:before="0" w:after="0" w:line="264" w:lineRule="auto"/>
            </w:pPr>
            <w:r>
              <w:rPr>
                <w:rFonts w:asciiTheme="minorHAnsi" w:hAnsiTheme="minorHAnsi" w:cstheme="minorHAnsi"/>
                <w:color w:val="1F2D3D"/>
                <w:sz w:val="20"/>
                <w:szCs w:val="20"/>
              </w:rPr>
              <w:t xml:space="preserve">app-blue</w:t>
            </w:r>
          </w:p>
        </w:tc>
        <w:tc>
          <w:tcPr>
            <w:tcW w:w="2800" w:type="dxa"/>
            <w:shd w:val="clear" w:color="auto" w:fill="F3F6F8"/>
          </w:tcPr>
          <w:p>
            <w:pPr>
              <w:spacing w:before="0" w:after="0" w:line="264" w:lineRule="auto"/>
            </w:pPr>
            <w:r>
              <w:rPr>
                <w:rFonts w:asciiTheme="minorHAnsi" w:hAnsiTheme="minorHAnsi" w:cstheme="minorHAnsi"/>
                <w:color w:val="1F2D3D"/>
                <w:sz w:val="20"/>
                <w:szCs w:val="20"/>
              </w:rPr>
              <w:t xml:space="preserve">app-green</w:t>
            </w:r>
          </w:p>
        </w:tc>
      </w:tr>
      <w:tr>
        <w:trPr>
          <w:cantSplit/>
        </w:trPr>
        <w:tc>
          <w:tcPr>
            <w:tcW w:w="4160" w:type="dxa"/>
            <w:shd w:val="clear" w:color="auto" w:fill="FFFFFF"/>
          </w:tcPr>
          <w:p>
            <w:pPr>
              <w:spacing w:before="0" w:after="0" w:line="264" w:lineRule="auto"/>
            </w:pPr>
            <w:r>
              <w:rPr>
                <w:rFonts w:asciiTheme="minorHAnsi" w:hAnsiTheme="minorHAnsi" w:cstheme="minorHAnsi"/>
                <w:b/>
                <w:bCs/>
                <w:color w:val="0F2233"/>
                <w:sz w:val="20"/>
                <w:szCs w:val="20"/>
              </w:rPr>
              <w:t xml:space="preserve">version label (selector and template)</w:t>
            </w:r>
          </w:p>
        </w:tc>
        <w:tc>
          <w:tcPr>
            <w:tcW w:w="2800" w:type="dxa"/>
            <w:shd w:val="clear" w:color="auto" w:fill="FFFFFF"/>
          </w:tcPr>
          <w:p>
            <w:pPr>
              <w:spacing w:before="0" w:after="0" w:line="264" w:lineRule="auto"/>
            </w:pPr>
            <w:r>
              <w:rPr>
                <w:rFonts w:asciiTheme="minorHAnsi" w:hAnsiTheme="minorHAnsi" w:cstheme="minorHAnsi"/>
                <w:color w:val="1F2D3D"/>
                <w:sz w:val="20"/>
                <w:szCs w:val="20"/>
              </w:rPr>
              <w:t xml:space="preserve">blue</w:t>
            </w:r>
          </w:p>
        </w:tc>
        <w:tc>
          <w:tcPr>
            <w:tcW w:w="2800" w:type="dxa"/>
            <w:shd w:val="clear" w:color="auto" w:fill="FFFFFF"/>
          </w:tcPr>
          <w:p>
            <w:pPr>
              <w:spacing w:before="0" w:after="0" w:line="264" w:lineRule="auto"/>
            </w:pPr>
            <w:r>
              <w:rPr>
                <w:rFonts w:asciiTheme="minorHAnsi" w:hAnsiTheme="minorHAnsi" w:cstheme="minorHAnsi"/>
                <w:color w:val="1F2D3D"/>
                <w:sz w:val="20"/>
                <w:szCs w:val="20"/>
              </w:rPr>
              <w:t xml:space="preserve">green</w:t>
            </w:r>
          </w:p>
        </w:tc>
      </w:tr>
      <w:tr>
        <w:trPr>
          <w:cantSplit/>
        </w:trPr>
        <w:tc>
          <w:tcPr>
            <w:tcW w:w="4160" w:type="dxa"/>
            <w:shd w:val="clear" w:color="auto" w:fill="F3F6F8"/>
          </w:tcPr>
          <w:p>
            <w:pPr>
              <w:spacing w:before="0" w:after="0" w:line="264" w:lineRule="auto"/>
            </w:pPr>
            <w:r>
              <w:rPr>
                <w:rFonts w:asciiTheme="minorHAnsi" w:hAnsiTheme="minorHAnsi" w:cstheme="minorHAnsi"/>
                <w:b/>
                <w:bCs/>
                <w:color w:val="0F2233"/>
                <w:sz w:val="20"/>
                <w:szCs w:val="20"/>
              </w:rPr>
              <w:t xml:space="preserve">image</w:t>
            </w:r>
          </w:p>
        </w:tc>
        <w:tc>
          <w:tcPr>
            <w:tcW w:w="2800" w:type="dxa"/>
            <w:shd w:val="clear" w:color="auto" w:fill="F3F6F8"/>
          </w:tcPr>
          <w:p>
            <w:pPr>
              <w:spacing w:before="0" w:after="0" w:line="264" w:lineRule="auto"/>
            </w:pPr>
            <w:r>
              <w:rPr>
                <w:rFonts w:asciiTheme="minorHAnsi" w:hAnsiTheme="minorHAnsi" w:cstheme="minorHAnsi"/>
                <w:color w:val="1F2D3D"/>
                <w:sz w:val="20"/>
                <w:szCs w:val="20"/>
              </w:rPr>
              <w:t xml:space="preserve">nginx:1.21</w:t>
            </w:r>
          </w:p>
        </w:tc>
        <w:tc>
          <w:tcPr>
            <w:tcW w:w="2800" w:type="dxa"/>
            <w:shd w:val="clear" w:color="auto" w:fill="F3F6F8"/>
          </w:tcPr>
          <w:p>
            <w:pPr>
              <w:spacing w:before="0" w:after="0" w:line="264" w:lineRule="auto"/>
            </w:pPr>
            <w:r>
              <w:rPr>
                <w:rFonts w:asciiTheme="minorHAnsi" w:hAnsiTheme="minorHAnsi" w:cstheme="minorHAnsi"/>
                <w:color w:val="1F2D3D"/>
                <w:sz w:val="20"/>
                <w:szCs w:val="20"/>
              </w:rPr>
              <w:t xml:space="preserve">nginx:1.22</w:t>
            </w:r>
          </w:p>
        </w:tc>
      </w:tr>
    </w:tbl>
    <w:p>
      <w:pPr>
        <w:spacing w:before="0" w:after="6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The file is saved, and name, both version labels and image all say green / 1.22.</w:t>
            </w:r>
          </w:p>
        </w:tc>
      </w:tr>
    </w:tbl>
    <w:p>
      <w:pPr>
        <w:spacing w:before="0" w:after="4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10" w:name="_TocB2010"/>
      <w:r>
        <w:rPr>
          <w:rFonts w:asciiTheme="minorHAnsi" w:hAnsiTheme="minorHAnsi" w:cstheme="minorHAnsi"/>
          <w:i w:val="0"/>
          <w:iCs w:val="0"/>
          <w:color w:val="1F497D"/>
          <w:sz w:val="26"/>
          <w:szCs w:val="26"/>
        </w:rPr>
        <w:t xml:space="preserve">Create the Service that points to Blue</w:t>
      </w:r>
      <w:bookmarkEnd w:id="2010"/>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Users never talk to Pods directly. They talk to the Service, which forwards each request to whichever Pods match its selector. Right now that must be Blue.</w:t>
      </w:r>
    </w:p>
    <w:p>
      <w:pPr>
        <w:keepNext/>
        <w:spacing w:before="120" w:after="60" w:line="276" w:lineRule="auto"/>
      </w:pPr>
      <w:r>
        <w:rPr>
          <w:rFonts w:asciiTheme="minorHAnsi" w:hAnsiTheme="minorHAnsi" w:cstheme="minorHAnsi"/>
          <w:b/>
          <w:bCs/>
          <w:color w:val="0B7D70"/>
          <w:sz w:val="21"/>
          <w:szCs w:val="21"/>
        </w:rPr>
        <w:t xml:space="preserve">Do this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nano serviceblue.yaml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Service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app-service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selector:</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myapp</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version:</w:t>
      </w:r>
      <w:r>
        <w:rPr>
          <w:rFonts w:ascii="Consolas" w:hAnsi="Consolas" w:cs="Consolas"/>
          <w:color w:val="1F2D3D"/>
          <w:sz w:val="18"/>
          <w:szCs w:val="18"/>
        </w:rPr>
        <w:t xml:space="preserve"> blue     </w:t>
      </w:r>
      <w:r>
        <w:rPr>
          <w:rFonts w:ascii="Consolas" w:hAnsi="Consolas" w:cs="Consolas"/>
          <w:i/>
          <w:iCs/>
          <w:color w:val="6A737D"/>
          <w:sz w:val="18"/>
          <w:szCs w:val="18"/>
        </w:rPr>
        <w:t xml:space="preserve"> # this one word decides which colour is live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ports: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port:</w:t>
      </w:r>
      <w:r>
        <w:rPr>
          <w:rFonts w:ascii="Consolas" w:hAnsi="Consolas" w:cs="Consolas"/>
          <w:color w:val="1F2D3D"/>
          <w:sz w:val="18"/>
          <w:szCs w:val="18"/>
        </w:rPr>
        <w:t xml:space="preserve"> 80</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targetPort:</w:t>
      </w:r>
      <w:r>
        <w:rPr>
          <w:rFonts w:ascii="Consolas" w:hAnsi="Consolas" w:cs="Consolas"/>
          <w:color w:val="1F2D3D"/>
          <w:sz w:val="18"/>
          <w:szCs w:val="18"/>
        </w:rPr>
        <w:t xml:space="preserve"> 80</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nodePort:</w:t>
      </w:r>
      <w:r>
        <w:rPr>
          <w:rFonts w:ascii="Consolas" w:hAnsi="Consolas" w:cs="Consolas"/>
          <w:color w:val="1F2D3D"/>
          <w:sz w:val="18"/>
          <w:szCs w:val="18"/>
        </w:rPr>
        <w:t xml:space="preserve"> 30080</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protocol:</w:t>
      </w:r>
      <w:r>
        <w:rPr>
          <w:rFonts w:ascii="Consolas" w:hAnsi="Consolas" w:cs="Consolas"/>
          <w:color w:val="1F2D3D"/>
          <w:sz w:val="18"/>
          <w:szCs w:val="18"/>
        </w:rPr>
        <w:t xml:space="preserve"> TCP</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type:</w:t>
      </w:r>
      <w:r>
        <w:rPr>
          <w:rFonts w:ascii="Consolas" w:hAnsi="Consolas" w:cs="Consolas"/>
          <w:color w:val="1F2D3D"/>
          <w:sz w:val="18"/>
          <w:szCs w:val="18"/>
        </w:rPr>
        <w:t xml:space="preserve"> NodePort</w:t>
      </w:r>
    </w:p>
    <w:p>
      <w:pPr>
        <w:keepNext/>
        <w:spacing w:before="120" w:after="40" w:line="276" w:lineRule="auto"/>
        <w:jc w:val="center"/>
      </w:pPr>
      <w:r>
        <w:drawing>
          <wp:inline distT="0" distB="0" distL="0" distR="0">
            <wp:extent cx="5852160" cy="3075854"/>
            <wp:effectExtent l="0" t="0" r="0" b="0"/>
            <wp:docPr id="5007" name="Figure 4" descr="serviceblue.yaml open in n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Figure 4"/>
                    <pic:cNvPicPr/>
                  </pic:nvPicPr>
                  <pic:blipFill>
                    <a:blip r:embed="rIdK7"/>
                    <a:stretch>
                      <a:fillRect/>
                    </a:stretch>
                  </pic:blipFill>
                  <pic:spPr>
                    <a:xfrm>
                      <a:off x="0" y="0"/>
                      <a:ext cx="5852160" cy="3075854"/>
                    </a:xfrm>
                    <a:prstGeom prst="rect">
                      <a:avLst/>
                    </a:prstGeom>
                  </pic:spPr>
                </pic:pic>
              </a:graphicData>
            </a:graphic>
          </wp:inline>
        </w:drawing>
      </w:r>
    </w:p>
    <w:p>
      <w:pPr>
        <w:spacing w:before="0" w:after="120" w:line="276" w:lineRule="auto"/>
        <w:jc w:val="center"/>
      </w:pPr>
      <w:r>
        <w:rPr>
          <w:rFonts w:asciiTheme="minorHAnsi" w:hAnsiTheme="minorHAnsi" w:cstheme="minorHAnsi"/>
          <w:i/>
          <w:iCs/>
          <w:color w:val="5B6B7B"/>
          <w:sz w:val="18"/>
          <w:szCs w:val="18"/>
        </w:rPr>
        <w:t xml:space="preserve">Screenshot 3: serviceblue.yaml open in nano</w:t>
      </w:r>
    </w:p>
    <w:p>
      <w:pPr>
        <w:keepNext/>
        <w:spacing w:before="120" w:after="60" w:line="276" w:lineRule="auto"/>
      </w:pPr>
      <w:r>
        <w:rPr>
          <w:rFonts w:asciiTheme="minorHAnsi" w:hAnsiTheme="minorHAnsi" w:cstheme="minorHAnsi"/>
          <w:b/>
          <w:bCs/>
          <w:color w:val="0B7D70"/>
          <w:sz w:val="21"/>
          <w:szCs w:val="21"/>
        </w:rPr>
        <w:t xml:space="preserve">What this screenshot shows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File name serviceblue.yaml</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Service definition. You will edit this same file to switch colours.</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name: app-service</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The stable name of the Service. It never changes during the lab.</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3</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selector: app: myapp, version: blue</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Send traffic only to Pods with BOTH labels, which means Blue Pods only.</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4</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port: 80, targetPort: 80</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The Service listens on 80 and forwards to port 80 in the container.</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5</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nodePort: 30080</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port opened on the node, so you can reach the app from outside the cluster.</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6</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type: NodePort</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Makes the Service reachable at &lt;node IP&gt;:30080.</w:t>
            </w:r>
          </w:p>
        </w:tc>
      </w:tr>
    </w:tbl>
    <w:p>
      <w:pPr>
        <w:spacing w:before="0" w:after="60" w:line="276" w:lineRule="auto"/>
      </w:pPr>
    </w:p>
    <w:p>
      <w:pPr>
        <w:keepNext/>
        <w:spacing w:before="120" w:after="40" w:line="276" w:lineRule="auto"/>
        <w:jc w:val="center"/>
      </w:pPr>
      <w:r>
        <w:drawing>
          <wp:inline distT="0" distB="0" distL="0" distR="0">
            <wp:extent cx="5943600" cy="1366114"/>
            <wp:effectExtent l="0" t="0" r="0" b="0"/>
            <wp:docPr id="5008" name="Figure 5" descr="How a request travels through the three por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Figure 5"/>
                    <pic:cNvPicPr/>
                  </pic:nvPicPr>
                  <pic:blipFill>
                    <a:blip r:embed="rIdK8"/>
                    <a:stretch>
                      <a:fillRect/>
                    </a:stretch>
                  </pic:blipFill>
                  <pic:spPr>
                    <a:xfrm>
                      <a:off x="0" y="0"/>
                      <a:ext cx="5943600" cy="1366114"/>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5: How a request travels through the three port settings</w:t>
      </w: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The selector has both </w:t>
            </w:r>
            <w:r>
              <w:rPr>
                <w:rFonts w:ascii="Consolas" w:hAnsi="Consolas" w:cs="Consolas"/>
                <w:color w:val="A33B00"/>
                <w:sz w:val="19"/>
                <w:szCs w:val="19"/>
                <w:shd w:val="clear" w:color="auto" w:fill="F3F6F8"/>
              </w:rPr>
              <w:t xml:space="preserve">app: myapp</w:t>
            </w:r>
            <w:r>
              <w:rPr>
                <w:rFonts w:asciiTheme="minorHAnsi" w:hAnsiTheme="minorHAnsi" w:cstheme="minorHAnsi"/>
                <w:color w:val="1F2D3D"/>
                <w:sz w:val="21"/>
                <w:szCs w:val="21"/>
              </w:rPr>
              <w:t xml:space="preserve"> and </w:t>
            </w:r>
            <w:r>
              <w:rPr>
                <w:rFonts w:ascii="Consolas" w:hAnsi="Consolas" w:cs="Consolas"/>
                <w:color w:val="A33B00"/>
                <w:sz w:val="19"/>
                <w:szCs w:val="19"/>
                <w:shd w:val="clear" w:color="auto" w:fill="F3F6F8"/>
              </w:rPr>
              <w:t xml:space="preserve">version: blue</w:t>
            </w:r>
            <w:r>
              <w:rPr>
                <w:rFonts w:asciiTheme="minorHAnsi" w:hAnsiTheme="minorHAnsi" w:cstheme="minorHAnsi"/>
                <w:color w:val="1F2D3D"/>
                <w:sz w:val="21"/>
                <w:szCs w:val="21"/>
              </w:rPr>
              <w:t xml:space="preserve">.</w:t>
            </w:r>
          </w:p>
        </w:tc>
      </w:tr>
    </w:tbl>
    <w:p>
      <w:pPr>
        <w:spacing w:before="0" w:after="4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11" w:name="_TocB2011"/>
      <w:r>
        <w:rPr>
          <w:rFonts w:asciiTheme="minorHAnsi" w:hAnsiTheme="minorHAnsi" w:cstheme="minorHAnsi"/>
          <w:i w:val="0"/>
          <w:iCs w:val="0"/>
          <w:color w:val="1F497D"/>
          <w:sz w:val="26"/>
          <w:szCs w:val="26"/>
        </w:rPr>
        <w:t xml:space="preserve">Apply the Deployments and Service</w:t>
      </w:r>
      <w:bookmarkEnd w:id="2011"/>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So far you have only written files. </w:t>
      </w:r>
      <w:r>
        <w:rPr>
          <w:rFonts w:ascii="Consolas" w:hAnsi="Consolas" w:cs="Consolas"/>
          <w:color w:val="A33B00"/>
          <w:sz w:val="20"/>
          <w:szCs w:val="20"/>
          <w:shd w:val="clear" w:color="auto" w:fill="F3F6F8"/>
        </w:rPr>
        <w:t xml:space="preserve">kubectl apply</w:t>
      </w:r>
      <w:r>
        <w:rPr>
          <w:rFonts w:asciiTheme="minorHAnsi" w:hAnsiTheme="minorHAnsi" w:cstheme="minorHAnsi"/>
          <w:color w:val="1F2D3D"/>
          <w:sz w:val="22"/>
          <w:szCs w:val="22"/>
        </w:rPr>
        <w:t xml:space="preserve"> sends them to Kubernetes, which then creates the objects.</w:t>
      </w:r>
    </w:p>
    <w:p>
      <w:pPr>
        <w:keepNext/>
        <w:spacing w:before="120" w:after="60" w:line="276" w:lineRule="auto"/>
      </w:pPr>
      <w:r>
        <w:rPr>
          <w:rFonts w:asciiTheme="minorHAnsi" w:hAnsiTheme="minorHAnsi" w:cstheme="minorHAnsi"/>
          <w:b/>
          <w:bCs/>
          <w:color w:val="0B7D70"/>
          <w:sz w:val="21"/>
          <w:szCs w:val="21"/>
        </w:rPr>
        <w:t xml:space="preserve">Do this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apply -f Deploy-blue.yaml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apply -f Deploy-green.yaml</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apply -f serviceblue.yaml</w:t>
      </w:r>
    </w:p>
    <w:p>
      <w:pPr>
        <w:keepNext/>
        <w:spacing w:before="120" w:after="40" w:line="276" w:lineRule="auto"/>
        <w:jc w:val="center"/>
      </w:pPr>
      <w:r>
        <w:drawing>
          <wp:inline distT="0" distB="0" distL="0" distR="0">
            <wp:extent cx="5447654" cy="1269642"/>
            <wp:effectExtent l="0" t="0" r="0" b="0"/>
            <wp:docPr id="5009" name="Figure 5" descr="Output of the three apply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Figure 5"/>
                    <pic:cNvPicPr/>
                  </pic:nvPicPr>
                  <pic:blipFill>
                    <a:blip r:embed="rIdK9"/>
                    <a:stretch>
                      <a:fillRect/>
                    </a:stretch>
                  </pic:blipFill>
                  <pic:spPr>
                    <a:xfrm>
                      <a:off x="0" y="0"/>
                      <a:ext cx="5447654" cy="1269642"/>
                    </a:xfrm>
                    <a:prstGeom prst="rect">
                      <a:avLst/>
                    </a:prstGeom>
                  </pic:spPr>
                </pic:pic>
              </a:graphicData>
            </a:graphic>
          </wp:inline>
        </w:drawing>
      </w:r>
    </w:p>
    <w:p>
      <w:pPr>
        <w:spacing w:before="0" w:after="120" w:line="276" w:lineRule="auto"/>
        <w:jc w:val="center"/>
      </w:pPr>
      <w:r>
        <w:rPr>
          <w:rFonts w:asciiTheme="minorHAnsi" w:hAnsiTheme="minorHAnsi" w:cstheme="minorHAnsi"/>
          <w:i/>
          <w:iCs/>
          <w:color w:val="5B6B7B"/>
          <w:sz w:val="18"/>
          <w:szCs w:val="18"/>
        </w:rPr>
        <w:t xml:space="preserve">Screenshot 4: Output of the three apply commands</w:t>
      </w:r>
    </w:p>
    <w:p>
      <w:pPr>
        <w:keepNext/>
        <w:spacing w:before="120" w:after="60" w:line="276" w:lineRule="auto"/>
      </w:pPr>
      <w:r>
        <w:rPr>
          <w:rFonts w:asciiTheme="minorHAnsi" w:hAnsiTheme="minorHAnsi" w:cstheme="minorHAnsi"/>
          <w:b/>
          <w:bCs/>
          <w:color w:val="0B7D70"/>
          <w:sz w:val="21"/>
          <w:szCs w:val="21"/>
        </w:rPr>
        <w:t xml:space="preserve">What this screenshot shows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deployment.apps/app-blue created</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Kubernetes accepted the Blue Deployment and is starting two Blue Pods.</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deployment.apps/app-green created</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The Green Deployment is accepted. Two Green Pods are starting too.</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3</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service/app-service created</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Service exists and is already selecting Blue Pods.</w:t>
            </w:r>
          </w:p>
        </w:tc>
      </w:tr>
    </w:tbl>
    <w:p>
      <w:pPr>
        <w:spacing w:before="0" w:after="60" w:line="276" w:lineRule="auto"/>
      </w:pPr>
    </w:p>
    <w:tbl>
      <w:tblPr>
        <w:tblW w:w="9760" w:type="dxa"/>
        <w:tblBorders>
          <w:top w:val="single" w:sz="6" w:space="0" w:color="5B6B7B"/>
          <w:left w:val="single" w:sz="6" w:space="0" w:color="5B6B7B"/>
          <w:bottom w:val="single" w:sz="6" w:space="0" w:color="5B6B7B"/>
          <w:right w:val="single" w:sz="6" w:space="0" w:color="5B6B7B"/>
        </w:tblBorders>
        <w:tblLayout w:type="fixed"/>
        <w:tblCellMar>
          <w:top w:w="100" w:type="dxa"/>
          <w:left w:w="160" w:type="dxa"/>
          <w:bottom w:w="80" w:type="dxa"/>
          <w:right w:w="160" w:type="dxa"/>
        </w:tblCellMar>
      </w:tblPr>
      <w:tblGrid>
        <w:gridCol w:w="9760"/>
      </w:tblGrid>
      <w:tr>
        <w:trPr>
          <w:cantSplit/>
        </w:trPr>
        <w:tc>
          <w:tcPr>
            <w:tcW w:w="9760" w:type="dxa"/>
            <w:shd w:val="clear" w:color="auto" w:fill="F3F6F8"/>
          </w:tcPr>
          <w:p>
            <w:pPr>
              <w:spacing w:before="0" w:after="40"/>
            </w:pPr>
            <w:r>
              <w:rPr>
                <w:rFonts w:asciiTheme="minorHAnsi" w:hAnsiTheme="minorHAnsi" w:cstheme="minorHAnsi"/>
                <w:b/>
                <w:bCs/>
                <w:color w:val="0F2233"/>
                <w:sz w:val="21"/>
                <w:szCs w:val="21"/>
              </w:rPr>
              <w:t xml:space="preserve">Note</w:t>
            </w:r>
          </w:p>
          <w:p>
            <w:pPr>
              <w:spacing w:before="0" w:after="40" w:line="264" w:lineRule="auto"/>
            </w:pPr>
            <w:r>
              <w:rPr>
                <w:rFonts w:asciiTheme="minorHAnsi" w:hAnsiTheme="minorHAnsi" w:cstheme="minorHAnsi"/>
                <w:color w:val="1F2D3D"/>
                <w:sz w:val="21"/>
                <w:szCs w:val="21"/>
              </w:rPr>
              <w:t xml:space="preserve">If you run </w:t>
            </w:r>
            <w:r>
              <w:rPr>
                <w:rFonts w:ascii="Consolas" w:hAnsi="Consolas" w:cs="Consolas"/>
                <w:color w:val="A33B00"/>
                <w:sz w:val="19"/>
                <w:szCs w:val="19"/>
                <w:shd w:val="clear" w:color="auto" w:fill="F3F6F8"/>
              </w:rPr>
              <w:t xml:space="preserve">apply</w:t>
            </w:r>
            <w:r>
              <w:rPr>
                <w:rFonts w:asciiTheme="minorHAnsi" w:hAnsiTheme="minorHAnsi" w:cstheme="minorHAnsi"/>
                <w:color w:val="1F2D3D"/>
                <w:sz w:val="21"/>
                <w:szCs w:val="21"/>
              </w:rPr>
              <w:t xml:space="preserve"> again on an unchanged file, the output says </w:t>
            </w:r>
            <w:r>
              <w:rPr>
                <w:rFonts w:asciiTheme="minorHAnsi" w:hAnsiTheme="minorHAnsi" w:cstheme="minorHAnsi"/>
                <w:b/>
                <w:bCs/>
                <w:color w:val="0F2233"/>
                <w:sz w:val="21"/>
                <w:szCs w:val="21"/>
              </w:rPr>
              <w:t xml:space="preserve">unchanged</w:t>
            </w:r>
            <w:r>
              <w:rPr>
                <w:rFonts w:asciiTheme="minorHAnsi" w:hAnsiTheme="minorHAnsi" w:cstheme="minorHAnsi"/>
                <w:color w:val="1F2D3D"/>
                <w:sz w:val="21"/>
                <w:szCs w:val="21"/>
              </w:rPr>
              <w:t xml:space="preserve">. After you edit a file, it says </w:t>
            </w:r>
            <w:r>
              <w:rPr>
                <w:rFonts w:asciiTheme="minorHAnsi" w:hAnsiTheme="minorHAnsi" w:cstheme="minorHAnsi"/>
                <w:b/>
                <w:bCs/>
                <w:color w:val="0F2233"/>
                <w:sz w:val="21"/>
                <w:szCs w:val="21"/>
              </w:rPr>
              <w:t xml:space="preserve">configured</w:t>
            </w:r>
            <w:r>
              <w:rPr>
                <w:rFonts w:asciiTheme="minorHAnsi" w:hAnsiTheme="minorHAnsi" w:cstheme="minorHAnsi"/>
                <w:color w:val="1F2D3D"/>
                <w:sz w:val="21"/>
                <w:szCs w:val="21"/>
              </w:rPr>
              <w:t xml:space="preserve"> (you will see this in Step 2.9).</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All three lines end in “created” with no error messages.</w:t>
            </w:r>
          </w:p>
        </w:tc>
      </w:tr>
    </w:tbl>
    <w:p>
      <w:pPr>
        <w:spacing w:before="0" w:after="4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12" w:name="_TocB2012"/>
      <w:r>
        <w:rPr>
          <w:rFonts w:asciiTheme="minorHAnsi" w:hAnsiTheme="minorHAnsi" w:cstheme="minorHAnsi"/>
          <w:i w:val="0"/>
          <w:iCs w:val="0"/>
          <w:color w:val="1F497D"/>
          <w:sz w:val="26"/>
          <w:szCs w:val="26"/>
        </w:rPr>
        <w:t xml:space="preserve">Verify the Blue and Green Pods</w:t>
      </w:r>
      <w:bookmarkEnd w:id="2012"/>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Before sending any traffic, confirm that both versions are actually running.</w:t>
      </w:r>
    </w:p>
    <w:p>
      <w:pPr>
        <w:keepNext/>
        <w:spacing w:before="120" w:after="60" w:line="276" w:lineRule="auto"/>
      </w:pPr>
      <w:r>
        <w:rPr>
          <w:rFonts w:asciiTheme="minorHAnsi" w:hAnsiTheme="minorHAnsi" w:cstheme="minorHAnsi"/>
          <w:b/>
          <w:bCs/>
          <w:color w:val="0B7D70"/>
          <w:sz w:val="21"/>
          <w:szCs w:val="21"/>
        </w:rPr>
        <w:t xml:space="preserve">Do this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get pod</w:t>
      </w:r>
    </w:p>
    <w:p>
      <w:pPr>
        <w:keepNext/>
        <w:spacing w:before="120" w:after="40" w:line="276" w:lineRule="auto"/>
        <w:jc w:val="center"/>
      </w:pPr>
      <w:r>
        <w:drawing>
          <wp:inline distT="0" distB="0" distL="0" distR="0">
            <wp:extent cx="5852160" cy="1123141"/>
            <wp:effectExtent l="0" t="0" r="0" b="0"/>
            <wp:docPr id="5010" name="Figure 5" descr="Four Pods running: two Blue and two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Figure 5"/>
                    <pic:cNvPicPr/>
                  </pic:nvPicPr>
                  <pic:blipFill>
                    <a:blip r:embed="rIdK10"/>
                    <a:stretch>
                      <a:fillRect/>
                    </a:stretch>
                  </pic:blipFill>
                  <pic:spPr>
                    <a:xfrm>
                      <a:off x="0" y="0"/>
                      <a:ext cx="5852160" cy="1123141"/>
                    </a:xfrm>
                    <a:prstGeom prst="rect">
                      <a:avLst/>
                    </a:prstGeom>
                  </pic:spPr>
                </pic:pic>
              </a:graphicData>
            </a:graphic>
          </wp:inline>
        </w:drawing>
      </w:r>
    </w:p>
    <w:p>
      <w:pPr>
        <w:spacing w:before="0" w:after="120" w:line="276" w:lineRule="auto"/>
        <w:jc w:val="center"/>
      </w:pPr>
      <w:r>
        <w:rPr>
          <w:rFonts w:asciiTheme="minorHAnsi" w:hAnsiTheme="minorHAnsi" w:cstheme="minorHAnsi"/>
          <w:i/>
          <w:iCs/>
          <w:color w:val="5B6B7B"/>
          <w:sz w:val="18"/>
          <w:szCs w:val="18"/>
        </w:rPr>
        <w:t xml:space="preserve">Screenshot 5: Four Pods running: two Blue and two Green</w:t>
      </w:r>
    </w:p>
    <w:p>
      <w:pPr>
        <w:keepNext/>
        <w:spacing w:before="120" w:after="60" w:line="276" w:lineRule="auto"/>
      </w:pPr>
      <w:r>
        <w:rPr>
          <w:rFonts w:asciiTheme="minorHAnsi" w:hAnsiTheme="minorHAnsi" w:cstheme="minorHAnsi"/>
          <w:b/>
          <w:bCs/>
          <w:color w:val="0B7D70"/>
          <w:sz w:val="21"/>
          <w:szCs w:val="21"/>
        </w:rPr>
        <w:t xml:space="preserve">What this screenshot shows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Two app-blue-… Pods</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two replicas of the Blue Deployment.</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Two app-green-… Pods</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The two replicas of the Green Deployment, running but not yet receiving traffic.</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3</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READY 1/1</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one container in each Pod is up and ready.</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4</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STATUS Running</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All four Pods are healthy. RESTARTS 0 means none has crashed.</w:t>
            </w:r>
          </w:p>
        </w:tc>
      </w:tr>
    </w:tbl>
    <w:p>
      <w:pPr>
        <w:spacing w:before="0" w:after="60" w:line="276" w:lineRule="auto"/>
      </w:pPr>
    </w:p>
    <w:p>
      <w:pPr>
        <w:keepNext/>
        <w:spacing w:before="120" w:after="60" w:line="276" w:lineRule="auto"/>
      </w:pPr>
      <w:r>
        <w:rPr>
          <w:rFonts w:asciiTheme="minorHAnsi" w:hAnsiTheme="minorHAnsi" w:cstheme="minorHAnsi"/>
          <w:b/>
          <w:bCs/>
          <w:color w:val="0B7D70"/>
          <w:sz w:val="21"/>
          <w:szCs w:val="21"/>
        </w:rPr>
        <w:t xml:space="preserve">How to read a Pod name</w:t>
      </w:r>
    </w:p>
    <w:p>
      <w:pPr>
        <w:keepNext/>
        <w:spacing w:before="120" w:after="40" w:line="276" w:lineRule="auto"/>
        <w:jc w:val="center"/>
      </w:pPr>
      <w:r>
        <w:drawing>
          <wp:inline distT="0" distB="0" distL="0" distR="0">
            <wp:extent cx="5303520" cy="1059908"/>
            <wp:effectExtent l="0" t="0" r="0" b="0"/>
            <wp:docPr id="5011" name="Figure 6" descr="Every Pod name has three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Figure 6"/>
                    <pic:cNvPicPr/>
                  </pic:nvPicPr>
                  <pic:blipFill>
                    <a:blip r:embed="rIdK11"/>
                    <a:stretch>
                      <a:fillRect/>
                    </a:stretch>
                  </pic:blipFill>
                  <pic:spPr>
                    <a:xfrm>
                      <a:off x="0" y="0"/>
                      <a:ext cx="5303520" cy="1059908"/>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6: Every Pod name has three parts</w:t>
      </w:r>
    </w:p>
    <w:p>
      <w:pPr>
        <w:keepNext/>
        <w:spacing w:before="120" w:after="60" w:line="276" w:lineRule="auto"/>
      </w:pPr>
      <w:r>
        <w:rPr>
          <w:rFonts w:asciiTheme="minorHAnsi" w:hAnsiTheme="minorHAnsi" w:cstheme="minorHAnsi"/>
          <w:b/>
          <w:bCs/>
          <w:color w:val="0B7D70"/>
          <w:sz w:val="21"/>
          <w:szCs w:val="21"/>
        </w:rPr>
        <w:t xml:space="preserve">Optional check (no screenshot): see the labels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get pods -L version     </w:t>
      </w:r>
      <w:r>
        <w:rPr>
          <w:rFonts w:ascii="Consolas" w:hAnsi="Consolas" w:cs="Consolas"/>
          <w:i/>
          <w:iCs/>
          <w:color w:val="6A737D"/>
          <w:sz w:val="18"/>
          <w:szCs w:val="18"/>
        </w:rPr>
        <w:t xml:space="preserve"># adds a VERSION column: blue / green</w:t>
      </w: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You see 4 Pods, all </w:t>
            </w:r>
            <w:r>
              <w:rPr>
                <w:rFonts w:asciiTheme="minorHAnsi" w:hAnsiTheme="minorHAnsi" w:cstheme="minorHAnsi"/>
                <w:b/>
                <w:bCs/>
                <w:color w:val="0F2233"/>
                <w:sz w:val="21"/>
                <w:szCs w:val="21"/>
              </w:rPr>
              <w:t xml:space="preserve">1/1 Running</w:t>
            </w:r>
            <w:r>
              <w:rPr>
                <w:rFonts w:asciiTheme="minorHAnsi" w:hAnsiTheme="minorHAnsi" w:cstheme="minorHAnsi"/>
                <w:color w:val="1F2D3D"/>
                <w:sz w:val="21"/>
                <w:szCs w:val="21"/>
              </w:rPr>
              <w:t xml:space="preserve">. If any say Pending or ImagePullBackOff, see the Troubleshooting section before continuing.</w:t>
            </w:r>
          </w:p>
        </w:tc>
      </w:tr>
    </w:tbl>
    <w:p>
      <w:pPr>
        <w:spacing w:before="0" w:after="4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13" w:name="_TocB2013"/>
      <w:r>
        <w:rPr>
          <w:rFonts w:asciiTheme="minorHAnsi" w:hAnsiTheme="minorHAnsi" w:cstheme="minorHAnsi"/>
          <w:i w:val="0"/>
          <w:iCs w:val="0"/>
          <w:color w:val="1F497D"/>
          <w:sz w:val="26"/>
          <w:szCs w:val="26"/>
        </w:rPr>
        <w:t xml:space="preserve">Verify the Service</w:t>
      </w:r>
      <w:bookmarkEnd w:id="2013"/>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Confirm that the Service exists, has the right type and is listening on the NodePort you chose.</w:t>
      </w:r>
    </w:p>
    <w:p>
      <w:pPr>
        <w:keepNext/>
        <w:spacing w:before="120" w:after="60" w:line="276" w:lineRule="auto"/>
      </w:pPr>
      <w:r>
        <w:rPr>
          <w:rFonts w:asciiTheme="minorHAnsi" w:hAnsiTheme="minorHAnsi" w:cstheme="minorHAnsi"/>
          <w:b/>
          <w:bCs/>
          <w:color w:val="0B7D70"/>
          <w:sz w:val="21"/>
          <w:szCs w:val="21"/>
        </w:rPr>
        <w:t xml:space="preserve">Do this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get svc</w:t>
      </w:r>
    </w:p>
    <w:p>
      <w:pPr>
        <w:keepNext/>
        <w:spacing w:before="120" w:after="40" w:line="276" w:lineRule="auto"/>
        <w:jc w:val="center"/>
      </w:pPr>
      <w:r>
        <w:drawing>
          <wp:inline distT="0" distB="0" distL="0" distR="0">
            <wp:extent cx="5852160" cy="711749"/>
            <wp:effectExtent l="0" t="0" r="0" b="0"/>
            <wp:docPr id="5012" name="Figure 6" descr="The app-service Service listening on NodePort 3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Figure 6"/>
                    <pic:cNvPicPr/>
                  </pic:nvPicPr>
                  <pic:blipFill>
                    <a:blip r:embed="rIdK12"/>
                    <a:stretch>
                      <a:fillRect/>
                    </a:stretch>
                  </pic:blipFill>
                  <pic:spPr>
                    <a:xfrm>
                      <a:off x="0" y="0"/>
                      <a:ext cx="5852160" cy="711749"/>
                    </a:xfrm>
                    <a:prstGeom prst="rect">
                      <a:avLst/>
                    </a:prstGeom>
                  </pic:spPr>
                </pic:pic>
              </a:graphicData>
            </a:graphic>
          </wp:inline>
        </w:drawing>
      </w:r>
    </w:p>
    <w:p>
      <w:pPr>
        <w:spacing w:before="0" w:after="120" w:line="276" w:lineRule="auto"/>
        <w:jc w:val="center"/>
      </w:pPr>
      <w:r>
        <w:rPr>
          <w:rFonts w:asciiTheme="minorHAnsi" w:hAnsiTheme="minorHAnsi" w:cstheme="minorHAnsi"/>
          <w:i/>
          <w:iCs/>
          <w:color w:val="5B6B7B"/>
          <w:sz w:val="18"/>
          <w:szCs w:val="18"/>
        </w:rPr>
        <w:t xml:space="preserve">Screenshot 6: The app-service Service listening on NodePort 30080</w:t>
      </w:r>
    </w:p>
    <w:p>
      <w:pPr>
        <w:keepNext/>
        <w:spacing w:before="120" w:after="60" w:line="276" w:lineRule="auto"/>
      </w:pPr>
      <w:r>
        <w:rPr>
          <w:rFonts w:asciiTheme="minorHAnsi" w:hAnsiTheme="minorHAnsi" w:cstheme="minorHAnsi"/>
          <w:b/>
          <w:bCs/>
          <w:color w:val="0B7D70"/>
          <w:sz w:val="21"/>
          <w:szCs w:val="21"/>
        </w:rPr>
        <w:t xml:space="preserve">What this screenshot shows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app-service   NodePort</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Your Service, of type NodePort.</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CLUSTER-IP 10.105.255.116</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The internal IP used by apps inside the cluster. Yours will be different; that is fine.</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3</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PORT(S) 80:30080/TCP</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Service port 80 is opened on every node as port 30080. This is the port you will curl.</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4</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kubernetes   ClusterIP</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A built-in Service for the Kubernetes API. It is always there; ignore it.</w:t>
            </w:r>
          </w:p>
        </w:tc>
      </w:tr>
    </w:tbl>
    <w:p>
      <w:pPr>
        <w:spacing w:before="0" w:after="60" w:line="276" w:lineRule="auto"/>
      </w:pPr>
    </w:p>
    <w:p>
      <w:pPr>
        <w:keepNext/>
        <w:spacing w:before="120" w:after="60" w:line="276" w:lineRule="auto"/>
      </w:pPr>
      <w:r>
        <w:rPr>
          <w:rFonts w:asciiTheme="minorHAnsi" w:hAnsiTheme="minorHAnsi" w:cstheme="minorHAnsi"/>
          <w:b/>
          <w:bCs/>
          <w:color w:val="0B7D70"/>
          <w:sz w:val="21"/>
          <w:szCs w:val="21"/>
        </w:rPr>
        <w:t xml:space="preserve">Optional check (no screenshot): which Pods is the Service using?</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get endpoints app-service   </w:t>
      </w:r>
      <w:r>
        <w:rPr>
          <w:rFonts w:ascii="Consolas" w:hAnsi="Consolas" w:cs="Consolas"/>
          <w:i/>
          <w:iCs/>
          <w:color w:val="6A737D"/>
          <w:sz w:val="18"/>
          <w:szCs w:val="18"/>
        </w:rPr>
        <w:t xml:space="preserve"># should list only the 2 Blue Pod IPs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get pods -o wide -l version=blue   </w:t>
      </w:r>
      <w:r>
        <w:rPr>
          <w:rFonts w:ascii="Consolas" w:hAnsi="Consolas" w:cs="Consolas"/>
          <w:i/>
          <w:iCs/>
          <w:color w:val="6A737D"/>
          <w:sz w:val="18"/>
          <w:szCs w:val="18"/>
        </w:rPr>
        <w:t xml:space="preserve"># compare with these IPs</w:t>
      </w: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PORT(S) shows </w:t>
            </w:r>
            <w:r>
              <w:rPr>
                <w:rFonts w:asciiTheme="minorHAnsi" w:hAnsiTheme="minorHAnsi" w:cstheme="minorHAnsi"/>
                <w:b/>
                <w:bCs/>
                <w:color w:val="0F2233"/>
                <w:sz w:val="21"/>
                <w:szCs w:val="21"/>
              </w:rPr>
              <w:t xml:space="preserve">80:30080/TCP</w:t>
            </w:r>
            <w:r>
              <w:rPr>
                <w:rFonts w:asciiTheme="minorHAnsi" w:hAnsiTheme="minorHAnsi" w:cstheme="minorHAnsi"/>
                <w:color w:val="1F2D3D"/>
                <w:sz w:val="21"/>
                <w:szCs w:val="21"/>
              </w:rPr>
              <w:t xml:space="preserve">, and the endpoints list shows exactly two IPs (the Blue Pods).</w:t>
            </w:r>
          </w:p>
        </w:tc>
      </w:tr>
    </w:tbl>
    <w:p>
      <w:pPr>
        <w:spacing w:before="0" w:after="4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14" w:name="_TocB2014"/>
      <w:r>
        <w:rPr>
          <w:rFonts w:asciiTheme="minorHAnsi" w:hAnsiTheme="minorHAnsi" w:cstheme="minorHAnsi"/>
          <w:i w:val="0"/>
          <w:iCs w:val="0"/>
          <w:color w:val="1F497D"/>
          <w:sz w:val="26"/>
          <w:szCs w:val="26"/>
        </w:rPr>
        <w:t xml:space="preserve">Test the Deployment (Blue is live)</w:t>
      </w:r>
      <w:bookmarkEnd w:id="2014"/>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Prove, from outside the cluster, that users are being served by Blue.</w:t>
      </w:r>
    </w:p>
    <w:p>
      <w:pPr>
        <w:keepNext/>
        <w:spacing w:before="120" w:after="60" w:line="276" w:lineRule="auto"/>
      </w:pPr>
      <w:r>
        <w:rPr>
          <w:rFonts w:asciiTheme="minorHAnsi" w:hAnsiTheme="minorHAnsi" w:cstheme="minorHAnsi"/>
          <w:b/>
          <w:bCs/>
          <w:color w:val="0B7D70"/>
          <w:sz w:val="21"/>
          <w:szCs w:val="21"/>
        </w:rPr>
        <w:t xml:space="preserve">Do this (replace the IP with your node’s IP)</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curl -I http://192.168.88.128:30080</w:t>
      </w:r>
    </w:p>
    <w:p>
      <w:pPr>
        <w:spacing w:before="0" w:after="120" w:line="276" w:lineRule="auto"/>
      </w:pPr>
      <w:r>
        <w:rPr>
          <w:rFonts w:ascii="Consolas" w:hAnsi="Consolas" w:cs="Consolas"/>
          <w:color w:val="A33B00"/>
          <w:sz w:val="20"/>
          <w:szCs w:val="20"/>
          <w:shd w:val="clear" w:color="auto" w:fill="F3F6F8"/>
        </w:rPr>
        <w:t xml:space="preserve">curl -I</w:t>
      </w:r>
      <w:r>
        <w:rPr>
          <w:rFonts w:asciiTheme="minorHAnsi" w:hAnsiTheme="minorHAnsi" w:cstheme="minorHAnsi"/>
          <w:color w:val="1F2D3D"/>
          <w:sz w:val="22"/>
          <w:szCs w:val="22"/>
        </w:rPr>
        <w:t xml:space="preserve"> asks only for the response </w:t>
      </w:r>
      <w:r>
        <w:rPr>
          <w:rFonts w:asciiTheme="minorHAnsi" w:hAnsiTheme="minorHAnsi" w:cstheme="minorHAnsi"/>
          <w:b/>
          <w:bCs/>
          <w:color w:val="0F2233"/>
          <w:sz w:val="22"/>
          <w:szCs w:val="22"/>
        </w:rPr>
        <w:t xml:space="preserve">headers</w:t>
      </w:r>
      <w:r>
        <w:rPr>
          <w:rFonts w:asciiTheme="minorHAnsi" w:hAnsiTheme="minorHAnsi" w:cstheme="minorHAnsi"/>
          <w:color w:val="1F2D3D"/>
          <w:sz w:val="22"/>
          <w:szCs w:val="22"/>
        </w:rPr>
        <w:t xml:space="preserve">, not the whole web page. The </w:t>
      </w:r>
      <w:r>
        <w:rPr>
          <w:rFonts w:ascii="Consolas" w:hAnsi="Consolas" w:cs="Consolas"/>
          <w:color w:val="A33B00"/>
          <w:sz w:val="20"/>
          <w:szCs w:val="20"/>
          <w:shd w:val="clear" w:color="auto" w:fill="F3F6F8"/>
        </w:rPr>
        <w:t xml:space="preserve">Server</w:t>
      </w:r>
      <w:r>
        <w:rPr>
          <w:rFonts w:asciiTheme="minorHAnsi" w:hAnsiTheme="minorHAnsi" w:cstheme="minorHAnsi"/>
          <w:color w:val="1F2D3D"/>
          <w:sz w:val="22"/>
          <w:szCs w:val="22"/>
        </w:rPr>
        <w:t xml:space="preserve"> header tells you which nginx version answered, which is an easy way to tell Blue from Green.</w:t>
      </w:r>
    </w:p>
    <w:p>
      <w:pPr>
        <w:keepNext/>
        <w:spacing w:before="120" w:after="40" w:line="276" w:lineRule="auto"/>
        <w:jc w:val="center"/>
      </w:pPr>
      <w:r>
        <w:drawing>
          <wp:inline distT="0" distB="0" distL="0" distR="0">
            <wp:extent cx="3840480" cy="1161952"/>
            <wp:effectExtent l="0" t="0" r="0" b="0"/>
            <wp:docPr id="5013" name="Figure 6" descr="curl response served by Blue (nginx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Figure 6"/>
                    <pic:cNvPicPr/>
                  </pic:nvPicPr>
                  <pic:blipFill>
                    <a:blip r:embed="rIdK13"/>
                    <a:stretch>
                      <a:fillRect/>
                    </a:stretch>
                  </pic:blipFill>
                  <pic:spPr>
                    <a:xfrm>
                      <a:off x="0" y="0"/>
                      <a:ext cx="3840480" cy="1161952"/>
                    </a:xfrm>
                    <a:prstGeom prst="rect">
                      <a:avLst/>
                    </a:prstGeom>
                  </pic:spPr>
                </pic:pic>
              </a:graphicData>
            </a:graphic>
          </wp:inline>
        </w:drawing>
      </w:r>
    </w:p>
    <w:p>
      <w:pPr>
        <w:spacing w:before="0" w:after="120" w:line="276" w:lineRule="auto"/>
        <w:jc w:val="center"/>
      </w:pPr>
      <w:r>
        <w:rPr>
          <w:rFonts w:asciiTheme="minorHAnsi" w:hAnsiTheme="minorHAnsi" w:cstheme="minorHAnsi"/>
          <w:i/>
          <w:iCs/>
          <w:color w:val="5B6B7B"/>
          <w:sz w:val="18"/>
          <w:szCs w:val="18"/>
        </w:rPr>
        <w:t xml:space="preserve">Screenshot 7: curl response served by Blue (nginx 1.21.6)</w:t>
      </w:r>
    </w:p>
    <w:p>
      <w:pPr>
        <w:keepNext/>
        <w:spacing w:before="120" w:after="60" w:line="276" w:lineRule="auto"/>
      </w:pPr>
      <w:r>
        <w:rPr>
          <w:rFonts w:asciiTheme="minorHAnsi" w:hAnsiTheme="minorHAnsi" w:cstheme="minorHAnsi"/>
          <w:b/>
          <w:bCs/>
          <w:color w:val="0B7D70"/>
          <w:sz w:val="21"/>
          <w:szCs w:val="21"/>
        </w:rPr>
        <w:t xml:space="preserve">What this screenshot shows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curl -I http://192.168.88.128:30080</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Your request, sent to the node IP on NodePort 30080.</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HTTP/1.1 200 OK</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The request succeeded.</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3</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Server: nginx/1.21.6</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Proof that a Blue Pod answered (Blue uses the nginx:1.21 image).</w:t>
            </w:r>
          </w:p>
        </w:tc>
      </w:tr>
    </w:tbl>
    <w:p>
      <w:pPr>
        <w:spacing w:before="0" w:after="60" w:line="276" w:lineRule="auto"/>
      </w:pPr>
    </w:p>
    <w:p>
      <w:pPr>
        <w:keepNext/>
        <w:spacing w:before="120" w:after="40" w:line="276" w:lineRule="auto"/>
        <w:jc w:val="center"/>
      </w:pPr>
      <w:r>
        <w:drawing>
          <wp:inline distT="0" distB="0" distL="0" distR="0">
            <wp:extent cx="5943600" cy="2556171"/>
            <wp:effectExtent l="0" t="0" r="0" b="0"/>
            <wp:docPr id="5014" name="Figure 7" descr="Traffic flow now: every request goes to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Figure 7"/>
                    <pic:cNvPicPr/>
                  </pic:nvPicPr>
                  <pic:blipFill>
                    <a:blip r:embed="rIdK14"/>
                    <a:stretch>
                      <a:fillRect/>
                    </a:stretch>
                  </pic:blipFill>
                  <pic:spPr>
                    <a:xfrm>
                      <a:off x="0" y="0"/>
                      <a:ext cx="5943600" cy="2556171"/>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7: Traffic flow now: every request goes to Blue</w:t>
      </w: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Running curl several times </w:t>
            </w:r>
            <w:r>
              <w:rPr>
                <w:rFonts w:asciiTheme="minorHAnsi" w:hAnsiTheme="minorHAnsi" w:cstheme="minorHAnsi"/>
                <w:b/>
                <w:bCs/>
                <w:color w:val="0F2233"/>
                <w:sz w:val="21"/>
                <w:szCs w:val="21"/>
              </w:rPr>
              <w:t xml:space="preserve">always</w:t>
            </w:r>
            <w:r>
              <w:rPr>
                <w:rFonts w:asciiTheme="minorHAnsi" w:hAnsiTheme="minorHAnsi" w:cstheme="minorHAnsi"/>
                <w:color w:val="1F2D3D"/>
                <w:sz w:val="21"/>
                <w:szCs w:val="21"/>
              </w:rPr>
              <w:t xml:space="preserve"> shows nginx/1.21.x. If you sometimes see 1.22, your Service selector is missing </w:t>
            </w:r>
            <w:r>
              <w:rPr>
                <w:rFonts w:ascii="Consolas" w:hAnsi="Consolas" w:cs="Consolas"/>
                <w:color w:val="A33B00"/>
                <w:sz w:val="19"/>
                <w:szCs w:val="19"/>
                <w:shd w:val="clear" w:color="auto" w:fill="F3F6F8"/>
              </w:rPr>
              <w:t xml:space="preserve">version: blue</w:t>
            </w:r>
            <w:r>
              <w:rPr>
                <w:rFonts w:asciiTheme="minorHAnsi" w:hAnsiTheme="minorHAnsi" w:cstheme="minorHAnsi"/>
                <w:color w:val="1F2D3D"/>
                <w:sz w:val="21"/>
                <w:szCs w:val="21"/>
              </w:rPr>
              <w:t xml:space="preserve">.</w:t>
            </w:r>
          </w:p>
        </w:tc>
      </w:tr>
    </w:tbl>
    <w:p>
      <w:pPr>
        <w:spacing w:before="0" w:after="4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15" w:name="_TocB2015"/>
      <w:r>
        <w:rPr>
          <w:rFonts w:asciiTheme="minorHAnsi" w:hAnsiTheme="minorHAnsi" w:cstheme="minorHAnsi"/>
          <w:i w:val="0"/>
          <w:iCs w:val="0"/>
          <w:color w:val="1F497D"/>
          <w:sz w:val="26"/>
          <w:szCs w:val="26"/>
        </w:rPr>
        <w:t xml:space="preserve">Switch the traffic to Green: edit the Service</w:t>
      </w:r>
      <w:bookmarkEnd w:id="2015"/>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This is the Blue-Green switch. You change one word in the Service selector. The Pods themselves are not touched.</w:t>
      </w:r>
    </w:p>
    <w:p>
      <w:pPr>
        <w:keepNext/>
        <w:spacing w:before="120" w:after="60" w:line="276" w:lineRule="auto"/>
      </w:pPr>
      <w:r>
        <w:rPr>
          <w:rFonts w:asciiTheme="minorHAnsi" w:hAnsiTheme="minorHAnsi" w:cstheme="minorHAnsi"/>
          <w:b/>
          <w:bCs/>
          <w:color w:val="0B7D70"/>
          <w:sz w:val="21"/>
          <w:szCs w:val="21"/>
        </w:rPr>
        <w:t xml:space="preserve">Do this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nano serviceblue.yaml</w:t>
      </w:r>
    </w:p>
    <w:p>
      <w:pPr>
        <w:spacing w:before="0" w:after="120" w:line="276" w:lineRule="auto"/>
      </w:pPr>
      <w:r>
        <w:rPr>
          <w:rFonts w:asciiTheme="minorHAnsi" w:hAnsiTheme="minorHAnsi" w:cstheme="minorHAnsi"/>
          <w:color w:val="1F2D3D"/>
          <w:sz w:val="22"/>
          <w:szCs w:val="22"/>
        </w:rPr>
        <w:t xml:space="preserve">Change the selector line from </w:t>
      </w:r>
      <w:r>
        <w:rPr>
          <w:rFonts w:ascii="Consolas" w:hAnsi="Consolas" w:cs="Consolas"/>
          <w:color w:val="A33B00"/>
          <w:sz w:val="20"/>
          <w:szCs w:val="20"/>
          <w:shd w:val="clear" w:color="auto" w:fill="F3F6F8"/>
        </w:rPr>
        <w:t xml:space="preserve">version: blue</w:t>
      </w:r>
      <w:r>
        <w:rPr>
          <w:rFonts w:asciiTheme="minorHAnsi" w:hAnsiTheme="minorHAnsi" w:cstheme="minorHAnsi"/>
          <w:color w:val="1F2D3D"/>
          <w:sz w:val="22"/>
          <w:szCs w:val="22"/>
        </w:rPr>
        <w:t xml:space="preserve"> to </w:t>
      </w:r>
      <w:r>
        <w:rPr>
          <w:rFonts w:ascii="Consolas" w:hAnsi="Consolas" w:cs="Consolas"/>
          <w:color w:val="A33B00"/>
          <w:sz w:val="20"/>
          <w:szCs w:val="20"/>
          <w:shd w:val="clear" w:color="auto" w:fill="F3F6F8"/>
        </w:rPr>
        <w:t xml:space="preserve">version: green</w:t>
      </w:r>
      <w:r>
        <w:rPr>
          <w:rFonts w:asciiTheme="minorHAnsi" w:hAnsiTheme="minorHAnsi" w:cstheme="minorHAnsi"/>
          <w:color w:val="1F2D3D"/>
          <w:sz w:val="22"/>
          <w:szCs w:val="22"/>
        </w:rPr>
        <w:t xml:space="preserve">, then save (Ctrl+O, Enter) and exit (Ctrl+X). The file should now look like this: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Service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app-service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selector:</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app:</w:t>
      </w:r>
      <w:r>
        <w:rPr>
          <w:rFonts w:ascii="Consolas" w:hAnsi="Consolas" w:cs="Consolas"/>
          <w:color w:val="1F2D3D"/>
          <w:sz w:val="18"/>
          <w:szCs w:val="18"/>
        </w:rPr>
        <w:t xml:space="preserve"> myapp</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version:</w:t>
      </w:r>
      <w:r>
        <w:rPr>
          <w:rFonts w:ascii="Consolas" w:hAnsi="Consolas" w:cs="Consolas"/>
          <w:color w:val="1F2D3D"/>
          <w:sz w:val="18"/>
          <w:szCs w:val="18"/>
        </w:rPr>
        <w:t xml:space="preserve"> green    </w:t>
      </w:r>
      <w:r>
        <w:rPr>
          <w:rFonts w:ascii="Consolas" w:hAnsi="Consolas" w:cs="Consolas"/>
          <w:i/>
          <w:iCs/>
          <w:color w:val="6A737D"/>
          <w:sz w:val="18"/>
          <w:szCs w:val="18"/>
        </w:rPr>
        <w:t xml:space="preserve"> # changed from blue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ports: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port:</w:t>
      </w:r>
      <w:r>
        <w:rPr>
          <w:rFonts w:ascii="Consolas" w:hAnsi="Consolas" w:cs="Consolas"/>
          <w:color w:val="1F2D3D"/>
          <w:sz w:val="18"/>
          <w:szCs w:val="18"/>
        </w:rPr>
        <w:t xml:space="preserve"> 80</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targetPort:</w:t>
      </w:r>
      <w:r>
        <w:rPr>
          <w:rFonts w:ascii="Consolas" w:hAnsi="Consolas" w:cs="Consolas"/>
          <w:color w:val="1F2D3D"/>
          <w:sz w:val="18"/>
          <w:szCs w:val="18"/>
        </w:rPr>
        <w:t xml:space="preserve"> 80</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nodePort:</w:t>
      </w:r>
      <w:r>
        <w:rPr>
          <w:rFonts w:ascii="Consolas" w:hAnsi="Consolas" w:cs="Consolas"/>
          <w:color w:val="1F2D3D"/>
          <w:sz w:val="18"/>
          <w:szCs w:val="18"/>
        </w:rPr>
        <w:t xml:space="preserve"> 30080</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protocol:</w:t>
      </w:r>
      <w:r>
        <w:rPr>
          <w:rFonts w:ascii="Consolas" w:hAnsi="Consolas" w:cs="Consolas"/>
          <w:color w:val="1F2D3D"/>
          <w:sz w:val="18"/>
          <w:szCs w:val="18"/>
        </w:rPr>
        <w:t xml:space="preserve"> TCP</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type:</w:t>
      </w:r>
      <w:r>
        <w:rPr>
          <w:rFonts w:ascii="Consolas" w:hAnsi="Consolas" w:cs="Consolas"/>
          <w:color w:val="1F2D3D"/>
          <w:sz w:val="18"/>
          <w:szCs w:val="18"/>
        </w:rPr>
        <w:t xml:space="preserve"> NodePort</w:t>
      </w:r>
    </w:p>
    <w:p>
      <w:pPr>
        <w:keepNext/>
        <w:spacing w:before="120" w:after="40" w:line="276" w:lineRule="auto"/>
        <w:jc w:val="center"/>
      </w:pPr>
      <w:r>
        <w:drawing>
          <wp:inline distT="0" distB="0" distL="0" distR="0">
            <wp:extent cx="4014061" cy="1858227"/>
            <wp:effectExtent l="0" t="0" r="0" b="0"/>
            <wp:docPr id="5015" name="Figure 7" descr="The selector changed from blue to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Figure 7"/>
                    <pic:cNvPicPr/>
                  </pic:nvPicPr>
                  <pic:blipFill>
                    <a:blip r:embed="rIdK15"/>
                    <a:stretch>
                      <a:fillRect/>
                    </a:stretch>
                  </pic:blipFill>
                  <pic:spPr>
                    <a:xfrm>
                      <a:off x="0" y="0"/>
                      <a:ext cx="4014061" cy="1858227"/>
                    </a:xfrm>
                    <a:prstGeom prst="rect">
                      <a:avLst/>
                    </a:prstGeom>
                  </pic:spPr>
                </pic:pic>
              </a:graphicData>
            </a:graphic>
          </wp:inline>
        </w:drawing>
      </w:r>
    </w:p>
    <w:p>
      <w:pPr>
        <w:spacing w:before="0" w:after="120" w:line="276" w:lineRule="auto"/>
        <w:jc w:val="center"/>
      </w:pPr>
      <w:r>
        <w:rPr>
          <w:rFonts w:asciiTheme="minorHAnsi" w:hAnsiTheme="minorHAnsi" w:cstheme="minorHAnsi"/>
          <w:i/>
          <w:iCs/>
          <w:color w:val="5B6B7B"/>
          <w:sz w:val="18"/>
          <w:szCs w:val="18"/>
        </w:rPr>
        <w:t xml:space="preserve">Screenshot 8: The selector changed from blue to green</w:t>
      </w:r>
    </w:p>
    <w:p>
      <w:pPr>
        <w:keepNext/>
        <w:spacing w:before="120" w:after="60" w:line="276" w:lineRule="auto"/>
      </w:pPr>
      <w:r>
        <w:rPr>
          <w:rFonts w:asciiTheme="minorHAnsi" w:hAnsiTheme="minorHAnsi" w:cstheme="minorHAnsi"/>
          <w:b/>
          <w:bCs/>
          <w:color w:val="0B7D70"/>
          <w:sz w:val="21"/>
          <w:szCs w:val="21"/>
        </w:rPr>
        <w:t xml:space="preserve">What this screenshot shows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serviceblue.yaml * in the title bar</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Same file as before; the * shows there are unsaved edits. The file name still says “blue”; only its content matters.</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version: green</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The only change. From now on the Service will select Green Pods.</w:t>
            </w:r>
          </w:p>
        </w:tc>
      </w:tr>
    </w:tbl>
    <w:p>
      <w:pPr>
        <w:spacing w:before="0" w:after="60" w:line="276" w:lineRule="auto"/>
      </w:pPr>
    </w:p>
    <w:tbl>
      <w:tblPr>
        <w:tblW w:w="9760" w:type="dxa"/>
        <w:tblBorders>
          <w:top w:val="single" w:sz="6" w:space="0" w:color="5B6B7B"/>
          <w:left w:val="single" w:sz="6" w:space="0" w:color="5B6B7B"/>
          <w:bottom w:val="single" w:sz="6" w:space="0" w:color="5B6B7B"/>
          <w:right w:val="single" w:sz="6" w:space="0" w:color="5B6B7B"/>
        </w:tblBorders>
        <w:tblLayout w:type="fixed"/>
        <w:tblCellMar>
          <w:top w:w="100" w:type="dxa"/>
          <w:left w:w="160" w:type="dxa"/>
          <w:bottom w:w="80" w:type="dxa"/>
          <w:right w:w="160" w:type="dxa"/>
        </w:tblCellMar>
      </w:tblPr>
      <w:tblGrid>
        <w:gridCol w:w="9760"/>
      </w:tblGrid>
      <w:tr>
        <w:trPr>
          <w:cantSplit/>
        </w:trPr>
        <w:tc>
          <w:tcPr>
            <w:tcW w:w="9760" w:type="dxa"/>
            <w:shd w:val="clear" w:color="auto" w:fill="F3F6F8"/>
          </w:tcPr>
          <w:p>
            <w:pPr>
              <w:spacing w:before="0" w:after="40"/>
            </w:pPr>
            <w:r>
              <w:rPr>
                <w:rFonts w:asciiTheme="minorHAnsi" w:hAnsiTheme="minorHAnsi" w:cstheme="minorHAnsi"/>
                <w:b/>
                <w:bCs/>
                <w:color w:val="0F2233"/>
                <w:sz w:val="21"/>
                <w:szCs w:val="21"/>
              </w:rPr>
              <w:t xml:space="preserve">Note</w:t>
            </w:r>
          </w:p>
          <w:p>
            <w:pPr>
              <w:spacing w:before="0" w:after="40" w:line="264" w:lineRule="auto"/>
            </w:pPr>
            <w:r>
              <w:rPr>
                <w:rFonts w:asciiTheme="minorHAnsi" w:hAnsiTheme="minorHAnsi" w:cstheme="minorHAnsi"/>
                <w:color w:val="1F2D3D"/>
                <w:sz w:val="21"/>
                <w:szCs w:val="21"/>
              </w:rPr>
              <w:t xml:space="preserve">Saving the file does </w:t>
            </w:r>
            <w:r>
              <w:rPr>
                <w:rFonts w:asciiTheme="minorHAnsi" w:hAnsiTheme="minorHAnsi" w:cstheme="minorHAnsi"/>
                <w:b/>
                <w:bCs/>
                <w:color w:val="0F2233"/>
                <w:sz w:val="21"/>
                <w:szCs w:val="21"/>
              </w:rPr>
              <w:t xml:space="preserve">not</w:t>
            </w:r>
            <w:r>
              <w:rPr>
                <w:rFonts w:asciiTheme="minorHAnsi" w:hAnsiTheme="minorHAnsi" w:cstheme="minorHAnsi"/>
                <w:color w:val="1F2D3D"/>
                <w:sz w:val="21"/>
                <w:szCs w:val="21"/>
              </w:rPr>
              <w:t xml:space="preserve"> change anything in the cluster yet. The switch happens only when you apply it in the next step.</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The file is saved with </w:t>
            </w:r>
            <w:r>
              <w:rPr>
                <w:rFonts w:ascii="Consolas" w:hAnsi="Consolas" w:cs="Consolas"/>
                <w:color w:val="A33B00"/>
                <w:sz w:val="19"/>
                <w:szCs w:val="19"/>
                <w:shd w:val="clear" w:color="auto" w:fill="F3F6F8"/>
              </w:rPr>
              <w:t xml:space="preserve">version: green</w:t>
            </w:r>
            <w:r>
              <w:rPr>
                <w:rFonts w:asciiTheme="minorHAnsi" w:hAnsiTheme="minorHAnsi" w:cstheme="minorHAnsi"/>
                <w:color w:val="1F2D3D"/>
                <w:sz w:val="21"/>
                <w:szCs w:val="21"/>
              </w:rPr>
              <w:t xml:space="preserve"> and nothing else changed.</w:t>
            </w:r>
          </w:p>
        </w:tc>
      </w:tr>
    </w:tbl>
    <w:p>
      <w:pPr>
        <w:spacing w:before="0" w:after="4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16" w:name="_TocB2016"/>
      <w:r>
        <w:rPr>
          <w:rFonts w:asciiTheme="minorHAnsi" w:hAnsiTheme="minorHAnsi" w:cstheme="minorHAnsi"/>
          <w:i w:val="0"/>
          <w:iCs w:val="0"/>
          <w:color w:val="1F497D"/>
          <w:sz w:val="26"/>
          <w:szCs w:val="26"/>
        </w:rPr>
        <w:t xml:space="preserve">Apply the change</w:t>
      </w:r>
      <w:bookmarkEnd w:id="2016"/>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Send the edited Service to Kubernetes. The switch is instant: new requests go to Green straight away.</w:t>
      </w:r>
    </w:p>
    <w:p>
      <w:pPr>
        <w:keepNext/>
        <w:spacing w:before="120" w:after="60" w:line="276" w:lineRule="auto"/>
      </w:pPr>
      <w:r>
        <w:rPr>
          <w:rFonts w:asciiTheme="minorHAnsi" w:hAnsiTheme="minorHAnsi" w:cstheme="minorHAnsi"/>
          <w:b/>
          <w:bCs/>
          <w:color w:val="0B7D70"/>
          <w:sz w:val="21"/>
          <w:szCs w:val="21"/>
        </w:rPr>
        <w:t xml:space="preserve">Do this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apply -f serviceblue.yaml</w:t>
      </w:r>
    </w:p>
    <w:p>
      <w:pPr>
        <w:keepNext/>
        <w:spacing w:before="120" w:after="40" w:line="276" w:lineRule="auto"/>
        <w:jc w:val="center"/>
      </w:pPr>
      <w:r>
        <w:drawing>
          <wp:inline distT="0" distB="0" distL="0" distR="0">
            <wp:extent cx="5215179" cy="331473"/>
            <wp:effectExtent l="0" t="0" r="0" b="0"/>
            <wp:docPr id="5016" name="Figure 7" descr="The Service was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Figure 7"/>
                    <pic:cNvPicPr/>
                  </pic:nvPicPr>
                  <pic:blipFill>
                    <a:blip r:embed="rIdK16"/>
                    <a:stretch>
                      <a:fillRect/>
                    </a:stretch>
                  </pic:blipFill>
                  <pic:spPr>
                    <a:xfrm>
                      <a:off x="0" y="0"/>
                      <a:ext cx="5215179" cy="331473"/>
                    </a:xfrm>
                    <a:prstGeom prst="rect">
                      <a:avLst/>
                    </a:prstGeom>
                  </pic:spPr>
                </pic:pic>
              </a:graphicData>
            </a:graphic>
          </wp:inline>
        </w:drawing>
      </w:r>
    </w:p>
    <w:p>
      <w:pPr>
        <w:spacing w:before="0" w:after="120" w:line="276" w:lineRule="auto"/>
        <w:jc w:val="center"/>
      </w:pPr>
      <w:r>
        <w:rPr>
          <w:rFonts w:asciiTheme="minorHAnsi" w:hAnsiTheme="minorHAnsi" w:cstheme="minorHAnsi"/>
          <w:i/>
          <w:iCs/>
          <w:color w:val="5B6B7B"/>
          <w:sz w:val="18"/>
          <w:szCs w:val="18"/>
        </w:rPr>
        <w:t xml:space="preserve">Screenshot 9: The Service was updated</w:t>
      </w:r>
    </w:p>
    <w:p>
      <w:pPr>
        <w:keepNext/>
        <w:spacing w:before="120" w:after="60" w:line="276" w:lineRule="auto"/>
      </w:pPr>
      <w:r>
        <w:rPr>
          <w:rFonts w:asciiTheme="minorHAnsi" w:hAnsiTheme="minorHAnsi" w:cstheme="minorHAnsi"/>
          <w:b/>
          <w:bCs/>
          <w:color w:val="0B7D70"/>
          <w:sz w:val="21"/>
          <w:szCs w:val="21"/>
        </w:rPr>
        <w:t xml:space="preserve">What this screenshot shows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service/app-service configured</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“configured” (not “created”) means an existing object was updated. The Service now selects Green.</w:t>
            </w:r>
          </w:p>
        </w:tc>
      </w:tr>
    </w:tbl>
    <w:p>
      <w:pPr>
        <w:spacing w:before="0" w:after="60" w:line="276" w:lineRule="auto"/>
      </w:pPr>
    </w:p>
    <w:tbl>
      <w:tblPr>
        <w:tblW w:w="9760" w:type="dxa"/>
        <w:tblBorders>
          <w:top w:val="single" w:sz="6" w:space="0" w:color="3A7CA5"/>
          <w:left w:val="single" w:sz="6" w:space="0" w:color="3A7CA5"/>
          <w:bottom w:val="single" w:sz="6" w:space="0" w:color="3A7CA5"/>
          <w:right w:val="single" w:sz="6" w:space="0" w:color="3A7CA5"/>
        </w:tblBorders>
        <w:tblLayout w:type="fixed"/>
        <w:tblCellMar>
          <w:top w:w="100" w:type="dxa"/>
          <w:left w:w="160" w:type="dxa"/>
          <w:bottom w:w="80" w:type="dxa"/>
          <w:right w:w="160" w:type="dxa"/>
        </w:tblCellMar>
      </w:tblPr>
      <w:tblGrid>
        <w:gridCol w:w="9760"/>
      </w:tblGrid>
      <w:tr>
        <w:trPr>
          <w:cantSplit/>
        </w:trPr>
        <w:tc>
          <w:tcPr>
            <w:tcW w:w="9760" w:type="dxa"/>
            <w:shd w:val="clear" w:color="auto" w:fill="E3EEF6"/>
          </w:tcPr>
          <w:p>
            <w:pPr>
              <w:spacing w:before="0" w:after="40"/>
            </w:pPr>
            <w:r>
              <w:rPr>
                <w:rFonts w:asciiTheme="minorHAnsi" w:hAnsiTheme="minorHAnsi" w:cstheme="minorHAnsi"/>
                <w:b/>
                <w:bCs/>
                <w:color w:val="2B5F80"/>
                <w:sz w:val="21"/>
                <w:szCs w:val="21"/>
              </w:rPr>
              <w:t xml:space="preserve">Try it: see zero downtime</w:t>
            </w:r>
          </w:p>
          <w:p>
            <w:pPr>
              <w:spacing w:before="0" w:after="40" w:line="264" w:lineRule="auto"/>
            </w:pPr>
            <w:r>
              <w:rPr>
                <w:rFonts w:asciiTheme="minorHAnsi" w:hAnsiTheme="minorHAnsi" w:cstheme="minorHAnsi"/>
                <w:color w:val="1F2D3D"/>
                <w:sz w:val="21"/>
                <w:szCs w:val="21"/>
              </w:rPr>
              <w:t xml:space="preserve">Want to watch the switch happen live? Before applying, open a second terminal and run:</w:t>
            </w:r>
          </w:p>
          <w:p>
            <w:pPr>
              <w:spacing w:before="0" w:after="40" w:line="264" w:lineRule="auto"/>
            </w:pPr>
            <w:r>
              <w:rPr>
                <w:rFonts w:ascii="Consolas" w:hAnsi="Consolas" w:cs="Consolas"/>
                <w:color w:val="A33B00"/>
                <w:sz w:val="19"/>
                <w:szCs w:val="19"/>
                <w:shd w:val="clear" w:color="auto" w:fill="F3F6F8"/>
              </w:rPr>
              <w:t xml:space="preserve">while true; do curl -sI http://192.168.88.128:30080 | grep Server; sleep 1; done</w:t>
            </w:r>
          </w:p>
          <w:p>
            <w:pPr>
              <w:spacing w:before="0" w:after="40" w:line="264" w:lineRule="auto"/>
            </w:pPr>
            <w:r>
              <w:rPr>
                <w:rFonts w:asciiTheme="minorHAnsi" w:hAnsiTheme="minorHAnsi" w:cstheme="minorHAnsi"/>
                <w:color w:val="1F2D3D"/>
                <w:sz w:val="21"/>
                <w:szCs w:val="21"/>
              </w:rPr>
              <w:t xml:space="preserve">You will see the lines change from nginx/1.21.6 to nginx/1.22.1 the moment you apply, with no failed requests in between. Stop the loop with Ctrl+C.</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The output says </w:t>
            </w:r>
            <w:r>
              <w:rPr>
                <w:rFonts w:asciiTheme="minorHAnsi" w:hAnsiTheme="minorHAnsi" w:cstheme="minorHAnsi"/>
                <w:b/>
                <w:bCs/>
                <w:color w:val="0F2233"/>
                <w:sz w:val="21"/>
                <w:szCs w:val="21"/>
              </w:rPr>
              <w:t xml:space="preserve">configured</w:t>
            </w:r>
            <w:r>
              <w:rPr>
                <w:rFonts w:asciiTheme="minorHAnsi" w:hAnsiTheme="minorHAnsi" w:cstheme="minorHAnsi"/>
                <w:color w:val="1F2D3D"/>
                <w:sz w:val="21"/>
                <w:szCs w:val="21"/>
              </w:rPr>
              <w:t xml:space="preserve">.</w:t>
            </w:r>
          </w:p>
        </w:tc>
      </w:tr>
    </w:tbl>
    <w:p>
      <w:pPr>
        <w:spacing w:before="0" w:after="4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17" w:name="_TocB2017"/>
      <w:r>
        <w:rPr>
          <w:rFonts w:asciiTheme="minorHAnsi" w:hAnsiTheme="minorHAnsi" w:cstheme="minorHAnsi"/>
          <w:i w:val="0"/>
          <w:iCs w:val="0"/>
          <w:color w:val="1F497D"/>
          <w:sz w:val="26"/>
          <w:szCs w:val="26"/>
        </w:rPr>
        <w:t xml:space="preserve">Test again (Green is live)</w:t>
      </w:r>
      <w:bookmarkEnd w:id="2017"/>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Prove that users are now served by Green, the new version.</w:t>
      </w:r>
    </w:p>
    <w:p>
      <w:pPr>
        <w:keepNext/>
        <w:spacing w:before="120" w:after="60" w:line="276" w:lineRule="auto"/>
      </w:pPr>
      <w:r>
        <w:rPr>
          <w:rFonts w:asciiTheme="minorHAnsi" w:hAnsiTheme="minorHAnsi" w:cstheme="minorHAnsi"/>
          <w:b/>
          <w:bCs/>
          <w:color w:val="0B7D70"/>
          <w:sz w:val="21"/>
          <w:szCs w:val="21"/>
        </w:rPr>
        <w:t xml:space="preserve">Do this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curl -I http://192.168.88.128:30080</w:t>
      </w:r>
    </w:p>
    <w:p>
      <w:pPr>
        <w:keepNext/>
        <w:spacing w:before="120" w:after="40" w:line="276" w:lineRule="auto"/>
        <w:jc w:val="center"/>
      </w:pPr>
      <w:r>
        <w:drawing>
          <wp:inline distT="0" distB="0" distL="0" distR="0">
            <wp:extent cx="3840480" cy="1433577"/>
            <wp:effectExtent l="0" t="0" r="0" b="0"/>
            <wp:docPr id="5017" name="Figure 7" descr="curl response now served by Green (nginx 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Figure 7"/>
                    <pic:cNvPicPr/>
                  </pic:nvPicPr>
                  <pic:blipFill>
                    <a:blip r:embed="rIdK17"/>
                    <a:stretch>
                      <a:fillRect/>
                    </a:stretch>
                  </pic:blipFill>
                  <pic:spPr>
                    <a:xfrm>
                      <a:off x="0" y="0"/>
                      <a:ext cx="3840480" cy="1433577"/>
                    </a:xfrm>
                    <a:prstGeom prst="rect">
                      <a:avLst/>
                    </a:prstGeom>
                  </pic:spPr>
                </pic:pic>
              </a:graphicData>
            </a:graphic>
          </wp:inline>
        </w:drawing>
      </w:r>
    </w:p>
    <w:p>
      <w:pPr>
        <w:spacing w:before="0" w:after="120" w:line="276" w:lineRule="auto"/>
        <w:jc w:val="center"/>
      </w:pPr>
      <w:r>
        <w:rPr>
          <w:rFonts w:asciiTheme="minorHAnsi" w:hAnsiTheme="minorHAnsi" w:cstheme="minorHAnsi"/>
          <w:i/>
          <w:iCs/>
          <w:color w:val="5B6B7B"/>
          <w:sz w:val="18"/>
          <w:szCs w:val="18"/>
        </w:rPr>
        <w:t xml:space="preserve">Screenshot 10: curl response now served by Green (nginx 1.22.1)</w:t>
      </w:r>
    </w:p>
    <w:p>
      <w:pPr>
        <w:keepNext/>
        <w:spacing w:before="120" w:after="60" w:line="276" w:lineRule="auto"/>
      </w:pPr>
      <w:r>
        <w:rPr>
          <w:rFonts w:asciiTheme="minorHAnsi" w:hAnsiTheme="minorHAnsi" w:cstheme="minorHAnsi"/>
          <w:b/>
          <w:bCs/>
          <w:color w:val="0B7D70"/>
          <w:sz w:val="21"/>
          <w:szCs w:val="21"/>
        </w:rPr>
        <w:t xml:space="preserve">What this screenshot shows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Same URL: curl -I http://192.168.88.128:30080</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Users did not have to change anything: same address, same port.</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Server: nginx/1.22.1</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Proof that a Green Pod answered. The release is complete.</w:t>
            </w:r>
          </w:p>
        </w:tc>
      </w:tr>
    </w:tbl>
    <w:p>
      <w:pPr>
        <w:spacing w:before="0" w:after="60" w:line="276" w:lineRule="auto"/>
      </w:pPr>
    </w:p>
    <w:p>
      <w:pPr>
        <w:keepNext/>
        <w:spacing w:before="120" w:after="40" w:line="276" w:lineRule="auto"/>
        <w:jc w:val="center"/>
      </w:pPr>
      <w:r>
        <w:drawing>
          <wp:inline distT="0" distB="0" distL="0" distR="0">
            <wp:extent cx="5943600" cy="2556171"/>
            <wp:effectExtent l="0" t="0" r="0" b="0"/>
            <wp:docPr id="5018" name="Figure 8" descr="Traffic flow after the switch: every request goes to Green; Blue waits on stand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Figure 8"/>
                    <pic:cNvPicPr/>
                  </pic:nvPicPr>
                  <pic:blipFill>
                    <a:blip r:embed="rIdK18"/>
                    <a:stretch>
                      <a:fillRect/>
                    </a:stretch>
                  </pic:blipFill>
                  <pic:spPr>
                    <a:xfrm>
                      <a:off x="0" y="0"/>
                      <a:ext cx="5943600" cy="2556171"/>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8: Traffic flow after the switch: every request goes to Green; Blue waits on standby</w:t>
      </w:r>
    </w:p>
    <w:p>
      <w:pPr>
        <w:keepNext/>
        <w:spacing w:before="120" w:after="60" w:line="276" w:lineRule="auto"/>
      </w:pPr>
      <w:r>
        <w:rPr>
          <w:rFonts w:asciiTheme="minorHAnsi" w:hAnsiTheme="minorHAnsi" w:cstheme="minorHAnsi"/>
          <w:b/>
          <w:bCs/>
          <w:color w:val="0B7D70"/>
          <w:sz w:val="21"/>
          <w:szCs w:val="21"/>
        </w:rPr>
        <w:t xml:space="preserve">Optional check (no screenshot)</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get endpoints app-service   </w:t>
      </w:r>
      <w:r>
        <w:rPr>
          <w:rFonts w:ascii="Consolas" w:hAnsi="Consolas" w:cs="Consolas"/>
          <w:i/>
          <w:iCs/>
          <w:color w:val="6A737D"/>
          <w:sz w:val="18"/>
          <w:szCs w:val="18"/>
        </w:rPr>
        <w:t xml:space="preserve"># now lists the 2 Green Pod IPs</w:t>
      </w: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curl always returns </w:t>
            </w:r>
            <w:r>
              <w:rPr>
                <w:rFonts w:asciiTheme="minorHAnsi" w:hAnsiTheme="minorHAnsi" w:cstheme="minorHAnsi"/>
                <w:b/>
                <w:bCs/>
                <w:color w:val="0F2233"/>
                <w:sz w:val="21"/>
                <w:szCs w:val="21"/>
              </w:rPr>
              <w:t xml:space="preserve">nginx/1.22.x</w:t>
            </w:r>
            <w:r>
              <w:rPr>
                <w:rFonts w:asciiTheme="minorHAnsi" w:hAnsiTheme="minorHAnsi" w:cstheme="minorHAnsi"/>
                <w:color w:val="1F2D3D"/>
                <w:sz w:val="21"/>
                <w:szCs w:val="21"/>
              </w:rPr>
              <w:t xml:space="preserve">, and Blue Pods are still Running (check with </w:t>
            </w:r>
            <w:r>
              <w:rPr>
                <w:rFonts w:ascii="Consolas" w:hAnsi="Consolas" w:cs="Consolas"/>
                <w:color w:val="A33B00"/>
                <w:sz w:val="19"/>
                <w:szCs w:val="19"/>
                <w:shd w:val="clear" w:color="auto" w:fill="F3F6F8"/>
              </w:rPr>
              <w:t xml:space="preserve">kubectl get pod</w:t>
            </w:r>
            <w:r>
              <w:rPr>
                <w:rFonts w:asciiTheme="minorHAnsi" w:hAnsiTheme="minorHAnsi" w:cstheme="minorHAnsi"/>
                <w:color w:val="1F2D3D"/>
                <w:sz w:val="21"/>
                <w:szCs w:val="21"/>
              </w:rPr>
              <w:t xml:space="preserve">).</w:t>
            </w:r>
          </w:p>
        </w:tc>
      </w:tr>
    </w:tbl>
    <w:p>
      <w:pPr>
        <w:spacing w:before="0" w:after="4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18" w:name="_TocB2018"/>
      <w:r>
        <w:rPr>
          <w:rFonts w:asciiTheme="minorHAnsi" w:hAnsiTheme="minorHAnsi" w:cstheme="minorHAnsi"/>
          <w:i w:val="0"/>
          <w:iCs w:val="0"/>
          <w:color w:val="1F497D"/>
          <w:sz w:val="26"/>
          <w:szCs w:val="26"/>
        </w:rPr>
        <w:t xml:space="preserve">Roll back to Blue (optional)</w:t>
      </w:r>
      <w:bookmarkEnd w:id="2018"/>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Imagine users report a bug in the new version. Because Blue is still running, going back takes seconds. This step has no screenshot; it mirrors Steps 2.8–2.10 in reverse.</w:t>
      </w:r>
    </w:p>
    <w:p>
      <w:pPr>
        <w:keepNext/>
        <w:spacing w:before="120" w:after="60" w:line="276" w:lineRule="auto"/>
      </w:pPr>
      <w:r>
        <w:rPr>
          <w:rFonts w:asciiTheme="minorHAnsi" w:hAnsiTheme="minorHAnsi" w:cstheme="minorHAnsi"/>
          <w:b/>
          <w:bCs/>
          <w:color w:val="0B7D70"/>
          <w:sz w:val="21"/>
          <w:szCs w:val="21"/>
        </w:rPr>
        <w:t xml:space="preserve">Option A: edit the file (same as before, in reverse)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nano serviceblue.yaml               </w:t>
      </w:r>
      <w:r>
        <w:rPr>
          <w:rFonts w:ascii="Consolas" w:hAnsi="Consolas" w:cs="Consolas"/>
          <w:i/>
          <w:iCs/>
          <w:color w:val="6A737D"/>
          <w:sz w:val="18"/>
          <w:szCs w:val="18"/>
        </w:rPr>
        <w:t xml:space="preserve"># change version: green back to version: blue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apply -f serviceblue.yaml    </w:t>
      </w:r>
      <w:r>
        <w:rPr>
          <w:rFonts w:ascii="Consolas" w:hAnsi="Consolas" w:cs="Consolas"/>
          <w:i/>
          <w:iCs/>
          <w:color w:val="6A737D"/>
          <w:sz w:val="18"/>
          <w:szCs w:val="18"/>
        </w:rPr>
        <w:t xml:space="preserve"># output: service/app-service configured</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curl -I http://192.168.88.128:30080  </w:t>
      </w:r>
      <w:r>
        <w:rPr>
          <w:rFonts w:ascii="Consolas" w:hAnsi="Consolas" w:cs="Consolas"/>
          <w:i/>
          <w:iCs/>
          <w:color w:val="6A737D"/>
          <w:sz w:val="18"/>
          <w:szCs w:val="18"/>
        </w:rPr>
        <w:t xml:space="preserve"># Server: nginx/1.21.6 again</w:t>
      </w:r>
    </w:p>
    <w:p>
      <w:pPr>
        <w:keepNext/>
        <w:spacing w:before="120" w:after="60" w:line="276" w:lineRule="auto"/>
      </w:pPr>
      <w:r>
        <w:rPr>
          <w:rFonts w:asciiTheme="minorHAnsi" w:hAnsiTheme="minorHAnsi" w:cstheme="minorHAnsi"/>
          <w:b/>
          <w:bCs/>
          <w:color w:val="0B7D70"/>
          <w:sz w:val="21"/>
          <w:szCs w:val="21"/>
        </w:rPr>
        <w:t xml:space="preserve">Option B: one command, no editor</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patch service app-service -p '{"spec":{"selector":{"app":"myapp","version":"blue"}}}'</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curl -I http://192.168.88.128:30080</w:t>
      </w:r>
    </w:p>
    <w:tbl>
      <w:tblPr>
        <w:tblW w:w="9760" w:type="dxa"/>
        <w:tblBorders>
          <w:top w:val="single" w:sz="6" w:space="0" w:color="D9534F"/>
          <w:left w:val="single" w:sz="6" w:space="0" w:color="D9534F"/>
          <w:bottom w:val="single" w:sz="6" w:space="0" w:color="D9534F"/>
          <w:right w:val="single" w:sz="6" w:space="0" w:color="D9534F"/>
        </w:tblBorders>
        <w:tblLayout w:type="fixed"/>
        <w:tblCellMar>
          <w:top w:w="100" w:type="dxa"/>
          <w:left w:w="160" w:type="dxa"/>
          <w:bottom w:w="80" w:type="dxa"/>
          <w:right w:w="160" w:type="dxa"/>
        </w:tblCellMar>
      </w:tblPr>
      <w:tblGrid>
        <w:gridCol w:w="9760"/>
      </w:tblGrid>
      <w:tr>
        <w:trPr>
          <w:cantSplit/>
        </w:trPr>
        <w:tc>
          <w:tcPr>
            <w:tcW w:w="9760" w:type="dxa"/>
            <w:shd w:val="clear" w:color="auto" w:fill="FBE3E1"/>
          </w:tcPr>
          <w:p>
            <w:pPr>
              <w:spacing w:before="0" w:after="40"/>
            </w:pPr>
            <w:r>
              <w:rPr>
                <w:rFonts w:asciiTheme="minorHAnsi" w:hAnsiTheme="minorHAnsi" w:cstheme="minorHAnsi"/>
                <w:b/>
                <w:bCs/>
                <w:color w:val="B03A36"/>
                <w:sz w:val="21"/>
                <w:szCs w:val="21"/>
              </w:rPr>
              <w:t xml:space="preserve">Watch out</w:t>
            </w:r>
          </w:p>
          <w:p>
            <w:pPr>
              <w:spacing w:before="0" w:after="40" w:line="264" w:lineRule="auto"/>
            </w:pPr>
            <w:r>
              <w:rPr>
                <w:rFonts w:asciiTheme="minorHAnsi" w:hAnsiTheme="minorHAnsi" w:cstheme="minorHAnsi"/>
                <w:color w:val="1F2D3D"/>
                <w:sz w:val="21"/>
                <w:szCs w:val="21"/>
              </w:rPr>
              <w:t xml:space="preserve">If you use Option B, the file </w:t>
            </w:r>
            <w:r>
              <w:rPr>
                <w:rFonts w:ascii="Consolas" w:hAnsi="Consolas" w:cs="Consolas"/>
                <w:color w:val="A33B00"/>
                <w:sz w:val="19"/>
                <w:szCs w:val="19"/>
                <w:shd w:val="clear" w:color="auto" w:fill="F3F6F8"/>
              </w:rPr>
              <w:t xml:space="preserve">serviceblue.yaml</w:t>
            </w:r>
            <w:r>
              <w:rPr>
                <w:rFonts w:asciiTheme="minorHAnsi" w:hAnsiTheme="minorHAnsi" w:cstheme="minorHAnsi"/>
                <w:color w:val="1F2D3D"/>
                <w:sz w:val="21"/>
                <w:szCs w:val="21"/>
              </w:rPr>
              <w:t xml:space="preserve"> still says green. Update the file too, otherwise the next </w:t>
            </w:r>
            <w:r>
              <w:rPr>
                <w:rFonts w:ascii="Consolas" w:hAnsi="Consolas" w:cs="Consolas"/>
                <w:color w:val="A33B00"/>
                <w:sz w:val="19"/>
                <w:szCs w:val="19"/>
                <w:shd w:val="clear" w:color="auto" w:fill="F3F6F8"/>
              </w:rPr>
              <w:t xml:space="preserve">kubectl apply</w:t>
            </w:r>
            <w:r>
              <w:rPr>
                <w:rFonts w:asciiTheme="minorHAnsi" w:hAnsiTheme="minorHAnsi" w:cstheme="minorHAnsi"/>
                <w:color w:val="1F2D3D"/>
                <w:sz w:val="21"/>
                <w:szCs w:val="21"/>
              </w:rPr>
              <w:t xml:space="preserve"> of that file will switch you back to Green by surprise.</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curl shows </w:t>
            </w:r>
            <w:r>
              <w:rPr>
                <w:rFonts w:asciiTheme="minorHAnsi" w:hAnsiTheme="minorHAnsi" w:cstheme="minorHAnsi"/>
                <w:b/>
                <w:bCs/>
                <w:color w:val="0F2233"/>
                <w:sz w:val="21"/>
                <w:szCs w:val="21"/>
              </w:rPr>
              <w:t xml:space="preserve">nginx/1.21.x</w:t>
            </w:r>
            <w:r>
              <w:rPr>
                <w:rFonts w:asciiTheme="minorHAnsi" w:hAnsiTheme="minorHAnsi" w:cstheme="minorHAnsi"/>
                <w:color w:val="1F2D3D"/>
                <w:sz w:val="21"/>
                <w:szCs w:val="21"/>
              </w:rPr>
              <w:t xml:space="preserve"> again. To finish the release, switch back to Green before cleaning up, or clean up straight away.</w:t>
            </w:r>
          </w:p>
        </w:tc>
      </w:tr>
    </w:tbl>
    <w:p>
      <w:pPr>
        <w:spacing w:before="0" w:after="4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19" w:name="_TocB2019"/>
      <w:r>
        <w:rPr>
          <w:rFonts w:asciiTheme="minorHAnsi" w:hAnsiTheme="minorHAnsi" w:cstheme="minorHAnsi"/>
          <w:i w:val="0"/>
          <w:iCs w:val="0"/>
          <w:color w:val="1F497D"/>
          <w:sz w:val="26"/>
          <w:szCs w:val="26"/>
        </w:rPr>
        <w:t xml:space="preserve">Clean up the lab</w:t>
      </w:r>
      <w:bookmarkEnd w:id="2019"/>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Remove everything you created so the next lab starts from a clean cluster.</w:t>
      </w:r>
    </w:p>
    <w:p>
      <w:pPr>
        <w:keepNext/>
        <w:spacing w:before="120" w:after="60" w:line="276" w:lineRule="auto"/>
      </w:pPr>
      <w:r>
        <w:rPr>
          <w:rFonts w:asciiTheme="minorHAnsi" w:hAnsiTheme="minorHAnsi" w:cstheme="minorHAnsi"/>
          <w:b/>
          <w:bCs/>
          <w:color w:val="0B7D70"/>
          <w:sz w:val="21"/>
          <w:szCs w:val="21"/>
        </w:rPr>
        <w:t xml:space="preserve">Do this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delete -f serviceblue.yaml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delete -f Deploy-green.yaml</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delete -f Deploy-blue.yaml</w:t>
      </w:r>
    </w:p>
    <w:p>
      <w:pPr>
        <w:keepNext/>
        <w:spacing w:before="120" w:after="60" w:line="276" w:lineRule="auto"/>
      </w:pPr>
      <w:r>
        <w:rPr>
          <w:rFonts w:asciiTheme="minorHAnsi" w:hAnsiTheme="minorHAnsi" w:cstheme="minorHAnsi"/>
          <w:b/>
          <w:bCs/>
          <w:color w:val="0B7D70"/>
          <w:sz w:val="21"/>
          <w:szCs w:val="21"/>
        </w:rPr>
        <w:t xml:space="preserve">Then confirm nothing is left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get pod</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get svc</w:t>
      </w:r>
    </w:p>
    <w:p>
      <w:pPr>
        <w:keepNext/>
        <w:spacing w:before="120" w:after="40" w:line="276" w:lineRule="auto"/>
        <w:jc w:val="center"/>
      </w:pPr>
      <w:r>
        <w:drawing>
          <wp:inline distT="0" distB="0" distL="0" distR="0">
            <wp:extent cx="5852160" cy="1834065"/>
            <wp:effectExtent l="0" t="0" r="0" b="0"/>
            <wp:docPr id="5019" name="Figure 8" descr="Everything deleted; only the built-in kubernetes Service re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Figure 8"/>
                    <pic:cNvPicPr/>
                  </pic:nvPicPr>
                  <pic:blipFill>
                    <a:blip r:embed="rIdK19"/>
                    <a:stretch>
                      <a:fillRect/>
                    </a:stretch>
                  </pic:blipFill>
                  <pic:spPr>
                    <a:xfrm>
                      <a:off x="0" y="0"/>
                      <a:ext cx="5852160" cy="1834065"/>
                    </a:xfrm>
                    <a:prstGeom prst="rect">
                      <a:avLst/>
                    </a:prstGeom>
                  </pic:spPr>
                </pic:pic>
              </a:graphicData>
            </a:graphic>
          </wp:inline>
        </w:drawing>
      </w:r>
    </w:p>
    <w:p>
      <w:pPr>
        <w:spacing w:before="0" w:after="120" w:line="276" w:lineRule="auto"/>
        <w:jc w:val="center"/>
      </w:pPr>
      <w:r>
        <w:rPr>
          <w:rFonts w:asciiTheme="minorHAnsi" w:hAnsiTheme="minorHAnsi" w:cstheme="minorHAnsi"/>
          <w:i/>
          <w:iCs/>
          <w:color w:val="5B6B7B"/>
          <w:sz w:val="18"/>
          <w:szCs w:val="18"/>
        </w:rPr>
        <w:t xml:space="preserve">Screenshot 11: Everything deleted; only the built-in kubernetes Service remains</w:t>
      </w:r>
    </w:p>
    <w:p>
      <w:pPr>
        <w:keepNext/>
        <w:spacing w:before="120" w:after="60" w:line="276" w:lineRule="auto"/>
      </w:pPr>
      <w:r>
        <w:rPr>
          <w:rFonts w:asciiTheme="minorHAnsi" w:hAnsiTheme="minorHAnsi" w:cstheme="minorHAnsi"/>
          <w:b/>
          <w:bCs/>
          <w:color w:val="0B7D70"/>
          <w:sz w:val="21"/>
          <w:szCs w:val="21"/>
        </w:rPr>
        <w:t xml:space="preserve">What this screenshot shows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service "app-service" deleted</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Service is gone, so nothing is reachable on port 30080 any more.</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deployment.apps "app-green" deleted</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The Green Deployment and its Pods are removed.</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3</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deployment.apps "app-blue" deleted</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Blue Deployment and its Pods are removed.</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4</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No resources found in default namespace.</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No Pods are left.</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5</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kubernetes   ClusterIP   10.96.0.1</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built-in API Service. It is part of every cluster and must NOT be deleted.</w:t>
            </w:r>
          </w:p>
        </w:tc>
      </w:tr>
    </w:tbl>
    <w:p>
      <w:pPr>
        <w:spacing w:before="0" w:after="60" w:line="276" w:lineRule="auto"/>
      </w:pPr>
    </w:p>
    <w:tbl>
      <w:tblPr>
        <w:tblW w:w="9760" w:type="dxa"/>
        <w:tblBorders>
          <w:top w:val="single" w:sz="6" w:space="0" w:color="5B6B7B"/>
          <w:left w:val="single" w:sz="6" w:space="0" w:color="5B6B7B"/>
          <w:bottom w:val="single" w:sz="6" w:space="0" w:color="5B6B7B"/>
          <w:right w:val="single" w:sz="6" w:space="0" w:color="5B6B7B"/>
        </w:tblBorders>
        <w:tblLayout w:type="fixed"/>
        <w:tblCellMar>
          <w:top w:w="100" w:type="dxa"/>
          <w:left w:w="160" w:type="dxa"/>
          <w:bottom w:w="80" w:type="dxa"/>
          <w:right w:w="160" w:type="dxa"/>
        </w:tblCellMar>
      </w:tblPr>
      <w:tblGrid>
        <w:gridCol w:w="9760"/>
      </w:tblGrid>
      <w:tr>
        <w:trPr>
          <w:cantSplit/>
        </w:trPr>
        <w:tc>
          <w:tcPr>
            <w:tcW w:w="9760" w:type="dxa"/>
            <w:shd w:val="clear" w:color="auto" w:fill="F3F6F8"/>
          </w:tcPr>
          <w:p>
            <w:pPr>
              <w:spacing w:before="0" w:after="40"/>
            </w:pPr>
            <w:r>
              <w:rPr>
                <w:rFonts w:asciiTheme="minorHAnsi" w:hAnsiTheme="minorHAnsi" w:cstheme="minorHAnsi"/>
                <w:b/>
                <w:bCs/>
                <w:color w:val="0F2233"/>
                <w:sz w:val="21"/>
                <w:szCs w:val="21"/>
              </w:rPr>
              <w:t xml:space="preserve">Note</w:t>
            </w:r>
          </w:p>
          <w:p>
            <w:pPr>
              <w:spacing w:before="0" w:after="40" w:line="264" w:lineRule="auto"/>
            </w:pPr>
            <w:r>
              <w:rPr>
                <w:rFonts w:asciiTheme="minorHAnsi" w:hAnsiTheme="minorHAnsi" w:cstheme="minorHAnsi"/>
                <w:color w:val="1F2D3D"/>
                <w:sz w:val="21"/>
                <w:szCs w:val="21"/>
              </w:rPr>
              <w:t xml:space="preserve">Deleting a Deployment also deletes its ReplicaSet and Pods automatically. You never need to delete Pods one by one.</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Consolas" w:hAnsi="Consolas" w:cs="Consolas"/>
                <w:color w:val="A33B00"/>
                <w:sz w:val="19"/>
                <w:szCs w:val="19"/>
                <w:shd w:val="clear" w:color="auto" w:fill="F3F6F8"/>
              </w:rPr>
              <w:t xml:space="preserve">kubectl get pod</w:t>
            </w:r>
            <w:r>
              <w:rPr>
                <w:rFonts w:asciiTheme="minorHAnsi" w:hAnsiTheme="minorHAnsi" w:cstheme="minorHAnsi"/>
                <w:color w:val="1F2D3D"/>
                <w:sz w:val="21"/>
                <w:szCs w:val="21"/>
              </w:rPr>
              <w:t xml:space="preserve"> says </w:t>
            </w:r>
            <w:r>
              <w:rPr>
                <w:rFonts w:asciiTheme="minorHAnsi" w:hAnsiTheme="minorHAnsi" w:cstheme="minorHAnsi"/>
                <w:b/>
                <w:bCs/>
                <w:color w:val="0F2233"/>
                <w:sz w:val="21"/>
                <w:szCs w:val="21"/>
              </w:rPr>
              <w:t xml:space="preserve">No resources found</w:t>
            </w:r>
            <w:r>
              <w:rPr>
                <w:rFonts w:asciiTheme="minorHAnsi" w:hAnsiTheme="minorHAnsi" w:cstheme="minorHAnsi"/>
                <w:color w:val="1F2D3D"/>
                <w:sz w:val="21"/>
                <w:szCs w:val="21"/>
              </w:rPr>
              <w:t xml:space="preserve">, and </w:t>
            </w:r>
            <w:r>
              <w:rPr>
                <w:rFonts w:ascii="Consolas" w:hAnsi="Consolas" w:cs="Consolas"/>
                <w:color w:val="A33B00"/>
                <w:sz w:val="19"/>
                <w:szCs w:val="19"/>
                <w:shd w:val="clear" w:color="auto" w:fill="F3F6F8"/>
              </w:rPr>
              <w:t xml:space="preserve">kubectl get svc</w:t>
            </w:r>
            <w:r>
              <w:rPr>
                <w:rFonts w:asciiTheme="minorHAnsi" w:hAnsiTheme="minorHAnsi" w:cstheme="minorHAnsi"/>
                <w:color w:val="1F2D3D"/>
                <w:sz w:val="21"/>
                <w:szCs w:val="21"/>
              </w:rPr>
              <w:t xml:space="preserve"> shows only </w:t>
            </w:r>
            <w:r>
              <w:rPr>
                <w:rFonts w:asciiTheme="minorHAnsi" w:hAnsiTheme="minorHAnsi" w:cstheme="minorHAnsi"/>
                <w:b/>
                <w:bCs/>
                <w:color w:val="0F2233"/>
                <w:sz w:val="21"/>
                <w:szCs w:val="21"/>
              </w:rPr>
              <w:t xml:space="preserve">kubernetes</w:t>
            </w:r>
            <w:r>
              <w:rPr>
                <w:rFonts w:asciiTheme="minorHAnsi" w:hAnsiTheme="minorHAnsi" w:cstheme="minorHAnsi"/>
                <w:color w:val="1F2D3D"/>
                <w:sz w:val="21"/>
                <w:szCs w:val="21"/>
              </w:rPr>
              <w:t xml:space="preserve">.</w:t>
            </w:r>
          </w:p>
        </w:tc>
      </w:tr>
    </w:tbl>
    <w:p>
      <w:pPr>
        <w:spacing w:before="0" w:after="40" w:line="276" w:lineRule="auto"/>
      </w:pPr>
    </w:p>
    <w:p>
      <w:pPr>
        <w:pStyle w:val="Heading1"/>
        <w:pageBreakBefore/>
        <w:numPr>
          <w:ilvl w:val="0"/>
          <w:numId w:val="60"/>
        </w:numPr>
        <w:spacing w:before="240" w:after="160"/>
        <w:ind w:left="540" w:hanging="540"/>
        <w:rPr>
          <w:rFonts w:asciiTheme="minorHAnsi" w:hAnsiTheme="minorHAnsi" w:cstheme="minorHAnsi"/>
          <w:color w:val="E36C0A"/>
        </w:rPr>
      </w:pPr>
      <w:bookmarkStart w:id="2020" w:name="_TocB2020"/>
      <w:r>
        <w:rPr>
          <w:rFonts w:asciiTheme="minorHAnsi" w:hAnsiTheme="minorHAnsi" w:cstheme="minorHAnsi"/>
          <w:color w:val="E36C0A"/>
        </w:rPr>
        <w:t xml:space="preserve">Summary and troubleshooting</w:t>
      </w:r>
      <w:bookmarkEnd w:id="2020"/>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21" w:name="_TocB2021"/>
      <w:r>
        <w:rPr>
          <w:rFonts w:asciiTheme="minorHAnsi" w:hAnsiTheme="minorHAnsi" w:cstheme="minorHAnsi"/>
          <w:i w:val="0"/>
          <w:iCs w:val="0"/>
          <w:color w:val="1F497D"/>
          <w:sz w:val="26"/>
          <w:szCs w:val="26"/>
        </w:rPr>
        <w:t xml:space="preserve">What changed at each step</w:t>
      </w:r>
      <w:bookmarkEnd w:id="2021"/>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1200"/>
        <w:gridCol w:w="2900"/>
        <w:gridCol w:w="3000"/>
        <w:gridCol w:w="2660"/>
      </w:tblGrid>
      <w:tr>
        <w:trPr>
          <w:tblHeader/>
          <w:cantSplit/>
        </w:trPr>
        <w:tc>
          <w:tcPr>
            <w:tcW w:w="1200" w:type="dxa"/>
            <w:shd w:val="clear" w:color="auto" w:fill="0F2233"/>
          </w:tcPr>
          <w:p>
            <w:pPr>
              <w:spacing w:before="0" w:after="0" w:line="264" w:lineRule="auto"/>
            </w:pPr>
            <w:r>
              <w:rPr>
                <w:rFonts w:asciiTheme="minorHAnsi" w:hAnsiTheme="minorHAnsi" w:cstheme="minorHAnsi"/>
                <w:b/>
                <w:bCs/>
                <w:color w:val="FFFFFF"/>
                <w:sz w:val="20"/>
                <w:szCs w:val="20"/>
              </w:rPr>
              <w:t xml:space="preserve">Step</w:t>
            </w:r>
          </w:p>
        </w:tc>
        <w:tc>
          <w:tcPr>
            <w:tcW w:w="29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did</w:t>
            </w:r>
          </w:p>
        </w:tc>
        <w:tc>
          <w:tcPr>
            <w:tcW w:w="3000" w:type="dxa"/>
            <w:shd w:val="clear" w:color="auto" w:fill="0F2233"/>
          </w:tcPr>
          <w:p>
            <w:pPr>
              <w:spacing w:before="0" w:after="0" w:line="264" w:lineRule="auto"/>
            </w:pPr>
            <w:r>
              <w:rPr>
                <w:rFonts w:asciiTheme="minorHAnsi" w:hAnsiTheme="minorHAnsi" w:cstheme="minorHAnsi"/>
                <w:b/>
                <w:bCs/>
                <w:color w:val="FFFFFF"/>
                <w:sz w:val="20"/>
                <w:szCs w:val="20"/>
              </w:rPr>
              <w:t xml:space="preserve">What changed in the cluster</w:t>
            </w:r>
          </w:p>
        </w:tc>
        <w:tc>
          <w:tcPr>
            <w:tcW w:w="2660" w:type="dxa"/>
            <w:shd w:val="clear" w:color="auto" w:fill="0F2233"/>
          </w:tcPr>
          <w:p>
            <w:pPr>
              <w:spacing w:before="0" w:after="0" w:line="264" w:lineRule="auto"/>
            </w:pPr>
            <w:r>
              <w:rPr>
                <w:rFonts w:asciiTheme="minorHAnsi" w:hAnsiTheme="minorHAnsi" w:cstheme="minorHAnsi"/>
                <w:b/>
                <w:bCs/>
                <w:color w:val="FFFFFF"/>
                <w:sz w:val="20"/>
                <w:szCs w:val="20"/>
              </w:rPr>
              <w:t xml:space="preserve">How you proved it</w:t>
            </w:r>
          </w:p>
        </w:tc>
      </w:tr>
      <w:tr>
        <w:trPr>
          <w:cantSplit/>
        </w:trPr>
        <w:tc>
          <w:tcPr>
            <w:tcW w:w="1200" w:type="dxa"/>
            <w:shd w:val="clear" w:color="auto" w:fill="F3F6F8"/>
          </w:tcPr>
          <w:p>
            <w:pPr>
              <w:spacing w:before="0" w:after="0" w:line="264" w:lineRule="auto"/>
            </w:pPr>
            <w:r>
              <w:rPr>
                <w:rFonts w:asciiTheme="minorHAnsi" w:hAnsiTheme="minorHAnsi" w:cstheme="minorHAnsi"/>
                <w:b/>
                <w:bCs/>
                <w:color w:val="0F2233"/>
                <w:sz w:val="20"/>
                <w:szCs w:val="20"/>
              </w:rPr>
              <w:t xml:space="preserve">2.1 – 2.3</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Wrote three YAML files</w:t>
            </w:r>
          </w:p>
        </w:tc>
        <w:tc>
          <w:tcPr>
            <w:tcW w:w="3000" w:type="dxa"/>
            <w:shd w:val="clear" w:color="auto" w:fill="F3F6F8"/>
          </w:tcPr>
          <w:p>
            <w:pPr>
              <w:spacing w:before="0" w:after="0" w:line="264" w:lineRule="auto"/>
            </w:pPr>
            <w:r>
              <w:rPr>
                <w:rFonts w:asciiTheme="minorHAnsi" w:hAnsiTheme="minorHAnsi" w:cstheme="minorHAnsi"/>
                <w:color w:val="1F2D3D"/>
                <w:sz w:val="20"/>
                <w:szCs w:val="20"/>
              </w:rPr>
              <w:t xml:space="preserve">Nothing yet (files only)</w:t>
            </w:r>
          </w:p>
        </w:tc>
        <w:tc>
          <w:tcPr>
            <w:tcW w:w="2660" w:type="dxa"/>
            <w:shd w:val="clear" w:color="auto" w:fill="F3F6F8"/>
          </w:tcPr>
          <w:p>
            <w:pPr>
              <w:spacing w:before="0" w:after="0" w:line="264" w:lineRule="auto"/>
            </w:pPr>
            <w:r>
              <w:rPr>
                <w:rFonts w:asciiTheme="minorHAnsi" w:hAnsiTheme="minorHAnsi" w:cstheme="minorHAnsi"/>
                <w:color w:val="1F2D3D"/>
                <w:sz w:val="20"/>
                <w:szCs w:val="20"/>
              </w:rPr>
              <w:t xml:space="preserve">Screenshots 1–3</w:t>
            </w:r>
          </w:p>
        </w:tc>
      </w:tr>
      <w:tr>
        <w:trPr>
          <w:cantSplit/>
        </w:trPr>
        <w:tc>
          <w:tcPr>
            <w:tcW w:w="1200" w:type="dxa"/>
            <w:shd w:val="clear" w:color="auto" w:fill="FFFFFF"/>
          </w:tcPr>
          <w:p>
            <w:pPr>
              <w:spacing w:before="0" w:after="0" w:line="264" w:lineRule="auto"/>
            </w:pPr>
            <w:r>
              <w:rPr>
                <w:rFonts w:asciiTheme="minorHAnsi" w:hAnsiTheme="minorHAnsi" w:cstheme="minorHAnsi"/>
                <w:b/>
                <w:bCs/>
                <w:color w:val="0F2233"/>
                <w:sz w:val="20"/>
                <w:szCs w:val="20"/>
              </w:rPr>
              <w:t xml:space="preserve">2.4</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Applied the files</w:t>
            </w:r>
          </w:p>
        </w:tc>
        <w:tc>
          <w:tcPr>
            <w:tcW w:w="3000" w:type="dxa"/>
            <w:shd w:val="clear" w:color="auto" w:fill="FFFFFF"/>
          </w:tcPr>
          <w:p>
            <w:pPr>
              <w:spacing w:before="0" w:after="0" w:line="264" w:lineRule="auto"/>
            </w:pPr>
            <w:r>
              <w:rPr>
                <w:rFonts w:asciiTheme="minorHAnsi" w:hAnsiTheme="minorHAnsi" w:cstheme="minorHAnsi"/>
                <w:color w:val="1F2D3D"/>
                <w:sz w:val="20"/>
                <w:szCs w:val="20"/>
              </w:rPr>
              <w:t xml:space="preserve">4 Pods and 1 Service created</w:t>
            </w:r>
          </w:p>
        </w:tc>
        <w:tc>
          <w:tcPr>
            <w:tcW w:w="2660" w:type="dxa"/>
            <w:shd w:val="clear" w:color="auto" w:fill="FFFFFF"/>
          </w:tcPr>
          <w:p>
            <w:pPr>
              <w:spacing w:before="0" w:after="0" w:line="264" w:lineRule="auto"/>
            </w:pPr>
            <w:r>
              <w:rPr>
                <w:rFonts w:asciiTheme="minorHAnsi" w:hAnsiTheme="minorHAnsi" w:cstheme="minorHAnsi"/>
                <w:color w:val="1F2D3D"/>
                <w:sz w:val="20"/>
                <w:szCs w:val="20"/>
              </w:rPr>
              <w:t xml:space="preserve">“created” × 3</w:t>
            </w:r>
          </w:p>
        </w:tc>
      </w:tr>
      <w:tr>
        <w:trPr>
          <w:cantSplit/>
        </w:trPr>
        <w:tc>
          <w:tcPr>
            <w:tcW w:w="1200" w:type="dxa"/>
            <w:shd w:val="clear" w:color="auto" w:fill="F3F6F8"/>
          </w:tcPr>
          <w:p>
            <w:pPr>
              <w:spacing w:before="0" w:after="0" w:line="264" w:lineRule="auto"/>
            </w:pPr>
            <w:r>
              <w:rPr>
                <w:rFonts w:asciiTheme="minorHAnsi" w:hAnsiTheme="minorHAnsi" w:cstheme="minorHAnsi"/>
                <w:b/>
                <w:bCs/>
                <w:color w:val="0F2233"/>
                <w:sz w:val="20"/>
                <w:szCs w:val="20"/>
              </w:rPr>
              <w:t xml:space="preserve">2.5 – 2.6</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Checked Pods and Service</w:t>
            </w:r>
          </w:p>
        </w:tc>
        <w:tc>
          <w:tcPr>
            <w:tcW w:w="3000" w:type="dxa"/>
            <w:shd w:val="clear" w:color="auto" w:fill="F3F6F8"/>
          </w:tcPr>
          <w:p>
            <w:pPr>
              <w:spacing w:before="0" w:after="0" w:line="264" w:lineRule="auto"/>
            </w:pPr>
            <w:r>
              <w:rPr>
                <w:rFonts w:asciiTheme="minorHAnsi" w:hAnsiTheme="minorHAnsi" w:cstheme="minorHAnsi"/>
                <w:color w:val="1F2D3D"/>
                <w:sz w:val="20"/>
                <w:szCs w:val="20"/>
              </w:rPr>
              <w:t xml:space="preserve">Nothing (read-only)</w:t>
            </w:r>
          </w:p>
        </w:tc>
        <w:tc>
          <w:tcPr>
            <w:tcW w:w="2660" w:type="dxa"/>
            <w:shd w:val="clear" w:color="auto" w:fill="F3F6F8"/>
          </w:tcPr>
          <w:p>
            <w:pPr>
              <w:spacing w:before="0" w:after="0" w:line="264" w:lineRule="auto"/>
            </w:pPr>
            <w:r>
              <w:rPr>
                <w:rFonts w:asciiTheme="minorHAnsi" w:hAnsiTheme="minorHAnsi" w:cstheme="minorHAnsi"/>
                <w:color w:val="1F2D3D"/>
                <w:sz w:val="20"/>
                <w:szCs w:val="20"/>
              </w:rPr>
              <w:t xml:space="preserve">4 × Running, 80:30080/TCP</w:t>
            </w:r>
          </w:p>
        </w:tc>
      </w:tr>
      <w:tr>
        <w:trPr>
          <w:cantSplit/>
        </w:trPr>
        <w:tc>
          <w:tcPr>
            <w:tcW w:w="1200" w:type="dxa"/>
            <w:shd w:val="clear" w:color="auto" w:fill="FFFFFF"/>
          </w:tcPr>
          <w:p>
            <w:pPr>
              <w:spacing w:before="0" w:after="0" w:line="264" w:lineRule="auto"/>
            </w:pPr>
            <w:r>
              <w:rPr>
                <w:rFonts w:asciiTheme="minorHAnsi" w:hAnsiTheme="minorHAnsi" w:cstheme="minorHAnsi"/>
                <w:b/>
                <w:bCs/>
                <w:color w:val="0F2233"/>
                <w:sz w:val="20"/>
                <w:szCs w:val="20"/>
              </w:rPr>
              <w:t xml:space="preserve">2.7</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Tested with curl</w:t>
            </w:r>
          </w:p>
        </w:tc>
        <w:tc>
          <w:tcPr>
            <w:tcW w:w="3000" w:type="dxa"/>
            <w:shd w:val="clear" w:color="auto" w:fill="FFFFFF"/>
          </w:tcPr>
          <w:p>
            <w:pPr>
              <w:spacing w:before="0" w:after="0" w:line="264" w:lineRule="auto"/>
            </w:pPr>
            <w:r>
              <w:rPr>
                <w:rFonts w:asciiTheme="minorHAnsi" w:hAnsiTheme="minorHAnsi" w:cstheme="minorHAnsi"/>
                <w:color w:val="1F2D3D"/>
                <w:sz w:val="20"/>
                <w:szCs w:val="20"/>
              </w:rPr>
              <w:t xml:space="preserve">Nothing (read-only)</w:t>
            </w:r>
          </w:p>
        </w:tc>
        <w:tc>
          <w:tcPr>
            <w:tcW w:w="2660" w:type="dxa"/>
            <w:shd w:val="clear" w:color="auto" w:fill="FFFFFF"/>
          </w:tcPr>
          <w:p>
            <w:pPr>
              <w:spacing w:before="0" w:after="0" w:line="264" w:lineRule="auto"/>
            </w:pPr>
            <w:r>
              <w:rPr>
                <w:rFonts w:asciiTheme="minorHAnsi" w:hAnsiTheme="minorHAnsi" w:cstheme="minorHAnsi"/>
                <w:color w:val="1F2D3D"/>
                <w:sz w:val="20"/>
                <w:szCs w:val="20"/>
              </w:rPr>
              <w:t xml:space="preserve">Server: nginx/1.21.6</w:t>
            </w:r>
          </w:p>
        </w:tc>
      </w:tr>
      <w:tr>
        <w:trPr>
          <w:cantSplit/>
        </w:trPr>
        <w:tc>
          <w:tcPr>
            <w:tcW w:w="1200" w:type="dxa"/>
            <w:shd w:val="clear" w:color="auto" w:fill="F3F6F8"/>
          </w:tcPr>
          <w:p>
            <w:pPr>
              <w:spacing w:before="0" w:after="0" w:line="264" w:lineRule="auto"/>
            </w:pPr>
            <w:r>
              <w:rPr>
                <w:rFonts w:asciiTheme="minorHAnsi" w:hAnsiTheme="minorHAnsi" w:cstheme="minorHAnsi"/>
                <w:b/>
                <w:bCs/>
                <w:color w:val="0F2233"/>
                <w:sz w:val="20"/>
                <w:szCs w:val="20"/>
              </w:rPr>
              <w:t xml:space="preserve">2.8 – 2.9</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Changed the selector to green and applied it</w:t>
            </w:r>
          </w:p>
        </w:tc>
        <w:tc>
          <w:tcPr>
            <w:tcW w:w="3000" w:type="dxa"/>
            <w:shd w:val="clear" w:color="auto" w:fill="F3F6F8"/>
          </w:tcPr>
          <w:p>
            <w:pPr>
              <w:spacing w:before="0" w:after="0" w:line="264" w:lineRule="auto"/>
            </w:pPr>
            <w:r>
              <w:rPr>
                <w:rFonts w:asciiTheme="minorHAnsi" w:hAnsiTheme="minorHAnsi" w:cstheme="minorHAnsi"/>
                <w:color w:val="1F2D3D"/>
                <w:sz w:val="20"/>
                <w:szCs w:val="20"/>
              </w:rPr>
              <w:t xml:space="preserve">Only the Service selector</w:t>
            </w:r>
          </w:p>
        </w:tc>
        <w:tc>
          <w:tcPr>
            <w:tcW w:w="2660" w:type="dxa"/>
            <w:shd w:val="clear" w:color="auto" w:fill="F3F6F8"/>
          </w:tcPr>
          <w:p>
            <w:pPr>
              <w:spacing w:before="0" w:after="0" w:line="264" w:lineRule="auto"/>
            </w:pPr>
            <w:r>
              <w:rPr>
                <w:rFonts w:asciiTheme="minorHAnsi" w:hAnsiTheme="minorHAnsi" w:cstheme="minorHAnsi"/>
                <w:color w:val="1F2D3D"/>
                <w:sz w:val="20"/>
                <w:szCs w:val="20"/>
              </w:rPr>
              <w:t xml:space="preserve">“configured”</w:t>
            </w:r>
          </w:p>
        </w:tc>
      </w:tr>
      <w:tr>
        <w:trPr>
          <w:cantSplit/>
        </w:trPr>
        <w:tc>
          <w:tcPr>
            <w:tcW w:w="1200" w:type="dxa"/>
            <w:shd w:val="clear" w:color="auto" w:fill="FFFFFF"/>
          </w:tcPr>
          <w:p>
            <w:pPr>
              <w:spacing w:before="0" w:after="0" w:line="264" w:lineRule="auto"/>
            </w:pPr>
            <w:r>
              <w:rPr>
                <w:rFonts w:asciiTheme="minorHAnsi" w:hAnsiTheme="minorHAnsi" w:cstheme="minorHAnsi"/>
                <w:b/>
                <w:bCs/>
                <w:color w:val="0F2233"/>
                <w:sz w:val="20"/>
                <w:szCs w:val="20"/>
              </w:rPr>
              <w:t xml:space="preserve">2.10</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Tested again</w:t>
            </w:r>
          </w:p>
        </w:tc>
        <w:tc>
          <w:tcPr>
            <w:tcW w:w="3000" w:type="dxa"/>
            <w:shd w:val="clear" w:color="auto" w:fill="FFFFFF"/>
          </w:tcPr>
          <w:p>
            <w:pPr>
              <w:spacing w:before="0" w:after="0" w:line="264" w:lineRule="auto"/>
            </w:pPr>
            <w:r>
              <w:rPr>
                <w:rFonts w:asciiTheme="minorHAnsi" w:hAnsiTheme="minorHAnsi" w:cstheme="minorHAnsi"/>
                <w:color w:val="1F2D3D"/>
                <w:sz w:val="20"/>
                <w:szCs w:val="20"/>
              </w:rPr>
              <w:t xml:space="preserve">Nothing (read-only)</w:t>
            </w:r>
          </w:p>
        </w:tc>
        <w:tc>
          <w:tcPr>
            <w:tcW w:w="2660" w:type="dxa"/>
            <w:shd w:val="clear" w:color="auto" w:fill="FFFFFF"/>
          </w:tcPr>
          <w:p>
            <w:pPr>
              <w:spacing w:before="0" w:after="0" w:line="264" w:lineRule="auto"/>
            </w:pPr>
            <w:r>
              <w:rPr>
                <w:rFonts w:asciiTheme="minorHAnsi" w:hAnsiTheme="minorHAnsi" w:cstheme="minorHAnsi"/>
                <w:color w:val="1F2D3D"/>
                <w:sz w:val="20"/>
                <w:szCs w:val="20"/>
              </w:rPr>
              <w:t xml:space="preserve">Server: nginx/1.22.1</w:t>
            </w:r>
          </w:p>
        </w:tc>
      </w:tr>
      <w:tr>
        <w:trPr>
          <w:cantSplit/>
        </w:trPr>
        <w:tc>
          <w:tcPr>
            <w:tcW w:w="1200" w:type="dxa"/>
            <w:shd w:val="clear" w:color="auto" w:fill="F3F6F8"/>
          </w:tcPr>
          <w:p>
            <w:pPr>
              <w:spacing w:before="0" w:after="0" w:line="264" w:lineRule="auto"/>
            </w:pPr>
            <w:r>
              <w:rPr>
                <w:rFonts w:asciiTheme="minorHAnsi" w:hAnsiTheme="minorHAnsi" w:cstheme="minorHAnsi"/>
                <w:b/>
                <w:bCs/>
                <w:color w:val="0F2233"/>
                <w:sz w:val="20"/>
                <w:szCs w:val="20"/>
              </w:rPr>
              <w:t xml:space="preserve">2.11</w:t>
            </w:r>
          </w:p>
        </w:tc>
        <w:tc>
          <w:tcPr>
            <w:tcW w:w="2900" w:type="dxa"/>
            <w:shd w:val="clear" w:color="auto" w:fill="F3F6F8"/>
          </w:tcPr>
          <w:p>
            <w:pPr>
              <w:spacing w:before="0" w:after="0" w:line="264" w:lineRule="auto"/>
            </w:pPr>
            <w:r>
              <w:rPr>
                <w:rFonts w:asciiTheme="minorHAnsi" w:hAnsiTheme="minorHAnsi" w:cstheme="minorHAnsi"/>
                <w:color w:val="1F2D3D"/>
                <w:sz w:val="20"/>
                <w:szCs w:val="20"/>
              </w:rPr>
              <w:t xml:space="preserve">Rolled back (optional)</w:t>
            </w:r>
          </w:p>
        </w:tc>
        <w:tc>
          <w:tcPr>
            <w:tcW w:w="3000" w:type="dxa"/>
            <w:shd w:val="clear" w:color="auto" w:fill="F3F6F8"/>
          </w:tcPr>
          <w:p>
            <w:pPr>
              <w:spacing w:before="0" w:after="0" w:line="264" w:lineRule="auto"/>
            </w:pPr>
            <w:r>
              <w:rPr>
                <w:rFonts w:asciiTheme="minorHAnsi" w:hAnsiTheme="minorHAnsi" w:cstheme="minorHAnsi"/>
                <w:color w:val="1F2D3D"/>
                <w:sz w:val="20"/>
                <w:szCs w:val="20"/>
              </w:rPr>
              <w:t xml:space="preserve">Only the Service selector</w:t>
            </w:r>
          </w:p>
        </w:tc>
        <w:tc>
          <w:tcPr>
            <w:tcW w:w="2660" w:type="dxa"/>
            <w:shd w:val="clear" w:color="auto" w:fill="F3F6F8"/>
          </w:tcPr>
          <w:p>
            <w:pPr>
              <w:spacing w:before="0" w:after="0" w:line="264" w:lineRule="auto"/>
            </w:pPr>
            <w:r>
              <w:rPr>
                <w:rFonts w:asciiTheme="minorHAnsi" w:hAnsiTheme="minorHAnsi" w:cstheme="minorHAnsi"/>
                <w:color w:val="1F2D3D"/>
                <w:sz w:val="20"/>
                <w:szCs w:val="20"/>
              </w:rPr>
              <w:t xml:space="preserve">Server: nginx/1.21.6</w:t>
            </w:r>
          </w:p>
        </w:tc>
      </w:tr>
      <w:tr>
        <w:trPr>
          <w:cantSplit/>
        </w:trPr>
        <w:tc>
          <w:tcPr>
            <w:tcW w:w="1200" w:type="dxa"/>
            <w:shd w:val="clear" w:color="auto" w:fill="FFFFFF"/>
          </w:tcPr>
          <w:p>
            <w:pPr>
              <w:spacing w:before="0" w:after="0" w:line="264" w:lineRule="auto"/>
            </w:pPr>
            <w:r>
              <w:rPr>
                <w:rFonts w:asciiTheme="minorHAnsi" w:hAnsiTheme="minorHAnsi" w:cstheme="minorHAnsi"/>
                <w:b/>
                <w:bCs/>
                <w:color w:val="0F2233"/>
                <w:sz w:val="20"/>
                <w:szCs w:val="20"/>
              </w:rPr>
              <w:t xml:space="preserve">2.12</w:t>
            </w:r>
          </w:p>
        </w:tc>
        <w:tc>
          <w:tcPr>
            <w:tcW w:w="2900" w:type="dxa"/>
            <w:shd w:val="clear" w:color="auto" w:fill="FFFFFF"/>
          </w:tcPr>
          <w:p>
            <w:pPr>
              <w:spacing w:before="0" w:after="0" w:line="264" w:lineRule="auto"/>
            </w:pPr>
            <w:r>
              <w:rPr>
                <w:rFonts w:asciiTheme="minorHAnsi" w:hAnsiTheme="minorHAnsi" w:cstheme="minorHAnsi"/>
                <w:color w:val="1F2D3D"/>
                <w:sz w:val="20"/>
                <w:szCs w:val="20"/>
              </w:rPr>
              <w:t xml:space="preserve">Deleted everything</w:t>
            </w:r>
          </w:p>
        </w:tc>
        <w:tc>
          <w:tcPr>
            <w:tcW w:w="3000" w:type="dxa"/>
            <w:shd w:val="clear" w:color="auto" w:fill="FFFFFF"/>
          </w:tcPr>
          <w:p>
            <w:pPr>
              <w:spacing w:before="0" w:after="0" w:line="264" w:lineRule="auto"/>
            </w:pPr>
            <w:r>
              <w:rPr>
                <w:rFonts w:asciiTheme="minorHAnsi" w:hAnsiTheme="minorHAnsi" w:cstheme="minorHAnsi"/>
                <w:color w:val="1F2D3D"/>
                <w:sz w:val="20"/>
                <w:szCs w:val="20"/>
              </w:rPr>
              <w:t xml:space="preserve">All lab objects removed</w:t>
            </w:r>
          </w:p>
        </w:tc>
        <w:tc>
          <w:tcPr>
            <w:tcW w:w="2660" w:type="dxa"/>
            <w:shd w:val="clear" w:color="auto" w:fill="FFFFFF"/>
          </w:tcPr>
          <w:p>
            <w:pPr>
              <w:spacing w:before="0" w:after="0" w:line="264" w:lineRule="auto"/>
            </w:pPr>
            <w:r>
              <w:rPr>
                <w:rFonts w:asciiTheme="minorHAnsi" w:hAnsiTheme="minorHAnsi" w:cstheme="minorHAnsi"/>
                <w:color w:val="1F2D3D"/>
                <w:sz w:val="20"/>
                <w:szCs w:val="20"/>
              </w:rPr>
              <w:t xml:space="preserve">No resources found</w:t>
            </w:r>
          </w:p>
        </w:tc>
      </w:tr>
    </w:tbl>
    <w:p>
      <w:pPr>
        <w:spacing w:before="0" w:after="6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22" w:name="_TocB2022"/>
      <w:r>
        <w:rPr>
          <w:rFonts w:asciiTheme="minorHAnsi" w:hAnsiTheme="minorHAnsi" w:cstheme="minorHAnsi"/>
          <w:i w:val="0"/>
          <w:iCs w:val="0"/>
          <w:color w:val="1F497D"/>
          <w:sz w:val="26"/>
          <w:szCs w:val="26"/>
        </w:rPr>
        <w:t xml:space="preserve">Troubleshooting</w:t>
      </w:r>
      <w:bookmarkEnd w:id="2022"/>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2900"/>
        <w:gridCol w:w="3300"/>
        <w:gridCol w:w="3560"/>
      </w:tblGrid>
      <w:tr>
        <w:trPr>
          <w:tblHeader/>
          <w:cantSplit/>
        </w:trPr>
        <w:tc>
          <w:tcPr>
            <w:tcW w:w="29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3300" w:type="dxa"/>
            <w:shd w:val="clear" w:color="auto" w:fill="0F2233"/>
          </w:tcPr>
          <w:p>
            <w:pPr>
              <w:spacing w:before="0" w:after="0" w:line="264" w:lineRule="auto"/>
            </w:pPr>
            <w:r>
              <w:rPr>
                <w:rFonts w:asciiTheme="minorHAnsi" w:hAnsiTheme="minorHAnsi" w:cstheme="minorHAnsi"/>
                <w:b/>
                <w:bCs/>
                <w:color w:val="FFFFFF"/>
                <w:sz w:val="20"/>
                <w:szCs w:val="20"/>
              </w:rPr>
              <w:t xml:space="preserve">Likely cause</w:t>
            </w:r>
          </w:p>
        </w:tc>
        <w:tc>
          <w:tcPr>
            <w:tcW w:w="3560" w:type="dxa"/>
            <w:shd w:val="clear" w:color="auto" w:fill="0F2233"/>
          </w:tcPr>
          <w:p>
            <w:pPr>
              <w:spacing w:before="0" w:after="0" w:line="264" w:lineRule="auto"/>
            </w:pPr>
            <w:r>
              <w:rPr>
                <w:rFonts w:asciiTheme="minorHAnsi" w:hAnsiTheme="minorHAnsi" w:cstheme="minorHAnsi"/>
                <w:b/>
                <w:bCs/>
                <w:color w:val="FFFFFF"/>
                <w:sz w:val="20"/>
                <w:szCs w:val="20"/>
              </w:rPr>
              <w:t xml:space="preserve">Fix</w:t>
            </w:r>
          </w:p>
        </w:tc>
      </w:tr>
      <w:tr>
        <w:trPr>
          <w:cantSplit/>
        </w:trPr>
        <w:tc>
          <w:tcPr>
            <w:tcW w:w="2900" w:type="dxa"/>
            <w:shd w:val="clear" w:color="auto" w:fill="F3F6F8"/>
          </w:tcPr>
          <w:p>
            <w:pPr>
              <w:spacing w:before="0" w:after="0" w:line="264" w:lineRule="auto"/>
            </w:pPr>
            <w:r>
              <w:rPr>
                <w:rFonts w:asciiTheme="minorHAnsi" w:hAnsiTheme="minorHAnsi" w:cstheme="minorHAnsi"/>
                <w:b/>
                <w:bCs/>
                <w:color w:val="0F2233"/>
                <w:sz w:val="20"/>
                <w:szCs w:val="20"/>
              </w:rPr>
              <w:t xml:space="preserve">curl shows 1.21 and 1.22 at random</w:t>
            </w:r>
          </w:p>
        </w:tc>
        <w:tc>
          <w:tcPr>
            <w:tcW w:w="3300" w:type="dxa"/>
            <w:shd w:val="clear" w:color="auto" w:fill="F3F6F8"/>
          </w:tcPr>
          <w:p>
            <w:pPr>
              <w:spacing w:before="0" w:after="0" w:line="264" w:lineRule="auto"/>
            </w:pPr>
            <w:r>
              <w:rPr>
                <w:rFonts w:asciiTheme="minorHAnsi" w:hAnsiTheme="minorHAnsi" w:cstheme="minorHAnsi"/>
                <w:color w:val="1F2D3D"/>
                <w:sz w:val="20"/>
                <w:szCs w:val="20"/>
              </w:rPr>
              <w:t xml:space="preserve">The Service selector is missing version, so it matches both colours</w:t>
            </w:r>
          </w:p>
        </w:tc>
        <w:tc>
          <w:tcPr>
            <w:tcW w:w="3560" w:type="dxa"/>
            <w:shd w:val="clear" w:color="auto" w:fill="F3F6F8"/>
          </w:tcPr>
          <w:p>
            <w:pPr>
              <w:spacing w:before="0" w:after="0" w:line="264" w:lineRule="auto"/>
            </w:pPr>
            <w:r>
              <w:rPr>
                <w:rFonts w:asciiTheme="minorHAnsi" w:hAnsiTheme="minorHAnsi" w:cstheme="minorHAnsi"/>
                <w:color w:val="1F2D3D"/>
                <w:sz w:val="20"/>
                <w:szCs w:val="20"/>
              </w:rPr>
              <w:t xml:space="preserve">Add </w:t>
            </w:r>
            <w:r>
              <w:rPr>
                <w:rFonts w:ascii="Consolas" w:hAnsi="Consolas" w:cs="Consolas"/>
                <w:color w:val="A33B00"/>
                <w:sz w:val="18"/>
                <w:szCs w:val="18"/>
                <w:shd w:val="clear" w:color="auto" w:fill="F3F6F8"/>
              </w:rPr>
              <w:t xml:space="preserve">version: blue</w:t>
            </w:r>
            <w:r>
              <w:rPr>
                <w:rFonts w:asciiTheme="minorHAnsi" w:hAnsiTheme="minorHAnsi" w:cstheme="minorHAnsi"/>
                <w:color w:val="1F2D3D"/>
                <w:sz w:val="20"/>
                <w:szCs w:val="20"/>
              </w:rPr>
              <w:t xml:space="preserve"> (or green) to the selector and apply again</w:t>
            </w:r>
          </w:p>
        </w:tc>
      </w:tr>
      <w:tr>
        <w:trPr>
          <w:cantSplit/>
        </w:trPr>
        <w:tc>
          <w:tcPr>
            <w:tcW w:w="2900" w:type="dxa"/>
            <w:shd w:val="clear" w:color="auto" w:fill="FFFFFF"/>
          </w:tcPr>
          <w:p>
            <w:pPr>
              <w:spacing w:before="0" w:after="0" w:line="264" w:lineRule="auto"/>
            </w:pPr>
            <w:r>
              <w:rPr>
                <w:rFonts w:asciiTheme="minorHAnsi" w:hAnsiTheme="minorHAnsi" w:cstheme="minorHAnsi"/>
                <w:b/>
                <w:bCs/>
                <w:color w:val="0F2233"/>
                <w:sz w:val="20"/>
                <w:szCs w:val="20"/>
              </w:rPr>
              <w:t xml:space="preserve">curl: connection refused or timeout</w:t>
            </w:r>
          </w:p>
        </w:tc>
        <w:tc>
          <w:tcPr>
            <w:tcW w:w="3300" w:type="dxa"/>
            <w:shd w:val="clear" w:color="auto" w:fill="FFFFFF"/>
          </w:tcPr>
          <w:p>
            <w:pPr>
              <w:spacing w:before="0" w:after="0" w:line="264" w:lineRule="auto"/>
            </w:pPr>
            <w:r>
              <w:rPr>
                <w:rFonts w:asciiTheme="minorHAnsi" w:hAnsiTheme="minorHAnsi" w:cstheme="minorHAnsi"/>
                <w:color w:val="1F2D3D"/>
                <w:sz w:val="20"/>
                <w:szCs w:val="20"/>
              </w:rPr>
              <w:t xml:space="preserve">Wrong IP or port, or a firewall is blocking 30080</w:t>
            </w:r>
          </w:p>
        </w:tc>
        <w:tc>
          <w:tcPr>
            <w:tcW w:w="3560" w:type="dxa"/>
            <w:shd w:val="clear" w:color="auto" w:fill="FFFFFF"/>
          </w:tcPr>
          <w:p>
            <w:pPr>
              <w:spacing w:before="0" w:after="0" w:line="264" w:lineRule="auto"/>
            </w:pPr>
            <w:r>
              <w:rPr>
                <w:rFonts w:asciiTheme="minorHAnsi" w:hAnsiTheme="minorHAnsi" w:cstheme="minorHAnsi"/>
                <w:color w:val="1F2D3D"/>
                <w:sz w:val="20"/>
                <w:szCs w:val="20"/>
              </w:rPr>
              <w:t xml:space="preserve">Check the IP with </w:t>
            </w:r>
            <w:r>
              <w:rPr>
                <w:rFonts w:ascii="Consolas" w:hAnsi="Consolas" w:cs="Consolas"/>
                <w:color w:val="A33B00"/>
                <w:sz w:val="18"/>
                <w:szCs w:val="18"/>
                <w:shd w:val="clear" w:color="auto" w:fill="F3F6F8"/>
              </w:rPr>
              <w:t xml:space="preserve">kubectl get nodes -o wide</w:t>
            </w:r>
            <w:r>
              <w:rPr>
                <w:rFonts w:asciiTheme="minorHAnsi" w:hAnsiTheme="minorHAnsi" w:cstheme="minorHAnsi"/>
                <w:color w:val="1F2D3D"/>
                <w:sz w:val="20"/>
                <w:szCs w:val="20"/>
              </w:rPr>
              <w:t xml:space="preserve"> and the port with </w:t>
            </w:r>
            <w:r>
              <w:rPr>
                <w:rFonts w:ascii="Consolas" w:hAnsi="Consolas" w:cs="Consolas"/>
                <w:color w:val="A33B00"/>
                <w:sz w:val="18"/>
                <w:szCs w:val="18"/>
                <w:shd w:val="clear" w:color="auto" w:fill="F3F6F8"/>
              </w:rPr>
              <w:t xml:space="preserve">kubectl get svc</w:t>
            </w:r>
          </w:p>
        </w:tc>
      </w:tr>
      <w:tr>
        <w:trPr>
          <w:cantSplit/>
        </w:trPr>
        <w:tc>
          <w:tcPr>
            <w:tcW w:w="2900" w:type="dxa"/>
            <w:shd w:val="clear" w:color="auto" w:fill="F3F6F8"/>
          </w:tcPr>
          <w:p>
            <w:pPr>
              <w:spacing w:before="0" w:after="0" w:line="264" w:lineRule="auto"/>
            </w:pPr>
            <w:r>
              <w:rPr>
                <w:rFonts w:asciiTheme="minorHAnsi" w:hAnsiTheme="minorHAnsi" w:cstheme="minorHAnsi"/>
                <w:b/>
                <w:bCs/>
                <w:color w:val="0F2233"/>
                <w:sz w:val="20"/>
                <w:szCs w:val="20"/>
              </w:rPr>
              <w:t xml:space="preserve">Pods stuck in Pending</w:t>
            </w:r>
          </w:p>
        </w:tc>
        <w:tc>
          <w:tcPr>
            <w:tcW w:w="3300" w:type="dxa"/>
            <w:shd w:val="clear" w:color="auto" w:fill="F3F6F8"/>
          </w:tcPr>
          <w:p>
            <w:pPr>
              <w:spacing w:before="0" w:after="0" w:line="264" w:lineRule="auto"/>
            </w:pPr>
            <w:r>
              <w:rPr>
                <w:rFonts w:asciiTheme="minorHAnsi" w:hAnsiTheme="minorHAnsi" w:cstheme="minorHAnsi"/>
                <w:color w:val="1F2D3D"/>
                <w:sz w:val="20"/>
                <w:szCs w:val="20"/>
              </w:rPr>
              <w:t xml:space="preserve">Not enough CPU or memory on the nodes</w:t>
            </w:r>
          </w:p>
        </w:tc>
        <w:tc>
          <w:tcPr>
            <w:tcW w:w="3560" w:type="dxa"/>
            <w:shd w:val="clear" w:color="auto" w:fill="F3F6F8"/>
          </w:tcPr>
          <w:p>
            <w:pPr>
              <w:spacing w:before="0" w:after="0" w:line="264" w:lineRule="auto"/>
            </w:pPr>
            <w:r>
              <w:rPr>
                <w:rFonts w:ascii="Consolas" w:hAnsi="Consolas" w:cs="Consolas"/>
                <w:color w:val="A33B00"/>
                <w:sz w:val="18"/>
                <w:szCs w:val="18"/>
                <w:shd w:val="clear" w:color="auto" w:fill="F3F6F8"/>
              </w:rPr>
              <w:t xml:space="preserve">kubectl describe pod &lt;name&gt;</w:t>
            </w:r>
            <w:r>
              <w:rPr>
                <w:rFonts w:asciiTheme="minorHAnsi" w:hAnsiTheme="minorHAnsi" w:cstheme="minorHAnsi"/>
                <w:color w:val="1F2D3D"/>
                <w:sz w:val="20"/>
                <w:szCs w:val="20"/>
              </w:rPr>
              <w:t xml:space="preserve"> and read the Events at the bottom</w:t>
            </w:r>
          </w:p>
        </w:tc>
      </w:tr>
      <w:tr>
        <w:trPr>
          <w:cantSplit/>
        </w:trPr>
        <w:tc>
          <w:tcPr>
            <w:tcW w:w="2900" w:type="dxa"/>
            <w:shd w:val="clear" w:color="auto" w:fill="FFFFFF"/>
          </w:tcPr>
          <w:p>
            <w:pPr>
              <w:spacing w:before="0" w:after="0" w:line="264" w:lineRule="auto"/>
            </w:pPr>
            <w:r>
              <w:rPr>
                <w:rFonts w:asciiTheme="minorHAnsi" w:hAnsiTheme="minorHAnsi" w:cstheme="minorHAnsi"/>
                <w:b/>
                <w:bCs/>
                <w:color w:val="0F2233"/>
                <w:sz w:val="20"/>
                <w:szCs w:val="20"/>
              </w:rPr>
              <w:t xml:space="preserve">ImagePullBackOff or ErrImagePull</w:t>
            </w:r>
          </w:p>
        </w:tc>
        <w:tc>
          <w:tcPr>
            <w:tcW w:w="3300" w:type="dxa"/>
            <w:shd w:val="clear" w:color="auto" w:fill="FFFFFF"/>
          </w:tcPr>
          <w:p>
            <w:pPr>
              <w:spacing w:before="0" w:after="0" w:line="264" w:lineRule="auto"/>
            </w:pPr>
            <w:r>
              <w:rPr>
                <w:rFonts w:asciiTheme="minorHAnsi" w:hAnsiTheme="minorHAnsi" w:cstheme="minorHAnsi"/>
                <w:color w:val="1F2D3D"/>
                <w:sz w:val="20"/>
                <w:szCs w:val="20"/>
              </w:rPr>
              <w:t xml:space="preserve">Image name typo, or the node has no internet access</w:t>
            </w:r>
          </w:p>
        </w:tc>
        <w:tc>
          <w:tcPr>
            <w:tcW w:w="3560" w:type="dxa"/>
            <w:shd w:val="clear" w:color="auto" w:fill="FFFFFF"/>
          </w:tcPr>
          <w:p>
            <w:pPr>
              <w:spacing w:before="0" w:after="0" w:line="264" w:lineRule="auto"/>
            </w:pPr>
            <w:r>
              <w:rPr>
                <w:rFonts w:asciiTheme="minorHAnsi" w:hAnsiTheme="minorHAnsi" w:cstheme="minorHAnsi"/>
                <w:color w:val="1F2D3D"/>
                <w:sz w:val="20"/>
                <w:szCs w:val="20"/>
              </w:rPr>
              <w:t xml:space="preserve">Check the image line, e.g. nginx:1.21; test with </w:t>
            </w:r>
            <w:r>
              <w:rPr>
                <w:rFonts w:ascii="Consolas" w:hAnsi="Consolas" w:cs="Consolas"/>
                <w:color w:val="A33B00"/>
                <w:sz w:val="18"/>
                <w:szCs w:val="18"/>
                <w:shd w:val="clear" w:color="auto" w:fill="F3F6F8"/>
              </w:rPr>
              <w:t xml:space="preserve">docker pull</w:t>
            </w:r>
            <w:r>
              <w:rPr>
                <w:rFonts w:asciiTheme="minorHAnsi" w:hAnsiTheme="minorHAnsi" w:cstheme="minorHAnsi"/>
                <w:color w:val="1F2D3D"/>
                <w:sz w:val="20"/>
                <w:szCs w:val="20"/>
              </w:rPr>
              <w:t xml:space="preserve"> or </w:t>
            </w:r>
            <w:r>
              <w:rPr>
                <w:rFonts w:ascii="Consolas" w:hAnsi="Consolas" w:cs="Consolas"/>
                <w:color w:val="A33B00"/>
                <w:sz w:val="18"/>
                <w:szCs w:val="18"/>
                <w:shd w:val="clear" w:color="auto" w:fill="F3F6F8"/>
              </w:rPr>
              <w:t xml:space="preserve">crictl pull</w:t>
            </w:r>
            <w:r>
              <w:rPr>
                <w:rFonts w:asciiTheme="minorHAnsi" w:hAnsiTheme="minorHAnsi" w:cstheme="minorHAnsi"/>
                <w:color w:val="1F2D3D"/>
                <w:sz w:val="20"/>
                <w:szCs w:val="20"/>
              </w:rPr>
              <w:t xml:space="preserve"> on the node</w:t>
            </w:r>
          </w:p>
        </w:tc>
      </w:tr>
      <w:tr>
        <w:trPr>
          <w:cantSplit/>
        </w:trPr>
        <w:tc>
          <w:tcPr>
            <w:tcW w:w="2900" w:type="dxa"/>
            <w:shd w:val="clear" w:color="auto" w:fill="F3F6F8"/>
          </w:tcPr>
          <w:p>
            <w:pPr>
              <w:spacing w:before="0" w:after="0" w:line="264" w:lineRule="auto"/>
            </w:pPr>
            <w:r>
              <w:rPr>
                <w:rFonts w:asciiTheme="minorHAnsi" w:hAnsiTheme="minorHAnsi" w:cstheme="minorHAnsi"/>
                <w:b/>
                <w:bCs/>
                <w:color w:val="0F2233"/>
                <w:sz w:val="20"/>
                <w:szCs w:val="20"/>
              </w:rPr>
              <w:t xml:space="preserve">kubectl get endpoints app-service shows &lt;none&gt;</w:t>
            </w:r>
          </w:p>
        </w:tc>
        <w:tc>
          <w:tcPr>
            <w:tcW w:w="3300" w:type="dxa"/>
            <w:shd w:val="clear" w:color="auto" w:fill="F3F6F8"/>
          </w:tcPr>
          <w:p>
            <w:pPr>
              <w:spacing w:before="0" w:after="0" w:line="264" w:lineRule="auto"/>
            </w:pPr>
            <w:r>
              <w:rPr>
                <w:rFonts w:asciiTheme="minorHAnsi" w:hAnsiTheme="minorHAnsi" w:cstheme="minorHAnsi"/>
                <w:color w:val="1F2D3D"/>
                <w:sz w:val="20"/>
                <w:szCs w:val="20"/>
              </w:rPr>
              <w:t xml:space="preserve">No Pod matches the selector (a typo in a label)</w:t>
            </w:r>
          </w:p>
        </w:tc>
        <w:tc>
          <w:tcPr>
            <w:tcW w:w="3560" w:type="dxa"/>
            <w:shd w:val="clear" w:color="auto" w:fill="F3F6F8"/>
          </w:tcPr>
          <w:p>
            <w:pPr>
              <w:spacing w:before="0" w:after="0" w:line="264" w:lineRule="auto"/>
            </w:pPr>
            <w:r>
              <w:rPr>
                <w:rFonts w:asciiTheme="minorHAnsi" w:hAnsiTheme="minorHAnsi" w:cstheme="minorHAnsi"/>
                <w:color w:val="1F2D3D"/>
                <w:sz w:val="20"/>
                <w:szCs w:val="20"/>
              </w:rPr>
              <w:t xml:space="preserve">Compare </w:t>
            </w:r>
            <w:r>
              <w:rPr>
                <w:rFonts w:ascii="Consolas" w:hAnsi="Consolas" w:cs="Consolas"/>
                <w:color w:val="A33B00"/>
                <w:sz w:val="18"/>
                <w:szCs w:val="18"/>
                <w:shd w:val="clear" w:color="auto" w:fill="F3F6F8"/>
              </w:rPr>
              <w:t xml:space="preserve">kubectl get pods --show-labels</w:t>
            </w:r>
            <w:r>
              <w:rPr>
                <w:rFonts w:asciiTheme="minorHAnsi" w:hAnsiTheme="minorHAnsi" w:cstheme="minorHAnsi"/>
                <w:color w:val="1F2D3D"/>
                <w:sz w:val="20"/>
                <w:szCs w:val="20"/>
              </w:rPr>
              <w:t xml:space="preserve"> with the Service selector</w:t>
            </w:r>
          </w:p>
        </w:tc>
      </w:tr>
      <w:tr>
        <w:trPr>
          <w:cantSplit/>
        </w:trPr>
        <w:tc>
          <w:tcPr>
            <w:tcW w:w="2900" w:type="dxa"/>
            <w:shd w:val="clear" w:color="auto" w:fill="FFFFFF"/>
          </w:tcPr>
          <w:p>
            <w:pPr>
              <w:spacing w:before="0" w:after="0" w:line="264" w:lineRule="auto"/>
            </w:pPr>
            <w:r>
              <w:rPr>
                <w:rFonts w:asciiTheme="minorHAnsi" w:hAnsiTheme="minorHAnsi" w:cstheme="minorHAnsi"/>
                <w:b/>
                <w:bCs/>
                <w:color w:val="0F2233"/>
                <w:sz w:val="20"/>
                <w:szCs w:val="20"/>
              </w:rPr>
              <w:t xml:space="preserve">The Service port is already allocated</w:t>
            </w:r>
          </w:p>
        </w:tc>
        <w:tc>
          <w:tcPr>
            <w:tcW w:w="3300" w:type="dxa"/>
            <w:shd w:val="clear" w:color="auto" w:fill="FFFFFF"/>
          </w:tcPr>
          <w:p>
            <w:pPr>
              <w:spacing w:before="0" w:after="0" w:line="264" w:lineRule="auto"/>
            </w:pPr>
            <w:r>
              <w:rPr>
                <w:rFonts w:asciiTheme="minorHAnsi" w:hAnsiTheme="minorHAnsi" w:cstheme="minorHAnsi"/>
                <w:color w:val="1F2D3D"/>
                <w:sz w:val="20"/>
                <w:szCs w:val="20"/>
              </w:rPr>
              <w:t xml:space="preserve">Another Service already uses NodePort 30080</w:t>
            </w:r>
          </w:p>
        </w:tc>
        <w:tc>
          <w:tcPr>
            <w:tcW w:w="3560" w:type="dxa"/>
            <w:shd w:val="clear" w:color="auto" w:fill="FFFFFF"/>
          </w:tcPr>
          <w:p>
            <w:pPr>
              <w:spacing w:before="0" w:after="0" w:line="264" w:lineRule="auto"/>
            </w:pPr>
            <w:r>
              <w:rPr>
                <w:rFonts w:asciiTheme="minorHAnsi" w:hAnsiTheme="minorHAnsi" w:cstheme="minorHAnsi"/>
                <w:color w:val="1F2D3D"/>
                <w:sz w:val="20"/>
                <w:szCs w:val="20"/>
              </w:rPr>
              <w:t xml:space="preserve">Pick another port between 30000 and 32767</w:t>
            </w:r>
          </w:p>
        </w:tc>
      </w:tr>
      <w:tr>
        <w:trPr>
          <w:cantSplit/>
        </w:trPr>
        <w:tc>
          <w:tcPr>
            <w:tcW w:w="2900" w:type="dxa"/>
            <w:shd w:val="clear" w:color="auto" w:fill="F3F6F8"/>
          </w:tcPr>
          <w:p>
            <w:pPr>
              <w:spacing w:before="0" w:after="0" w:line="264" w:lineRule="auto"/>
            </w:pPr>
            <w:r>
              <w:rPr>
                <w:rFonts w:asciiTheme="minorHAnsi" w:hAnsiTheme="minorHAnsi" w:cstheme="minorHAnsi"/>
                <w:b/>
                <w:bCs/>
                <w:color w:val="0F2233"/>
                <w:sz w:val="20"/>
                <w:szCs w:val="20"/>
              </w:rPr>
              <w:t xml:space="preserve">error: the path "Deploy-blue.yaml" does not exist</w:t>
            </w:r>
          </w:p>
        </w:tc>
        <w:tc>
          <w:tcPr>
            <w:tcW w:w="3300" w:type="dxa"/>
            <w:shd w:val="clear" w:color="auto" w:fill="F3F6F8"/>
          </w:tcPr>
          <w:p>
            <w:pPr>
              <w:spacing w:before="0" w:after="0" w:line="264" w:lineRule="auto"/>
            </w:pPr>
            <w:r>
              <w:rPr>
                <w:rFonts w:asciiTheme="minorHAnsi" w:hAnsiTheme="minorHAnsi" w:cstheme="minorHAnsi"/>
                <w:color w:val="1F2D3D"/>
                <w:sz w:val="20"/>
                <w:szCs w:val="20"/>
              </w:rPr>
              <w:t xml:space="preserve">Wrong folder or wrong capital letters in the file name</w:t>
            </w:r>
          </w:p>
        </w:tc>
        <w:tc>
          <w:tcPr>
            <w:tcW w:w="3560" w:type="dxa"/>
            <w:shd w:val="clear" w:color="auto" w:fill="F3F6F8"/>
          </w:tcPr>
          <w:p>
            <w:pPr>
              <w:spacing w:before="0" w:after="0" w:line="264" w:lineRule="auto"/>
            </w:pPr>
            <w:r>
              <w:rPr>
                <w:rFonts w:asciiTheme="minorHAnsi" w:hAnsiTheme="minorHAnsi" w:cstheme="minorHAnsi"/>
                <w:color w:val="1F2D3D"/>
                <w:sz w:val="20"/>
                <w:szCs w:val="20"/>
              </w:rPr>
              <w:t xml:space="preserve">Run </w:t>
            </w:r>
            <w:r>
              <w:rPr>
                <w:rFonts w:ascii="Consolas" w:hAnsi="Consolas" w:cs="Consolas"/>
                <w:color w:val="A33B00"/>
                <w:sz w:val="18"/>
                <w:szCs w:val="18"/>
                <w:shd w:val="clear" w:color="auto" w:fill="F3F6F8"/>
              </w:rPr>
              <w:t xml:space="preserve">ls</w:t>
            </w:r>
            <w:r>
              <w:rPr>
                <w:rFonts w:asciiTheme="minorHAnsi" w:hAnsiTheme="minorHAnsi" w:cstheme="minorHAnsi"/>
                <w:color w:val="1F2D3D"/>
                <w:sz w:val="20"/>
                <w:szCs w:val="20"/>
              </w:rPr>
              <w:t xml:space="preserve"> and type the name exactly</w:t>
            </w:r>
          </w:p>
        </w:tc>
      </w:tr>
    </w:tbl>
    <w:p>
      <w:pPr>
        <w:spacing w:before="0" w:after="6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23" w:name="_TocB2023"/>
      <w:r>
        <w:rPr>
          <w:rFonts w:asciiTheme="minorHAnsi" w:hAnsiTheme="minorHAnsi" w:cstheme="minorHAnsi"/>
          <w:i w:val="0"/>
          <w:iCs w:val="0"/>
          <w:color w:val="1F497D"/>
          <w:sz w:val="26"/>
          <w:szCs w:val="26"/>
        </w:rPr>
        <w:t xml:space="preserve">Blue-Green: strengths and trade-offs</w:t>
      </w:r>
      <w:bookmarkEnd w:id="2023"/>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4880"/>
        <w:gridCol w:w="4880"/>
      </w:tblGrid>
      <w:tr>
        <w:trPr>
          <w:tblHeader/>
          <w:cantSplit/>
        </w:trPr>
        <w:tc>
          <w:tcPr>
            <w:tcW w:w="4880" w:type="dxa"/>
            <w:shd w:val="clear" w:color="auto" w:fill="0F2233"/>
          </w:tcPr>
          <w:p>
            <w:pPr>
              <w:spacing w:before="0" w:after="0" w:line="264" w:lineRule="auto"/>
            </w:pPr>
            <w:r>
              <w:rPr>
                <w:rFonts w:asciiTheme="minorHAnsi" w:hAnsiTheme="minorHAnsi" w:cstheme="minorHAnsi"/>
                <w:b/>
                <w:bCs/>
                <w:color w:val="FFFFFF"/>
                <w:sz w:val="20"/>
                <w:szCs w:val="20"/>
              </w:rPr>
              <w:t xml:space="preserve">Strengths</w:t>
            </w:r>
          </w:p>
        </w:tc>
        <w:tc>
          <w:tcPr>
            <w:tcW w:w="4880" w:type="dxa"/>
            <w:shd w:val="clear" w:color="auto" w:fill="0F2233"/>
          </w:tcPr>
          <w:p>
            <w:pPr>
              <w:spacing w:before="0" w:after="0" w:line="264" w:lineRule="auto"/>
            </w:pPr>
            <w:r>
              <w:rPr>
                <w:rFonts w:asciiTheme="minorHAnsi" w:hAnsiTheme="minorHAnsi" w:cstheme="minorHAnsi"/>
                <w:b/>
                <w:bCs/>
                <w:color w:val="FFFFFF"/>
                <w:sz w:val="20"/>
                <w:szCs w:val="20"/>
              </w:rPr>
              <w:t xml:space="preserve">Trade-offs</w:t>
            </w:r>
          </w:p>
        </w:tc>
      </w:tr>
      <w:tr>
        <w:trPr>
          <w:cantSplit/>
        </w:trPr>
        <w:tc>
          <w:tcPr>
            <w:tcW w:w="4880" w:type="dxa"/>
            <w:shd w:val="clear" w:color="auto" w:fill="F3F6F8"/>
          </w:tcPr>
          <w:p>
            <w:pPr>
              <w:spacing w:before="0" w:after="0" w:line="264" w:lineRule="auto"/>
            </w:pPr>
            <w:r>
              <w:rPr>
                <w:rFonts w:asciiTheme="minorHAnsi" w:hAnsiTheme="minorHAnsi" w:cstheme="minorHAnsi"/>
                <w:b/>
                <w:bCs/>
                <w:color w:val="0F2233"/>
                <w:sz w:val="20"/>
                <w:szCs w:val="20"/>
              </w:rPr>
              <w:t xml:space="preserve">Zero downtime: users never see an outage during the switch</w:t>
            </w:r>
          </w:p>
        </w:tc>
        <w:tc>
          <w:tcPr>
            <w:tcW w:w="4880" w:type="dxa"/>
            <w:shd w:val="clear" w:color="auto" w:fill="F3F6F8"/>
          </w:tcPr>
          <w:p>
            <w:pPr>
              <w:spacing w:before="0" w:after="0" w:line="264" w:lineRule="auto"/>
            </w:pPr>
            <w:r>
              <w:rPr>
                <w:rFonts w:asciiTheme="minorHAnsi" w:hAnsiTheme="minorHAnsi" w:cstheme="minorHAnsi"/>
                <w:color w:val="1F2D3D"/>
                <w:sz w:val="20"/>
                <w:szCs w:val="20"/>
              </w:rPr>
              <w:t xml:space="preserve">Needs double the resources while both colours run</w:t>
            </w:r>
          </w:p>
        </w:tc>
      </w:tr>
      <w:tr>
        <w:trPr>
          <w:cantSplit/>
        </w:trPr>
        <w:tc>
          <w:tcPr>
            <w:tcW w:w="4880" w:type="dxa"/>
            <w:shd w:val="clear" w:color="auto" w:fill="FFFFFF"/>
          </w:tcPr>
          <w:p>
            <w:pPr>
              <w:spacing w:before="0" w:after="0" w:line="264" w:lineRule="auto"/>
            </w:pPr>
            <w:r>
              <w:rPr>
                <w:rFonts w:asciiTheme="minorHAnsi" w:hAnsiTheme="minorHAnsi" w:cstheme="minorHAnsi"/>
                <w:b/>
                <w:bCs/>
                <w:color w:val="0F2233"/>
                <w:sz w:val="20"/>
                <w:szCs w:val="20"/>
              </w:rPr>
              <w:t xml:space="preserve">Instant rollback: the old version is still running</w:t>
            </w:r>
          </w:p>
        </w:tc>
        <w:tc>
          <w:tcPr>
            <w:tcW w:w="4880" w:type="dxa"/>
            <w:shd w:val="clear" w:color="auto" w:fill="FFFFFF"/>
          </w:tcPr>
          <w:p>
            <w:pPr>
              <w:spacing w:before="0" w:after="0" w:line="264" w:lineRule="auto"/>
            </w:pPr>
            <w:r>
              <w:rPr>
                <w:rFonts w:asciiTheme="minorHAnsi" w:hAnsiTheme="minorHAnsi" w:cstheme="minorHAnsi"/>
                <w:color w:val="1F2D3D"/>
                <w:sz w:val="20"/>
                <w:szCs w:val="20"/>
              </w:rPr>
              <w:t xml:space="preserve">Database changes must work with both versions at the same time</w:t>
            </w:r>
          </w:p>
        </w:tc>
      </w:tr>
      <w:tr>
        <w:trPr>
          <w:cantSplit/>
        </w:trPr>
        <w:tc>
          <w:tcPr>
            <w:tcW w:w="4880" w:type="dxa"/>
            <w:shd w:val="clear" w:color="auto" w:fill="F3F6F8"/>
          </w:tcPr>
          <w:p>
            <w:pPr>
              <w:spacing w:before="0" w:after="0" w:line="264" w:lineRule="auto"/>
            </w:pPr>
            <w:r>
              <w:rPr>
                <w:rFonts w:asciiTheme="minorHAnsi" w:hAnsiTheme="minorHAnsi" w:cstheme="minorHAnsi"/>
                <w:b/>
                <w:bCs/>
                <w:color w:val="0F2233"/>
                <w:sz w:val="20"/>
                <w:szCs w:val="20"/>
              </w:rPr>
              <w:t xml:space="preserve">The new version can be fully tested before any user sees it</w:t>
            </w:r>
          </w:p>
        </w:tc>
        <w:tc>
          <w:tcPr>
            <w:tcW w:w="4880" w:type="dxa"/>
            <w:shd w:val="clear" w:color="auto" w:fill="F3F6F8"/>
          </w:tcPr>
          <w:p>
            <w:pPr>
              <w:spacing w:before="0" w:after="0" w:line="264" w:lineRule="auto"/>
            </w:pPr>
            <w:r>
              <w:rPr>
                <w:rFonts w:asciiTheme="minorHAnsi" w:hAnsiTheme="minorHAnsi" w:cstheme="minorHAnsi"/>
                <w:color w:val="1F2D3D"/>
                <w:sz w:val="20"/>
                <w:szCs w:val="20"/>
              </w:rPr>
              <w:t xml:space="preserve">Everyone switches at once, so a hidden bug hits all users (canary limits this)</w:t>
            </w:r>
          </w:p>
        </w:tc>
      </w:tr>
    </w:tbl>
    <w:p>
      <w:pPr>
        <w:spacing w:before="0" w:after="60" w:line="276" w:lineRule="auto"/>
      </w:pPr>
    </w:p>
    <w:tbl>
      <w:tblPr>
        <w:tblW w:w="9760" w:type="dxa"/>
        <w:tblBorders>
          <w:top w:val="single" w:sz="6" w:space="0" w:color="3A7CA5"/>
          <w:left w:val="single" w:sz="6" w:space="0" w:color="3A7CA5"/>
          <w:bottom w:val="single" w:sz="6" w:space="0" w:color="3A7CA5"/>
          <w:right w:val="single" w:sz="6" w:space="0" w:color="3A7CA5"/>
        </w:tblBorders>
        <w:tblLayout w:type="fixed"/>
        <w:tblCellMar>
          <w:top w:w="100" w:type="dxa"/>
          <w:left w:w="160" w:type="dxa"/>
          <w:bottom w:w="80" w:type="dxa"/>
          <w:right w:w="160" w:type="dxa"/>
        </w:tblCellMar>
      </w:tblPr>
      <w:tblGrid>
        <w:gridCol w:w="9760"/>
      </w:tblGrid>
      <w:tr>
        <w:trPr>
          <w:cantSplit/>
        </w:trPr>
        <w:tc>
          <w:tcPr>
            <w:tcW w:w="9760" w:type="dxa"/>
            <w:shd w:val="clear" w:color="auto" w:fill="E3EEF6"/>
          </w:tcPr>
          <w:p>
            <w:pPr>
              <w:spacing w:before="0" w:after="40"/>
            </w:pPr>
            <w:r>
              <w:rPr>
                <w:rFonts w:asciiTheme="minorHAnsi" w:hAnsiTheme="minorHAnsi" w:cstheme="minorHAnsi"/>
                <w:b/>
                <w:bCs/>
                <w:color w:val="2B5F80"/>
                <w:sz w:val="21"/>
                <w:szCs w:val="21"/>
              </w:rPr>
              <w:t xml:space="preserve">Tip</w:t>
            </w:r>
          </w:p>
          <w:p>
            <w:pPr>
              <w:spacing w:before="0" w:after="40" w:line="264" w:lineRule="auto"/>
            </w:pPr>
            <w:r>
              <w:rPr>
                <w:rFonts w:asciiTheme="minorHAnsi" w:hAnsiTheme="minorHAnsi" w:cstheme="minorHAnsi"/>
                <w:color w:val="1F2D3D"/>
                <w:sz w:val="21"/>
                <w:szCs w:val="21"/>
              </w:rPr>
              <w:t xml:space="preserve">In production, teams usually delete the old colour only after the new one has run cleanly for a while (for example, a day). Until then, the old colour is your safety net.</w:t>
            </w:r>
          </w:p>
        </w:tc>
      </w:tr>
    </w:tbl>
    <w:p>
      <w:pPr>
        <w:spacing w:before="0" w:after="40" w:line="276" w:lineRule="auto"/>
      </w:pPr>
    </w:p>
    <w:p>
      <w:pPr>
        <w:pStyle w:val="Heading2"/>
        <w:numPr>
          <w:ilvl w:val="1"/>
          <w:numId w:val="60"/>
        </w:numPr>
        <w:spacing w:before="300" w:after="120"/>
        <w:ind w:left="720" w:hanging="720"/>
        <w:rPr>
          <w:rFonts w:asciiTheme="minorHAnsi" w:hAnsiTheme="minorHAnsi" w:cstheme="minorHAnsi"/>
          <w:i w:val="0"/>
          <w:iCs w:val="0"/>
          <w:color w:val="1F497D"/>
          <w:sz w:val="26"/>
          <w:szCs w:val="26"/>
        </w:rPr>
      </w:pPr>
      <w:bookmarkStart w:id="2024" w:name="_TocB2024"/>
      <w:r>
        <w:rPr>
          <w:rFonts w:asciiTheme="minorHAnsi" w:hAnsiTheme="minorHAnsi" w:cstheme="minorHAnsi"/>
          <w:i w:val="0"/>
          <w:iCs w:val="0"/>
          <w:color w:val="1F497D"/>
          <w:sz w:val="26"/>
          <w:szCs w:val="26"/>
        </w:rPr>
        <w:t xml:space="preserve">Self-check</w:t>
      </w:r>
      <w:bookmarkEnd w:id="2024"/>
    </w:p>
    <w:p>
      <w:pPr>
        <w:numPr>
          <w:ilvl w:val="0"/>
          <w:numId w:val="902"/>
        </w:numPr>
        <w:spacing w:before="0" w:after="20" w:line="276" w:lineRule="auto"/>
        <w:ind w:left="720" w:hanging="360"/>
      </w:pPr>
      <w:r>
        <w:rPr>
          <w:rFonts w:asciiTheme="minorHAnsi" w:hAnsiTheme="minorHAnsi" w:cstheme="minorHAnsi"/>
          <w:color w:val="1F2D3D"/>
          <w:sz w:val="22"/>
          <w:szCs w:val="22"/>
        </w:rPr>
        <w:t xml:space="preserve">Which single field decides whether users get Blue or Green?</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The Service’s selector, specifically the version label.</w:t>
      </w:r>
    </w:p>
    <w:p>
      <w:pPr>
        <w:numPr>
          <w:ilvl w:val="0"/>
          <w:numId w:val="902"/>
        </w:numPr>
        <w:spacing w:before="0" w:after="20" w:line="276" w:lineRule="auto"/>
        <w:ind w:left="720" w:hanging="360"/>
      </w:pPr>
      <w:r>
        <w:rPr>
          <w:rFonts w:asciiTheme="minorHAnsi" w:hAnsiTheme="minorHAnsi" w:cstheme="minorHAnsi"/>
          <w:color w:val="1F2D3D"/>
          <w:sz w:val="22"/>
          <w:szCs w:val="22"/>
        </w:rPr>
        <w:t xml:space="preserve">Why do Blue and Green need different Deployment names?</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Otherwise the second apply would update the first Deployment instead of creating a new one, and there would be no side-by-side versions.</w:t>
      </w:r>
    </w:p>
    <w:p>
      <w:pPr>
        <w:numPr>
          <w:ilvl w:val="0"/>
          <w:numId w:val="902"/>
        </w:numPr>
        <w:spacing w:before="0" w:after="20" w:line="276" w:lineRule="auto"/>
        <w:ind w:left="720" w:hanging="360"/>
      </w:pPr>
      <w:r>
        <w:rPr>
          <w:rFonts w:asciiTheme="minorHAnsi" w:hAnsiTheme="minorHAnsi" w:cstheme="minorHAnsi"/>
          <w:color w:val="1F2D3D"/>
          <w:sz w:val="22"/>
          <w:szCs w:val="22"/>
        </w:rPr>
        <w:t xml:space="preserve">After the switch, are the Blue Pods deleted?</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No. They keep running with no traffic, ready for an instant rollback.</w:t>
      </w:r>
    </w:p>
    <w:p>
      <w:pPr>
        <w:numPr>
          <w:ilvl w:val="0"/>
          <w:numId w:val="902"/>
        </w:numPr>
        <w:spacing w:before="0" w:after="20" w:line="276" w:lineRule="auto"/>
        <w:ind w:left="720" w:hanging="360"/>
      </w:pPr>
      <w:r>
        <w:rPr>
          <w:rFonts w:asciiTheme="minorHAnsi" w:hAnsiTheme="minorHAnsi" w:cstheme="minorHAnsi"/>
          <w:color w:val="1F2D3D"/>
          <w:sz w:val="22"/>
          <w:szCs w:val="22"/>
        </w:rPr>
        <w:t xml:space="preserve">What does “configured” mean in kubectl output?</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An existing object was updated (as opposed to “created” or “unchanged”).</w:t>
      </w:r>
    </w:p>
    <w:p>
      <w:pPr>
        <w:numPr>
          <w:ilvl w:val="0"/>
          <w:numId w:val="902"/>
        </w:numPr>
        <w:spacing w:before="0" w:after="20" w:line="276" w:lineRule="auto"/>
        <w:ind w:left="720" w:hanging="360"/>
      </w:pPr>
      <w:r>
        <w:rPr>
          <w:rFonts w:asciiTheme="minorHAnsi" w:hAnsiTheme="minorHAnsi" w:cstheme="minorHAnsi"/>
          <w:color w:val="1F2D3D"/>
          <w:sz w:val="22"/>
          <w:szCs w:val="22"/>
        </w:rPr>
        <w:t xml:space="preserve">curl alternates between 1.21 and 1.22. What is wrong?</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The Service selector is missing the version label, so it matches Pods of both colours.</w:t>
      </w:r>
    </w:p>
    <w:p/>
    <w:sectPr w:rsidR="001952C7" w:rsidRPr="005869FE" w:rsidSect="005F785E">
      <w:headerReference w:type="default" r:id="rId23"/>
      <w:pgSz w:w="11920" w:h="16840"/>
      <w:pgMar w:top="1280" w:right="860" w:bottom="280" w:left="1300" w:header="348"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0753F" w14:textId="77777777" w:rsidR="00267B23" w:rsidRDefault="00267B23">
      <w:r>
        <w:separator/>
      </w:r>
    </w:p>
  </w:endnote>
  <w:endnote w:type="continuationSeparator" w:id="0">
    <w:p w14:paraId="5EFEAA4B" w14:textId="77777777" w:rsidR="00267B23" w:rsidRDefault="00267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79101" w14:textId="77777777" w:rsidR="00267B23" w:rsidRDefault="00267B23">
      <w:r>
        <w:separator/>
      </w:r>
    </w:p>
  </w:footnote>
  <w:footnote w:type="continuationSeparator" w:id="0">
    <w:p w14:paraId="25487ABD" w14:textId="77777777" w:rsidR="00267B23" w:rsidRDefault="00267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1937" w14:textId="5A4BB9C5" w:rsidR="006C4161" w:rsidRDefault="006C4161">
    <w:pPr>
      <w:spacing w:line="2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7287"/>
    <w:multiLevelType w:val="multilevel"/>
    <w:tmpl w:val="CEBA6A26"/>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81D0004"/>
    <w:multiLevelType w:val="hybridMultilevel"/>
    <w:tmpl w:val="83467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20504"/>
    <w:multiLevelType w:val="multilevel"/>
    <w:tmpl w:val="317CB1AA"/>
    <w:lvl w:ilvl="0">
      <w:start w:val="2"/>
      <w:numFmt w:val="decimal"/>
      <w:lvlText w:val="%1"/>
      <w:lvlJc w:val="left"/>
      <w:pPr>
        <w:ind w:left="390" w:hanging="390"/>
      </w:pPr>
      <w:rPr>
        <w:rFonts w:ascii="Segoe UI Emoji" w:hAnsi="Segoe UI Emoji" w:cs="Segoe UI Emoji" w:hint="default"/>
      </w:rPr>
    </w:lvl>
    <w:lvl w:ilvl="1">
      <w:start w:val="1"/>
      <w:numFmt w:val="decimal"/>
      <w:lvlText w:val="%1.%2"/>
      <w:lvlJc w:val="left"/>
      <w:pPr>
        <w:ind w:left="1440" w:hanging="720"/>
      </w:pPr>
      <w:rPr>
        <w:rFonts w:ascii="Segoe UI Emoji" w:hAnsi="Segoe UI Emoji" w:cs="Segoe UI Emoji" w:hint="default"/>
      </w:rPr>
    </w:lvl>
    <w:lvl w:ilvl="2">
      <w:start w:val="1"/>
      <w:numFmt w:val="decimal"/>
      <w:lvlText w:val="%1.%2.%3"/>
      <w:lvlJc w:val="left"/>
      <w:pPr>
        <w:ind w:left="2160" w:hanging="720"/>
      </w:pPr>
      <w:rPr>
        <w:rFonts w:ascii="Segoe UI Emoji" w:hAnsi="Segoe UI Emoji" w:cs="Segoe UI Emoji" w:hint="default"/>
      </w:rPr>
    </w:lvl>
    <w:lvl w:ilvl="3">
      <w:start w:val="1"/>
      <w:numFmt w:val="decimal"/>
      <w:lvlText w:val="%1.%2.%3.%4"/>
      <w:lvlJc w:val="left"/>
      <w:pPr>
        <w:ind w:left="3240" w:hanging="1080"/>
      </w:pPr>
      <w:rPr>
        <w:rFonts w:ascii="Segoe UI Emoji" w:hAnsi="Segoe UI Emoji" w:cs="Segoe UI Emoji" w:hint="default"/>
      </w:rPr>
    </w:lvl>
    <w:lvl w:ilvl="4">
      <w:start w:val="1"/>
      <w:numFmt w:val="decimal"/>
      <w:lvlText w:val="%1.%2.%3.%4.%5"/>
      <w:lvlJc w:val="left"/>
      <w:pPr>
        <w:ind w:left="4320" w:hanging="1440"/>
      </w:pPr>
      <w:rPr>
        <w:rFonts w:ascii="Segoe UI Emoji" w:hAnsi="Segoe UI Emoji" w:cs="Segoe UI Emoji" w:hint="default"/>
      </w:rPr>
    </w:lvl>
    <w:lvl w:ilvl="5">
      <w:start w:val="1"/>
      <w:numFmt w:val="decimal"/>
      <w:lvlText w:val="%1.%2.%3.%4.%5.%6"/>
      <w:lvlJc w:val="left"/>
      <w:pPr>
        <w:ind w:left="5040" w:hanging="1440"/>
      </w:pPr>
      <w:rPr>
        <w:rFonts w:ascii="Segoe UI Emoji" w:hAnsi="Segoe UI Emoji" w:cs="Segoe UI Emoji" w:hint="default"/>
      </w:rPr>
    </w:lvl>
    <w:lvl w:ilvl="6">
      <w:start w:val="1"/>
      <w:numFmt w:val="decimal"/>
      <w:lvlText w:val="%1.%2.%3.%4.%5.%6.%7"/>
      <w:lvlJc w:val="left"/>
      <w:pPr>
        <w:ind w:left="6120" w:hanging="1800"/>
      </w:pPr>
      <w:rPr>
        <w:rFonts w:ascii="Segoe UI Emoji" w:hAnsi="Segoe UI Emoji" w:cs="Segoe UI Emoji" w:hint="default"/>
      </w:rPr>
    </w:lvl>
    <w:lvl w:ilvl="7">
      <w:start w:val="1"/>
      <w:numFmt w:val="decimal"/>
      <w:lvlText w:val="%1.%2.%3.%4.%5.%6.%7.%8"/>
      <w:lvlJc w:val="left"/>
      <w:pPr>
        <w:ind w:left="6840" w:hanging="1800"/>
      </w:pPr>
      <w:rPr>
        <w:rFonts w:ascii="Segoe UI Emoji" w:hAnsi="Segoe UI Emoji" w:cs="Segoe UI Emoji" w:hint="default"/>
      </w:rPr>
    </w:lvl>
    <w:lvl w:ilvl="8">
      <w:start w:val="1"/>
      <w:numFmt w:val="decimal"/>
      <w:lvlText w:val="%1.%2.%3.%4.%5.%6.%7.%8.%9"/>
      <w:lvlJc w:val="left"/>
      <w:pPr>
        <w:ind w:left="7920" w:hanging="2160"/>
      </w:pPr>
      <w:rPr>
        <w:rFonts w:ascii="Segoe UI Emoji" w:hAnsi="Segoe UI Emoji" w:cs="Segoe UI Emoji" w:hint="default"/>
      </w:rPr>
    </w:lvl>
  </w:abstractNum>
  <w:abstractNum w:abstractNumId="3" w15:restartNumberingAfterBreak="0">
    <w:nsid w:val="13FE1DA2"/>
    <w:multiLevelType w:val="multilevel"/>
    <w:tmpl w:val="1354BB16"/>
    <w:lvl w:ilvl="0">
      <w:start w:val="2"/>
      <w:numFmt w:val="decimal"/>
      <w:lvlText w:val="%1"/>
      <w:lvlJc w:val="left"/>
      <w:pPr>
        <w:ind w:left="380" w:hanging="38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520" w:hanging="108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400" w:hanging="180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8280" w:hanging="2520"/>
      </w:pPr>
      <w:rPr>
        <w:rFonts w:hint="default"/>
        <w:sz w:val="28"/>
      </w:rPr>
    </w:lvl>
  </w:abstractNum>
  <w:abstractNum w:abstractNumId="4" w15:restartNumberingAfterBreak="0">
    <w:nsid w:val="175B2AFB"/>
    <w:multiLevelType w:val="hybridMultilevel"/>
    <w:tmpl w:val="26527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A5791"/>
    <w:multiLevelType w:val="multilevel"/>
    <w:tmpl w:val="317CB1AA"/>
    <w:lvl w:ilvl="0">
      <w:start w:val="2"/>
      <w:numFmt w:val="decimal"/>
      <w:lvlText w:val="%1"/>
      <w:lvlJc w:val="left"/>
      <w:pPr>
        <w:ind w:left="390" w:hanging="390"/>
      </w:pPr>
      <w:rPr>
        <w:rFonts w:ascii="Segoe UI Emoji" w:hAnsi="Segoe UI Emoji" w:cs="Segoe UI Emoji" w:hint="default"/>
      </w:rPr>
    </w:lvl>
    <w:lvl w:ilvl="1">
      <w:start w:val="1"/>
      <w:numFmt w:val="decimal"/>
      <w:lvlText w:val="%1.%2"/>
      <w:lvlJc w:val="left"/>
      <w:pPr>
        <w:ind w:left="1440" w:hanging="720"/>
      </w:pPr>
      <w:rPr>
        <w:rFonts w:ascii="Segoe UI Emoji" w:hAnsi="Segoe UI Emoji" w:cs="Segoe UI Emoji" w:hint="default"/>
      </w:rPr>
    </w:lvl>
    <w:lvl w:ilvl="2">
      <w:start w:val="1"/>
      <w:numFmt w:val="decimal"/>
      <w:lvlText w:val="%1.%2.%3"/>
      <w:lvlJc w:val="left"/>
      <w:pPr>
        <w:ind w:left="2160" w:hanging="720"/>
      </w:pPr>
      <w:rPr>
        <w:rFonts w:ascii="Segoe UI Emoji" w:hAnsi="Segoe UI Emoji" w:cs="Segoe UI Emoji" w:hint="default"/>
      </w:rPr>
    </w:lvl>
    <w:lvl w:ilvl="3">
      <w:start w:val="1"/>
      <w:numFmt w:val="decimal"/>
      <w:lvlText w:val="%1.%2.%3.%4"/>
      <w:lvlJc w:val="left"/>
      <w:pPr>
        <w:ind w:left="3240" w:hanging="1080"/>
      </w:pPr>
      <w:rPr>
        <w:rFonts w:ascii="Segoe UI Emoji" w:hAnsi="Segoe UI Emoji" w:cs="Segoe UI Emoji" w:hint="default"/>
      </w:rPr>
    </w:lvl>
    <w:lvl w:ilvl="4">
      <w:start w:val="1"/>
      <w:numFmt w:val="decimal"/>
      <w:lvlText w:val="%1.%2.%3.%4.%5"/>
      <w:lvlJc w:val="left"/>
      <w:pPr>
        <w:ind w:left="4320" w:hanging="1440"/>
      </w:pPr>
      <w:rPr>
        <w:rFonts w:ascii="Segoe UI Emoji" w:hAnsi="Segoe UI Emoji" w:cs="Segoe UI Emoji" w:hint="default"/>
      </w:rPr>
    </w:lvl>
    <w:lvl w:ilvl="5">
      <w:start w:val="1"/>
      <w:numFmt w:val="decimal"/>
      <w:lvlText w:val="%1.%2.%3.%4.%5.%6"/>
      <w:lvlJc w:val="left"/>
      <w:pPr>
        <w:ind w:left="5040" w:hanging="1440"/>
      </w:pPr>
      <w:rPr>
        <w:rFonts w:ascii="Segoe UI Emoji" w:hAnsi="Segoe UI Emoji" w:cs="Segoe UI Emoji" w:hint="default"/>
      </w:rPr>
    </w:lvl>
    <w:lvl w:ilvl="6">
      <w:start w:val="1"/>
      <w:numFmt w:val="decimal"/>
      <w:lvlText w:val="%1.%2.%3.%4.%5.%6.%7"/>
      <w:lvlJc w:val="left"/>
      <w:pPr>
        <w:ind w:left="6120" w:hanging="1800"/>
      </w:pPr>
      <w:rPr>
        <w:rFonts w:ascii="Segoe UI Emoji" w:hAnsi="Segoe UI Emoji" w:cs="Segoe UI Emoji" w:hint="default"/>
      </w:rPr>
    </w:lvl>
    <w:lvl w:ilvl="7">
      <w:start w:val="1"/>
      <w:numFmt w:val="decimal"/>
      <w:lvlText w:val="%1.%2.%3.%4.%5.%6.%7.%8"/>
      <w:lvlJc w:val="left"/>
      <w:pPr>
        <w:ind w:left="6840" w:hanging="1800"/>
      </w:pPr>
      <w:rPr>
        <w:rFonts w:ascii="Segoe UI Emoji" w:hAnsi="Segoe UI Emoji" w:cs="Segoe UI Emoji" w:hint="default"/>
      </w:rPr>
    </w:lvl>
    <w:lvl w:ilvl="8">
      <w:start w:val="1"/>
      <w:numFmt w:val="decimal"/>
      <w:lvlText w:val="%1.%2.%3.%4.%5.%6.%7.%8.%9"/>
      <w:lvlJc w:val="left"/>
      <w:pPr>
        <w:ind w:left="7920" w:hanging="2160"/>
      </w:pPr>
      <w:rPr>
        <w:rFonts w:ascii="Segoe UI Emoji" w:hAnsi="Segoe UI Emoji" w:cs="Segoe UI Emoji" w:hint="default"/>
      </w:rPr>
    </w:lvl>
  </w:abstractNum>
  <w:abstractNum w:abstractNumId="6" w15:restartNumberingAfterBreak="0">
    <w:nsid w:val="210A2FAB"/>
    <w:multiLevelType w:val="multilevel"/>
    <w:tmpl w:val="317CB1AA"/>
    <w:lvl w:ilvl="0">
      <w:start w:val="2"/>
      <w:numFmt w:val="decimal"/>
      <w:lvlText w:val="%1"/>
      <w:lvlJc w:val="left"/>
      <w:pPr>
        <w:ind w:left="390" w:hanging="390"/>
      </w:pPr>
      <w:rPr>
        <w:rFonts w:ascii="Segoe UI Emoji" w:hAnsi="Segoe UI Emoji" w:cs="Segoe UI Emoji" w:hint="default"/>
      </w:rPr>
    </w:lvl>
    <w:lvl w:ilvl="1">
      <w:start w:val="1"/>
      <w:numFmt w:val="decimal"/>
      <w:lvlText w:val="%1.%2"/>
      <w:lvlJc w:val="left"/>
      <w:pPr>
        <w:ind w:left="1440" w:hanging="720"/>
      </w:pPr>
      <w:rPr>
        <w:rFonts w:ascii="Segoe UI Emoji" w:hAnsi="Segoe UI Emoji" w:cs="Segoe UI Emoji" w:hint="default"/>
      </w:rPr>
    </w:lvl>
    <w:lvl w:ilvl="2">
      <w:start w:val="1"/>
      <w:numFmt w:val="decimal"/>
      <w:lvlText w:val="%1.%2.%3"/>
      <w:lvlJc w:val="left"/>
      <w:pPr>
        <w:ind w:left="2160" w:hanging="720"/>
      </w:pPr>
      <w:rPr>
        <w:rFonts w:ascii="Segoe UI Emoji" w:hAnsi="Segoe UI Emoji" w:cs="Segoe UI Emoji" w:hint="default"/>
      </w:rPr>
    </w:lvl>
    <w:lvl w:ilvl="3">
      <w:start w:val="1"/>
      <w:numFmt w:val="decimal"/>
      <w:lvlText w:val="%1.%2.%3.%4"/>
      <w:lvlJc w:val="left"/>
      <w:pPr>
        <w:ind w:left="3240" w:hanging="1080"/>
      </w:pPr>
      <w:rPr>
        <w:rFonts w:ascii="Segoe UI Emoji" w:hAnsi="Segoe UI Emoji" w:cs="Segoe UI Emoji" w:hint="default"/>
      </w:rPr>
    </w:lvl>
    <w:lvl w:ilvl="4">
      <w:start w:val="1"/>
      <w:numFmt w:val="decimal"/>
      <w:lvlText w:val="%1.%2.%3.%4.%5"/>
      <w:lvlJc w:val="left"/>
      <w:pPr>
        <w:ind w:left="4320" w:hanging="1440"/>
      </w:pPr>
      <w:rPr>
        <w:rFonts w:ascii="Segoe UI Emoji" w:hAnsi="Segoe UI Emoji" w:cs="Segoe UI Emoji" w:hint="default"/>
      </w:rPr>
    </w:lvl>
    <w:lvl w:ilvl="5">
      <w:start w:val="1"/>
      <w:numFmt w:val="decimal"/>
      <w:lvlText w:val="%1.%2.%3.%4.%5.%6"/>
      <w:lvlJc w:val="left"/>
      <w:pPr>
        <w:ind w:left="5040" w:hanging="1440"/>
      </w:pPr>
      <w:rPr>
        <w:rFonts w:ascii="Segoe UI Emoji" w:hAnsi="Segoe UI Emoji" w:cs="Segoe UI Emoji" w:hint="default"/>
      </w:rPr>
    </w:lvl>
    <w:lvl w:ilvl="6">
      <w:start w:val="1"/>
      <w:numFmt w:val="decimal"/>
      <w:lvlText w:val="%1.%2.%3.%4.%5.%6.%7"/>
      <w:lvlJc w:val="left"/>
      <w:pPr>
        <w:ind w:left="6120" w:hanging="1800"/>
      </w:pPr>
      <w:rPr>
        <w:rFonts w:ascii="Segoe UI Emoji" w:hAnsi="Segoe UI Emoji" w:cs="Segoe UI Emoji" w:hint="default"/>
      </w:rPr>
    </w:lvl>
    <w:lvl w:ilvl="7">
      <w:start w:val="1"/>
      <w:numFmt w:val="decimal"/>
      <w:lvlText w:val="%1.%2.%3.%4.%5.%6.%7.%8"/>
      <w:lvlJc w:val="left"/>
      <w:pPr>
        <w:ind w:left="6840" w:hanging="1800"/>
      </w:pPr>
      <w:rPr>
        <w:rFonts w:ascii="Segoe UI Emoji" w:hAnsi="Segoe UI Emoji" w:cs="Segoe UI Emoji" w:hint="default"/>
      </w:rPr>
    </w:lvl>
    <w:lvl w:ilvl="8">
      <w:start w:val="1"/>
      <w:numFmt w:val="decimal"/>
      <w:lvlText w:val="%1.%2.%3.%4.%5.%6.%7.%8.%9"/>
      <w:lvlJc w:val="left"/>
      <w:pPr>
        <w:ind w:left="7920" w:hanging="2160"/>
      </w:pPr>
      <w:rPr>
        <w:rFonts w:ascii="Segoe UI Emoji" w:hAnsi="Segoe UI Emoji" w:cs="Segoe UI Emoji" w:hint="default"/>
      </w:rPr>
    </w:lvl>
  </w:abstractNum>
  <w:abstractNum w:abstractNumId="7" w15:restartNumberingAfterBreak="0">
    <w:nsid w:val="24F74E07"/>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5A1BD4"/>
    <w:multiLevelType w:val="multilevel"/>
    <w:tmpl w:val="9D84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3433E"/>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827F98"/>
    <w:multiLevelType w:val="multilevel"/>
    <w:tmpl w:val="5A68B9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72328"/>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8716AC"/>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587DD9"/>
    <w:multiLevelType w:val="multilevel"/>
    <w:tmpl w:val="7E7C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027EC"/>
    <w:multiLevelType w:val="multilevel"/>
    <w:tmpl w:val="82B6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B3BD9"/>
    <w:multiLevelType w:val="multilevel"/>
    <w:tmpl w:val="CA2C82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BA2BB4"/>
    <w:multiLevelType w:val="multilevel"/>
    <w:tmpl w:val="CB3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11B25"/>
    <w:multiLevelType w:val="hybridMultilevel"/>
    <w:tmpl w:val="00AAF6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2BF5483"/>
    <w:multiLevelType w:val="multilevel"/>
    <w:tmpl w:val="6424171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2."/>
      <w:lvlJc w:val="left"/>
      <w:pPr>
        <w:tabs>
          <w:tab w:val="num" w:pos="1440"/>
        </w:tabs>
        <w:ind w:left="1440" w:hanging="720"/>
      </w:pPr>
      <w:rPr>
        <w:rFonts w:hint="default"/>
      </w:rPr>
    </w:lvl>
    <w:lvl w:ilvl="2">
      <w:start w:val="1"/>
      <w:numFmt w:val="decimal"/>
      <w:pStyle w:val="Heading3"/>
      <w:lvlText w:val="%3."/>
      <w:lvlJc w:val="left"/>
      <w:pPr>
        <w:tabs>
          <w:tab w:val="num" w:pos="2160"/>
        </w:tabs>
        <w:ind w:left="2160" w:hanging="720"/>
      </w:pPr>
      <w:rPr>
        <w:rFonts w:hint="default"/>
      </w:rPr>
    </w:lvl>
    <w:lvl w:ilvl="3">
      <w:start w:val="1"/>
      <w:numFmt w:val="decimal"/>
      <w:pStyle w:val="Heading4"/>
      <w:lvlText w:val="%4."/>
      <w:lvlJc w:val="left"/>
      <w:pPr>
        <w:tabs>
          <w:tab w:val="num" w:pos="2880"/>
        </w:tabs>
        <w:ind w:left="2880" w:hanging="720"/>
      </w:pPr>
      <w:rPr>
        <w:rFonts w:hint="default"/>
      </w:rPr>
    </w:lvl>
    <w:lvl w:ilvl="4">
      <w:start w:val="1"/>
      <w:numFmt w:val="decimal"/>
      <w:pStyle w:val="Heading5"/>
      <w:lvlText w:val="%5."/>
      <w:lvlJc w:val="left"/>
      <w:pPr>
        <w:tabs>
          <w:tab w:val="num" w:pos="3600"/>
        </w:tabs>
        <w:ind w:left="3600" w:hanging="720"/>
      </w:pPr>
      <w:rPr>
        <w:rFonts w:hint="default"/>
      </w:rPr>
    </w:lvl>
    <w:lvl w:ilvl="5">
      <w:start w:val="1"/>
      <w:numFmt w:val="decimal"/>
      <w:pStyle w:val="Heading6"/>
      <w:lvlText w:val="%6."/>
      <w:lvlJc w:val="left"/>
      <w:pPr>
        <w:tabs>
          <w:tab w:val="num" w:pos="4320"/>
        </w:tabs>
        <w:ind w:left="4320" w:hanging="720"/>
      </w:pPr>
      <w:rPr>
        <w:rFonts w:hint="default"/>
      </w:rPr>
    </w:lvl>
    <w:lvl w:ilvl="6">
      <w:start w:val="1"/>
      <w:numFmt w:val="decimal"/>
      <w:pStyle w:val="Heading7"/>
      <w:lvlText w:val="%7."/>
      <w:lvlJc w:val="left"/>
      <w:pPr>
        <w:tabs>
          <w:tab w:val="num" w:pos="5040"/>
        </w:tabs>
        <w:ind w:left="5040" w:hanging="720"/>
      </w:pPr>
      <w:rPr>
        <w:rFonts w:hint="default"/>
      </w:rPr>
    </w:lvl>
    <w:lvl w:ilvl="7">
      <w:start w:val="1"/>
      <w:numFmt w:val="decimal"/>
      <w:pStyle w:val="Heading8"/>
      <w:lvlText w:val="%8."/>
      <w:lvlJc w:val="left"/>
      <w:pPr>
        <w:tabs>
          <w:tab w:val="num" w:pos="5760"/>
        </w:tabs>
        <w:ind w:left="5760" w:hanging="720"/>
      </w:pPr>
      <w:rPr>
        <w:rFonts w:hint="default"/>
      </w:rPr>
    </w:lvl>
    <w:lvl w:ilvl="8">
      <w:start w:val="1"/>
      <w:numFmt w:val="decimal"/>
      <w:pStyle w:val="Heading9"/>
      <w:lvlText w:val="%9."/>
      <w:lvlJc w:val="left"/>
      <w:pPr>
        <w:tabs>
          <w:tab w:val="num" w:pos="6480"/>
        </w:tabs>
        <w:ind w:left="6480" w:hanging="720"/>
      </w:pPr>
      <w:rPr>
        <w:rFonts w:hint="default"/>
      </w:rPr>
    </w:lvl>
  </w:abstractNum>
  <w:abstractNum w:abstractNumId="19" w15:restartNumberingAfterBreak="0">
    <w:nsid w:val="48517DB5"/>
    <w:multiLevelType w:val="multilevel"/>
    <w:tmpl w:val="ADE6F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EF4EB7"/>
    <w:multiLevelType w:val="multilevel"/>
    <w:tmpl w:val="2DEA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11A32"/>
    <w:multiLevelType w:val="hybridMultilevel"/>
    <w:tmpl w:val="0218ACF6"/>
    <w:lvl w:ilvl="0" w:tplc="19C4D05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15300F"/>
    <w:multiLevelType w:val="multilevel"/>
    <w:tmpl w:val="F9E2E250"/>
    <w:lvl w:ilvl="0">
      <w:start w:val="3"/>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5B4240E8"/>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88419F"/>
    <w:multiLevelType w:val="hybridMultilevel"/>
    <w:tmpl w:val="672A0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FE1C29"/>
    <w:multiLevelType w:val="hybridMultilevel"/>
    <w:tmpl w:val="FEEEB874"/>
    <w:lvl w:ilvl="0" w:tplc="19C4D05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3CE2D5A"/>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1722A3"/>
    <w:multiLevelType w:val="multilevel"/>
    <w:tmpl w:val="120E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C223E3"/>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354997"/>
    <w:multiLevelType w:val="multilevel"/>
    <w:tmpl w:val="C726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AB0413"/>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683E19"/>
    <w:multiLevelType w:val="multilevel"/>
    <w:tmpl w:val="1A5465A4"/>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2" w15:restartNumberingAfterBreak="0">
    <w:nsid w:val="754C45A2"/>
    <w:multiLevelType w:val="hybridMultilevel"/>
    <w:tmpl w:val="2102C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9D03E1"/>
    <w:multiLevelType w:val="multilevel"/>
    <w:tmpl w:val="E758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D675CE"/>
    <w:multiLevelType w:val="multilevel"/>
    <w:tmpl w:val="3CC8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212BD"/>
    <w:multiLevelType w:val="multilevel"/>
    <w:tmpl w:val="1354BB16"/>
    <w:lvl w:ilvl="0">
      <w:start w:val="2"/>
      <w:numFmt w:val="decimal"/>
      <w:lvlText w:val="%1"/>
      <w:lvlJc w:val="left"/>
      <w:pPr>
        <w:ind w:left="380" w:hanging="38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520" w:hanging="108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400" w:hanging="180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8280" w:hanging="2520"/>
      </w:pPr>
      <w:rPr>
        <w:rFonts w:hint="default"/>
        <w:sz w:val="28"/>
      </w:rPr>
    </w:lvl>
  </w:abstractNum>
  <w:abstractNum w:abstractNumId="36" w15:restartNumberingAfterBreak="0">
    <w:nsid w:val="7E037D0E"/>
    <w:multiLevelType w:val="multilevel"/>
    <w:tmpl w:val="1354BB16"/>
    <w:lvl w:ilvl="0">
      <w:start w:val="2"/>
      <w:numFmt w:val="decimal"/>
      <w:lvlText w:val="%1"/>
      <w:lvlJc w:val="left"/>
      <w:pPr>
        <w:ind w:left="380" w:hanging="38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520" w:hanging="108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400" w:hanging="180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8280" w:hanging="2520"/>
      </w:pPr>
      <w:rPr>
        <w:rFonts w:hint="default"/>
        <w:sz w:val="28"/>
      </w:rPr>
    </w:lvl>
  </w:abstractNum>
  <w:abstractNum w:abstractNumId="37" w15:restartNumberingAfterBreak="0">
    <w:nsid w:val="7E5E312A"/>
    <w:multiLevelType w:val="multilevel"/>
    <w:tmpl w:val="9844D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multiLevelType w:val="hybridMultilevel"/>
    <w:lvl w:ilvl="0">
      <w:start w:val="1"/>
      <w:numFmt w:val="bullet"/>
      <w:lvlText w:val="•"/>
      <w:lvlJc w:val="left"/>
      <w:pPr>
        <w:ind w:left="720" w:hanging="360"/>
      </w:pPr>
      <w:rPr>
        <w:rFonts w:ascii="Calibri" w:hAnsi="Calibri" w:hint="default"/>
        <w:color w:val="0B7D70"/>
      </w:rPr>
    </w:lvl>
    <w:lvl w:ilvl="1">
      <w:start w:val="1"/>
      <w:numFmt w:val="bullet"/>
      <w:lvlText w:val="–"/>
      <w:lvlJc w:val="left"/>
      <w:pPr>
        <w:ind w:left="1080" w:hanging="360"/>
      </w:pPr>
      <w:rPr>
        <w:rFonts w:ascii="Calibri" w:hAnsi="Calibri" w:hint="default"/>
        <w:color w:val="0B7D70"/>
      </w:rPr>
    </w:lvl>
  </w:abstractNum>
  <w:abstractNum w:abstractNumId="901">
    <w:multiLevelType w:val="singleLevel"/>
    <w:lvl w:ilvl="0">
      <w:start w:val="1"/>
      <w:numFmt w:val="decimal"/>
      <w:lvlText w:val="%1."/>
      <w:lvlJc w:val="left"/>
      <w:pPr>
        <w:ind w:left="720" w:hanging="360"/>
      </w:pPr>
      <w:rPr>
        <w:rFonts w:asciiTheme="minorHAnsi" w:hAnsiTheme="minorHAnsi"/>
        <w:b/>
        <w:color w:val="0B7D70"/>
      </w:rPr>
    </w:lvl>
  </w:abstractNum>
  <w:num w:numId="1" w16cid:durableId="132455226">
    <w:abstractNumId w:val="18"/>
  </w:num>
  <w:num w:numId="2" w16cid:durableId="1435713782">
    <w:abstractNumId w:val="16"/>
  </w:num>
  <w:num w:numId="3" w16cid:durableId="218513052">
    <w:abstractNumId w:val="9"/>
  </w:num>
  <w:num w:numId="4" w16cid:durableId="1861622341">
    <w:abstractNumId w:val="28"/>
  </w:num>
  <w:num w:numId="5" w16cid:durableId="1812988237">
    <w:abstractNumId w:val="11"/>
  </w:num>
  <w:num w:numId="6" w16cid:durableId="1847282385">
    <w:abstractNumId w:val="30"/>
  </w:num>
  <w:num w:numId="7" w16cid:durableId="1265962800">
    <w:abstractNumId w:val="23"/>
  </w:num>
  <w:num w:numId="8" w16cid:durableId="619534975">
    <w:abstractNumId w:val="7"/>
  </w:num>
  <w:num w:numId="9" w16cid:durableId="278491274">
    <w:abstractNumId w:val="26"/>
  </w:num>
  <w:num w:numId="10" w16cid:durableId="2013143098">
    <w:abstractNumId w:val="12"/>
  </w:num>
  <w:num w:numId="11" w16cid:durableId="157308001">
    <w:abstractNumId w:val="15"/>
    <w:lvlOverride w:ilvl="0">
      <w:lvl w:ilvl="0">
        <w:numFmt w:val="decimal"/>
        <w:lvlText w:val="%1."/>
        <w:lvlJc w:val="left"/>
      </w:lvl>
    </w:lvlOverride>
  </w:num>
  <w:num w:numId="12" w16cid:durableId="230041395">
    <w:abstractNumId w:val="34"/>
  </w:num>
  <w:num w:numId="13" w16cid:durableId="1568687423">
    <w:abstractNumId w:val="18"/>
  </w:num>
  <w:num w:numId="14" w16cid:durableId="1006637546">
    <w:abstractNumId w:val="24"/>
  </w:num>
  <w:num w:numId="15" w16cid:durableId="1128813218">
    <w:abstractNumId w:val="18"/>
  </w:num>
  <w:num w:numId="16" w16cid:durableId="1855219706">
    <w:abstractNumId w:val="18"/>
  </w:num>
  <w:num w:numId="17" w16cid:durableId="725763754">
    <w:abstractNumId w:val="14"/>
  </w:num>
  <w:num w:numId="18" w16cid:durableId="551770618">
    <w:abstractNumId w:val="18"/>
  </w:num>
  <w:num w:numId="19" w16cid:durableId="1993024966">
    <w:abstractNumId w:val="19"/>
  </w:num>
  <w:num w:numId="20" w16cid:durableId="868226469">
    <w:abstractNumId w:val="18"/>
  </w:num>
  <w:num w:numId="21" w16cid:durableId="2035573584">
    <w:abstractNumId w:val="37"/>
  </w:num>
  <w:num w:numId="22" w16cid:durableId="779569949">
    <w:abstractNumId w:val="18"/>
  </w:num>
  <w:num w:numId="23" w16cid:durableId="1489175267">
    <w:abstractNumId w:val="20"/>
  </w:num>
  <w:num w:numId="24" w16cid:durableId="1244073783">
    <w:abstractNumId w:val="29"/>
  </w:num>
  <w:num w:numId="25" w16cid:durableId="583683232">
    <w:abstractNumId w:val="18"/>
  </w:num>
  <w:num w:numId="26" w16cid:durableId="1874346001">
    <w:abstractNumId w:val="33"/>
  </w:num>
  <w:num w:numId="27" w16cid:durableId="927032626">
    <w:abstractNumId w:val="18"/>
  </w:num>
  <w:num w:numId="28" w16cid:durableId="1996256043">
    <w:abstractNumId w:val="27"/>
  </w:num>
  <w:num w:numId="29" w16cid:durableId="1035499067">
    <w:abstractNumId w:val="18"/>
  </w:num>
  <w:num w:numId="30" w16cid:durableId="560674262">
    <w:abstractNumId w:val="1"/>
  </w:num>
  <w:num w:numId="31" w16cid:durableId="1186287655">
    <w:abstractNumId w:val="10"/>
  </w:num>
  <w:num w:numId="32" w16cid:durableId="1631936507">
    <w:abstractNumId w:val="18"/>
  </w:num>
  <w:num w:numId="33" w16cid:durableId="91470648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563590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94514579">
    <w:abstractNumId w:val="18"/>
  </w:num>
  <w:num w:numId="36" w16cid:durableId="900168848">
    <w:abstractNumId w:val="18"/>
  </w:num>
  <w:num w:numId="37" w16cid:durableId="16343617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29360060">
    <w:abstractNumId w:val="18"/>
  </w:num>
  <w:num w:numId="39" w16cid:durableId="868489109">
    <w:abstractNumId w:val="18"/>
  </w:num>
  <w:num w:numId="40" w16cid:durableId="2091390649">
    <w:abstractNumId w:val="18"/>
  </w:num>
  <w:num w:numId="41" w16cid:durableId="1325742054">
    <w:abstractNumId w:val="31"/>
  </w:num>
  <w:num w:numId="42" w16cid:durableId="1559973289">
    <w:abstractNumId w:val="18"/>
  </w:num>
  <w:num w:numId="43" w16cid:durableId="341200347">
    <w:abstractNumId w:val="18"/>
  </w:num>
  <w:num w:numId="44" w16cid:durableId="1035303287">
    <w:abstractNumId w:val="4"/>
  </w:num>
  <w:num w:numId="45" w16cid:durableId="723141976">
    <w:abstractNumId w:val="21"/>
  </w:num>
  <w:num w:numId="46" w16cid:durableId="326715268">
    <w:abstractNumId w:val="25"/>
  </w:num>
  <w:num w:numId="47" w16cid:durableId="375392988">
    <w:abstractNumId w:val="17"/>
  </w:num>
  <w:num w:numId="48" w16cid:durableId="902106528">
    <w:abstractNumId w:val="5"/>
  </w:num>
  <w:num w:numId="49" w16cid:durableId="288902884">
    <w:abstractNumId w:val="18"/>
  </w:num>
  <w:num w:numId="50" w16cid:durableId="1765178855">
    <w:abstractNumId w:val="18"/>
  </w:num>
  <w:num w:numId="51" w16cid:durableId="2001225625">
    <w:abstractNumId w:val="6"/>
  </w:num>
  <w:num w:numId="52" w16cid:durableId="1100874088">
    <w:abstractNumId w:val="18"/>
  </w:num>
  <w:num w:numId="53" w16cid:durableId="398133737">
    <w:abstractNumId w:val="2"/>
  </w:num>
  <w:num w:numId="54" w16cid:durableId="1836531588">
    <w:abstractNumId w:val="18"/>
  </w:num>
  <w:num w:numId="55" w16cid:durableId="1899314147">
    <w:abstractNumId w:val="8"/>
  </w:num>
  <w:num w:numId="56" w16cid:durableId="2145846644">
    <w:abstractNumId w:val="13"/>
  </w:num>
  <w:num w:numId="57" w16cid:durableId="1191837748">
    <w:abstractNumId w:val="18"/>
  </w:num>
  <w:num w:numId="58" w16cid:durableId="1342777246">
    <w:abstractNumId w:val="22"/>
  </w:num>
  <w:num w:numId="59" w16cid:durableId="744449023">
    <w:abstractNumId w:val="18"/>
  </w:num>
  <w:num w:numId="60" w16cid:durableId="1668170517">
    <w:abstractNumId w:val="0"/>
  </w:num>
  <w:num w:numId="61" w16cid:durableId="513881532">
    <w:abstractNumId w:val="18"/>
  </w:num>
  <w:num w:numId="62" w16cid:durableId="2095979768">
    <w:abstractNumId w:val="18"/>
  </w:num>
  <w:num w:numId="63" w16cid:durableId="1580406074">
    <w:abstractNumId w:val="3"/>
  </w:num>
  <w:num w:numId="64" w16cid:durableId="1482231737">
    <w:abstractNumId w:val="36"/>
  </w:num>
  <w:num w:numId="65" w16cid:durableId="1363819060">
    <w:abstractNumId w:val="18"/>
  </w:num>
  <w:num w:numId="66" w16cid:durableId="452987960">
    <w:abstractNumId w:val="35"/>
  </w:num>
  <w:num w:numId="67" w16cid:durableId="12701586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07458031">
    <w:abstractNumId w:val="32"/>
  </w:num>
  <w:num w:numId="900">
    <w:abstractNumId w:val="900"/>
  </w:num>
  <w:num w:numId="901">
    <w:abstractNumId w:val="901"/>
    <w:lvlOverride w:ilvl="0">
      <w:startOverride w:val="1"/>
    </w:lvlOverride>
  </w:num>
  <w:num w:numId="902">
    <w:abstractNumId w:val="901"/>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277"/>
    <w:rsid w:val="00001D48"/>
    <w:rsid w:val="00003FDA"/>
    <w:rsid w:val="00016907"/>
    <w:rsid w:val="00020DB9"/>
    <w:rsid w:val="0002278C"/>
    <w:rsid w:val="00022B08"/>
    <w:rsid w:val="00036107"/>
    <w:rsid w:val="00037ADA"/>
    <w:rsid w:val="00053551"/>
    <w:rsid w:val="0005464F"/>
    <w:rsid w:val="00057BAE"/>
    <w:rsid w:val="00057C46"/>
    <w:rsid w:val="00062857"/>
    <w:rsid w:val="00065991"/>
    <w:rsid w:val="00080475"/>
    <w:rsid w:val="0008629B"/>
    <w:rsid w:val="000916CC"/>
    <w:rsid w:val="000924D7"/>
    <w:rsid w:val="00092BB1"/>
    <w:rsid w:val="000A2B15"/>
    <w:rsid w:val="000A348F"/>
    <w:rsid w:val="000B1796"/>
    <w:rsid w:val="000B272A"/>
    <w:rsid w:val="000B2E99"/>
    <w:rsid w:val="000B40A3"/>
    <w:rsid w:val="000B4614"/>
    <w:rsid w:val="000B4CEE"/>
    <w:rsid w:val="000C44D2"/>
    <w:rsid w:val="000C52FF"/>
    <w:rsid w:val="000D2DEA"/>
    <w:rsid w:val="000E1A6D"/>
    <w:rsid w:val="000F627F"/>
    <w:rsid w:val="00101CDF"/>
    <w:rsid w:val="00103B8B"/>
    <w:rsid w:val="00105C0B"/>
    <w:rsid w:val="0010741E"/>
    <w:rsid w:val="0011201E"/>
    <w:rsid w:val="001163AC"/>
    <w:rsid w:val="00123308"/>
    <w:rsid w:val="00130531"/>
    <w:rsid w:val="001428C7"/>
    <w:rsid w:val="001441AD"/>
    <w:rsid w:val="0015391D"/>
    <w:rsid w:val="001576DF"/>
    <w:rsid w:val="001612F3"/>
    <w:rsid w:val="0016134A"/>
    <w:rsid w:val="001637E0"/>
    <w:rsid w:val="00163932"/>
    <w:rsid w:val="0017468D"/>
    <w:rsid w:val="00183928"/>
    <w:rsid w:val="00187536"/>
    <w:rsid w:val="0019183F"/>
    <w:rsid w:val="00193E21"/>
    <w:rsid w:val="001952C7"/>
    <w:rsid w:val="001958C5"/>
    <w:rsid w:val="00196E70"/>
    <w:rsid w:val="001A7C53"/>
    <w:rsid w:val="001B409B"/>
    <w:rsid w:val="001B59FA"/>
    <w:rsid w:val="001B6ED9"/>
    <w:rsid w:val="001C2703"/>
    <w:rsid w:val="001D0F2F"/>
    <w:rsid w:val="001D2B36"/>
    <w:rsid w:val="001D3380"/>
    <w:rsid w:val="001D4A84"/>
    <w:rsid w:val="001D5706"/>
    <w:rsid w:val="001D668B"/>
    <w:rsid w:val="001E0504"/>
    <w:rsid w:val="001E1F77"/>
    <w:rsid w:val="001F3EE1"/>
    <w:rsid w:val="001F6DC9"/>
    <w:rsid w:val="002070AF"/>
    <w:rsid w:val="00210446"/>
    <w:rsid w:val="0022580E"/>
    <w:rsid w:val="002320F4"/>
    <w:rsid w:val="00244FB9"/>
    <w:rsid w:val="0024694C"/>
    <w:rsid w:val="00253A8F"/>
    <w:rsid w:val="00263D76"/>
    <w:rsid w:val="00267B23"/>
    <w:rsid w:val="0027191B"/>
    <w:rsid w:val="00273CF0"/>
    <w:rsid w:val="0027634D"/>
    <w:rsid w:val="00286999"/>
    <w:rsid w:val="0029299D"/>
    <w:rsid w:val="00293B27"/>
    <w:rsid w:val="002A5CE1"/>
    <w:rsid w:val="002B47F7"/>
    <w:rsid w:val="002B4A82"/>
    <w:rsid w:val="002B614A"/>
    <w:rsid w:val="002C6058"/>
    <w:rsid w:val="002D0AD1"/>
    <w:rsid w:val="002E4E9F"/>
    <w:rsid w:val="002E79A7"/>
    <w:rsid w:val="002F75D5"/>
    <w:rsid w:val="0030692E"/>
    <w:rsid w:val="00314A0A"/>
    <w:rsid w:val="003164D5"/>
    <w:rsid w:val="003213C6"/>
    <w:rsid w:val="003305AE"/>
    <w:rsid w:val="003365F4"/>
    <w:rsid w:val="003438A3"/>
    <w:rsid w:val="0034501F"/>
    <w:rsid w:val="00346169"/>
    <w:rsid w:val="003474CD"/>
    <w:rsid w:val="003528F7"/>
    <w:rsid w:val="00355A15"/>
    <w:rsid w:val="0036346F"/>
    <w:rsid w:val="00365D15"/>
    <w:rsid w:val="00370A2D"/>
    <w:rsid w:val="00370FDD"/>
    <w:rsid w:val="00374AF7"/>
    <w:rsid w:val="003816E2"/>
    <w:rsid w:val="0038236D"/>
    <w:rsid w:val="0039273E"/>
    <w:rsid w:val="003A7C7B"/>
    <w:rsid w:val="003B70D3"/>
    <w:rsid w:val="003C4129"/>
    <w:rsid w:val="003C5F7B"/>
    <w:rsid w:val="003D07A9"/>
    <w:rsid w:val="003D389C"/>
    <w:rsid w:val="003D5033"/>
    <w:rsid w:val="003E04FC"/>
    <w:rsid w:val="003F2E62"/>
    <w:rsid w:val="003F3F22"/>
    <w:rsid w:val="004056CD"/>
    <w:rsid w:val="00405CBC"/>
    <w:rsid w:val="00406E52"/>
    <w:rsid w:val="00407BF3"/>
    <w:rsid w:val="00410C05"/>
    <w:rsid w:val="004126B4"/>
    <w:rsid w:val="00422096"/>
    <w:rsid w:val="004248A5"/>
    <w:rsid w:val="00427709"/>
    <w:rsid w:val="004313F6"/>
    <w:rsid w:val="00432941"/>
    <w:rsid w:val="00440CA2"/>
    <w:rsid w:val="00440D8D"/>
    <w:rsid w:val="00451277"/>
    <w:rsid w:val="0045799B"/>
    <w:rsid w:val="00460671"/>
    <w:rsid w:val="004611B2"/>
    <w:rsid w:val="0046437A"/>
    <w:rsid w:val="0046774A"/>
    <w:rsid w:val="0047743F"/>
    <w:rsid w:val="004852BB"/>
    <w:rsid w:val="004A11B9"/>
    <w:rsid w:val="004A4231"/>
    <w:rsid w:val="004A7772"/>
    <w:rsid w:val="004B52EF"/>
    <w:rsid w:val="004B5A10"/>
    <w:rsid w:val="004C6414"/>
    <w:rsid w:val="004D32D8"/>
    <w:rsid w:val="004E25E1"/>
    <w:rsid w:val="004F1559"/>
    <w:rsid w:val="004F565C"/>
    <w:rsid w:val="004F638A"/>
    <w:rsid w:val="004F7BEF"/>
    <w:rsid w:val="00504D2B"/>
    <w:rsid w:val="005076F1"/>
    <w:rsid w:val="00510A1C"/>
    <w:rsid w:val="00515427"/>
    <w:rsid w:val="00516B70"/>
    <w:rsid w:val="00522F51"/>
    <w:rsid w:val="00524909"/>
    <w:rsid w:val="005275D0"/>
    <w:rsid w:val="005363D0"/>
    <w:rsid w:val="00537CE3"/>
    <w:rsid w:val="00553B65"/>
    <w:rsid w:val="00565582"/>
    <w:rsid w:val="00573C4D"/>
    <w:rsid w:val="00580465"/>
    <w:rsid w:val="00584C9B"/>
    <w:rsid w:val="005869FE"/>
    <w:rsid w:val="00595B25"/>
    <w:rsid w:val="005A07C0"/>
    <w:rsid w:val="005A45A8"/>
    <w:rsid w:val="005A6B11"/>
    <w:rsid w:val="005A7148"/>
    <w:rsid w:val="005A7AA6"/>
    <w:rsid w:val="005B0E2A"/>
    <w:rsid w:val="005B5949"/>
    <w:rsid w:val="005C3F9E"/>
    <w:rsid w:val="005C4BF8"/>
    <w:rsid w:val="005C528C"/>
    <w:rsid w:val="005D0EF8"/>
    <w:rsid w:val="005D5E57"/>
    <w:rsid w:val="005D699D"/>
    <w:rsid w:val="005E0B11"/>
    <w:rsid w:val="005E16DE"/>
    <w:rsid w:val="005E2C52"/>
    <w:rsid w:val="005F0A80"/>
    <w:rsid w:val="005F29FE"/>
    <w:rsid w:val="005F4055"/>
    <w:rsid w:val="005F4322"/>
    <w:rsid w:val="005F785E"/>
    <w:rsid w:val="006004B9"/>
    <w:rsid w:val="00603AC2"/>
    <w:rsid w:val="006050BA"/>
    <w:rsid w:val="006109F5"/>
    <w:rsid w:val="00613FC5"/>
    <w:rsid w:val="0061433C"/>
    <w:rsid w:val="0061778F"/>
    <w:rsid w:val="00624DBC"/>
    <w:rsid w:val="006362C2"/>
    <w:rsid w:val="00636B94"/>
    <w:rsid w:val="0064035D"/>
    <w:rsid w:val="00641C19"/>
    <w:rsid w:val="00644100"/>
    <w:rsid w:val="00646996"/>
    <w:rsid w:val="00652582"/>
    <w:rsid w:val="00654439"/>
    <w:rsid w:val="00661951"/>
    <w:rsid w:val="00663D85"/>
    <w:rsid w:val="00664CEF"/>
    <w:rsid w:val="00665759"/>
    <w:rsid w:val="00665A67"/>
    <w:rsid w:val="00667459"/>
    <w:rsid w:val="00674AA6"/>
    <w:rsid w:val="006769FE"/>
    <w:rsid w:val="00680DB8"/>
    <w:rsid w:val="006820A6"/>
    <w:rsid w:val="00682D4E"/>
    <w:rsid w:val="00683D9C"/>
    <w:rsid w:val="00684F99"/>
    <w:rsid w:val="00685F1A"/>
    <w:rsid w:val="006865A1"/>
    <w:rsid w:val="006968D7"/>
    <w:rsid w:val="006A13C1"/>
    <w:rsid w:val="006A51D5"/>
    <w:rsid w:val="006A5363"/>
    <w:rsid w:val="006B3A49"/>
    <w:rsid w:val="006B4CA4"/>
    <w:rsid w:val="006C0423"/>
    <w:rsid w:val="006C2A28"/>
    <w:rsid w:val="006C4161"/>
    <w:rsid w:val="006D0F79"/>
    <w:rsid w:val="006D3DF7"/>
    <w:rsid w:val="006D4395"/>
    <w:rsid w:val="006D5A9F"/>
    <w:rsid w:val="006E19EB"/>
    <w:rsid w:val="006E1D80"/>
    <w:rsid w:val="006E52AD"/>
    <w:rsid w:val="006E581A"/>
    <w:rsid w:val="006E795F"/>
    <w:rsid w:val="006F1118"/>
    <w:rsid w:val="006F1517"/>
    <w:rsid w:val="006F6FE2"/>
    <w:rsid w:val="007146B0"/>
    <w:rsid w:val="00717C22"/>
    <w:rsid w:val="007215CD"/>
    <w:rsid w:val="0072511C"/>
    <w:rsid w:val="00730926"/>
    <w:rsid w:val="00731269"/>
    <w:rsid w:val="0073267C"/>
    <w:rsid w:val="00734FBF"/>
    <w:rsid w:val="00735385"/>
    <w:rsid w:val="00736AA9"/>
    <w:rsid w:val="00741290"/>
    <w:rsid w:val="00743177"/>
    <w:rsid w:val="00745A38"/>
    <w:rsid w:val="00746DC8"/>
    <w:rsid w:val="0074794D"/>
    <w:rsid w:val="00750CCD"/>
    <w:rsid w:val="00752214"/>
    <w:rsid w:val="00755178"/>
    <w:rsid w:val="00755B69"/>
    <w:rsid w:val="00774E0E"/>
    <w:rsid w:val="00776781"/>
    <w:rsid w:val="007767F3"/>
    <w:rsid w:val="0078007B"/>
    <w:rsid w:val="00784D31"/>
    <w:rsid w:val="00785043"/>
    <w:rsid w:val="00786E94"/>
    <w:rsid w:val="00792261"/>
    <w:rsid w:val="00794F67"/>
    <w:rsid w:val="00795FBB"/>
    <w:rsid w:val="00796AB2"/>
    <w:rsid w:val="007A1808"/>
    <w:rsid w:val="007A1E61"/>
    <w:rsid w:val="007C0337"/>
    <w:rsid w:val="007C1C5E"/>
    <w:rsid w:val="007C23D1"/>
    <w:rsid w:val="007D4AD5"/>
    <w:rsid w:val="007D5A28"/>
    <w:rsid w:val="007D5CA7"/>
    <w:rsid w:val="007D6ACA"/>
    <w:rsid w:val="007E2014"/>
    <w:rsid w:val="007E7926"/>
    <w:rsid w:val="007F0350"/>
    <w:rsid w:val="007F0793"/>
    <w:rsid w:val="008013EC"/>
    <w:rsid w:val="008016DC"/>
    <w:rsid w:val="0081184D"/>
    <w:rsid w:val="00821267"/>
    <w:rsid w:val="00831C05"/>
    <w:rsid w:val="00834D29"/>
    <w:rsid w:val="00836FE0"/>
    <w:rsid w:val="00837FE5"/>
    <w:rsid w:val="00840A53"/>
    <w:rsid w:val="00842661"/>
    <w:rsid w:val="008516B8"/>
    <w:rsid w:val="00851F81"/>
    <w:rsid w:val="008679BE"/>
    <w:rsid w:val="00870284"/>
    <w:rsid w:val="00871AFD"/>
    <w:rsid w:val="00873BC2"/>
    <w:rsid w:val="00874FB4"/>
    <w:rsid w:val="00876AE6"/>
    <w:rsid w:val="00882B4D"/>
    <w:rsid w:val="00890C4E"/>
    <w:rsid w:val="00892E09"/>
    <w:rsid w:val="00894524"/>
    <w:rsid w:val="00897159"/>
    <w:rsid w:val="00897C60"/>
    <w:rsid w:val="00897DFA"/>
    <w:rsid w:val="00897DFE"/>
    <w:rsid w:val="008A5DB6"/>
    <w:rsid w:val="008A7DE5"/>
    <w:rsid w:val="008B3CED"/>
    <w:rsid w:val="008B47F7"/>
    <w:rsid w:val="008B6BCE"/>
    <w:rsid w:val="008C0DF3"/>
    <w:rsid w:val="008C1827"/>
    <w:rsid w:val="008C604C"/>
    <w:rsid w:val="008D4460"/>
    <w:rsid w:val="008E0DF6"/>
    <w:rsid w:val="008E160A"/>
    <w:rsid w:val="008E7801"/>
    <w:rsid w:val="008F1C22"/>
    <w:rsid w:val="008F3DCC"/>
    <w:rsid w:val="008F402F"/>
    <w:rsid w:val="008F64CD"/>
    <w:rsid w:val="00901282"/>
    <w:rsid w:val="00915A67"/>
    <w:rsid w:val="009255E4"/>
    <w:rsid w:val="00930F8A"/>
    <w:rsid w:val="0093486C"/>
    <w:rsid w:val="00934D97"/>
    <w:rsid w:val="00937609"/>
    <w:rsid w:val="009378F1"/>
    <w:rsid w:val="00947043"/>
    <w:rsid w:val="00950278"/>
    <w:rsid w:val="00950A4A"/>
    <w:rsid w:val="009531E7"/>
    <w:rsid w:val="009539C0"/>
    <w:rsid w:val="00954B1D"/>
    <w:rsid w:val="00963BA3"/>
    <w:rsid w:val="00963BE8"/>
    <w:rsid w:val="00965E1D"/>
    <w:rsid w:val="0096671C"/>
    <w:rsid w:val="0097347D"/>
    <w:rsid w:val="009742C7"/>
    <w:rsid w:val="00982C19"/>
    <w:rsid w:val="00984EAB"/>
    <w:rsid w:val="009A6C07"/>
    <w:rsid w:val="009A7A5E"/>
    <w:rsid w:val="009B1957"/>
    <w:rsid w:val="009B4D85"/>
    <w:rsid w:val="009B7F38"/>
    <w:rsid w:val="009C4F0B"/>
    <w:rsid w:val="009C538B"/>
    <w:rsid w:val="009C748C"/>
    <w:rsid w:val="009D3475"/>
    <w:rsid w:val="009D38BC"/>
    <w:rsid w:val="009D3F91"/>
    <w:rsid w:val="009D695B"/>
    <w:rsid w:val="009E038D"/>
    <w:rsid w:val="009E1C6B"/>
    <w:rsid w:val="00A03180"/>
    <w:rsid w:val="00A06E30"/>
    <w:rsid w:val="00A10709"/>
    <w:rsid w:val="00A11A5E"/>
    <w:rsid w:val="00A2050A"/>
    <w:rsid w:val="00A20F2A"/>
    <w:rsid w:val="00A22E12"/>
    <w:rsid w:val="00A24AF8"/>
    <w:rsid w:val="00A272A8"/>
    <w:rsid w:val="00A361B3"/>
    <w:rsid w:val="00A4143F"/>
    <w:rsid w:val="00A6333D"/>
    <w:rsid w:val="00A65DF4"/>
    <w:rsid w:val="00A66630"/>
    <w:rsid w:val="00A8603C"/>
    <w:rsid w:val="00A93BF2"/>
    <w:rsid w:val="00A93D24"/>
    <w:rsid w:val="00AA31DE"/>
    <w:rsid w:val="00AA4B71"/>
    <w:rsid w:val="00AA519D"/>
    <w:rsid w:val="00AB0AC0"/>
    <w:rsid w:val="00AB1778"/>
    <w:rsid w:val="00AB5BAB"/>
    <w:rsid w:val="00AC2E9E"/>
    <w:rsid w:val="00AD24D3"/>
    <w:rsid w:val="00AD730C"/>
    <w:rsid w:val="00AE0EB9"/>
    <w:rsid w:val="00AE128D"/>
    <w:rsid w:val="00AE58EA"/>
    <w:rsid w:val="00B15070"/>
    <w:rsid w:val="00B231A8"/>
    <w:rsid w:val="00B24C9D"/>
    <w:rsid w:val="00B3107E"/>
    <w:rsid w:val="00B36478"/>
    <w:rsid w:val="00B40947"/>
    <w:rsid w:val="00B51450"/>
    <w:rsid w:val="00B55E7F"/>
    <w:rsid w:val="00B57D05"/>
    <w:rsid w:val="00B619F9"/>
    <w:rsid w:val="00B6396B"/>
    <w:rsid w:val="00B70344"/>
    <w:rsid w:val="00B722DE"/>
    <w:rsid w:val="00B862EB"/>
    <w:rsid w:val="00B867A7"/>
    <w:rsid w:val="00B87741"/>
    <w:rsid w:val="00B94294"/>
    <w:rsid w:val="00BA5B45"/>
    <w:rsid w:val="00BC2954"/>
    <w:rsid w:val="00BC3F60"/>
    <w:rsid w:val="00BD0901"/>
    <w:rsid w:val="00BD1FE0"/>
    <w:rsid w:val="00BE0084"/>
    <w:rsid w:val="00BE09A4"/>
    <w:rsid w:val="00BE6C16"/>
    <w:rsid w:val="00BF1D05"/>
    <w:rsid w:val="00BF20F1"/>
    <w:rsid w:val="00BF3227"/>
    <w:rsid w:val="00BF44D7"/>
    <w:rsid w:val="00C0460A"/>
    <w:rsid w:val="00C04AA2"/>
    <w:rsid w:val="00C05D14"/>
    <w:rsid w:val="00C1744D"/>
    <w:rsid w:val="00C17AAB"/>
    <w:rsid w:val="00C24F93"/>
    <w:rsid w:val="00C341DF"/>
    <w:rsid w:val="00C36462"/>
    <w:rsid w:val="00C44324"/>
    <w:rsid w:val="00C46D73"/>
    <w:rsid w:val="00C54F9D"/>
    <w:rsid w:val="00C5736B"/>
    <w:rsid w:val="00C609DC"/>
    <w:rsid w:val="00C80A61"/>
    <w:rsid w:val="00C811FE"/>
    <w:rsid w:val="00C87B78"/>
    <w:rsid w:val="00C909E4"/>
    <w:rsid w:val="00C913C8"/>
    <w:rsid w:val="00C9349A"/>
    <w:rsid w:val="00C97300"/>
    <w:rsid w:val="00C97FCA"/>
    <w:rsid w:val="00CA1877"/>
    <w:rsid w:val="00CA412F"/>
    <w:rsid w:val="00CA4B05"/>
    <w:rsid w:val="00CB14C6"/>
    <w:rsid w:val="00CB3ED7"/>
    <w:rsid w:val="00CB4B58"/>
    <w:rsid w:val="00CB768D"/>
    <w:rsid w:val="00CD43B5"/>
    <w:rsid w:val="00CE10BE"/>
    <w:rsid w:val="00CE3FC0"/>
    <w:rsid w:val="00CE428D"/>
    <w:rsid w:val="00CF5518"/>
    <w:rsid w:val="00CF7411"/>
    <w:rsid w:val="00D10167"/>
    <w:rsid w:val="00D112C1"/>
    <w:rsid w:val="00D1247C"/>
    <w:rsid w:val="00D24BEA"/>
    <w:rsid w:val="00D251B2"/>
    <w:rsid w:val="00D35752"/>
    <w:rsid w:val="00D45F2C"/>
    <w:rsid w:val="00D472D5"/>
    <w:rsid w:val="00D51386"/>
    <w:rsid w:val="00D613F2"/>
    <w:rsid w:val="00D62D0E"/>
    <w:rsid w:val="00D646F5"/>
    <w:rsid w:val="00D650FE"/>
    <w:rsid w:val="00D65494"/>
    <w:rsid w:val="00D81526"/>
    <w:rsid w:val="00D85389"/>
    <w:rsid w:val="00D8685B"/>
    <w:rsid w:val="00D92912"/>
    <w:rsid w:val="00D97A57"/>
    <w:rsid w:val="00D97BE3"/>
    <w:rsid w:val="00D97E6F"/>
    <w:rsid w:val="00DA1032"/>
    <w:rsid w:val="00DA3670"/>
    <w:rsid w:val="00DA3A6A"/>
    <w:rsid w:val="00DA3F12"/>
    <w:rsid w:val="00DA4AAE"/>
    <w:rsid w:val="00DA7A2A"/>
    <w:rsid w:val="00DB5CCF"/>
    <w:rsid w:val="00DC7C07"/>
    <w:rsid w:val="00DD0011"/>
    <w:rsid w:val="00DD3F20"/>
    <w:rsid w:val="00DD5A45"/>
    <w:rsid w:val="00DD5BA1"/>
    <w:rsid w:val="00DD7899"/>
    <w:rsid w:val="00DE0434"/>
    <w:rsid w:val="00DF1F6B"/>
    <w:rsid w:val="00E07875"/>
    <w:rsid w:val="00E1648D"/>
    <w:rsid w:val="00E16BA5"/>
    <w:rsid w:val="00E17D20"/>
    <w:rsid w:val="00E20131"/>
    <w:rsid w:val="00E27D81"/>
    <w:rsid w:val="00E350A2"/>
    <w:rsid w:val="00E404BB"/>
    <w:rsid w:val="00E42B9F"/>
    <w:rsid w:val="00E44461"/>
    <w:rsid w:val="00E44893"/>
    <w:rsid w:val="00E503C1"/>
    <w:rsid w:val="00E53631"/>
    <w:rsid w:val="00E62813"/>
    <w:rsid w:val="00E66B24"/>
    <w:rsid w:val="00E70F11"/>
    <w:rsid w:val="00E73680"/>
    <w:rsid w:val="00E83678"/>
    <w:rsid w:val="00E84108"/>
    <w:rsid w:val="00E84156"/>
    <w:rsid w:val="00E8456F"/>
    <w:rsid w:val="00E8626C"/>
    <w:rsid w:val="00E86C54"/>
    <w:rsid w:val="00E94EEF"/>
    <w:rsid w:val="00E97C7D"/>
    <w:rsid w:val="00E97E32"/>
    <w:rsid w:val="00EA0ED0"/>
    <w:rsid w:val="00EA7EFD"/>
    <w:rsid w:val="00EC2700"/>
    <w:rsid w:val="00ED0B9A"/>
    <w:rsid w:val="00ED218A"/>
    <w:rsid w:val="00ED2F80"/>
    <w:rsid w:val="00ED3935"/>
    <w:rsid w:val="00ED5659"/>
    <w:rsid w:val="00ED759F"/>
    <w:rsid w:val="00ED76EC"/>
    <w:rsid w:val="00EE14D6"/>
    <w:rsid w:val="00EE2B0A"/>
    <w:rsid w:val="00EF2C4D"/>
    <w:rsid w:val="00EF727A"/>
    <w:rsid w:val="00F0439A"/>
    <w:rsid w:val="00F17DA1"/>
    <w:rsid w:val="00F3073F"/>
    <w:rsid w:val="00F36CF8"/>
    <w:rsid w:val="00F375AC"/>
    <w:rsid w:val="00F41843"/>
    <w:rsid w:val="00F46798"/>
    <w:rsid w:val="00F50031"/>
    <w:rsid w:val="00F51741"/>
    <w:rsid w:val="00F5245E"/>
    <w:rsid w:val="00F54832"/>
    <w:rsid w:val="00F55C66"/>
    <w:rsid w:val="00F626A8"/>
    <w:rsid w:val="00F65AFB"/>
    <w:rsid w:val="00F665CB"/>
    <w:rsid w:val="00F7024F"/>
    <w:rsid w:val="00F70780"/>
    <w:rsid w:val="00F7230E"/>
    <w:rsid w:val="00F76923"/>
    <w:rsid w:val="00F77EEA"/>
    <w:rsid w:val="00F8004B"/>
    <w:rsid w:val="00F8168E"/>
    <w:rsid w:val="00F85E13"/>
    <w:rsid w:val="00F9115B"/>
    <w:rsid w:val="00FA2A8F"/>
    <w:rsid w:val="00FA35A5"/>
    <w:rsid w:val="00FA7795"/>
    <w:rsid w:val="00FB09AF"/>
    <w:rsid w:val="00FB2BC4"/>
    <w:rsid w:val="00FB40F6"/>
    <w:rsid w:val="00FC051E"/>
    <w:rsid w:val="00FC52A9"/>
    <w:rsid w:val="00FD3F18"/>
    <w:rsid w:val="00FE1DE5"/>
    <w:rsid w:val="00FE1E38"/>
    <w:rsid w:val="00FE452D"/>
    <w:rsid w:val="00FE504C"/>
    <w:rsid w:val="00FE7BFA"/>
    <w:rsid w:val="00FF3B35"/>
    <w:rsid w:val="00FF6102"/>
    <w:rsid w:val="00FF6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9503A"/>
  <w15:docId w15:val="{BC7BBFD9-C458-40C5-B67F-CCB9CBD16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AD"/>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C909E4"/>
    <w:pPr>
      <w:tabs>
        <w:tab w:val="center" w:pos="4513"/>
        <w:tab w:val="right" w:pos="9026"/>
      </w:tabs>
    </w:pPr>
  </w:style>
  <w:style w:type="character" w:customStyle="1" w:styleId="HeaderChar">
    <w:name w:val="Header Char"/>
    <w:basedOn w:val="DefaultParagraphFont"/>
    <w:link w:val="Header"/>
    <w:uiPriority w:val="99"/>
    <w:rsid w:val="00C909E4"/>
  </w:style>
  <w:style w:type="paragraph" w:styleId="Footer">
    <w:name w:val="footer"/>
    <w:basedOn w:val="Normal"/>
    <w:link w:val="FooterChar"/>
    <w:uiPriority w:val="99"/>
    <w:unhideWhenUsed/>
    <w:rsid w:val="00C909E4"/>
    <w:pPr>
      <w:tabs>
        <w:tab w:val="center" w:pos="4513"/>
        <w:tab w:val="right" w:pos="9026"/>
      </w:tabs>
    </w:pPr>
  </w:style>
  <w:style w:type="character" w:customStyle="1" w:styleId="FooterChar">
    <w:name w:val="Footer Char"/>
    <w:basedOn w:val="DefaultParagraphFont"/>
    <w:link w:val="Footer"/>
    <w:uiPriority w:val="99"/>
    <w:rsid w:val="00C909E4"/>
  </w:style>
  <w:style w:type="character" w:styleId="Strong">
    <w:name w:val="Strong"/>
    <w:basedOn w:val="DefaultParagraphFont"/>
    <w:uiPriority w:val="22"/>
    <w:qFormat/>
    <w:rsid w:val="00683D9C"/>
    <w:rPr>
      <w:b/>
      <w:bCs/>
    </w:rPr>
  </w:style>
  <w:style w:type="character" w:styleId="Emphasis">
    <w:name w:val="Emphasis"/>
    <w:basedOn w:val="DefaultParagraphFont"/>
    <w:uiPriority w:val="20"/>
    <w:qFormat/>
    <w:rsid w:val="00683D9C"/>
    <w:rPr>
      <w:i/>
      <w:iCs/>
    </w:rPr>
  </w:style>
  <w:style w:type="character" w:styleId="Hyperlink">
    <w:name w:val="Hyperlink"/>
    <w:basedOn w:val="DefaultParagraphFont"/>
    <w:uiPriority w:val="99"/>
    <w:unhideWhenUsed/>
    <w:rsid w:val="00683D9C"/>
    <w:rPr>
      <w:color w:val="0000FF"/>
      <w:u w:val="single"/>
    </w:rPr>
  </w:style>
  <w:style w:type="paragraph" w:styleId="TOCHeading">
    <w:name w:val="TOC Heading"/>
    <w:basedOn w:val="Heading1"/>
    <w:next w:val="Normal"/>
    <w:uiPriority w:val="39"/>
    <w:unhideWhenUsed/>
    <w:qFormat/>
    <w:rsid w:val="00F7024F"/>
    <w:pPr>
      <w:keepLines/>
      <w:numPr>
        <w:numId w:val="0"/>
      </w:numPr>
      <w:spacing w:after="0" w:line="259" w:lineRule="auto"/>
      <w:outlineLvl w:val="9"/>
    </w:pPr>
    <w:rPr>
      <w:b w:val="0"/>
      <w:bCs w:val="0"/>
      <w:color w:val="365F91" w:themeColor="accent1" w:themeShade="BF"/>
      <w:kern w:val="0"/>
    </w:rPr>
  </w:style>
  <w:style w:type="paragraph" w:styleId="TOC2">
    <w:name w:val="toc 2"/>
    <w:basedOn w:val="Normal"/>
    <w:next w:val="Normal"/>
    <w:autoRedefine/>
    <w:uiPriority w:val="39"/>
    <w:unhideWhenUsed/>
    <w:rsid w:val="00F7024F"/>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F7024F"/>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7024F"/>
    <w:pPr>
      <w:spacing w:after="100" w:line="259" w:lineRule="auto"/>
      <w:ind w:left="440"/>
    </w:pPr>
    <w:rPr>
      <w:rFonts w:asciiTheme="minorHAnsi" w:eastAsiaTheme="minorEastAsia" w:hAnsiTheme="minorHAnsi"/>
      <w:sz w:val="22"/>
      <w:szCs w:val="22"/>
    </w:rPr>
  </w:style>
  <w:style w:type="paragraph" w:styleId="NormalWeb">
    <w:name w:val="Normal (Web)"/>
    <w:basedOn w:val="Normal"/>
    <w:uiPriority w:val="99"/>
    <w:unhideWhenUsed/>
    <w:rsid w:val="000D2DEA"/>
    <w:pPr>
      <w:spacing w:before="100" w:beforeAutospacing="1" w:after="100" w:afterAutospacing="1"/>
    </w:pPr>
    <w:rPr>
      <w:sz w:val="24"/>
      <w:szCs w:val="24"/>
      <w:lang w:val="en-IN" w:eastAsia="en-IN"/>
    </w:rPr>
  </w:style>
  <w:style w:type="paragraph" w:styleId="ListParagraph">
    <w:name w:val="List Paragraph"/>
    <w:basedOn w:val="Normal"/>
    <w:uiPriority w:val="34"/>
    <w:qFormat/>
    <w:rsid w:val="00406E52"/>
    <w:pPr>
      <w:ind w:left="720"/>
      <w:contextualSpacing/>
    </w:pPr>
  </w:style>
  <w:style w:type="paragraph" w:styleId="HTMLPreformatted">
    <w:name w:val="HTML Preformatted"/>
    <w:basedOn w:val="Normal"/>
    <w:link w:val="HTMLPreformattedChar"/>
    <w:uiPriority w:val="99"/>
    <w:unhideWhenUsed/>
    <w:rsid w:val="00D35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IN" w:eastAsia="en-IN"/>
    </w:rPr>
  </w:style>
  <w:style w:type="character" w:customStyle="1" w:styleId="HTMLPreformattedChar">
    <w:name w:val="HTML Preformatted Char"/>
    <w:basedOn w:val="DefaultParagraphFont"/>
    <w:link w:val="HTMLPreformatted"/>
    <w:uiPriority w:val="99"/>
    <w:rsid w:val="00D35752"/>
    <w:rPr>
      <w:rFonts w:ascii="Courier New" w:hAnsi="Courier New" w:cs="Courier New"/>
      <w:lang w:val="en-IN" w:eastAsia="en-IN"/>
    </w:rPr>
  </w:style>
  <w:style w:type="character" w:customStyle="1" w:styleId="pl-k">
    <w:name w:val="pl-k"/>
    <w:basedOn w:val="DefaultParagraphFont"/>
    <w:rsid w:val="00D35752"/>
  </w:style>
  <w:style w:type="character" w:customStyle="1" w:styleId="pl-s">
    <w:name w:val="pl-s"/>
    <w:basedOn w:val="DefaultParagraphFont"/>
    <w:rsid w:val="00D35752"/>
  </w:style>
  <w:style w:type="character" w:customStyle="1" w:styleId="pl-pds">
    <w:name w:val="pl-pds"/>
    <w:basedOn w:val="DefaultParagraphFont"/>
    <w:rsid w:val="00D35752"/>
  </w:style>
  <w:style w:type="character" w:customStyle="1" w:styleId="pl-c1">
    <w:name w:val="pl-c1"/>
    <w:basedOn w:val="DefaultParagraphFont"/>
    <w:rsid w:val="00D35752"/>
  </w:style>
  <w:style w:type="character" w:styleId="HTMLCode">
    <w:name w:val="HTML Code"/>
    <w:basedOn w:val="DefaultParagraphFont"/>
    <w:uiPriority w:val="99"/>
    <w:semiHidden/>
    <w:unhideWhenUsed/>
    <w:rsid w:val="004A4231"/>
    <w:rPr>
      <w:rFonts w:ascii="Courier New" w:eastAsia="Times New Roman" w:hAnsi="Courier New" w:cs="Courier New"/>
      <w:sz w:val="20"/>
      <w:szCs w:val="20"/>
    </w:rPr>
  </w:style>
  <w:style w:type="character" w:styleId="HTMLKeyboard">
    <w:name w:val="HTML Keyboard"/>
    <w:basedOn w:val="DefaultParagraphFont"/>
    <w:uiPriority w:val="99"/>
    <w:semiHidden/>
    <w:unhideWhenUsed/>
    <w:rsid w:val="00407BF3"/>
    <w:rPr>
      <w:rFonts w:ascii="Courier New" w:eastAsia="Times New Roman" w:hAnsi="Courier New" w:cs="Courier New"/>
      <w:sz w:val="20"/>
      <w:szCs w:val="20"/>
    </w:rPr>
  </w:style>
  <w:style w:type="character" w:customStyle="1" w:styleId="m">
    <w:name w:val="m"/>
    <w:basedOn w:val="DefaultParagraphFont"/>
    <w:rsid w:val="00A66630"/>
  </w:style>
  <w:style w:type="character" w:styleId="UnresolvedMention">
    <w:name w:val="Unresolved Mention"/>
    <w:basedOn w:val="DefaultParagraphFont"/>
    <w:uiPriority w:val="99"/>
    <w:semiHidden/>
    <w:unhideWhenUsed/>
    <w:rsid w:val="00D51386"/>
    <w:rPr>
      <w:color w:val="605E5C"/>
      <w:shd w:val="clear" w:color="auto" w:fill="E1DFDD"/>
    </w:rPr>
  </w:style>
  <w:style w:type="character" w:customStyle="1" w:styleId="fw-bold">
    <w:name w:val="fw-bold"/>
    <w:basedOn w:val="DefaultParagraphFont"/>
    <w:rsid w:val="00E44461"/>
  </w:style>
  <w:style w:type="paragraph" w:customStyle="1" w:styleId="pw-post-body-paragraph">
    <w:name w:val="pw-post-body-paragraph"/>
    <w:basedOn w:val="Normal"/>
    <w:rsid w:val="001428C7"/>
    <w:pPr>
      <w:spacing w:before="100" w:beforeAutospacing="1" w:after="100" w:afterAutospacing="1"/>
    </w:pPr>
    <w:rPr>
      <w:sz w:val="24"/>
      <w:szCs w:val="24"/>
    </w:rPr>
  </w:style>
  <w:style w:type="character" w:customStyle="1" w:styleId="token">
    <w:name w:val="token"/>
    <w:basedOn w:val="DefaultParagraphFont"/>
    <w:rsid w:val="00CA1877"/>
  </w:style>
  <w:style w:type="paragraph" w:customStyle="1" w:styleId="alert-title">
    <w:name w:val="alert-title"/>
    <w:basedOn w:val="Normal"/>
    <w:rsid w:val="00FA2A8F"/>
    <w:pPr>
      <w:spacing w:before="100" w:beforeAutospacing="1" w:after="100" w:afterAutospacing="1"/>
    </w:pPr>
    <w:rPr>
      <w:sz w:val="24"/>
      <w:szCs w:val="24"/>
    </w:rPr>
  </w:style>
  <w:style w:type="paragraph" w:styleId="Title">
    <w:name w:val="Title"/>
    <w:basedOn w:val="Normal"/>
    <w:next w:val="Normal"/>
    <w:link w:val="TitleChar"/>
    <w:uiPriority w:val="10"/>
    <w:qFormat/>
    <w:rsid w:val="00D472D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472D5"/>
    <w:rPr>
      <w:rFonts w:asciiTheme="majorHAnsi" w:eastAsiaTheme="majorEastAsia" w:hAnsiTheme="majorHAnsi" w:cstheme="majorBidi"/>
      <w:color w:val="17365D" w:themeColor="text2" w:themeShade="BF"/>
      <w:spacing w:val="5"/>
      <w:kern w:val="28"/>
      <w:sz w:val="52"/>
      <w:szCs w:val="52"/>
    </w:rPr>
  </w:style>
  <w:style w:type="paragraph" w:styleId="IntenseQuote">
    <w:name w:val="Intense Quote"/>
    <w:basedOn w:val="Normal"/>
    <w:next w:val="Normal"/>
    <w:link w:val="IntenseQuoteChar"/>
    <w:uiPriority w:val="30"/>
    <w:qFormat/>
    <w:rsid w:val="00D472D5"/>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D472D5"/>
    <w:rPr>
      <w:rFonts w:asciiTheme="minorHAnsi" w:eastAsiaTheme="minorEastAsia" w:hAnsiTheme="minorHAnsi" w:cstheme="minorBidi"/>
      <w:b/>
      <w:bCs/>
      <w:i/>
      <w:iCs/>
      <w:color w:val="4F81BD" w:themeColor="accen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58">
      <w:bodyDiv w:val="1"/>
      <w:marLeft w:val="0"/>
      <w:marRight w:val="0"/>
      <w:marTop w:val="0"/>
      <w:marBottom w:val="0"/>
      <w:divBdr>
        <w:top w:val="none" w:sz="0" w:space="0" w:color="auto"/>
        <w:left w:val="none" w:sz="0" w:space="0" w:color="auto"/>
        <w:bottom w:val="none" w:sz="0" w:space="0" w:color="auto"/>
        <w:right w:val="none" w:sz="0" w:space="0" w:color="auto"/>
      </w:divBdr>
    </w:div>
    <w:div w:id="743219">
      <w:bodyDiv w:val="1"/>
      <w:marLeft w:val="0"/>
      <w:marRight w:val="0"/>
      <w:marTop w:val="0"/>
      <w:marBottom w:val="0"/>
      <w:divBdr>
        <w:top w:val="none" w:sz="0" w:space="0" w:color="auto"/>
        <w:left w:val="none" w:sz="0" w:space="0" w:color="auto"/>
        <w:bottom w:val="none" w:sz="0" w:space="0" w:color="auto"/>
        <w:right w:val="none" w:sz="0" w:space="0" w:color="auto"/>
      </w:divBdr>
      <w:divsChild>
        <w:div w:id="260571149">
          <w:marLeft w:val="0"/>
          <w:marRight w:val="0"/>
          <w:marTop w:val="0"/>
          <w:marBottom w:val="0"/>
          <w:divBdr>
            <w:top w:val="none" w:sz="0" w:space="0" w:color="auto"/>
            <w:left w:val="none" w:sz="0" w:space="0" w:color="auto"/>
            <w:bottom w:val="none" w:sz="0" w:space="0" w:color="auto"/>
            <w:right w:val="none" w:sz="0" w:space="0" w:color="auto"/>
          </w:divBdr>
          <w:divsChild>
            <w:div w:id="574435041">
              <w:marLeft w:val="0"/>
              <w:marRight w:val="0"/>
              <w:marTop w:val="0"/>
              <w:marBottom w:val="0"/>
              <w:divBdr>
                <w:top w:val="none" w:sz="0" w:space="0" w:color="auto"/>
                <w:left w:val="none" w:sz="0" w:space="0" w:color="auto"/>
                <w:bottom w:val="none" w:sz="0" w:space="0" w:color="auto"/>
                <w:right w:val="none" w:sz="0" w:space="0" w:color="auto"/>
              </w:divBdr>
            </w:div>
            <w:div w:id="2038770827">
              <w:marLeft w:val="0"/>
              <w:marRight w:val="0"/>
              <w:marTop w:val="0"/>
              <w:marBottom w:val="0"/>
              <w:divBdr>
                <w:top w:val="none" w:sz="0" w:space="0" w:color="auto"/>
                <w:left w:val="none" w:sz="0" w:space="0" w:color="auto"/>
                <w:bottom w:val="none" w:sz="0" w:space="0" w:color="auto"/>
                <w:right w:val="none" w:sz="0" w:space="0" w:color="auto"/>
              </w:divBdr>
            </w:div>
            <w:div w:id="1853255561">
              <w:marLeft w:val="0"/>
              <w:marRight w:val="0"/>
              <w:marTop w:val="0"/>
              <w:marBottom w:val="0"/>
              <w:divBdr>
                <w:top w:val="none" w:sz="0" w:space="0" w:color="auto"/>
                <w:left w:val="none" w:sz="0" w:space="0" w:color="auto"/>
                <w:bottom w:val="none" w:sz="0" w:space="0" w:color="auto"/>
                <w:right w:val="none" w:sz="0" w:space="0" w:color="auto"/>
              </w:divBdr>
            </w:div>
            <w:div w:id="2059010488">
              <w:marLeft w:val="0"/>
              <w:marRight w:val="0"/>
              <w:marTop w:val="0"/>
              <w:marBottom w:val="0"/>
              <w:divBdr>
                <w:top w:val="none" w:sz="0" w:space="0" w:color="auto"/>
                <w:left w:val="none" w:sz="0" w:space="0" w:color="auto"/>
                <w:bottom w:val="none" w:sz="0" w:space="0" w:color="auto"/>
                <w:right w:val="none" w:sz="0" w:space="0" w:color="auto"/>
              </w:divBdr>
            </w:div>
            <w:div w:id="1927423453">
              <w:marLeft w:val="0"/>
              <w:marRight w:val="0"/>
              <w:marTop w:val="0"/>
              <w:marBottom w:val="0"/>
              <w:divBdr>
                <w:top w:val="none" w:sz="0" w:space="0" w:color="auto"/>
                <w:left w:val="none" w:sz="0" w:space="0" w:color="auto"/>
                <w:bottom w:val="none" w:sz="0" w:space="0" w:color="auto"/>
                <w:right w:val="none" w:sz="0" w:space="0" w:color="auto"/>
              </w:divBdr>
            </w:div>
            <w:div w:id="262810982">
              <w:marLeft w:val="0"/>
              <w:marRight w:val="0"/>
              <w:marTop w:val="0"/>
              <w:marBottom w:val="0"/>
              <w:divBdr>
                <w:top w:val="none" w:sz="0" w:space="0" w:color="auto"/>
                <w:left w:val="none" w:sz="0" w:space="0" w:color="auto"/>
                <w:bottom w:val="none" w:sz="0" w:space="0" w:color="auto"/>
                <w:right w:val="none" w:sz="0" w:space="0" w:color="auto"/>
              </w:divBdr>
            </w:div>
            <w:div w:id="1197424695">
              <w:marLeft w:val="0"/>
              <w:marRight w:val="0"/>
              <w:marTop w:val="0"/>
              <w:marBottom w:val="0"/>
              <w:divBdr>
                <w:top w:val="none" w:sz="0" w:space="0" w:color="auto"/>
                <w:left w:val="none" w:sz="0" w:space="0" w:color="auto"/>
                <w:bottom w:val="none" w:sz="0" w:space="0" w:color="auto"/>
                <w:right w:val="none" w:sz="0" w:space="0" w:color="auto"/>
              </w:divBdr>
            </w:div>
            <w:div w:id="653604438">
              <w:marLeft w:val="0"/>
              <w:marRight w:val="0"/>
              <w:marTop w:val="0"/>
              <w:marBottom w:val="0"/>
              <w:divBdr>
                <w:top w:val="none" w:sz="0" w:space="0" w:color="auto"/>
                <w:left w:val="none" w:sz="0" w:space="0" w:color="auto"/>
                <w:bottom w:val="none" w:sz="0" w:space="0" w:color="auto"/>
                <w:right w:val="none" w:sz="0" w:space="0" w:color="auto"/>
              </w:divBdr>
            </w:div>
            <w:div w:id="595092528">
              <w:marLeft w:val="0"/>
              <w:marRight w:val="0"/>
              <w:marTop w:val="0"/>
              <w:marBottom w:val="0"/>
              <w:divBdr>
                <w:top w:val="none" w:sz="0" w:space="0" w:color="auto"/>
                <w:left w:val="none" w:sz="0" w:space="0" w:color="auto"/>
                <w:bottom w:val="none" w:sz="0" w:space="0" w:color="auto"/>
                <w:right w:val="none" w:sz="0" w:space="0" w:color="auto"/>
              </w:divBdr>
            </w:div>
            <w:div w:id="831532119">
              <w:marLeft w:val="0"/>
              <w:marRight w:val="0"/>
              <w:marTop w:val="0"/>
              <w:marBottom w:val="0"/>
              <w:divBdr>
                <w:top w:val="none" w:sz="0" w:space="0" w:color="auto"/>
                <w:left w:val="none" w:sz="0" w:space="0" w:color="auto"/>
                <w:bottom w:val="none" w:sz="0" w:space="0" w:color="auto"/>
                <w:right w:val="none" w:sz="0" w:space="0" w:color="auto"/>
              </w:divBdr>
            </w:div>
            <w:div w:id="148138503">
              <w:marLeft w:val="0"/>
              <w:marRight w:val="0"/>
              <w:marTop w:val="0"/>
              <w:marBottom w:val="0"/>
              <w:divBdr>
                <w:top w:val="none" w:sz="0" w:space="0" w:color="auto"/>
                <w:left w:val="none" w:sz="0" w:space="0" w:color="auto"/>
                <w:bottom w:val="none" w:sz="0" w:space="0" w:color="auto"/>
                <w:right w:val="none" w:sz="0" w:space="0" w:color="auto"/>
              </w:divBdr>
            </w:div>
            <w:div w:id="1120151091">
              <w:marLeft w:val="0"/>
              <w:marRight w:val="0"/>
              <w:marTop w:val="0"/>
              <w:marBottom w:val="0"/>
              <w:divBdr>
                <w:top w:val="none" w:sz="0" w:space="0" w:color="auto"/>
                <w:left w:val="none" w:sz="0" w:space="0" w:color="auto"/>
                <w:bottom w:val="none" w:sz="0" w:space="0" w:color="auto"/>
                <w:right w:val="none" w:sz="0" w:space="0" w:color="auto"/>
              </w:divBdr>
            </w:div>
            <w:div w:id="100345380">
              <w:marLeft w:val="0"/>
              <w:marRight w:val="0"/>
              <w:marTop w:val="0"/>
              <w:marBottom w:val="0"/>
              <w:divBdr>
                <w:top w:val="none" w:sz="0" w:space="0" w:color="auto"/>
                <w:left w:val="none" w:sz="0" w:space="0" w:color="auto"/>
                <w:bottom w:val="none" w:sz="0" w:space="0" w:color="auto"/>
                <w:right w:val="none" w:sz="0" w:space="0" w:color="auto"/>
              </w:divBdr>
            </w:div>
            <w:div w:id="1229219695">
              <w:marLeft w:val="0"/>
              <w:marRight w:val="0"/>
              <w:marTop w:val="0"/>
              <w:marBottom w:val="0"/>
              <w:divBdr>
                <w:top w:val="none" w:sz="0" w:space="0" w:color="auto"/>
                <w:left w:val="none" w:sz="0" w:space="0" w:color="auto"/>
                <w:bottom w:val="none" w:sz="0" w:space="0" w:color="auto"/>
                <w:right w:val="none" w:sz="0" w:space="0" w:color="auto"/>
              </w:divBdr>
            </w:div>
            <w:div w:id="113209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62">
      <w:bodyDiv w:val="1"/>
      <w:marLeft w:val="0"/>
      <w:marRight w:val="0"/>
      <w:marTop w:val="0"/>
      <w:marBottom w:val="0"/>
      <w:divBdr>
        <w:top w:val="none" w:sz="0" w:space="0" w:color="auto"/>
        <w:left w:val="none" w:sz="0" w:space="0" w:color="auto"/>
        <w:bottom w:val="none" w:sz="0" w:space="0" w:color="auto"/>
        <w:right w:val="none" w:sz="0" w:space="0" w:color="auto"/>
      </w:divBdr>
    </w:div>
    <w:div w:id="4285687">
      <w:bodyDiv w:val="1"/>
      <w:marLeft w:val="0"/>
      <w:marRight w:val="0"/>
      <w:marTop w:val="0"/>
      <w:marBottom w:val="0"/>
      <w:divBdr>
        <w:top w:val="none" w:sz="0" w:space="0" w:color="auto"/>
        <w:left w:val="none" w:sz="0" w:space="0" w:color="auto"/>
        <w:bottom w:val="none" w:sz="0" w:space="0" w:color="auto"/>
        <w:right w:val="none" w:sz="0" w:space="0" w:color="auto"/>
      </w:divBdr>
      <w:divsChild>
        <w:div w:id="839346477">
          <w:marLeft w:val="0"/>
          <w:marRight w:val="0"/>
          <w:marTop w:val="0"/>
          <w:marBottom w:val="0"/>
          <w:divBdr>
            <w:top w:val="none" w:sz="0" w:space="0" w:color="auto"/>
            <w:left w:val="none" w:sz="0" w:space="0" w:color="auto"/>
            <w:bottom w:val="none" w:sz="0" w:space="0" w:color="auto"/>
            <w:right w:val="none" w:sz="0" w:space="0" w:color="auto"/>
          </w:divBdr>
          <w:divsChild>
            <w:div w:id="92491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25">
      <w:bodyDiv w:val="1"/>
      <w:marLeft w:val="0"/>
      <w:marRight w:val="0"/>
      <w:marTop w:val="0"/>
      <w:marBottom w:val="0"/>
      <w:divBdr>
        <w:top w:val="none" w:sz="0" w:space="0" w:color="auto"/>
        <w:left w:val="none" w:sz="0" w:space="0" w:color="auto"/>
        <w:bottom w:val="none" w:sz="0" w:space="0" w:color="auto"/>
        <w:right w:val="none" w:sz="0" w:space="0" w:color="auto"/>
      </w:divBdr>
    </w:div>
    <w:div w:id="7296732">
      <w:bodyDiv w:val="1"/>
      <w:marLeft w:val="0"/>
      <w:marRight w:val="0"/>
      <w:marTop w:val="0"/>
      <w:marBottom w:val="0"/>
      <w:divBdr>
        <w:top w:val="none" w:sz="0" w:space="0" w:color="auto"/>
        <w:left w:val="none" w:sz="0" w:space="0" w:color="auto"/>
        <w:bottom w:val="none" w:sz="0" w:space="0" w:color="auto"/>
        <w:right w:val="none" w:sz="0" w:space="0" w:color="auto"/>
      </w:divBdr>
      <w:divsChild>
        <w:div w:id="733311711">
          <w:marLeft w:val="0"/>
          <w:marRight w:val="0"/>
          <w:marTop w:val="0"/>
          <w:marBottom w:val="0"/>
          <w:divBdr>
            <w:top w:val="none" w:sz="0" w:space="0" w:color="auto"/>
            <w:left w:val="none" w:sz="0" w:space="0" w:color="auto"/>
            <w:bottom w:val="none" w:sz="0" w:space="0" w:color="auto"/>
            <w:right w:val="none" w:sz="0" w:space="0" w:color="auto"/>
          </w:divBdr>
          <w:divsChild>
            <w:div w:id="16723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716">
      <w:bodyDiv w:val="1"/>
      <w:marLeft w:val="0"/>
      <w:marRight w:val="0"/>
      <w:marTop w:val="0"/>
      <w:marBottom w:val="0"/>
      <w:divBdr>
        <w:top w:val="none" w:sz="0" w:space="0" w:color="auto"/>
        <w:left w:val="none" w:sz="0" w:space="0" w:color="auto"/>
        <w:bottom w:val="none" w:sz="0" w:space="0" w:color="auto"/>
        <w:right w:val="none" w:sz="0" w:space="0" w:color="auto"/>
      </w:divBdr>
      <w:divsChild>
        <w:div w:id="820196119">
          <w:marLeft w:val="0"/>
          <w:marRight w:val="0"/>
          <w:marTop w:val="0"/>
          <w:marBottom w:val="0"/>
          <w:divBdr>
            <w:top w:val="none" w:sz="0" w:space="0" w:color="auto"/>
            <w:left w:val="none" w:sz="0" w:space="0" w:color="auto"/>
            <w:bottom w:val="none" w:sz="0" w:space="0" w:color="auto"/>
            <w:right w:val="none" w:sz="0" w:space="0" w:color="auto"/>
          </w:divBdr>
          <w:divsChild>
            <w:div w:id="467287429">
              <w:marLeft w:val="0"/>
              <w:marRight w:val="0"/>
              <w:marTop w:val="0"/>
              <w:marBottom w:val="0"/>
              <w:divBdr>
                <w:top w:val="none" w:sz="0" w:space="0" w:color="auto"/>
                <w:left w:val="none" w:sz="0" w:space="0" w:color="auto"/>
                <w:bottom w:val="none" w:sz="0" w:space="0" w:color="auto"/>
                <w:right w:val="none" w:sz="0" w:space="0" w:color="auto"/>
              </w:divBdr>
            </w:div>
            <w:div w:id="881938889">
              <w:marLeft w:val="0"/>
              <w:marRight w:val="0"/>
              <w:marTop w:val="0"/>
              <w:marBottom w:val="0"/>
              <w:divBdr>
                <w:top w:val="none" w:sz="0" w:space="0" w:color="auto"/>
                <w:left w:val="none" w:sz="0" w:space="0" w:color="auto"/>
                <w:bottom w:val="none" w:sz="0" w:space="0" w:color="auto"/>
                <w:right w:val="none" w:sz="0" w:space="0" w:color="auto"/>
              </w:divBdr>
            </w:div>
            <w:div w:id="684481462">
              <w:marLeft w:val="0"/>
              <w:marRight w:val="0"/>
              <w:marTop w:val="0"/>
              <w:marBottom w:val="0"/>
              <w:divBdr>
                <w:top w:val="none" w:sz="0" w:space="0" w:color="auto"/>
                <w:left w:val="none" w:sz="0" w:space="0" w:color="auto"/>
                <w:bottom w:val="none" w:sz="0" w:space="0" w:color="auto"/>
                <w:right w:val="none" w:sz="0" w:space="0" w:color="auto"/>
              </w:divBdr>
            </w:div>
            <w:div w:id="1874419032">
              <w:marLeft w:val="0"/>
              <w:marRight w:val="0"/>
              <w:marTop w:val="0"/>
              <w:marBottom w:val="0"/>
              <w:divBdr>
                <w:top w:val="none" w:sz="0" w:space="0" w:color="auto"/>
                <w:left w:val="none" w:sz="0" w:space="0" w:color="auto"/>
                <w:bottom w:val="none" w:sz="0" w:space="0" w:color="auto"/>
                <w:right w:val="none" w:sz="0" w:space="0" w:color="auto"/>
              </w:divBdr>
            </w:div>
            <w:div w:id="781801468">
              <w:marLeft w:val="0"/>
              <w:marRight w:val="0"/>
              <w:marTop w:val="0"/>
              <w:marBottom w:val="0"/>
              <w:divBdr>
                <w:top w:val="none" w:sz="0" w:space="0" w:color="auto"/>
                <w:left w:val="none" w:sz="0" w:space="0" w:color="auto"/>
                <w:bottom w:val="none" w:sz="0" w:space="0" w:color="auto"/>
                <w:right w:val="none" w:sz="0" w:space="0" w:color="auto"/>
              </w:divBdr>
            </w:div>
            <w:div w:id="85733837">
              <w:marLeft w:val="0"/>
              <w:marRight w:val="0"/>
              <w:marTop w:val="0"/>
              <w:marBottom w:val="0"/>
              <w:divBdr>
                <w:top w:val="none" w:sz="0" w:space="0" w:color="auto"/>
                <w:left w:val="none" w:sz="0" w:space="0" w:color="auto"/>
                <w:bottom w:val="none" w:sz="0" w:space="0" w:color="auto"/>
                <w:right w:val="none" w:sz="0" w:space="0" w:color="auto"/>
              </w:divBdr>
            </w:div>
            <w:div w:id="207035339">
              <w:marLeft w:val="0"/>
              <w:marRight w:val="0"/>
              <w:marTop w:val="0"/>
              <w:marBottom w:val="0"/>
              <w:divBdr>
                <w:top w:val="none" w:sz="0" w:space="0" w:color="auto"/>
                <w:left w:val="none" w:sz="0" w:space="0" w:color="auto"/>
                <w:bottom w:val="none" w:sz="0" w:space="0" w:color="auto"/>
                <w:right w:val="none" w:sz="0" w:space="0" w:color="auto"/>
              </w:divBdr>
            </w:div>
            <w:div w:id="1188257343">
              <w:marLeft w:val="0"/>
              <w:marRight w:val="0"/>
              <w:marTop w:val="0"/>
              <w:marBottom w:val="0"/>
              <w:divBdr>
                <w:top w:val="none" w:sz="0" w:space="0" w:color="auto"/>
                <w:left w:val="none" w:sz="0" w:space="0" w:color="auto"/>
                <w:bottom w:val="none" w:sz="0" w:space="0" w:color="auto"/>
                <w:right w:val="none" w:sz="0" w:space="0" w:color="auto"/>
              </w:divBdr>
            </w:div>
            <w:div w:id="1255432339">
              <w:marLeft w:val="0"/>
              <w:marRight w:val="0"/>
              <w:marTop w:val="0"/>
              <w:marBottom w:val="0"/>
              <w:divBdr>
                <w:top w:val="none" w:sz="0" w:space="0" w:color="auto"/>
                <w:left w:val="none" w:sz="0" w:space="0" w:color="auto"/>
                <w:bottom w:val="none" w:sz="0" w:space="0" w:color="auto"/>
                <w:right w:val="none" w:sz="0" w:space="0" w:color="auto"/>
              </w:divBdr>
            </w:div>
            <w:div w:id="490409738">
              <w:marLeft w:val="0"/>
              <w:marRight w:val="0"/>
              <w:marTop w:val="0"/>
              <w:marBottom w:val="0"/>
              <w:divBdr>
                <w:top w:val="none" w:sz="0" w:space="0" w:color="auto"/>
                <w:left w:val="none" w:sz="0" w:space="0" w:color="auto"/>
                <w:bottom w:val="none" w:sz="0" w:space="0" w:color="auto"/>
                <w:right w:val="none" w:sz="0" w:space="0" w:color="auto"/>
              </w:divBdr>
            </w:div>
            <w:div w:id="1917011116">
              <w:marLeft w:val="0"/>
              <w:marRight w:val="0"/>
              <w:marTop w:val="0"/>
              <w:marBottom w:val="0"/>
              <w:divBdr>
                <w:top w:val="none" w:sz="0" w:space="0" w:color="auto"/>
                <w:left w:val="none" w:sz="0" w:space="0" w:color="auto"/>
                <w:bottom w:val="none" w:sz="0" w:space="0" w:color="auto"/>
                <w:right w:val="none" w:sz="0" w:space="0" w:color="auto"/>
              </w:divBdr>
            </w:div>
            <w:div w:id="170066557">
              <w:marLeft w:val="0"/>
              <w:marRight w:val="0"/>
              <w:marTop w:val="0"/>
              <w:marBottom w:val="0"/>
              <w:divBdr>
                <w:top w:val="none" w:sz="0" w:space="0" w:color="auto"/>
                <w:left w:val="none" w:sz="0" w:space="0" w:color="auto"/>
                <w:bottom w:val="none" w:sz="0" w:space="0" w:color="auto"/>
                <w:right w:val="none" w:sz="0" w:space="0" w:color="auto"/>
              </w:divBdr>
            </w:div>
            <w:div w:id="1950431449">
              <w:marLeft w:val="0"/>
              <w:marRight w:val="0"/>
              <w:marTop w:val="0"/>
              <w:marBottom w:val="0"/>
              <w:divBdr>
                <w:top w:val="none" w:sz="0" w:space="0" w:color="auto"/>
                <w:left w:val="none" w:sz="0" w:space="0" w:color="auto"/>
                <w:bottom w:val="none" w:sz="0" w:space="0" w:color="auto"/>
                <w:right w:val="none" w:sz="0" w:space="0" w:color="auto"/>
              </w:divBdr>
            </w:div>
            <w:div w:id="1732843947">
              <w:marLeft w:val="0"/>
              <w:marRight w:val="0"/>
              <w:marTop w:val="0"/>
              <w:marBottom w:val="0"/>
              <w:divBdr>
                <w:top w:val="none" w:sz="0" w:space="0" w:color="auto"/>
                <w:left w:val="none" w:sz="0" w:space="0" w:color="auto"/>
                <w:bottom w:val="none" w:sz="0" w:space="0" w:color="auto"/>
                <w:right w:val="none" w:sz="0" w:space="0" w:color="auto"/>
              </w:divBdr>
            </w:div>
            <w:div w:id="886797079">
              <w:marLeft w:val="0"/>
              <w:marRight w:val="0"/>
              <w:marTop w:val="0"/>
              <w:marBottom w:val="0"/>
              <w:divBdr>
                <w:top w:val="none" w:sz="0" w:space="0" w:color="auto"/>
                <w:left w:val="none" w:sz="0" w:space="0" w:color="auto"/>
                <w:bottom w:val="none" w:sz="0" w:space="0" w:color="auto"/>
                <w:right w:val="none" w:sz="0" w:space="0" w:color="auto"/>
              </w:divBdr>
            </w:div>
            <w:div w:id="1542740199">
              <w:marLeft w:val="0"/>
              <w:marRight w:val="0"/>
              <w:marTop w:val="0"/>
              <w:marBottom w:val="0"/>
              <w:divBdr>
                <w:top w:val="none" w:sz="0" w:space="0" w:color="auto"/>
                <w:left w:val="none" w:sz="0" w:space="0" w:color="auto"/>
                <w:bottom w:val="none" w:sz="0" w:space="0" w:color="auto"/>
                <w:right w:val="none" w:sz="0" w:space="0" w:color="auto"/>
              </w:divBdr>
            </w:div>
            <w:div w:id="1227570891">
              <w:marLeft w:val="0"/>
              <w:marRight w:val="0"/>
              <w:marTop w:val="0"/>
              <w:marBottom w:val="0"/>
              <w:divBdr>
                <w:top w:val="none" w:sz="0" w:space="0" w:color="auto"/>
                <w:left w:val="none" w:sz="0" w:space="0" w:color="auto"/>
                <w:bottom w:val="none" w:sz="0" w:space="0" w:color="auto"/>
                <w:right w:val="none" w:sz="0" w:space="0" w:color="auto"/>
              </w:divBdr>
            </w:div>
            <w:div w:id="322049882">
              <w:marLeft w:val="0"/>
              <w:marRight w:val="0"/>
              <w:marTop w:val="0"/>
              <w:marBottom w:val="0"/>
              <w:divBdr>
                <w:top w:val="none" w:sz="0" w:space="0" w:color="auto"/>
                <w:left w:val="none" w:sz="0" w:space="0" w:color="auto"/>
                <w:bottom w:val="none" w:sz="0" w:space="0" w:color="auto"/>
                <w:right w:val="none" w:sz="0" w:space="0" w:color="auto"/>
              </w:divBdr>
            </w:div>
            <w:div w:id="1453162263">
              <w:marLeft w:val="0"/>
              <w:marRight w:val="0"/>
              <w:marTop w:val="0"/>
              <w:marBottom w:val="0"/>
              <w:divBdr>
                <w:top w:val="none" w:sz="0" w:space="0" w:color="auto"/>
                <w:left w:val="none" w:sz="0" w:space="0" w:color="auto"/>
                <w:bottom w:val="none" w:sz="0" w:space="0" w:color="auto"/>
                <w:right w:val="none" w:sz="0" w:space="0" w:color="auto"/>
              </w:divBdr>
            </w:div>
            <w:div w:id="1108894017">
              <w:marLeft w:val="0"/>
              <w:marRight w:val="0"/>
              <w:marTop w:val="0"/>
              <w:marBottom w:val="0"/>
              <w:divBdr>
                <w:top w:val="none" w:sz="0" w:space="0" w:color="auto"/>
                <w:left w:val="none" w:sz="0" w:space="0" w:color="auto"/>
                <w:bottom w:val="none" w:sz="0" w:space="0" w:color="auto"/>
                <w:right w:val="none" w:sz="0" w:space="0" w:color="auto"/>
              </w:divBdr>
            </w:div>
            <w:div w:id="598178280">
              <w:marLeft w:val="0"/>
              <w:marRight w:val="0"/>
              <w:marTop w:val="0"/>
              <w:marBottom w:val="0"/>
              <w:divBdr>
                <w:top w:val="none" w:sz="0" w:space="0" w:color="auto"/>
                <w:left w:val="none" w:sz="0" w:space="0" w:color="auto"/>
                <w:bottom w:val="none" w:sz="0" w:space="0" w:color="auto"/>
                <w:right w:val="none" w:sz="0" w:space="0" w:color="auto"/>
              </w:divBdr>
            </w:div>
            <w:div w:id="1707944877">
              <w:marLeft w:val="0"/>
              <w:marRight w:val="0"/>
              <w:marTop w:val="0"/>
              <w:marBottom w:val="0"/>
              <w:divBdr>
                <w:top w:val="none" w:sz="0" w:space="0" w:color="auto"/>
                <w:left w:val="none" w:sz="0" w:space="0" w:color="auto"/>
                <w:bottom w:val="none" w:sz="0" w:space="0" w:color="auto"/>
                <w:right w:val="none" w:sz="0" w:space="0" w:color="auto"/>
              </w:divBdr>
            </w:div>
            <w:div w:id="701054715">
              <w:marLeft w:val="0"/>
              <w:marRight w:val="0"/>
              <w:marTop w:val="0"/>
              <w:marBottom w:val="0"/>
              <w:divBdr>
                <w:top w:val="none" w:sz="0" w:space="0" w:color="auto"/>
                <w:left w:val="none" w:sz="0" w:space="0" w:color="auto"/>
                <w:bottom w:val="none" w:sz="0" w:space="0" w:color="auto"/>
                <w:right w:val="none" w:sz="0" w:space="0" w:color="auto"/>
              </w:divBdr>
            </w:div>
            <w:div w:id="1231771418">
              <w:marLeft w:val="0"/>
              <w:marRight w:val="0"/>
              <w:marTop w:val="0"/>
              <w:marBottom w:val="0"/>
              <w:divBdr>
                <w:top w:val="none" w:sz="0" w:space="0" w:color="auto"/>
                <w:left w:val="none" w:sz="0" w:space="0" w:color="auto"/>
                <w:bottom w:val="none" w:sz="0" w:space="0" w:color="auto"/>
                <w:right w:val="none" w:sz="0" w:space="0" w:color="auto"/>
              </w:divBdr>
            </w:div>
            <w:div w:id="709454235">
              <w:marLeft w:val="0"/>
              <w:marRight w:val="0"/>
              <w:marTop w:val="0"/>
              <w:marBottom w:val="0"/>
              <w:divBdr>
                <w:top w:val="none" w:sz="0" w:space="0" w:color="auto"/>
                <w:left w:val="none" w:sz="0" w:space="0" w:color="auto"/>
                <w:bottom w:val="none" w:sz="0" w:space="0" w:color="auto"/>
                <w:right w:val="none" w:sz="0" w:space="0" w:color="auto"/>
              </w:divBdr>
            </w:div>
            <w:div w:id="1961571661">
              <w:marLeft w:val="0"/>
              <w:marRight w:val="0"/>
              <w:marTop w:val="0"/>
              <w:marBottom w:val="0"/>
              <w:divBdr>
                <w:top w:val="none" w:sz="0" w:space="0" w:color="auto"/>
                <w:left w:val="none" w:sz="0" w:space="0" w:color="auto"/>
                <w:bottom w:val="none" w:sz="0" w:space="0" w:color="auto"/>
                <w:right w:val="none" w:sz="0" w:space="0" w:color="auto"/>
              </w:divBdr>
            </w:div>
            <w:div w:id="169256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486">
      <w:bodyDiv w:val="1"/>
      <w:marLeft w:val="0"/>
      <w:marRight w:val="0"/>
      <w:marTop w:val="0"/>
      <w:marBottom w:val="0"/>
      <w:divBdr>
        <w:top w:val="none" w:sz="0" w:space="0" w:color="auto"/>
        <w:left w:val="none" w:sz="0" w:space="0" w:color="auto"/>
        <w:bottom w:val="none" w:sz="0" w:space="0" w:color="auto"/>
        <w:right w:val="none" w:sz="0" w:space="0" w:color="auto"/>
      </w:divBdr>
    </w:div>
    <w:div w:id="23675174">
      <w:bodyDiv w:val="1"/>
      <w:marLeft w:val="0"/>
      <w:marRight w:val="0"/>
      <w:marTop w:val="0"/>
      <w:marBottom w:val="0"/>
      <w:divBdr>
        <w:top w:val="none" w:sz="0" w:space="0" w:color="auto"/>
        <w:left w:val="none" w:sz="0" w:space="0" w:color="auto"/>
        <w:bottom w:val="none" w:sz="0" w:space="0" w:color="auto"/>
        <w:right w:val="none" w:sz="0" w:space="0" w:color="auto"/>
      </w:divBdr>
      <w:divsChild>
        <w:div w:id="1820002518">
          <w:marLeft w:val="0"/>
          <w:marRight w:val="0"/>
          <w:marTop w:val="0"/>
          <w:marBottom w:val="0"/>
          <w:divBdr>
            <w:top w:val="none" w:sz="0" w:space="0" w:color="auto"/>
            <w:left w:val="none" w:sz="0" w:space="0" w:color="auto"/>
            <w:bottom w:val="none" w:sz="0" w:space="0" w:color="auto"/>
            <w:right w:val="none" w:sz="0" w:space="0" w:color="auto"/>
          </w:divBdr>
          <w:divsChild>
            <w:div w:id="2015497687">
              <w:marLeft w:val="0"/>
              <w:marRight w:val="0"/>
              <w:marTop w:val="0"/>
              <w:marBottom w:val="0"/>
              <w:divBdr>
                <w:top w:val="none" w:sz="0" w:space="0" w:color="auto"/>
                <w:left w:val="none" w:sz="0" w:space="0" w:color="auto"/>
                <w:bottom w:val="none" w:sz="0" w:space="0" w:color="auto"/>
                <w:right w:val="none" w:sz="0" w:space="0" w:color="auto"/>
              </w:divBdr>
            </w:div>
            <w:div w:id="213093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8190">
      <w:bodyDiv w:val="1"/>
      <w:marLeft w:val="0"/>
      <w:marRight w:val="0"/>
      <w:marTop w:val="0"/>
      <w:marBottom w:val="0"/>
      <w:divBdr>
        <w:top w:val="none" w:sz="0" w:space="0" w:color="auto"/>
        <w:left w:val="none" w:sz="0" w:space="0" w:color="auto"/>
        <w:bottom w:val="none" w:sz="0" w:space="0" w:color="auto"/>
        <w:right w:val="none" w:sz="0" w:space="0" w:color="auto"/>
      </w:divBdr>
    </w:div>
    <w:div w:id="32117407">
      <w:bodyDiv w:val="1"/>
      <w:marLeft w:val="0"/>
      <w:marRight w:val="0"/>
      <w:marTop w:val="0"/>
      <w:marBottom w:val="0"/>
      <w:divBdr>
        <w:top w:val="none" w:sz="0" w:space="0" w:color="auto"/>
        <w:left w:val="none" w:sz="0" w:space="0" w:color="auto"/>
        <w:bottom w:val="none" w:sz="0" w:space="0" w:color="auto"/>
        <w:right w:val="none" w:sz="0" w:space="0" w:color="auto"/>
      </w:divBdr>
      <w:divsChild>
        <w:div w:id="1030303193">
          <w:marLeft w:val="0"/>
          <w:marRight w:val="0"/>
          <w:marTop w:val="0"/>
          <w:marBottom w:val="0"/>
          <w:divBdr>
            <w:top w:val="none" w:sz="0" w:space="0" w:color="auto"/>
            <w:left w:val="none" w:sz="0" w:space="0" w:color="auto"/>
            <w:bottom w:val="none" w:sz="0" w:space="0" w:color="auto"/>
            <w:right w:val="none" w:sz="0" w:space="0" w:color="auto"/>
          </w:divBdr>
          <w:divsChild>
            <w:div w:id="11944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6431">
      <w:bodyDiv w:val="1"/>
      <w:marLeft w:val="0"/>
      <w:marRight w:val="0"/>
      <w:marTop w:val="0"/>
      <w:marBottom w:val="0"/>
      <w:divBdr>
        <w:top w:val="none" w:sz="0" w:space="0" w:color="auto"/>
        <w:left w:val="none" w:sz="0" w:space="0" w:color="auto"/>
        <w:bottom w:val="none" w:sz="0" w:space="0" w:color="auto"/>
        <w:right w:val="none" w:sz="0" w:space="0" w:color="auto"/>
      </w:divBdr>
      <w:divsChild>
        <w:div w:id="2085486809">
          <w:marLeft w:val="0"/>
          <w:marRight w:val="0"/>
          <w:marTop w:val="0"/>
          <w:marBottom w:val="0"/>
          <w:divBdr>
            <w:top w:val="none" w:sz="0" w:space="0" w:color="auto"/>
            <w:left w:val="none" w:sz="0" w:space="0" w:color="auto"/>
            <w:bottom w:val="none" w:sz="0" w:space="0" w:color="auto"/>
            <w:right w:val="none" w:sz="0" w:space="0" w:color="auto"/>
          </w:divBdr>
          <w:divsChild>
            <w:div w:id="8024804">
              <w:marLeft w:val="0"/>
              <w:marRight w:val="0"/>
              <w:marTop w:val="0"/>
              <w:marBottom w:val="0"/>
              <w:divBdr>
                <w:top w:val="none" w:sz="0" w:space="0" w:color="auto"/>
                <w:left w:val="none" w:sz="0" w:space="0" w:color="auto"/>
                <w:bottom w:val="none" w:sz="0" w:space="0" w:color="auto"/>
                <w:right w:val="none" w:sz="0" w:space="0" w:color="auto"/>
              </w:divBdr>
            </w:div>
            <w:div w:id="866286019">
              <w:marLeft w:val="0"/>
              <w:marRight w:val="0"/>
              <w:marTop w:val="0"/>
              <w:marBottom w:val="0"/>
              <w:divBdr>
                <w:top w:val="none" w:sz="0" w:space="0" w:color="auto"/>
                <w:left w:val="none" w:sz="0" w:space="0" w:color="auto"/>
                <w:bottom w:val="none" w:sz="0" w:space="0" w:color="auto"/>
                <w:right w:val="none" w:sz="0" w:space="0" w:color="auto"/>
              </w:divBdr>
            </w:div>
            <w:div w:id="1685017511">
              <w:marLeft w:val="0"/>
              <w:marRight w:val="0"/>
              <w:marTop w:val="0"/>
              <w:marBottom w:val="0"/>
              <w:divBdr>
                <w:top w:val="none" w:sz="0" w:space="0" w:color="auto"/>
                <w:left w:val="none" w:sz="0" w:space="0" w:color="auto"/>
                <w:bottom w:val="none" w:sz="0" w:space="0" w:color="auto"/>
                <w:right w:val="none" w:sz="0" w:space="0" w:color="auto"/>
              </w:divBdr>
            </w:div>
            <w:div w:id="1228343629">
              <w:marLeft w:val="0"/>
              <w:marRight w:val="0"/>
              <w:marTop w:val="0"/>
              <w:marBottom w:val="0"/>
              <w:divBdr>
                <w:top w:val="none" w:sz="0" w:space="0" w:color="auto"/>
                <w:left w:val="none" w:sz="0" w:space="0" w:color="auto"/>
                <w:bottom w:val="none" w:sz="0" w:space="0" w:color="auto"/>
                <w:right w:val="none" w:sz="0" w:space="0" w:color="auto"/>
              </w:divBdr>
            </w:div>
            <w:div w:id="1514756408">
              <w:marLeft w:val="0"/>
              <w:marRight w:val="0"/>
              <w:marTop w:val="0"/>
              <w:marBottom w:val="0"/>
              <w:divBdr>
                <w:top w:val="none" w:sz="0" w:space="0" w:color="auto"/>
                <w:left w:val="none" w:sz="0" w:space="0" w:color="auto"/>
                <w:bottom w:val="none" w:sz="0" w:space="0" w:color="auto"/>
                <w:right w:val="none" w:sz="0" w:space="0" w:color="auto"/>
              </w:divBdr>
            </w:div>
            <w:div w:id="1595437494">
              <w:marLeft w:val="0"/>
              <w:marRight w:val="0"/>
              <w:marTop w:val="0"/>
              <w:marBottom w:val="0"/>
              <w:divBdr>
                <w:top w:val="none" w:sz="0" w:space="0" w:color="auto"/>
                <w:left w:val="none" w:sz="0" w:space="0" w:color="auto"/>
                <w:bottom w:val="none" w:sz="0" w:space="0" w:color="auto"/>
                <w:right w:val="none" w:sz="0" w:space="0" w:color="auto"/>
              </w:divBdr>
            </w:div>
            <w:div w:id="1902866715">
              <w:marLeft w:val="0"/>
              <w:marRight w:val="0"/>
              <w:marTop w:val="0"/>
              <w:marBottom w:val="0"/>
              <w:divBdr>
                <w:top w:val="none" w:sz="0" w:space="0" w:color="auto"/>
                <w:left w:val="none" w:sz="0" w:space="0" w:color="auto"/>
                <w:bottom w:val="none" w:sz="0" w:space="0" w:color="auto"/>
                <w:right w:val="none" w:sz="0" w:space="0" w:color="auto"/>
              </w:divBdr>
            </w:div>
            <w:div w:id="916404557">
              <w:marLeft w:val="0"/>
              <w:marRight w:val="0"/>
              <w:marTop w:val="0"/>
              <w:marBottom w:val="0"/>
              <w:divBdr>
                <w:top w:val="none" w:sz="0" w:space="0" w:color="auto"/>
                <w:left w:val="none" w:sz="0" w:space="0" w:color="auto"/>
                <w:bottom w:val="none" w:sz="0" w:space="0" w:color="auto"/>
                <w:right w:val="none" w:sz="0" w:space="0" w:color="auto"/>
              </w:divBdr>
            </w:div>
            <w:div w:id="1724521373">
              <w:marLeft w:val="0"/>
              <w:marRight w:val="0"/>
              <w:marTop w:val="0"/>
              <w:marBottom w:val="0"/>
              <w:divBdr>
                <w:top w:val="none" w:sz="0" w:space="0" w:color="auto"/>
                <w:left w:val="none" w:sz="0" w:space="0" w:color="auto"/>
                <w:bottom w:val="none" w:sz="0" w:space="0" w:color="auto"/>
                <w:right w:val="none" w:sz="0" w:space="0" w:color="auto"/>
              </w:divBdr>
            </w:div>
            <w:div w:id="1995335214">
              <w:marLeft w:val="0"/>
              <w:marRight w:val="0"/>
              <w:marTop w:val="0"/>
              <w:marBottom w:val="0"/>
              <w:divBdr>
                <w:top w:val="none" w:sz="0" w:space="0" w:color="auto"/>
                <w:left w:val="none" w:sz="0" w:space="0" w:color="auto"/>
                <w:bottom w:val="none" w:sz="0" w:space="0" w:color="auto"/>
                <w:right w:val="none" w:sz="0" w:space="0" w:color="auto"/>
              </w:divBdr>
            </w:div>
            <w:div w:id="487937935">
              <w:marLeft w:val="0"/>
              <w:marRight w:val="0"/>
              <w:marTop w:val="0"/>
              <w:marBottom w:val="0"/>
              <w:divBdr>
                <w:top w:val="none" w:sz="0" w:space="0" w:color="auto"/>
                <w:left w:val="none" w:sz="0" w:space="0" w:color="auto"/>
                <w:bottom w:val="none" w:sz="0" w:space="0" w:color="auto"/>
                <w:right w:val="none" w:sz="0" w:space="0" w:color="auto"/>
              </w:divBdr>
            </w:div>
            <w:div w:id="690690488">
              <w:marLeft w:val="0"/>
              <w:marRight w:val="0"/>
              <w:marTop w:val="0"/>
              <w:marBottom w:val="0"/>
              <w:divBdr>
                <w:top w:val="none" w:sz="0" w:space="0" w:color="auto"/>
                <w:left w:val="none" w:sz="0" w:space="0" w:color="auto"/>
                <w:bottom w:val="none" w:sz="0" w:space="0" w:color="auto"/>
                <w:right w:val="none" w:sz="0" w:space="0" w:color="auto"/>
              </w:divBdr>
            </w:div>
            <w:div w:id="845100153">
              <w:marLeft w:val="0"/>
              <w:marRight w:val="0"/>
              <w:marTop w:val="0"/>
              <w:marBottom w:val="0"/>
              <w:divBdr>
                <w:top w:val="none" w:sz="0" w:space="0" w:color="auto"/>
                <w:left w:val="none" w:sz="0" w:space="0" w:color="auto"/>
                <w:bottom w:val="none" w:sz="0" w:space="0" w:color="auto"/>
                <w:right w:val="none" w:sz="0" w:space="0" w:color="auto"/>
              </w:divBdr>
            </w:div>
            <w:div w:id="735590721">
              <w:marLeft w:val="0"/>
              <w:marRight w:val="0"/>
              <w:marTop w:val="0"/>
              <w:marBottom w:val="0"/>
              <w:divBdr>
                <w:top w:val="none" w:sz="0" w:space="0" w:color="auto"/>
                <w:left w:val="none" w:sz="0" w:space="0" w:color="auto"/>
                <w:bottom w:val="none" w:sz="0" w:space="0" w:color="auto"/>
                <w:right w:val="none" w:sz="0" w:space="0" w:color="auto"/>
              </w:divBdr>
            </w:div>
            <w:div w:id="215817309">
              <w:marLeft w:val="0"/>
              <w:marRight w:val="0"/>
              <w:marTop w:val="0"/>
              <w:marBottom w:val="0"/>
              <w:divBdr>
                <w:top w:val="none" w:sz="0" w:space="0" w:color="auto"/>
                <w:left w:val="none" w:sz="0" w:space="0" w:color="auto"/>
                <w:bottom w:val="none" w:sz="0" w:space="0" w:color="auto"/>
                <w:right w:val="none" w:sz="0" w:space="0" w:color="auto"/>
              </w:divBdr>
            </w:div>
            <w:div w:id="679157233">
              <w:marLeft w:val="0"/>
              <w:marRight w:val="0"/>
              <w:marTop w:val="0"/>
              <w:marBottom w:val="0"/>
              <w:divBdr>
                <w:top w:val="none" w:sz="0" w:space="0" w:color="auto"/>
                <w:left w:val="none" w:sz="0" w:space="0" w:color="auto"/>
                <w:bottom w:val="none" w:sz="0" w:space="0" w:color="auto"/>
                <w:right w:val="none" w:sz="0" w:space="0" w:color="auto"/>
              </w:divBdr>
            </w:div>
            <w:div w:id="680011323">
              <w:marLeft w:val="0"/>
              <w:marRight w:val="0"/>
              <w:marTop w:val="0"/>
              <w:marBottom w:val="0"/>
              <w:divBdr>
                <w:top w:val="none" w:sz="0" w:space="0" w:color="auto"/>
                <w:left w:val="none" w:sz="0" w:space="0" w:color="auto"/>
                <w:bottom w:val="none" w:sz="0" w:space="0" w:color="auto"/>
                <w:right w:val="none" w:sz="0" w:space="0" w:color="auto"/>
              </w:divBdr>
            </w:div>
            <w:div w:id="780226502">
              <w:marLeft w:val="0"/>
              <w:marRight w:val="0"/>
              <w:marTop w:val="0"/>
              <w:marBottom w:val="0"/>
              <w:divBdr>
                <w:top w:val="none" w:sz="0" w:space="0" w:color="auto"/>
                <w:left w:val="none" w:sz="0" w:space="0" w:color="auto"/>
                <w:bottom w:val="none" w:sz="0" w:space="0" w:color="auto"/>
                <w:right w:val="none" w:sz="0" w:space="0" w:color="auto"/>
              </w:divBdr>
            </w:div>
            <w:div w:id="50857015">
              <w:marLeft w:val="0"/>
              <w:marRight w:val="0"/>
              <w:marTop w:val="0"/>
              <w:marBottom w:val="0"/>
              <w:divBdr>
                <w:top w:val="none" w:sz="0" w:space="0" w:color="auto"/>
                <w:left w:val="none" w:sz="0" w:space="0" w:color="auto"/>
                <w:bottom w:val="none" w:sz="0" w:space="0" w:color="auto"/>
                <w:right w:val="none" w:sz="0" w:space="0" w:color="auto"/>
              </w:divBdr>
            </w:div>
            <w:div w:id="1019086999">
              <w:marLeft w:val="0"/>
              <w:marRight w:val="0"/>
              <w:marTop w:val="0"/>
              <w:marBottom w:val="0"/>
              <w:divBdr>
                <w:top w:val="none" w:sz="0" w:space="0" w:color="auto"/>
                <w:left w:val="none" w:sz="0" w:space="0" w:color="auto"/>
                <w:bottom w:val="none" w:sz="0" w:space="0" w:color="auto"/>
                <w:right w:val="none" w:sz="0" w:space="0" w:color="auto"/>
              </w:divBdr>
            </w:div>
            <w:div w:id="300156829">
              <w:marLeft w:val="0"/>
              <w:marRight w:val="0"/>
              <w:marTop w:val="0"/>
              <w:marBottom w:val="0"/>
              <w:divBdr>
                <w:top w:val="none" w:sz="0" w:space="0" w:color="auto"/>
                <w:left w:val="none" w:sz="0" w:space="0" w:color="auto"/>
                <w:bottom w:val="none" w:sz="0" w:space="0" w:color="auto"/>
                <w:right w:val="none" w:sz="0" w:space="0" w:color="auto"/>
              </w:divBdr>
            </w:div>
            <w:div w:id="49607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2354">
      <w:bodyDiv w:val="1"/>
      <w:marLeft w:val="0"/>
      <w:marRight w:val="0"/>
      <w:marTop w:val="0"/>
      <w:marBottom w:val="0"/>
      <w:divBdr>
        <w:top w:val="none" w:sz="0" w:space="0" w:color="auto"/>
        <w:left w:val="none" w:sz="0" w:space="0" w:color="auto"/>
        <w:bottom w:val="none" w:sz="0" w:space="0" w:color="auto"/>
        <w:right w:val="none" w:sz="0" w:space="0" w:color="auto"/>
      </w:divBdr>
      <w:divsChild>
        <w:div w:id="165831904">
          <w:marLeft w:val="0"/>
          <w:marRight w:val="0"/>
          <w:marTop w:val="0"/>
          <w:marBottom w:val="0"/>
          <w:divBdr>
            <w:top w:val="none" w:sz="0" w:space="0" w:color="auto"/>
            <w:left w:val="none" w:sz="0" w:space="0" w:color="auto"/>
            <w:bottom w:val="none" w:sz="0" w:space="0" w:color="auto"/>
            <w:right w:val="none" w:sz="0" w:space="0" w:color="auto"/>
          </w:divBdr>
          <w:divsChild>
            <w:div w:id="1876036378">
              <w:marLeft w:val="0"/>
              <w:marRight w:val="0"/>
              <w:marTop w:val="0"/>
              <w:marBottom w:val="0"/>
              <w:divBdr>
                <w:top w:val="none" w:sz="0" w:space="0" w:color="auto"/>
                <w:left w:val="none" w:sz="0" w:space="0" w:color="auto"/>
                <w:bottom w:val="none" w:sz="0" w:space="0" w:color="auto"/>
                <w:right w:val="none" w:sz="0" w:space="0" w:color="auto"/>
              </w:divBdr>
            </w:div>
            <w:div w:id="1559247537">
              <w:marLeft w:val="0"/>
              <w:marRight w:val="0"/>
              <w:marTop w:val="0"/>
              <w:marBottom w:val="0"/>
              <w:divBdr>
                <w:top w:val="none" w:sz="0" w:space="0" w:color="auto"/>
                <w:left w:val="none" w:sz="0" w:space="0" w:color="auto"/>
                <w:bottom w:val="none" w:sz="0" w:space="0" w:color="auto"/>
                <w:right w:val="none" w:sz="0" w:space="0" w:color="auto"/>
              </w:divBdr>
            </w:div>
            <w:div w:id="876699869">
              <w:marLeft w:val="0"/>
              <w:marRight w:val="0"/>
              <w:marTop w:val="0"/>
              <w:marBottom w:val="0"/>
              <w:divBdr>
                <w:top w:val="none" w:sz="0" w:space="0" w:color="auto"/>
                <w:left w:val="none" w:sz="0" w:space="0" w:color="auto"/>
                <w:bottom w:val="none" w:sz="0" w:space="0" w:color="auto"/>
                <w:right w:val="none" w:sz="0" w:space="0" w:color="auto"/>
              </w:divBdr>
            </w:div>
            <w:div w:id="604774434">
              <w:marLeft w:val="0"/>
              <w:marRight w:val="0"/>
              <w:marTop w:val="0"/>
              <w:marBottom w:val="0"/>
              <w:divBdr>
                <w:top w:val="none" w:sz="0" w:space="0" w:color="auto"/>
                <w:left w:val="none" w:sz="0" w:space="0" w:color="auto"/>
                <w:bottom w:val="none" w:sz="0" w:space="0" w:color="auto"/>
                <w:right w:val="none" w:sz="0" w:space="0" w:color="auto"/>
              </w:divBdr>
            </w:div>
            <w:div w:id="1419518052">
              <w:marLeft w:val="0"/>
              <w:marRight w:val="0"/>
              <w:marTop w:val="0"/>
              <w:marBottom w:val="0"/>
              <w:divBdr>
                <w:top w:val="none" w:sz="0" w:space="0" w:color="auto"/>
                <w:left w:val="none" w:sz="0" w:space="0" w:color="auto"/>
                <w:bottom w:val="none" w:sz="0" w:space="0" w:color="auto"/>
                <w:right w:val="none" w:sz="0" w:space="0" w:color="auto"/>
              </w:divBdr>
            </w:div>
            <w:div w:id="485435475">
              <w:marLeft w:val="0"/>
              <w:marRight w:val="0"/>
              <w:marTop w:val="0"/>
              <w:marBottom w:val="0"/>
              <w:divBdr>
                <w:top w:val="none" w:sz="0" w:space="0" w:color="auto"/>
                <w:left w:val="none" w:sz="0" w:space="0" w:color="auto"/>
                <w:bottom w:val="none" w:sz="0" w:space="0" w:color="auto"/>
                <w:right w:val="none" w:sz="0" w:space="0" w:color="auto"/>
              </w:divBdr>
            </w:div>
            <w:div w:id="393629763">
              <w:marLeft w:val="0"/>
              <w:marRight w:val="0"/>
              <w:marTop w:val="0"/>
              <w:marBottom w:val="0"/>
              <w:divBdr>
                <w:top w:val="none" w:sz="0" w:space="0" w:color="auto"/>
                <w:left w:val="none" w:sz="0" w:space="0" w:color="auto"/>
                <w:bottom w:val="none" w:sz="0" w:space="0" w:color="auto"/>
                <w:right w:val="none" w:sz="0" w:space="0" w:color="auto"/>
              </w:divBdr>
            </w:div>
            <w:div w:id="1106731831">
              <w:marLeft w:val="0"/>
              <w:marRight w:val="0"/>
              <w:marTop w:val="0"/>
              <w:marBottom w:val="0"/>
              <w:divBdr>
                <w:top w:val="none" w:sz="0" w:space="0" w:color="auto"/>
                <w:left w:val="none" w:sz="0" w:space="0" w:color="auto"/>
                <w:bottom w:val="none" w:sz="0" w:space="0" w:color="auto"/>
                <w:right w:val="none" w:sz="0" w:space="0" w:color="auto"/>
              </w:divBdr>
            </w:div>
            <w:div w:id="1735079367">
              <w:marLeft w:val="0"/>
              <w:marRight w:val="0"/>
              <w:marTop w:val="0"/>
              <w:marBottom w:val="0"/>
              <w:divBdr>
                <w:top w:val="none" w:sz="0" w:space="0" w:color="auto"/>
                <w:left w:val="none" w:sz="0" w:space="0" w:color="auto"/>
                <w:bottom w:val="none" w:sz="0" w:space="0" w:color="auto"/>
                <w:right w:val="none" w:sz="0" w:space="0" w:color="auto"/>
              </w:divBdr>
            </w:div>
            <w:div w:id="668599941">
              <w:marLeft w:val="0"/>
              <w:marRight w:val="0"/>
              <w:marTop w:val="0"/>
              <w:marBottom w:val="0"/>
              <w:divBdr>
                <w:top w:val="none" w:sz="0" w:space="0" w:color="auto"/>
                <w:left w:val="none" w:sz="0" w:space="0" w:color="auto"/>
                <w:bottom w:val="none" w:sz="0" w:space="0" w:color="auto"/>
                <w:right w:val="none" w:sz="0" w:space="0" w:color="auto"/>
              </w:divBdr>
            </w:div>
            <w:div w:id="613557680">
              <w:marLeft w:val="0"/>
              <w:marRight w:val="0"/>
              <w:marTop w:val="0"/>
              <w:marBottom w:val="0"/>
              <w:divBdr>
                <w:top w:val="none" w:sz="0" w:space="0" w:color="auto"/>
                <w:left w:val="none" w:sz="0" w:space="0" w:color="auto"/>
                <w:bottom w:val="none" w:sz="0" w:space="0" w:color="auto"/>
                <w:right w:val="none" w:sz="0" w:space="0" w:color="auto"/>
              </w:divBdr>
            </w:div>
            <w:div w:id="1895769971">
              <w:marLeft w:val="0"/>
              <w:marRight w:val="0"/>
              <w:marTop w:val="0"/>
              <w:marBottom w:val="0"/>
              <w:divBdr>
                <w:top w:val="none" w:sz="0" w:space="0" w:color="auto"/>
                <w:left w:val="none" w:sz="0" w:space="0" w:color="auto"/>
                <w:bottom w:val="none" w:sz="0" w:space="0" w:color="auto"/>
                <w:right w:val="none" w:sz="0" w:space="0" w:color="auto"/>
              </w:divBdr>
            </w:div>
            <w:div w:id="213814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5597">
      <w:bodyDiv w:val="1"/>
      <w:marLeft w:val="0"/>
      <w:marRight w:val="0"/>
      <w:marTop w:val="0"/>
      <w:marBottom w:val="0"/>
      <w:divBdr>
        <w:top w:val="none" w:sz="0" w:space="0" w:color="auto"/>
        <w:left w:val="none" w:sz="0" w:space="0" w:color="auto"/>
        <w:bottom w:val="none" w:sz="0" w:space="0" w:color="auto"/>
        <w:right w:val="none" w:sz="0" w:space="0" w:color="auto"/>
      </w:divBdr>
    </w:div>
    <w:div w:id="52893650">
      <w:bodyDiv w:val="1"/>
      <w:marLeft w:val="0"/>
      <w:marRight w:val="0"/>
      <w:marTop w:val="0"/>
      <w:marBottom w:val="0"/>
      <w:divBdr>
        <w:top w:val="none" w:sz="0" w:space="0" w:color="auto"/>
        <w:left w:val="none" w:sz="0" w:space="0" w:color="auto"/>
        <w:bottom w:val="none" w:sz="0" w:space="0" w:color="auto"/>
        <w:right w:val="none" w:sz="0" w:space="0" w:color="auto"/>
      </w:divBdr>
      <w:divsChild>
        <w:div w:id="437917391">
          <w:marLeft w:val="0"/>
          <w:marRight w:val="0"/>
          <w:marTop w:val="0"/>
          <w:marBottom w:val="0"/>
          <w:divBdr>
            <w:top w:val="none" w:sz="0" w:space="0" w:color="auto"/>
            <w:left w:val="none" w:sz="0" w:space="0" w:color="auto"/>
            <w:bottom w:val="none" w:sz="0" w:space="0" w:color="auto"/>
            <w:right w:val="none" w:sz="0" w:space="0" w:color="auto"/>
          </w:divBdr>
        </w:div>
      </w:divsChild>
    </w:div>
    <w:div w:id="69082568">
      <w:bodyDiv w:val="1"/>
      <w:marLeft w:val="0"/>
      <w:marRight w:val="0"/>
      <w:marTop w:val="0"/>
      <w:marBottom w:val="0"/>
      <w:divBdr>
        <w:top w:val="none" w:sz="0" w:space="0" w:color="auto"/>
        <w:left w:val="none" w:sz="0" w:space="0" w:color="auto"/>
        <w:bottom w:val="none" w:sz="0" w:space="0" w:color="auto"/>
        <w:right w:val="none" w:sz="0" w:space="0" w:color="auto"/>
      </w:divBdr>
    </w:div>
    <w:div w:id="80683142">
      <w:bodyDiv w:val="1"/>
      <w:marLeft w:val="0"/>
      <w:marRight w:val="0"/>
      <w:marTop w:val="0"/>
      <w:marBottom w:val="0"/>
      <w:divBdr>
        <w:top w:val="none" w:sz="0" w:space="0" w:color="auto"/>
        <w:left w:val="none" w:sz="0" w:space="0" w:color="auto"/>
        <w:bottom w:val="none" w:sz="0" w:space="0" w:color="auto"/>
        <w:right w:val="none" w:sz="0" w:space="0" w:color="auto"/>
      </w:divBdr>
    </w:div>
    <w:div w:id="88896758">
      <w:bodyDiv w:val="1"/>
      <w:marLeft w:val="0"/>
      <w:marRight w:val="0"/>
      <w:marTop w:val="0"/>
      <w:marBottom w:val="0"/>
      <w:divBdr>
        <w:top w:val="none" w:sz="0" w:space="0" w:color="auto"/>
        <w:left w:val="none" w:sz="0" w:space="0" w:color="auto"/>
        <w:bottom w:val="none" w:sz="0" w:space="0" w:color="auto"/>
        <w:right w:val="none" w:sz="0" w:space="0" w:color="auto"/>
      </w:divBdr>
    </w:div>
    <w:div w:id="89935693">
      <w:bodyDiv w:val="1"/>
      <w:marLeft w:val="0"/>
      <w:marRight w:val="0"/>
      <w:marTop w:val="0"/>
      <w:marBottom w:val="0"/>
      <w:divBdr>
        <w:top w:val="none" w:sz="0" w:space="0" w:color="auto"/>
        <w:left w:val="none" w:sz="0" w:space="0" w:color="auto"/>
        <w:bottom w:val="none" w:sz="0" w:space="0" w:color="auto"/>
        <w:right w:val="none" w:sz="0" w:space="0" w:color="auto"/>
      </w:divBdr>
    </w:div>
    <w:div w:id="108159219">
      <w:bodyDiv w:val="1"/>
      <w:marLeft w:val="0"/>
      <w:marRight w:val="0"/>
      <w:marTop w:val="0"/>
      <w:marBottom w:val="0"/>
      <w:divBdr>
        <w:top w:val="none" w:sz="0" w:space="0" w:color="auto"/>
        <w:left w:val="none" w:sz="0" w:space="0" w:color="auto"/>
        <w:bottom w:val="none" w:sz="0" w:space="0" w:color="auto"/>
        <w:right w:val="none" w:sz="0" w:space="0" w:color="auto"/>
      </w:divBdr>
    </w:div>
    <w:div w:id="112333944">
      <w:bodyDiv w:val="1"/>
      <w:marLeft w:val="0"/>
      <w:marRight w:val="0"/>
      <w:marTop w:val="0"/>
      <w:marBottom w:val="0"/>
      <w:divBdr>
        <w:top w:val="none" w:sz="0" w:space="0" w:color="auto"/>
        <w:left w:val="none" w:sz="0" w:space="0" w:color="auto"/>
        <w:bottom w:val="none" w:sz="0" w:space="0" w:color="auto"/>
        <w:right w:val="none" w:sz="0" w:space="0" w:color="auto"/>
      </w:divBdr>
    </w:div>
    <w:div w:id="121315642">
      <w:bodyDiv w:val="1"/>
      <w:marLeft w:val="0"/>
      <w:marRight w:val="0"/>
      <w:marTop w:val="0"/>
      <w:marBottom w:val="0"/>
      <w:divBdr>
        <w:top w:val="none" w:sz="0" w:space="0" w:color="auto"/>
        <w:left w:val="none" w:sz="0" w:space="0" w:color="auto"/>
        <w:bottom w:val="none" w:sz="0" w:space="0" w:color="auto"/>
        <w:right w:val="none" w:sz="0" w:space="0" w:color="auto"/>
      </w:divBdr>
    </w:div>
    <w:div w:id="133104797">
      <w:bodyDiv w:val="1"/>
      <w:marLeft w:val="0"/>
      <w:marRight w:val="0"/>
      <w:marTop w:val="0"/>
      <w:marBottom w:val="0"/>
      <w:divBdr>
        <w:top w:val="none" w:sz="0" w:space="0" w:color="auto"/>
        <w:left w:val="none" w:sz="0" w:space="0" w:color="auto"/>
        <w:bottom w:val="none" w:sz="0" w:space="0" w:color="auto"/>
        <w:right w:val="none" w:sz="0" w:space="0" w:color="auto"/>
      </w:divBdr>
      <w:divsChild>
        <w:div w:id="2132167185">
          <w:marLeft w:val="0"/>
          <w:marRight w:val="0"/>
          <w:marTop w:val="0"/>
          <w:marBottom w:val="0"/>
          <w:divBdr>
            <w:top w:val="none" w:sz="0" w:space="0" w:color="auto"/>
            <w:left w:val="none" w:sz="0" w:space="0" w:color="auto"/>
            <w:bottom w:val="none" w:sz="0" w:space="0" w:color="auto"/>
            <w:right w:val="none" w:sz="0" w:space="0" w:color="auto"/>
          </w:divBdr>
          <w:divsChild>
            <w:div w:id="84247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3198">
      <w:bodyDiv w:val="1"/>
      <w:marLeft w:val="0"/>
      <w:marRight w:val="0"/>
      <w:marTop w:val="0"/>
      <w:marBottom w:val="0"/>
      <w:divBdr>
        <w:top w:val="none" w:sz="0" w:space="0" w:color="auto"/>
        <w:left w:val="none" w:sz="0" w:space="0" w:color="auto"/>
        <w:bottom w:val="none" w:sz="0" w:space="0" w:color="auto"/>
        <w:right w:val="none" w:sz="0" w:space="0" w:color="auto"/>
      </w:divBdr>
      <w:divsChild>
        <w:div w:id="1999534446">
          <w:marLeft w:val="0"/>
          <w:marRight w:val="0"/>
          <w:marTop w:val="0"/>
          <w:marBottom w:val="0"/>
          <w:divBdr>
            <w:top w:val="none" w:sz="0" w:space="0" w:color="auto"/>
            <w:left w:val="none" w:sz="0" w:space="0" w:color="auto"/>
            <w:bottom w:val="none" w:sz="0" w:space="0" w:color="auto"/>
            <w:right w:val="none" w:sz="0" w:space="0" w:color="auto"/>
          </w:divBdr>
        </w:div>
        <w:div w:id="1798602030">
          <w:marLeft w:val="0"/>
          <w:marRight w:val="0"/>
          <w:marTop w:val="0"/>
          <w:marBottom w:val="0"/>
          <w:divBdr>
            <w:top w:val="none" w:sz="0" w:space="0" w:color="auto"/>
            <w:left w:val="none" w:sz="0" w:space="0" w:color="auto"/>
            <w:bottom w:val="none" w:sz="0" w:space="0" w:color="auto"/>
            <w:right w:val="none" w:sz="0" w:space="0" w:color="auto"/>
          </w:divBdr>
          <w:divsChild>
            <w:div w:id="1695033296">
              <w:marLeft w:val="180"/>
              <w:marRight w:val="240"/>
              <w:marTop w:val="0"/>
              <w:marBottom w:val="0"/>
              <w:divBdr>
                <w:top w:val="none" w:sz="0" w:space="0" w:color="auto"/>
                <w:left w:val="none" w:sz="0" w:space="0" w:color="auto"/>
                <w:bottom w:val="none" w:sz="0" w:space="0" w:color="auto"/>
                <w:right w:val="none" w:sz="0" w:space="0" w:color="auto"/>
              </w:divBdr>
              <w:divsChild>
                <w:div w:id="7874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46833">
      <w:bodyDiv w:val="1"/>
      <w:marLeft w:val="0"/>
      <w:marRight w:val="0"/>
      <w:marTop w:val="0"/>
      <w:marBottom w:val="0"/>
      <w:divBdr>
        <w:top w:val="none" w:sz="0" w:space="0" w:color="auto"/>
        <w:left w:val="none" w:sz="0" w:space="0" w:color="auto"/>
        <w:bottom w:val="none" w:sz="0" w:space="0" w:color="auto"/>
        <w:right w:val="none" w:sz="0" w:space="0" w:color="auto"/>
      </w:divBdr>
    </w:div>
    <w:div w:id="143162543">
      <w:bodyDiv w:val="1"/>
      <w:marLeft w:val="0"/>
      <w:marRight w:val="0"/>
      <w:marTop w:val="0"/>
      <w:marBottom w:val="0"/>
      <w:divBdr>
        <w:top w:val="none" w:sz="0" w:space="0" w:color="auto"/>
        <w:left w:val="none" w:sz="0" w:space="0" w:color="auto"/>
        <w:bottom w:val="none" w:sz="0" w:space="0" w:color="auto"/>
        <w:right w:val="none" w:sz="0" w:space="0" w:color="auto"/>
      </w:divBdr>
    </w:div>
    <w:div w:id="157815008">
      <w:bodyDiv w:val="1"/>
      <w:marLeft w:val="0"/>
      <w:marRight w:val="0"/>
      <w:marTop w:val="0"/>
      <w:marBottom w:val="0"/>
      <w:divBdr>
        <w:top w:val="none" w:sz="0" w:space="0" w:color="auto"/>
        <w:left w:val="none" w:sz="0" w:space="0" w:color="auto"/>
        <w:bottom w:val="none" w:sz="0" w:space="0" w:color="auto"/>
        <w:right w:val="none" w:sz="0" w:space="0" w:color="auto"/>
      </w:divBdr>
    </w:div>
    <w:div w:id="158427584">
      <w:bodyDiv w:val="1"/>
      <w:marLeft w:val="0"/>
      <w:marRight w:val="0"/>
      <w:marTop w:val="0"/>
      <w:marBottom w:val="0"/>
      <w:divBdr>
        <w:top w:val="none" w:sz="0" w:space="0" w:color="auto"/>
        <w:left w:val="none" w:sz="0" w:space="0" w:color="auto"/>
        <w:bottom w:val="none" w:sz="0" w:space="0" w:color="auto"/>
        <w:right w:val="none" w:sz="0" w:space="0" w:color="auto"/>
      </w:divBdr>
    </w:div>
    <w:div w:id="159128372">
      <w:bodyDiv w:val="1"/>
      <w:marLeft w:val="0"/>
      <w:marRight w:val="0"/>
      <w:marTop w:val="0"/>
      <w:marBottom w:val="0"/>
      <w:divBdr>
        <w:top w:val="none" w:sz="0" w:space="0" w:color="auto"/>
        <w:left w:val="none" w:sz="0" w:space="0" w:color="auto"/>
        <w:bottom w:val="none" w:sz="0" w:space="0" w:color="auto"/>
        <w:right w:val="none" w:sz="0" w:space="0" w:color="auto"/>
      </w:divBdr>
      <w:divsChild>
        <w:div w:id="1189295348">
          <w:marLeft w:val="0"/>
          <w:marRight w:val="0"/>
          <w:marTop w:val="0"/>
          <w:marBottom w:val="0"/>
          <w:divBdr>
            <w:top w:val="none" w:sz="0" w:space="0" w:color="auto"/>
            <w:left w:val="none" w:sz="0" w:space="0" w:color="auto"/>
            <w:bottom w:val="none" w:sz="0" w:space="0" w:color="auto"/>
            <w:right w:val="none" w:sz="0" w:space="0" w:color="auto"/>
          </w:divBdr>
          <w:divsChild>
            <w:div w:id="1722443011">
              <w:marLeft w:val="0"/>
              <w:marRight w:val="0"/>
              <w:marTop w:val="0"/>
              <w:marBottom w:val="0"/>
              <w:divBdr>
                <w:top w:val="none" w:sz="0" w:space="0" w:color="auto"/>
                <w:left w:val="none" w:sz="0" w:space="0" w:color="auto"/>
                <w:bottom w:val="none" w:sz="0" w:space="0" w:color="auto"/>
                <w:right w:val="none" w:sz="0" w:space="0" w:color="auto"/>
              </w:divBdr>
            </w:div>
            <w:div w:id="1042708681">
              <w:marLeft w:val="0"/>
              <w:marRight w:val="0"/>
              <w:marTop w:val="0"/>
              <w:marBottom w:val="0"/>
              <w:divBdr>
                <w:top w:val="none" w:sz="0" w:space="0" w:color="auto"/>
                <w:left w:val="none" w:sz="0" w:space="0" w:color="auto"/>
                <w:bottom w:val="none" w:sz="0" w:space="0" w:color="auto"/>
                <w:right w:val="none" w:sz="0" w:space="0" w:color="auto"/>
              </w:divBdr>
            </w:div>
            <w:div w:id="165622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572">
      <w:bodyDiv w:val="1"/>
      <w:marLeft w:val="0"/>
      <w:marRight w:val="0"/>
      <w:marTop w:val="0"/>
      <w:marBottom w:val="0"/>
      <w:divBdr>
        <w:top w:val="none" w:sz="0" w:space="0" w:color="auto"/>
        <w:left w:val="none" w:sz="0" w:space="0" w:color="auto"/>
        <w:bottom w:val="none" w:sz="0" w:space="0" w:color="auto"/>
        <w:right w:val="none" w:sz="0" w:space="0" w:color="auto"/>
      </w:divBdr>
    </w:div>
    <w:div w:id="169100501">
      <w:bodyDiv w:val="1"/>
      <w:marLeft w:val="0"/>
      <w:marRight w:val="0"/>
      <w:marTop w:val="0"/>
      <w:marBottom w:val="0"/>
      <w:divBdr>
        <w:top w:val="none" w:sz="0" w:space="0" w:color="auto"/>
        <w:left w:val="none" w:sz="0" w:space="0" w:color="auto"/>
        <w:bottom w:val="none" w:sz="0" w:space="0" w:color="auto"/>
        <w:right w:val="none" w:sz="0" w:space="0" w:color="auto"/>
      </w:divBdr>
      <w:divsChild>
        <w:div w:id="1597247779">
          <w:marLeft w:val="0"/>
          <w:marRight w:val="0"/>
          <w:marTop w:val="0"/>
          <w:marBottom w:val="0"/>
          <w:divBdr>
            <w:top w:val="none" w:sz="0" w:space="0" w:color="auto"/>
            <w:left w:val="none" w:sz="0" w:space="0" w:color="auto"/>
            <w:bottom w:val="none" w:sz="0" w:space="0" w:color="auto"/>
            <w:right w:val="none" w:sz="0" w:space="0" w:color="auto"/>
          </w:divBdr>
          <w:divsChild>
            <w:div w:id="1989477299">
              <w:marLeft w:val="0"/>
              <w:marRight w:val="0"/>
              <w:marTop w:val="0"/>
              <w:marBottom w:val="0"/>
              <w:divBdr>
                <w:top w:val="none" w:sz="0" w:space="0" w:color="auto"/>
                <w:left w:val="none" w:sz="0" w:space="0" w:color="auto"/>
                <w:bottom w:val="none" w:sz="0" w:space="0" w:color="auto"/>
                <w:right w:val="none" w:sz="0" w:space="0" w:color="auto"/>
              </w:divBdr>
            </w:div>
            <w:div w:id="1928687447">
              <w:marLeft w:val="0"/>
              <w:marRight w:val="0"/>
              <w:marTop w:val="0"/>
              <w:marBottom w:val="0"/>
              <w:divBdr>
                <w:top w:val="none" w:sz="0" w:space="0" w:color="auto"/>
                <w:left w:val="none" w:sz="0" w:space="0" w:color="auto"/>
                <w:bottom w:val="none" w:sz="0" w:space="0" w:color="auto"/>
                <w:right w:val="none" w:sz="0" w:space="0" w:color="auto"/>
              </w:divBdr>
            </w:div>
            <w:div w:id="30902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6195">
      <w:bodyDiv w:val="1"/>
      <w:marLeft w:val="0"/>
      <w:marRight w:val="0"/>
      <w:marTop w:val="0"/>
      <w:marBottom w:val="0"/>
      <w:divBdr>
        <w:top w:val="none" w:sz="0" w:space="0" w:color="auto"/>
        <w:left w:val="none" w:sz="0" w:space="0" w:color="auto"/>
        <w:bottom w:val="none" w:sz="0" w:space="0" w:color="auto"/>
        <w:right w:val="none" w:sz="0" w:space="0" w:color="auto"/>
      </w:divBdr>
      <w:divsChild>
        <w:div w:id="1408308763">
          <w:marLeft w:val="0"/>
          <w:marRight w:val="0"/>
          <w:marTop w:val="0"/>
          <w:marBottom w:val="0"/>
          <w:divBdr>
            <w:top w:val="none" w:sz="0" w:space="0" w:color="auto"/>
            <w:left w:val="none" w:sz="0" w:space="0" w:color="auto"/>
            <w:bottom w:val="none" w:sz="0" w:space="0" w:color="auto"/>
            <w:right w:val="none" w:sz="0" w:space="0" w:color="auto"/>
          </w:divBdr>
          <w:divsChild>
            <w:div w:id="1747726433">
              <w:marLeft w:val="0"/>
              <w:marRight w:val="0"/>
              <w:marTop w:val="0"/>
              <w:marBottom w:val="0"/>
              <w:divBdr>
                <w:top w:val="none" w:sz="0" w:space="0" w:color="auto"/>
                <w:left w:val="none" w:sz="0" w:space="0" w:color="auto"/>
                <w:bottom w:val="none" w:sz="0" w:space="0" w:color="auto"/>
                <w:right w:val="none" w:sz="0" w:space="0" w:color="auto"/>
              </w:divBdr>
            </w:div>
            <w:div w:id="508258387">
              <w:marLeft w:val="0"/>
              <w:marRight w:val="0"/>
              <w:marTop w:val="0"/>
              <w:marBottom w:val="0"/>
              <w:divBdr>
                <w:top w:val="none" w:sz="0" w:space="0" w:color="auto"/>
                <w:left w:val="none" w:sz="0" w:space="0" w:color="auto"/>
                <w:bottom w:val="none" w:sz="0" w:space="0" w:color="auto"/>
                <w:right w:val="none" w:sz="0" w:space="0" w:color="auto"/>
              </w:divBdr>
            </w:div>
            <w:div w:id="184504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9088">
      <w:bodyDiv w:val="1"/>
      <w:marLeft w:val="0"/>
      <w:marRight w:val="0"/>
      <w:marTop w:val="0"/>
      <w:marBottom w:val="0"/>
      <w:divBdr>
        <w:top w:val="none" w:sz="0" w:space="0" w:color="auto"/>
        <w:left w:val="none" w:sz="0" w:space="0" w:color="auto"/>
        <w:bottom w:val="none" w:sz="0" w:space="0" w:color="auto"/>
        <w:right w:val="none" w:sz="0" w:space="0" w:color="auto"/>
      </w:divBdr>
    </w:div>
    <w:div w:id="178979276">
      <w:bodyDiv w:val="1"/>
      <w:marLeft w:val="0"/>
      <w:marRight w:val="0"/>
      <w:marTop w:val="0"/>
      <w:marBottom w:val="0"/>
      <w:divBdr>
        <w:top w:val="none" w:sz="0" w:space="0" w:color="auto"/>
        <w:left w:val="none" w:sz="0" w:space="0" w:color="auto"/>
        <w:bottom w:val="none" w:sz="0" w:space="0" w:color="auto"/>
        <w:right w:val="none" w:sz="0" w:space="0" w:color="auto"/>
      </w:divBdr>
    </w:div>
    <w:div w:id="185367061">
      <w:bodyDiv w:val="1"/>
      <w:marLeft w:val="0"/>
      <w:marRight w:val="0"/>
      <w:marTop w:val="0"/>
      <w:marBottom w:val="0"/>
      <w:divBdr>
        <w:top w:val="none" w:sz="0" w:space="0" w:color="auto"/>
        <w:left w:val="none" w:sz="0" w:space="0" w:color="auto"/>
        <w:bottom w:val="none" w:sz="0" w:space="0" w:color="auto"/>
        <w:right w:val="none" w:sz="0" w:space="0" w:color="auto"/>
      </w:divBdr>
      <w:divsChild>
        <w:div w:id="257175973">
          <w:marLeft w:val="0"/>
          <w:marRight w:val="0"/>
          <w:marTop w:val="0"/>
          <w:marBottom w:val="0"/>
          <w:divBdr>
            <w:top w:val="none" w:sz="0" w:space="0" w:color="auto"/>
            <w:left w:val="none" w:sz="0" w:space="0" w:color="auto"/>
            <w:bottom w:val="none" w:sz="0" w:space="0" w:color="auto"/>
            <w:right w:val="none" w:sz="0" w:space="0" w:color="auto"/>
          </w:divBdr>
          <w:divsChild>
            <w:div w:id="1410884830">
              <w:marLeft w:val="0"/>
              <w:marRight w:val="0"/>
              <w:marTop w:val="0"/>
              <w:marBottom w:val="0"/>
              <w:divBdr>
                <w:top w:val="none" w:sz="0" w:space="0" w:color="auto"/>
                <w:left w:val="none" w:sz="0" w:space="0" w:color="auto"/>
                <w:bottom w:val="none" w:sz="0" w:space="0" w:color="auto"/>
                <w:right w:val="none" w:sz="0" w:space="0" w:color="auto"/>
              </w:divBdr>
            </w:div>
            <w:div w:id="909654654">
              <w:marLeft w:val="0"/>
              <w:marRight w:val="0"/>
              <w:marTop w:val="0"/>
              <w:marBottom w:val="0"/>
              <w:divBdr>
                <w:top w:val="none" w:sz="0" w:space="0" w:color="auto"/>
                <w:left w:val="none" w:sz="0" w:space="0" w:color="auto"/>
                <w:bottom w:val="none" w:sz="0" w:space="0" w:color="auto"/>
                <w:right w:val="none" w:sz="0" w:space="0" w:color="auto"/>
              </w:divBdr>
            </w:div>
            <w:div w:id="272396767">
              <w:marLeft w:val="0"/>
              <w:marRight w:val="0"/>
              <w:marTop w:val="0"/>
              <w:marBottom w:val="0"/>
              <w:divBdr>
                <w:top w:val="none" w:sz="0" w:space="0" w:color="auto"/>
                <w:left w:val="none" w:sz="0" w:space="0" w:color="auto"/>
                <w:bottom w:val="none" w:sz="0" w:space="0" w:color="auto"/>
                <w:right w:val="none" w:sz="0" w:space="0" w:color="auto"/>
              </w:divBdr>
            </w:div>
            <w:div w:id="88135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365">
      <w:bodyDiv w:val="1"/>
      <w:marLeft w:val="0"/>
      <w:marRight w:val="0"/>
      <w:marTop w:val="0"/>
      <w:marBottom w:val="0"/>
      <w:divBdr>
        <w:top w:val="none" w:sz="0" w:space="0" w:color="auto"/>
        <w:left w:val="none" w:sz="0" w:space="0" w:color="auto"/>
        <w:bottom w:val="none" w:sz="0" w:space="0" w:color="auto"/>
        <w:right w:val="none" w:sz="0" w:space="0" w:color="auto"/>
      </w:divBdr>
    </w:div>
    <w:div w:id="185874561">
      <w:bodyDiv w:val="1"/>
      <w:marLeft w:val="0"/>
      <w:marRight w:val="0"/>
      <w:marTop w:val="0"/>
      <w:marBottom w:val="0"/>
      <w:divBdr>
        <w:top w:val="none" w:sz="0" w:space="0" w:color="auto"/>
        <w:left w:val="none" w:sz="0" w:space="0" w:color="auto"/>
        <w:bottom w:val="none" w:sz="0" w:space="0" w:color="auto"/>
        <w:right w:val="none" w:sz="0" w:space="0" w:color="auto"/>
      </w:divBdr>
      <w:divsChild>
        <w:div w:id="1177186906">
          <w:marLeft w:val="0"/>
          <w:marRight w:val="0"/>
          <w:marTop w:val="0"/>
          <w:marBottom w:val="0"/>
          <w:divBdr>
            <w:top w:val="none" w:sz="0" w:space="0" w:color="auto"/>
            <w:left w:val="none" w:sz="0" w:space="0" w:color="auto"/>
            <w:bottom w:val="none" w:sz="0" w:space="0" w:color="auto"/>
            <w:right w:val="none" w:sz="0" w:space="0" w:color="auto"/>
          </w:divBdr>
          <w:divsChild>
            <w:div w:id="8386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1164">
      <w:bodyDiv w:val="1"/>
      <w:marLeft w:val="0"/>
      <w:marRight w:val="0"/>
      <w:marTop w:val="0"/>
      <w:marBottom w:val="0"/>
      <w:divBdr>
        <w:top w:val="none" w:sz="0" w:space="0" w:color="auto"/>
        <w:left w:val="none" w:sz="0" w:space="0" w:color="auto"/>
        <w:bottom w:val="none" w:sz="0" w:space="0" w:color="auto"/>
        <w:right w:val="none" w:sz="0" w:space="0" w:color="auto"/>
      </w:divBdr>
    </w:div>
    <w:div w:id="193885295">
      <w:bodyDiv w:val="1"/>
      <w:marLeft w:val="0"/>
      <w:marRight w:val="0"/>
      <w:marTop w:val="0"/>
      <w:marBottom w:val="0"/>
      <w:divBdr>
        <w:top w:val="none" w:sz="0" w:space="0" w:color="auto"/>
        <w:left w:val="none" w:sz="0" w:space="0" w:color="auto"/>
        <w:bottom w:val="none" w:sz="0" w:space="0" w:color="auto"/>
        <w:right w:val="none" w:sz="0" w:space="0" w:color="auto"/>
      </w:divBdr>
    </w:div>
    <w:div w:id="194974200">
      <w:bodyDiv w:val="1"/>
      <w:marLeft w:val="0"/>
      <w:marRight w:val="0"/>
      <w:marTop w:val="0"/>
      <w:marBottom w:val="0"/>
      <w:divBdr>
        <w:top w:val="none" w:sz="0" w:space="0" w:color="auto"/>
        <w:left w:val="none" w:sz="0" w:space="0" w:color="auto"/>
        <w:bottom w:val="none" w:sz="0" w:space="0" w:color="auto"/>
        <w:right w:val="none" w:sz="0" w:space="0" w:color="auto"/>
      </w:divBdr>
    </w:div>
    <w:div w:id="195973658">
      <w:bodyDiv w:val="1"/>
      <w:marLeft w:val="0"/>
      <w:marRight w:val="0"/>
      <w:marTop w:val="0"/>
      <w:marBottom w:val="0"/>
      <w:divBdr>
        <w:top w:val="none" w:sz="0" w:space="0" w:color="auto"/>
        <w:left w:val="none" w:sz="0" w:space="0" w:color="auto"/>
        <w:bottom w:val="none" w:sz="0" w:space="0" w:color="auto"/>
        <w:right w:val="none" w:sz="0" w:space="0" w:color="auto"/>
      </w:divBdr>
    </w:div>
    <w:div w:id="204021728">
      <w:bodyDiv w:val="1"/>
      <w:marLeft w:val="0"/>
      <w:marRight w:val="0"/>
      <w:marTop w:val="0"/>
      <w:marBottom w:val="0"/>
      <w:divBdr>
        <w:top w:val="none" w:sz="0" w:space="0" w:color="auto"/>
        <w:left w:val="none" w:sz="0" w:space="0" w:color="auto"/>
        <w:bottom w:val="none" w:sz="0" w:space="0" w:color="auto"/>
        <w:right w:val="none" w:sz="0" w:space="0" w:color="auto"/>
      </w:divBdr>
    </w:div>
    <w:div w:id="218827993">
      <w:bodyDiv w:val="1"/>
      <w:marLeft w:val="0"/>
      <w:marRight w:val="0"/>
      <w:marTop w:val="0"/>
      <w:marBottom w:val="0"/>
      <w:divBdr>
        <w:top w:val="none" w:sz="0" w:space="0" w:color="auto"/>
        <w:left w:val="none" w:sz="0" w:space="0" w:color="auto"/>
        <w:bottom w:val="none" w:sz="0" w:space="0" w:color="auto"/>
        <w:right w:val="none" w:sz="0" w:space="0" w:color="auto"/>
      </w:divBdr>
      <w:divsChild>
        <w:div w:id="1811903069">
          <w:marLeft w:val="0"/>
          <w:marRight w:val="0"/>
          <w:marTop w:val="0"/>
          <w:marBottom w:val="0"/>
          <w:divBdr>
            <w:top w:val="none" w:sz="0" w:space="0" w:color="auto"/>
            <w:left w:val="none" w:sz="0" w:space="0" w:color="auto"/>
            <w:bottom w:val="none" w:sz="0" w:space="0" w:color="auto"/>
            <w:right w:val="none" w:sz="0" w:space="0" w:color="auto"/>
          </w:divBdr>
          <w:divsChild>
            <w:div w:id="1170607025">
              <w:marLeft w:val="0"/>
              <w:marRight w:val="0"/>
              <w:marTop w:val="0"/>
              <w:marBottom w:val="0"/>
              <w:divBdr>
                <w:top w:val="none" w:sz="0" w:space="0" w:color="auto"/>
                <w:left w:val="none" w:sz="0" w:space="0" w:color="auto"/>
                <w:bottom w:val="none" w:sz="0" w:space="0" w:color="auto"/>
                <w:right w:val="none" w:sz="0" w:space="0" w:color="auto"/>
              </w:divBdr>
            </w:div>
            <w:div w:id="1589438">
              <w:marLeft w:val="0"/>
              <w:marRight w:val="0"/>
              <w:marTop w:val="0"/>
              <w:marBottom w:val="0"/>
              <w:divBdr>
                <w:top w:val="none" w:sz="0" w:space="0" w:color="auto"/>
                <w:left w:val="none" w:sz="0" w:space="0" w:color="auto"/>
                <w:bottom w:val="none" w:sz="0" w:space="0" w:color="auto"/>
                <w:right w:val="none" w:sz="0" w:space="0" w:color="auto"/>
              </w:divBdr>
            </w:div>
            <w:div w:id="1361280753">
              <w:marLeft w:val="0"/>
              <w:marRight w:val="0"/>
              <w:marTop w:val="0"/>
              <w:marBottom w:val="0"/>
              <w:divBdr>
                <w:top w:val="none" w:sz="0" w:space="0" w:color="auto"/>
                <w:left w:val="none" w:sz="0" w:space="0" w:color="auto"/>
                <w:bottom w:val="none" w:sz="0" w:space="0" w:color="auto"/>
                <w:right w:val="none" w:sz="0" w:space="0" w:color="auto"/>
              </w:divBdr>
            </w:div>
            <w:div w:id="273950963">
              <w:marLeft w:val="0"/>
              <w:marRight w:val="0"/>
              <w:marTop w:val="0"/>
              <w:marBottom w:val="0"/>
              <w:divBdr>
                <w:top w:val="none" w:sz="0" w:space="0" w:color="auto"/>
                <w:left w:val="none" w:sz="0" w:space="0" w:color="auto"/>
                <w:bottom w:val="none" w:sz="0" w:space="0" w:color="auto"/>
                <w:right w:val="none" w:sz="0" w:space="0" w:color="auto"/>
              </w:divBdr>
            </w:div>
            <w:div w:id="2145343584">
              <w:marLeft w:val="0"/>
              <w:marRight w:val="0"/>
              <w:marTop w:val="0"/>
              <w:marBottom w:val="0"/>
              <w:divBdr>
                <w:top w:val="none" w:sz="0" w:space="0" w:color="auto"/>
                <w:left w:val="none" w:sz="0" w:space="0" w:color="auto"/>
                <w:bottom w:val="none" w:sz="0" w:space="0" w:color="auto"/>
                <w:right w:val="none" w:sz="0" w:space="0" w:color="auto"/>
              </w:divBdr>
            </w:div>
            <w:div w:id="257714497">
              <w:marLeft w:val="0"/>
              <w:marRight w:val="0"/>
              <w:marTop w:val="0"/>
              <w:marBottom w:val="0"/>
              <w:divBdr>
                <w:top w:val="none" w:sz="0" w:space="0" w:color="auto"/>
                <w:left w:val="none" w:sz="0" w:space="0" w:color="auto"/>
                <w:bottom w:val="none" w:sz="0" w:space="0" w:color="auto"/>
                <w:right w:val="none" w:sz="0" w:space="0" w:color="auto"/>
              </w:divBdr>
            </w:div>
            <w:div w:id="351683696">
              <w:marLeft w:val="0"/>
              <w:marRight w:val="0"/>
              <w:marTop w:val="0"/>
              <w:marBottom w:val="0"/>
              <w:divBdr>
                <w:top w:val="none" w:sz="0" w:space="0" w:color="auto"/>
                <w:left w:val="none" w:sz="0" w:space="0" w:color="auto"/>
                <w:bottom w:val="none" w:sz="0" w:space="0" w:color="auto"/>
                <w:right w:val="none" w:sz="0" w:space="0" w:color="auto"/>
              </w:divBdr>
            </w:div>
            <w:div w:id="344209127">
              <w:marLeft w:val="0"/>
              <w:marRight w:val="0"/>
              <w:marTop w:val="0"/>
              <w:marBottom w:val="0"/>
              <w:divBdr>
                <w:top w:val="none" w:sz="0" w:space="0" w:color="auto"/>
                <w:left w:val="none" w:sz="0" w:space="0" w:color="auto"/>
                <w:bottom w:val="none" w:sz="0" w:space="0" w:color="auto"/>
                <w:right w:val="none" w:sz="0" w:space="0" w:color="auto"/>
              </w:divBdr>
            </w:div>
            <w:div w:id="1519351170">
              <w:marLeft w:val="0"/>
              <w:marRight w:val="0"/>
              <w:marTop w:val="0"/>
              <w:marBottom w:val="0"/>
              <w:divBdr>
                <w:top w:val="none" w:sz="0" w:space="0" w:color="auto"/>
                <w:left w:val="none" w:sz="0" w:space="0" w:color="auto"/>
                <w:bottom w:val="none" w:sz="0" w:space="0" w:color="auto"/>
                <w:right w:val="none" w:sz="0" w:space="0" w:color="auto"/>
              </w:divBdr>
            </w:div>
            <w:div w:id="899440597">
              <w:marLeft w:val="0"/>
              <w:marRight w:val="0"/>
              <w:marTop w:val="0"/>
              <w:marBottom w:val="0"/>
              <w:divBdr>
                <w:top w:val="none" w:sz="0" w:space="0" w:color="auto"/>
                <w:left w:val="none" w:sz="0" w:space="0" w:color="auto"/>
                <w:bottom w:val="none" w:sz="0" w:space="0" w:color="auto"/>
                <w:right w:val="none" w:sz="0" w:space="0" w:color="auto"/>
              </w:divBdr>
            </w:div>
            <w:div w:id="434833662">
              <w:marLeft w:val="0"/>
              <w:marRight w:val="0"/>
              <w:marTop w:val="0"/>
              <w:marBottom w:val="0"/>
              <w:divBdr>
                <w:top w:val="none" w:sz="0" w:space="0" w:color="auto"/>
                <w:left w:val="none" w:sz="0" w:space="0" w:color="auto"/>
                <w:bottom w:val="none" w:sz="0" w:space="0" w:color="auto"/>
                <w:right w:val="none" w:sz="0" w:space="0" w:color="auto"/>
              </w:divBdr>
            </w:div>
            <w:div w:id="3546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4084">
      <w:bodyDiv w:val="1"/>
      <w:marLeft w:val="0"/>
      <w:marRight w:val="0"/>
      <w:marTop w:val="0"/>
      <w:marBottom w:val="0"/>
      <w:divBdr>
        <w:top w:val="none" w:sz="0" w:space="0" w:color="auto"/>
        <w:left w:val="none" w:sz="0" w:space="0" w:color="auto"/>
        <w:bottom w:val="none" w:sz="0" w:space="0" w:color="auto"/>
        <w:right w:val="none" w:sz="0" w:space="0" w:color="auto"/>
      </w:divBdr>
    </w:div>
    <w:div w:id="232470684">
      <w:bodyDiv w:val="1"/>
      <w:marLeft w:val="0"/>
      <w:marRight w:val="0"/>
      <w:marTop w:val="0"/>
      <w:marBottom w:val="0"/>
      <w:divBdr>
        <w:top w:val="none" w:sz="0" w:space="0" w:color="auto"/>
        <w:left w:val="none" w:sz="0" w:space="0" w:color="auto"/>
        <w:bottom w:val="none" w:sz="0" w:space="0" w:color="auto"/>
        <w:right w:val="none" w:sz="0" w:space="0" w:color="auto"/>
      </w:divBdr>
    </w:div>
    <w:div w:id="242033250">
      <w:bodyDiv w:val="1"/>
      <w:marLeft w:val="0"/>
      <w:marRight w:val="0"/>
      <w:marTop w:val="0"/>
      <w:marBottom w:val="0"/>
      <w:divBdr>
        <w:top w:val="none" w:sz="0" w:space="0" w:color="auto"/>
        <w:left w:val="none" w:sz="0" w:space="0" w:color="auto"/>
        <w:bottom w:val="none" w:sz="0" w:space="0" w:color="auto"/>
        <w:right w:val="none" w:sz="0" w:space="0" w:color="auto"/>
      </w:divBdr>
      <w:divsChild>
        <w:div w:id="581763475">
          <w:marLeft w:val="0"/>
          <w:marRight w:val="0"/>
          <w:marTop w:val="0"/>
          <w:marBottom w:val="0"/>
          <w:divBdr>
            <w:top w:val="none" w:sz="0" w:space="0" w:color="auto"/>
            <w:left w:val="none" w:sz="0" w:space="0" w:color="auto"/>
            <w:bottom w:val="none" w:sz="0" w:space="0" w:color="auto"/>
            <w:right w:val="none" w:sz="0" w:space="0" w:color="auto"/>
          </w:divBdr>
        </w:div>
        <w:div w:id="1145393361">
          <w:marLeft w:val="0"/>
          <w:marRight w:val="0"/>
          <w:marTop w:val="0"/>
          <w:marBottom w:val="0"/>
          <w:divBdr>
            <w:top w:val="none" w:sz="0" w:space="0" w:color="auto"/>
            <w:left w:val="none" w:sz="0" w:space="0" w:color="auto"/>
            <w:bottom w:val="none" w:sz="0" w:space="0" w:color="auto"/>
            <w:right w:val="none" w:sz="0" w:space="0" w:color="auto"/>
          </w:divBdr>
        </w:div>
      </w:divsChild>
    </w:div>
    <w:div w:id="244849060">
      <w:bodyDiv w:val="1"/>
      <w:marLeft w:val="0"/>
      <w:marRight w:val="0"/>
      <w:marTop w:val="0"/>
      <w:marBottom w:val="0"/>
      <w:divBdr>
        <w:top w:val="none" w:sz="0" w:space="0" w:color="auto"/>
        <w:left w:val="none" w:sz="0" w:space="0" w:color="auto"/>
        <w:bottom w:val="none" w:sz="0" w:space="0" w:color="auto"/>
        <w:right w:val="none" w:sz="0" w:space="0" w:color="auto"/>
      </w:divBdr>
      <w:divsChild>
        <w:div w:id="656150486">
          <w:marLeft w:val="0"/>
          <w:marRight w:val="0"/>
          <w:marTop w:val="0"/>
          <w:marBottom w:val="0"/>
          <w:divBdr>
            <w:top w:val="none" w:sz="0" w:space="0" w:color="auto"/>
            <w:left w:val="none" w:sz="0" w:space="0" w:color="auto"/>
            <w:bottom w:val="none" w:sz="0" w:space="0" w:color="auto"/>
            <w:right w:val="none" w:sz="0" w:space="0" w:color="auto"/>
          </w:divBdr>
          <w:divsChild>
            <w:div w:id="1821848380">
              <w:marLeft w:val="0"/>
              <w:marRight w:val="0"/>
              <w:marTop w:val="0"/>
              <w:marBottom w:val="0"/>
              <w:divBdr>
                <w:top w:val="none" w:sz="0" w:space="0" w:color="auto"/>
                <w:left w:val="none" w:sz="0" w:space="0" w:color="auto"/>
                <w:bottom w:val="none" w:sz="0" w:space="0" w:color="auto"/>
                <w:right w:val="none" w:sz="0" w:space="0" w:color="auto"/>
              </w:divBdr>
            </w:div>
            <w:div w:id="450364743">
              <w:marLeft w:val="0"/>
              <w:marRight w:val="0"/>
              <w:marTop w:val="0"/>
              <w:marBottom w:val="0"/>
              <w:divBdr>
                <w:top w:val="none" w:sz="0" w:space="0" w:color="auto"/>
                <w:left w:val="none" w:sz="0" w:space="0" w:color="auto"/>
                <w:bottom w:val="none" w:sz="0" w:space="0" w:color="auto"/>
                <w:right w:val="none" w:sz="0" w:space="0" w:color="auto"/>
              </w:divBdr>
            </w:div>
            <w:div w:id="1901013710">
              <w:marLeft w:val="0"/>
              <w:marRight w:val="0"/>
              <w:marTop w:val="0"/>
              <w:marBottom w:val="0"/>
              <w:divBdr>
                <w:top w:val="none" w:sz="0" w:space="0" w:color="auto"/>
                <w:left w:val="none" w:sz="0" w:space="0" w:color="auto"/>
                <w:bottom w:val="none" w:sz="0" w:space="0" w:color="auto"/>
                <w:right w:val="none" w:sz="0" w:space="0" w:color="auto"/>
              </w:divBdr>
            </w:div>
            <w:div w:id="1156720712">
              <w:marLeft w:val="0"/>
              <w:marRight w:val="0"/>
              <w:marTop w:val="0"/>
              <w:marBottom w:val="0"/>
              <w:divBdr>
                <w:top w:val="none" w:sz="0" w:space="0" w:color="auto"/>
                <w:left w:val="none" w:sz="0" w:space="0" w:color="auto"/>
                <w:bottom w:val="none" w:sz="0" w:space="0" w:color="auto"/>
                <w:right w:val="none" w:sz="0" w:space="0" w:color="auto"/>
              </w:divBdr>
            </w:div>
            <w:div w:id="1877619510">
              <w:marLeft w:val="0"/>
              <w:marRight w:val="0"/>
              <w:marTop w:val="0"/>
              <w:marBottom w:val="0"/>
              <w:divBdr>
                <w:top w:val="none" w:sz="0" w:space="0" w:color="auto"/>
                <w:left w:val="none" w:sz="0" w:space="0" w:color="auto"/>
                <w:bottom w:val="none" w:sz="0" w:space="0" w:color="auto"/>
                <w:right w:val="none" w:sz="0" w:space="0" w:color="auto"/>
              </w:divBdr>
            </w:div>
            <w:div w:id="904225464">
              <w:marLeft w:val="0"/>
              <w:marRight w:val="0"/>
              <w:marTop w:val="0"/>
              <w:marBottom w:val="0"/>
              <w:divBdr>
                <w:top w:val="none" w:sz="0" w:space="0" w:color="auto"/>
                <w:left w:val="none" w:sz="0" w:space="0" w:color="auto"/>
                <w:bottom w:val="none" w:sz="0" w:space="0" w:color="auto"/>
                <w:right w:val="none" w:sz="0" w:space="0" w:color="auto"/>
              </w:divBdr>
            </w:div>
            <w:div w:id="1218007164">
              <w:marLeft w:val="0"/>
              <w:marRight w:val="0"/>
              <w:marTop w:val="0"/>
              <w:marBottom w:val="0"/>
              <w:divBdr>
                <w:top w:val="none" w:sz="0" w:space="0" w:color="auto"/>
                <w:left w:val="none" w:sz="0" w:space="0" w:color="auto"/>
                <w:bottom w:val="none" w:sz="0" w:space="0" w:color="auto"/>
                <w:right w:val="none" w:sz="0" w:space="0" w:color="auto"/>
              </w:divBdr>
            </w:div>
            <w:div w:id="914900650">
              <w:marLeft w:val="0"/>
              <w:marRight w:val="0"/>
              <w:marTop w:val="0"/>
              <w:marBottom w:val="0"/>
              <w:divBdr>
                <w:top w:val="none" w:sz="0" w:space="0" w:color="auto"/>
                <w:left w:val="none" w:sz="0" w:space="0" w:color="auto"/>
                <w:bottom w:val="none" w:sz="0" w:space="0" w:color="auto"/>
                <w:right w:val="none" w:sz="0" w:space="0" w:color="auto"/>
              </w:divBdr>
            </w:div>
            <w:div w:id="1928423949">
              <w:marLeft w:val="0"/>
              <w:marRight w:val="0"/>
              <w:marTop w:val="0"/>
              <w:marBottom w:val="0"/>
              <w:divBdr>
                <w:top w:val="none" w:sz="0" w:space="0" w:color="auto"/>
                <w:left w:val="none" w:sz="0" w:space="0" w:color="auto"/>
                <w:bottom w:val="none" w:sz="0" w:space="0" w:color="auto"/>
                <w:right w:val="none" w:sz="0" w:space="0" w:color="auto"/>
              </w:divBdr>
            </w:div>
            <w:div w:id="355543418">
              <w:marLeft w:val="0"/>
              <w:marRight w:val="0"/>
              <w:marTop w:val="0"/>
              <w:marBottom w:val="0"/>
              <w:divBdr>
                <w:top w:val="none" w:sz="0" w:space="0" w:color="auto"/>
                <w:left w:val="none" w:sz="0" w:space="0" w:color="auto"/>
                <w:bottom w:val="none" w:sz="0" w:space="0" w:color="auto"/>
                <w:right w:val="none" w:sz="0" w:space="0" w:color="auto"/>
              </w:divBdr>
            </w:div>
            <w:div w:id="1332834134">
              <w:marLeft w:val="0"/>
              <w:marRight w:val="0"/>
              <w:marTop w:val="0"/>
              <w:marBottom w:val="0"/>
              <w:divBdr>
                <w:top w:val="none" w:sz="0" w:space="0" w:color="auto"/>
                <w:left w:val="none" w:sz="0" w:space="0" w:color="auto"/>
                <w:bottom w:val="none" w:sz="0" w:space="0" w:color="auto"/>
                <w:right w:val="none" w:sz="0" w:space="0" w:color="auto"/>
              </w:divBdr>
            </w:div>
            <w:div w:id="1718581970">
              <w:marLeft w:val="0"/>
              <w:marRight w:val="0"/>
              <w:marTop w:val="0"/>
              <w:marBottom w:val="0"/>
              <w:divBdr>
                <w:top w:val="none" w:sz="0" w:space="0" w:color="auto"/>
                <w:left w:val="none" w:sz="0" w:space="0" w:color="auto"/>
                <w:bottom w:val="none" w:sz="0" w:space="0" w:color="auto"/>
                <w:right w:val="none" w:sz="0" w:space="0" w:color="auto"/>
              </w:divBdr>
            </w:div>
            <w:div w:id="1952321190">
              <w:marLeft w:val="0"/>
              <w:marRight w:val="0"/>
              <w:marTop w:val="0"/>
              <w:marBottom w:val="0"/>
              <w:divBdr>
                <w:top w:val="none" w:sz="0" w:space="0" w:color="auto"/>
                <w:left w:val="none" w:sz="0" w:space="0" w:color="auto"/>
                <w:bottom w:val="none" w:sz="0" w:space="0" w:color="auto"/>
                <w:right w:val="none" w:sz="0" w:space="0" w:color="auto"/>
              </w:divBdr>
            </w:div>
            <w:div w:id="1955792760">
              <w:marLeft w:val="0"/>
              <w:marRight w:val="0"/>
              <w:marTop w:val="0"/>
              <w:marBottom w:val="0"/>
              <w:divBdr>
                <w:top w:val="none" w:sz="0" w:space="0" w:color="auto"/>
                <w:left w:val="none" w:sz="0" w:space="0" w:color="auto"/>
                <w:bottom w:val="none" w:sz="0" w:space="0" w:color="auto"/>
                <w:right w:val="none" w:sz="0" w:space="0" w:color="auto"/>
              </w:divBdr>
            </w:div>
            <w:div w:id="127670207">
              <w:marLeft w:val="0"/>
              <w:marRight w:val="0"/>
              <w:marTop w:val="0"/>
              <w:marBottom w:val="0"/>
              <w:divBdr>
                <w:top w:val="none" w:sz="0" w:space="0" w:color="auto"/>
                <w:left w:val="none" w:sz="0" w:space="0" w:color="auto"/>
                <w:bottom w:val="none" w:sz="0" w:space="0" w:color="auto"/>
                <w:right w:val="none" w:sz="0" w:space="0" w:color="auto"/>
              </w:divBdr>
            </w:div>
            <w:div w:id="105934246">
              <w:marLeft w:val="0"/>
              <w:marRight w:val="0"/>
              <w:marTop w:val="0"/>
              <w:marBottom w:val="0"/>
              <w:divBdr>
                <w:top w:val="none" w:sz="0" w:space="0" w:color="auto"/>
                <w:left w:val="none" w:sz="0" w:space="0" w:color="auto"/>
                <w:bottom w:val="none" w:sz="0" w:space="0" w:color="auto"/>
                <w:right w:val="none" w:sz="0" w:space="0" w:color="auto"/>
              </w:divBdr>
            </w:div>
            <w:div w:id="752050035">
              <w:marLeft w:val="0"/>
              <w:marRight w:val="0"/>
              <w:marTop w:val="0"/>
              <w:marBottom w:val="0"/>
              <w:divBdr>
                <w:top w:val="none" w:sz="0" w:space="0" w:color="auto"/>
                <w:left w:val="none" w:sz="0" w:space="0" w:color="auto"/>
                <w:bottom w:val="none" w:sz="0" w:space="0" w:color="auto"/>
                <w:right w:val="none" w:sz="0" w:space="0" w:color="auto"/>
              </w:divBdr>
            </w:div>
            <w:div w:id="1893275502">
              <w:marLeft w:val="0"/>
              <w:marRight w:val="0"/>
              <w:marTop w:val="0"/>
              <w:marBottom w:val="0"/>
              <w:divBdr>
                <w:top w:val="none" w:sz="0" w:space="0" w:color="auto"/>
                <w:left w:val="none" w:sz="0" w:space="0" w:color="auto"/>
                <w:bottom w:val="none" w:sz="0" w:space="0" w:color="auto"/>
                <w:right w:val="none" w:sz="0" w:space="0" w:color="auto"/>
              </w:divBdr>
            </w:div>
            <w:div w:id="1738016479">
              <w:marLeft w:val="0"/>
              <w:marRight w:val="0"/>
              <w:marTop w:val="0"/>
              <w:marBottom w:val="0"/>
              <w:divBdr>
                <w:top w:val="none" w:sz="0" w:space="0" w:color="auto"/>
                <w:left w:val="none" w:sz="0" w:space="0" w:color="auto"/>
                <w:bottom w:val="none" w:sz="0" w:space="0" w:color="auto"/>
                <w:right w:val="none" w:sz="0" w:space="0" w:color="auto"/>
              </w:divBdr>
            </w:div>
            <w:div w:id="552233883">
              <w:marLeft w:val="0"/>
              <w:marRight w:val="0"/>
              <w:marTop w:val="0"/>
              <w:marBottom w:val="0"/>
              <w:divBdr>
                <w:top w:val="none" w:sz="0" w:space="0" w:color="auto"/>
                <w:left w:val="none" w:sz="0" w:space="0" w:color="auto"/>
                <w:bottom w:val="none" w:sz="0" w:space="0" w:color="auto"/>
                <w:right w:val="none" w:sz="0" w:space="0" w:color="auto"/>
              </w:divBdr>
            </w:div>
            <w:div w:id="892931955">
              <w:marLeft w:val="0"/>
              <w:marRight w:val="0"/>
              <w:marTop w:val="0"/>
              <w:marBottom w:val="0"/>
              <w:divBdr>
                <w:top w:val="none" w:sz="0" w:space="0" w:color="auto"/>
                <w:left w:val="none" w:sz="0" w:space="0" w:color="auto"/>
                <w:bottom w:val="none" w:sz="0" w:space="0" w:color="auto"/>
                <w:right w:val="none" w:sz="0" w:space="0" w:color="auto"/>
              </w:divBdr>
            </w:div>
            <w:div w:id="1294868440">
              <w:marLeft w:val="0"/>
              <w:marRight w:val="0"/>
              <w:marTop w:val="0"/>
              <w:marBottom w:val="0"/>
              <w:divBdr>
                <w:top w:val="none" w:sz="0" w:space="0" w:color="auto"/>
                <w:left w:val="none" w:sz="0" w:space="0" w:color="auto"/>
                <w:bottom w:val="none" w:sz="0" w:space="0" w:color="auto"/>
                <w:right w:val="none" w:sz="0" w:space="0" w:color="auto"/>
              </w:divBdr>
            </w:div>
            <w:div w:id="903032257">
              <w:marLeft w:val="0"/>
              <w:marRight w:val="0"/>
              <w:marTop w:val="0"/>
              <w:marBottom w:val="0"/>
              <w:divBdr>
                <w:top w:val="none" w:sz="0" w:space="0" w:color="auto"/>
                <w:left w:val="none" w:sz="0" w:space="0" w:color="auto"/>
                <w:bottom w:val="none" w:sz="0" w:space="0" w:color="auto"/>
                <w:right w:val="none" w:sz="0" w:space="0" w:color="auto"/>
              </w:divBdr>
            </w:div>
            <w:div w:id="1804427519">
              <w:marLeft w:val="0"/>
              <w:marRight w:val="0"/>
              <w:marTop w:val="0"/>
              <w:marBottom w:val="0"/>
              <w:divBdr>
                <w:top w:val="none" w:sz="0" w:space="0" w:color="auto"/>
                <w:left w:val="none" w:sz="0" w:space="0" w:color="auto"/>
                <w:bottom w:val="none" w:sz="0" w:space="0" w:color="auto"/>
                <w:right w:val="none" w:sz="0" w:space="0" w:color="auto"/>
              </w:divBdr>
            </w:div>
            <w:div w:id="1203398017">
              <w:marLeft w:val="0"/>
              <w:marRight w:val="0"/>
              <w:marTop w:val="0"/>
              <w:marBottom w:val="0"/>
              <w:divBdr>
                <w:top w:val="none" w:sz="0" w:space="0" w:color="auto"/>
                <w:left w:val="none" w:sz="0" w:space="0" w:color="auto"/>
                <w:bottom w:val="none" w:sz="0" w:space="0" w:color="auto"/>
                <w:right w:val="none" w:sz="0" w:space="0" w:color="auto"/>
              </w:divBdr>
            </w:div>
            <w:div w:id="624846996">
              <w:marLeft w:val="0"/>
              <w:marRight w:val="0"/>
              <w:marTop w:val="0"/>
              <w:marBottom w:val="0"/>
              <w:divBdr>
                <w:top w:val="none" w:sz="0" w:space="0" w:color="auto"/>
                <w:left w:val="none" w:sz="0" w:space="0" w:color="auto"/>
                <w:bottom w:val="none" w:sz="0" w:space="0" w:color="auto"/>
                <w:right w:val="none" w:sz="0" w:space="0" w:color="auto"/>
              </w:divBdr>
            </w:div>
            <w:div w:id="378671550">
              <w:marLeft w:val="0"/>
              <w:marRight w:val="0"/>
              <w:marTop w:val="0"/>
              <w:marBottom w:val="0"/>
              <w:divBdr>
                <w:top w:val="none" w:sz="0" w:space="0" w:color="auto"/>
                <w:left w:val="none" w:sz="0" w:space="0" w:color="auto"/>
                <w:bottom w:val="none" w:sz="0" w:space="0" w:color="auto"/>
                <w:right w:val="none" w:sz="0" w:space="0" w:color="auto"/>
              </w:divBdr>
            </w:div>
            <w:div w:id="871452668">
              <w:marLeft w:val="0"/>
              <w:marRight w:val="0"/>
              <w:marTop w:val="0"/>
              <w:marBottom w:val="0"/>
              <w:divBdr>
                <w:top w:val="none" w:sz="0" w:space="0" w:color="auto"/>
                <w:left w:val="none" w:sz="0" w:space="0" w:color="auto"/>
                <w:bottom w:val="none" w:sz="0" w:space="0" w:color="auto"/>
                <w:right w:val="none" w:sz="0" w:space="0" w:color="auto"/>
              </w:divBdr>
            </w:div>
            <w:div w:id="245041658">
              <w:marLeft w:val="0"/>
              <w:marRight w:val="0"/>
              <w:marTop w:val="0"/>
              <w:marBottom w:val="0"/>
              <w:divBdr>
                <w:top w:val="none" w:sz="0" w:space="0" w:color="auto"/>
                <w:left w:val="none" w:sz="0" w:space="0" w:color="auto"/>
                <w:bottom w:val="none" w:sz="0" w:space="0" w:color="auto"/>
                <w:right w:val="none" w:sz="0" w:space="0" w:color="auto"/>
              </w:divBdr>
            </w:div>
            <w:div w:id="1037702675">
              <w:marLeft w:val="0"/>
              <w:marRight w:val="0"/>
              <w:marTop w:val="0"/>
              <w:marBottom w:val="0"/>
              <w:divBdr>
                <w:top w:val="none" w:sz="0" w:space="0" w:color="auto"/>
                <w:left w:val="none" w:sz="0" w:space="0" w:color="auto"/>
                <w:bottom w:val="none" w:sz="0" w:space="0" w:color="auto"/>
                <w:right w:val="none" w:sz="0" w:space="0" w:color="auto"/>
              </w:divBdr>
            </w:div>
            <w:div w:id="1664624288">
              <w:marLeft w:val="0"/>
              <w:marRight w:val="0"/>
              <w:marTop w:val="0"/>
              <w:marBottom w:val="0"/>
              <w:divBdr>
                <w:top w:val="none" w:sz="0" w:space="0" w:color="auto"/>
                <w:left w:val="none" w:sz="0" w:space="0" w:color="auto"/>
                <w:bottom w:val="none" w:sz="0" w:space="0" w:color="auto"/>
                <w:right w:val="none" w:sz="0" w:space="0" w:color="auto"/>
              </w:divBdr>
            </w:div>
            <w:div w:id="1276015409">
              <w:marLeft w:val="0"/>
              <w:marRight w:val="0"/>
              <w:marTop w:val="0"/>
              <w:marBottom w:val="0"/>
              <w:divBdr>
                <w:top w:val="none" w:sz="0" w:space="0" w:color="auto"/>
                <w:left w:val="none" w:sz="0" w:space="0" w:color="auto"/>
                <w:bottom w:val="none" w:sz="0" w:space="0" w:color="auto"/>
                <w:right w:val="none" w:sz="0" w:space="0" w:color="auto"/>
              </w:divBdr>
            </w:div>
            <w:div w:id="1261446016">
              <w:marLeft w:val="0"/>
              <w:marRight w:val="0"/>
              <w:marTop w:val="0"/>
              <w:marBottom w:val="0"/>
              <w:divBdr>
                <w:top w:val="none" w:sz="0" w:space="0" w:color="auto"/>
                <w:left w:val="none" w:sz="0" w:space="0" w:color="auto"/>
                <w:bottom w:val="none" w:sz="0" w:space="0" w:color="auto"/>
                <w:right w:val="none" w:sz="0" w:space="0" w:color="auto"/>
              </w:divBdr>
            </w:div>
            <w:div w:id="1877155679">
              <w:marLeft w:val="0"/>
              <w:marRight w:val="0"/>
              <w:marTop w:val="0"/>
              <w:marBottom w:val="0"/>
              <w:divBdr>
                <w:top w:val="none" w:sz="0" w:space="0" w:color="auto"/>
                <w:left w:val="none" w:sz="0" w:space="0" w:color="auto"/>
                <w:bottom w:val="none" w:sz="0" w:space="0" w:color="auto"/>
                <w:right w:val="none" w:sz="0" w:space="0" w:color="auto"/>
              </w:divBdr>
            </w:div>
            <w:div w:id="327098449">
              <w:marLeft w:val="0"/>
              <w:marRight w:val="0"/>
              <w:marTop w:val="0"/>
              <w:marBottom w:val="0"/>
              <w:divBdr>
                <w:top w:val="none" w:sz="0" w:space="0" w:color="auto"/>
                <w:left w:val="none" w:sz="0" w:space="0" w:color="auto"/>
                <w:bottom w:val="none" w:sz="0" w:space="0" w:color="auto"/>
                <w:right w:val="none" w:sz="0" w:space="0" w:color="auto"/>
              </w:divBdr>
            </w:div>
            <w:div w:id="1387333709">
              <w:marLeft w:val="0"/>
              <w:marRight w:val="0"/>
              <w:marTop w:val="0"/>
              <w:marBottom w:val="0"/>
              <w:divBdr>
                <w:top w:val="none" w:sz="0" w:space="0" w:color="auto"/>
                <w:left w:val="none" w:sz="0" w:space="0" w:color="auto"/>
                <w:bottom w:val="none" w:sz="0" w:space="0" w:color="auto"/>
                <w:right w:val="none" w:sz="0" w:space="0" w:color="auto"/>
              </w:divBdr>
            </w:div>
            <w:div w:id="1811432873">
              <w:marLeft w:val="0"/>
              <w:marRight w:val="0"/>
              <w:marTop w:val="0"/>
              <w:marBottom w:val="0"/>
              <w:divBdr>
                <w:top w:val="none" w:sz="0" w:space="0" w:color="auto"/>
                <w:left w:val="none" w:sz="0" w:space="0" w:color="auto"/>
                <w:bottom w:val="none" w:sz="0" w:space="0" w:color="auto"/>
                <w:right w:val="none" w:sz="0" w:space="0" w:color="auto"/>
              </w:divBdr>
            </w:div>
            <w:div w:id="196268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86238">
      <w:bodyDiv w:val="1"/>
      <w:marLeft w:val="0"/>
      <w:marRight w:val="0"/>
      <w:marTop w:val="0"/>
      <w:marBottom w:val="0"/>
      <w:divBdr>
        <w:top w:val="none" w:sz="0" w:space="0" w:color="auto"/>
        <w:left w:val="none" w:sz="0" w:space="0" w:color="auto"/>
        <w:bottom w:val="none" w:sz="0" w:space="0" w:color="auto"/>
        <w:right w:val="none" w:sz="0" w:space="0" w:color="auto"/>
      </w:divBdr>
    </w:div>
    <w:div w:id="264731326">
      <w:bodyDiv w:val="1"/>
      <w:marLeft w:val="0"/>
      <w:marRight w:val="0"/>
      <w:marTop w:val="0"/>
      <w:marBottom w:val="0"/>
      <w:divBdr>
        <w:top w:val="none" w:sz="0" w:space="0" w:color="auto"/>
        <w:left w:val="none" w:sz="0" w:space="0" w:color="auto"/>
        <w:bottom w:val="none" w:sz="0" w:space="0" w:color="auto"/>
        <w:right w:val="none" w:sz="0" w:space="0" w:color="auto"/>
      </w:divBdr>
    </w:div>
    <w:div w:id="267929836">
      <w:bodyDiv w:val="1"/>
      <w:marLeft w:val="0"/>
      <w:marRight w:val="0"/>
      <w:marTop w:val="0"/>
      <w:marBottom w:val="0"/>
      <w:divBdr>
        <w:top w:val="none" w:sz="0" w:space="0" w:color="auto"/>
        <w:left w:val="none" w:sz="0" w:space="0" w:color="auto"/>
        <w:bottom w:val="none" w:sz="0" w:space="0" w:color="auto"/>
        <w:right w:val="none" w:sz="0" w:space="0" w:color="auto"/>
      </w:divBdr>
      <w:divsChild>
        <w:div w:id="515388590">
          <w:marLeft w:val="0"/>
          <w:marRight w:val="0"/>
          <w:marTop w:val="0"/>
          <w:marBottom w:val="0"/>
          <w:divBdr>
            <w:top w:val="none" w:sz="0" w:space="0" w:color="auto"/>
            <w:left w:val="none" w:sz="0" w:space="0" w:color="auto"/>
            <w:bottom w:val="none" w:sz="0" w:space="0" w:color="auto"/>
            <w:right w:val="none" w:sz="0" w:space="0" w:color="auto"/>
          </w:divBdr>
          <w:divsChild>
            <w:div w:id="401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86237">
      <w:bodyDiv w:val="1"/>
      <w:marLeft w:val="0"/>
      <w:marRight w:val="0"/>
      <w:marTop w:val="0"/>
      <w:marBottom w:val="0"/>
      <w:divBdr>
        <w:top w:val="none" w:sz="0" w:space="0" w:color="auto"/>
        <w:left w:val="none" w:sz="0" w:space="0" w:color="auto"/>
        <w:bottom w:val="none" w:sz="0" w:space="0" w:color="auto"/>
        <w:right w:val="none" w:sz="0" w:space="0" w:color="auto"/>
      </w:divBdr>
    </w:div>
    <w:div w:id="272903260">
      <w:bodyDiv w:val="1"/>
      <w:marLeft w:val="0"/>
      <w:marRight w:val="0"/>
      <w:marTop w:val="0"/>
      <w:marBottom w:val="0"/>
      <w:divBdr>
        <w:top w:val="none" w:sz="0" w:space="0" w:color="auto"/>
        <w:left w:val="none" w:sz="0" w:space="0" w:color="auto"/>
        <w:bottom w:val="none" w:sz="0" w:space="0" w:color="auto"/>
        <w:right w:val="none" w:sz="0" w:space="0" w:color="auto"/>
      </w:divBdr>
    </w:div>
    <w:div w:id="276182296">
      <w:bodyDiv w:val="1"/>
      <w:marLeft w:val="0"/>
      <w:marRight w:val="0"/>
      <w:marTop w:val="0"/>
      <w:marBottom w:val="0"/>
      <w:divBdr>
        <w:top w:val="none" w:sz="0" w:space="0" w:color="auto"/>
        <w:left w:val="none" w:sz="0" w:space="0" w:color="auto"/>
        <w:bottom w:val="none" w:sz="0" w:space="0" w:color="auto"/>
        <w:right w:val="none" w:sz="0" w:space="0" w:color="auto"/>
      </w:divBdr>
      <w:divsChild>
        <w:div w:id="631133267">
          <w:marLeft w:val="0"/>
          <w:marRight w:val="0"/>
          <w:marTop w:val="0"/>
          <w:marBottom w:val="0"/>
          <w:divBdr>
            <w:top w:val="none" w:sz="0" w:space="0" w:color="auto"/>
            <w:left w:val="none" w:sz="0" w:space="0" w:color="auto"/>
            <w:bottom w:val="none" w:sz="0" w:space="0" w:color="auto"/>
            <w:right w:val="none" w:sz="0" w:space="0" w:color="auto"/>
          </w:divBdr>
          <w:divsChild>
            <w:div w:id="2041735667">
              <w:marLeft w:val="0"/>
              <w:marRight w:val="0"/>
              <w:marTop w:val="0"/>
              <w:marBottom w:val="0"/>
              <w:divBdr>
                <w:top w:val="none" w:sz="0" w:space="0" w:color="auto"/>
                <w:left w:val="none" w:sz="0" w:space="0" w:color="auto"/>
                <w:bottom w:val="none" w:sz="0" w:space="0" w:color="auto"/>
                <w:right w:val="none" w:sz="0" w:space="0" w:color="auto"/>
              </w:divBdr>
            </w:div>
            <w:div w:id="1192650871">
              <w:marLeft w:val="0"/>
              <w:marRight w:val="0"/>
              <w:marTop w:val="0"/>
              <w:marBottom w:val="0"/>
              <w:divBdr>
                <w:top w:val="none" w:sz="0" w:space="0" w:color="auto"/>
                <w:left w:val="none" w:sz="0" w:space="0" w:color="auto"/>
                <w:bottom w:val="none" w:sz="0" w:space="0" w:color="auto"/>
                <w:right w:val="none" w:sz="0" w:space="0" w:color="auto"/>
              </w:divBdr>
            </w:div>
            <w:div w:id="1193151347">
              <w:marLeft w:val="0"/>
              <w:marRight w:val="0"/>
              <w:marTop w:val="0"/>
              <w:marBottom w:val="0"/>
              <w:divBdr>
                <w:top w:val="none" w:sz="0" w:space="0" w:color="auto"/>
                <w:left w:val="none" w:sz="0" w:space="0" w:color="auto"/>
                <w:bottom w:val="none" w:sz="0" w:space="0" w:color="auto"/>
                <w:right w:val="none" w:sz="0" w:space="0" w:color="auto"/>
              </w:divBdr>
            </w:div>
            <w:div w:id="989790671">
              <w:marLeft w:val="0"/>
              <w:marRight w:val="0"/>
              <w:marTop w:val="0"/>
              <w:marBottom w:val="0"/>
              <w:divBdr>
                <w:top w:val="none" w:sz="0" w:space="0" w:color="auto"/>
                <w:left w:val="none" w:sz="0" w:space="0" w:color="auto"/>
                <w:bottom w:val="none" w:sz="0" w:space="0" w:color="auto"/>
                <w:right w:val="none" w:sz="0" w:space="0" w:color="auto"/>
              </w:divBdr>
            </w:div>
            <w:div w:id="1856456567">
              <w:marLeft w:val="0"/>
              <w:marRight w:val="0"/>
              <w:marTop w:val="0"/>
              <w:marBottom w:val="0"/>
              <w:divBdr>
                <w:top w:val="none" w:sz="0" w:space="0" w:color="auto"/>
                <w:left w:val="none" w:sz="0" w:space="0" w:color="auto"/>
                <w:bottom w:val="none" w:sz="0" w:space="0" w:color="auto"/>
                <w:right w:val="none" w:sz="0" w:space="0" w:color="auto"/>
              </w:divBdr>
            </w:div>
            <w:div w:id="839587653">
              <w:marLeft w:val="0"/>
              <w:marRight w:val="0"/>
              <w:marTop w:val="0"/>
              <w:marBottom w:val="0"/>
              <w:divBdr>
                <w:top w:val="none" w:sz="0" w:space="0" w:color="auto"/>
                <w:left w:val="none" w:sz="0" w:space="0" w:color="auto"/>
                <w:bottom w:val="none" w:sz="0" w:space="0" w:color="auto"/>
                <w:right w:val="none" w:sz="0" w:space="0" w:color="auto"/>
              </w:divBdr>
            </w:div>
            <w:div w:id="1359509281">
              <w:marLeft w:val="0"/>
              <w:marRight w:val="0"/>
              <w:marTop w:val="0"/>
              <w:marBottom w:val="0"/>
              <w:divBdr>
                <w:top w:val="none" w:sz="0" w:space="0" w:color="auto"/>
                <w:left w:val="none" w:sz="0" w:space="0" w:color="auto"/>
                <w:bottom w:val="none" w:sz="0" w:space="0" w:color="auto"/>
                <w:right w:val="none" w:sz="0" w:space="0" w:color="auto"/>
              </w:divBdr>
            </w:div>
            <w:div w:id="1664428789">
              <w:marLeft w:val="0"/>
              <w:marRight w:val="0"/>
              <w:marTop w:val="0"/>
              <w:marBottom w:val="0"/>
              <w:divBdr>
                <w:top w:val="none" w:sz="0" w:space="0" w:color="auto"/>
                <w:left w:val="none" w:sz="0" w:space="0" w:color="auto"/>
                <w:bottom w:val="none" w:sz="0" w:space="0" w:color="auto"/>
                <w:right w:val="none" w:sz="0" w:space="0" w:color="auto"/>
              </w:divBdr>
            </w:div>
            <w:div w:id="35158760">
              <w:marLeft w:val="0"/>
              <w:marRight w:val="0"/>
              <w:marTop w:val="0"/>
              <w:marBottom w:val="0"/>
              <w:divBdr>
                <w:top w:val="none" w:sz="0" w:space="0" w:color="auto"/>
                <w:left w:val="none" w:sz="0" w:space="0" w:color="auto"/>
                <w:bottom w:val="none" w:sz="0" w:space="0" w:color="auto"/>
                <w:right w:val="none" w:sz="0" w:space="0" w:color="auto"/>
              </w:divBdr>
            </w:div>
            <w:div w:id="1003509491">
              <w:marLeft w:val="0"/>
              <w:marRight w:val="0"/>
              <w:marTop w:val="0"/>
              <w:marBottom w:val="0"/>
              <w:divBdr>
                <w:top w:val="none" w:sz="0" w:space="0" w:color="auto"/>
                <w:left w:val="none" w:sz="0" w:space="0" w:color="auto"/>
                <w:bottom w:val="none" w:sz="0" w:space="0" w:color="auto"/>
                <w:right w:val="none" w:sz="0" w:space="0" w:color="auto"/>
              </w:divBdr>
            </w:div>
            <w:div w:id="1279335834">
              <w:marLeft w:val="0"/>
              <w:marRight w:val="0"/>
              <w:marTop w:val="0"/>
              <w:marBottom w:val="0"/>
              <w:divBdr>
                <w:top w:val="none" w:sz="0" w:space="0" w:color="auto"/>
                <w:left w:val="none" w:sz="0" w:space="0" w:color="auto"/>
                <w:bottom w:val="none" w:sz="0" w:space="0" w:color="auto"/>
                <w:right w:val="none" w:sz="0" w:space="0" w:color="auto"/>
              </w:divBdr>
            </w:div>
            <w:div w:id="937365977">
              <w:marLeft w:val="0"/>
              <w:marRight w:val="0"/>
              <w:marTop w:val="0"/>
              <w:marBottom w:val="0"/>
              <w:divBdr>
                <w:top w:val="none" w:sz="0" w:space="0" w:color="auto"/>
                <w:left w:val="none" w:sz="0" w:space="0" w:color="auto"/>
                <w:bottom w:val="none" w:sz="0" w:space="0" w:color="auto"/>
                <w:right w:val="none" w:sz="0" w:space="0" w:color="auto"/>
              </w:divBdr>
            </w:div>
            <w:div w:id="1267036543">
              <w:marLeft w:val="0"/>
              <w:marRight w:val="0"/>
              <w:marTop w:val="0"/>
              <w:marBottom w:val="0"/>
              <w:divBdr>
                <w:top w:val="none" w:sz="0" w:space="0" w:color="auto"/>
                <w:left w:val="none" w:sz="0" w:space="0" w:color="auto"/>
                <w:bottom w:val="none" w:sz="0" w:space="0" w:color="auto"/>
                <w:right w:val="none" w:sz="0" w:space="0" w:color="auto"/>
              </w:divBdr>
            </w:div>
            <w:div w:id="1297371835">
              <w:marLeft w:val="0"/>
              <w:marRight w:val="0"/>
              <w:marTop w:val="0"/>
              <w:marBottom w:val="0"/>
              <w:divBdr>
                <w:top w:val="none" w:sz="0" w:space="0" w:color="auto"/>
                <w:left w:val="none" w:sz="0" w:space="0" w:color="auto"/>
                <w:bottom w:val="none" w:sz="0" w:space="0" w:color="auto"/>
                <w:right w:val="none" w:sz="0" w:space="0" w:color="auto"/>
              </w:divBdr>
            </w:div>
            <w:div w:id="1959481519">
              <w:marLeft w:val="0"/>
              <w:marRight w:val="0"/>
              <w:marTop w:val="0"/>
              <w:marBottom w:val="0"/>
              <w:divBdr>
                <w:top w:val="none" w:sz="0" w:space="0" w:color="auto"/>
                <w:left w:val="none" w:sz="0" w:space="0" w:color="auto"/>
                <w:bottom w:val="none" w:sz="0" w:space="0" w:color="auto"/>
                <w:right w:val="none" w:sz="0" w:space="0" w:color="auto"/>
              </w:divBdr>
            </w:div>
            <w:div w:id="1726177443">
              <w:marLeft w:val="0"/>
              <w:marRight w:val="0"/>
              <w:marTop w:val="0"/>
              <w:marBottom w:val="0"/>
              <w:divBdr>
                <w:top w:val="none" w:sz="0" w:space="0" w:color="auto"/>
                <w:left w:val="none" w:sz="0" w:space="0" w:color="auto"/>
                <w:bottom w:val="none" w:sz="0" w:space="0" w:color="auto"/>
                <w:right w:val="none" w:sz="0" w:space="0" w:color="auto"/>
              </w:divBdr>
            </w:div>
            <w:div w:id="59717961">
              <w:marLeft w:val="0"/>
              <w:marRight w:val="0"/>
              <w:marTop w:val="0"/>
              <w:marBottom w:val="0"/>
              <w:divBdr>
                <w:top w:val="none" w:sz="0" w:space="0" w:color="auto"/>
                <w:left w:val="none" w:sz="0" w:space="0" w:color="auto"/>
                <w:bottom w:val="none" w:sz="0" w:space="0" w:color="auto"/>
                <w:right w:val="none" w:sz="0" w:space="0" w:color="auto"/>
              </w:divBdr>
            </w:div>
            <w:div w:id="1370229744">
              <w:marLeft w:val="0"/>
              <w:marRight w:val="0"/>
              <w:marTop w:val="0"/>
              <w:marBottom w:val="0"/>
              <w:divBdr>
                <w:top w:val="none" w:sz="0" w:space="0" w:color="auto"/>
                <w:left w:val="none" w:sz="0" w:space="0" w:color="auto"/>
                <w:bottom w:val="none" w:sz="0" w:space="0" w:color="auto"/>
                <w:right w:val="none" w:sz="0" w:space="0" w:color="auto"/>
              </w:divBdr>
            </w:div>
            <w:div w:id="91584588">
              <w:marLeft w:val="0"/>
              <w:marRight w:val="0"/>
              <w:marTop w:val="0"/>
              <w:marBottom w:val="0"/>
              <w:divBdr>
                <w:top w:val="none" w:sz="0" w:space="0" w:color="auto"/>
                <w:left w:val="none" w:sz="0" w:space="0" w:color="auto"/>
                <w:bottom w:val="none" w:sz="0" w:space="0" w:color="auto"/>
                <w:right w:val="none" w:sz="0" w:space="0" w:color="auto"/>
              </w:divBdr>
            </w:div>
            <w:div w:id="410006743">
              <w:marLeft w:val="0"/>
              <w:marRight w:val="0"/>
              <w:marTop w:val="0"/>
              <w:marBottom w:val="0"/>
              <w:divBdr>
                <w:top w:val="none" w:sz="0" w:space="0" w:color="auto"/>
                <w:left w:val="none" w:sz="0" w:space="0" w:color="auto"/>
                <w:bottom w:val="none" w:sz="0" w:space="0" w:color="auto"/>
                <w:right w:val="none" w:sz="0" w:space="0" w:color="auto"/>
              </w:divBdr>
            </w:div>
            <w:div w:id="864828110">
              <w:marLeft w:val="0"/>
              <w:marRight w:val="0"/>
              <w:marTop w:val="0"/>
              <w:marBottom w:val="0"/>
              <w:divBdr>
                <w:top w:val="none" w:sz="0" w:space="0" w:color="auto"/>
                <w:left w:val="none" w:sz="0" w:space="0" w:color="auto"/>
                <w:bottom w:val="none" w:sz="0" w:space="0" w:color="auto"/>
                <w:right w:val="none" w:sz="0" w:space="0" w:color="auto"/>
              </w:divBdr>
            </w:div>
            <w:div w:id="175313204">
              <w:marLeft w:val="0"/>
              <w:marRight w:val="0"/>
              <w:marTop w:val="0"/>
              <w:marBottom w:val="0"/>
              <w:divBdr>
                <w:top w:val="none" w:sz="0" w:space="0" w:color="auto"/>
                <w:left w:val="none" w:sz="0" w:space="0" w:color="auto"/>
                <w:bottom w:val="none" w:sz="0" w:space="0" w:color="auto"/>
                <w:right w:val="none" w:sz="0" w:space="0" w:color="auto"/>
              </w:divBdr>
            </w:div>
            <w:div w:id="2019576219">
              <w:marLeft w:val="0"/>
              <w:marRight w:val="0"/>
              <w:marTop w:val="0"/>
              <w:marBottom w:val="0"/>
              <w:divBdr>
                <w:top w:val="none" w:sz="0" w:space="0" w:color="auto"/>
                <w:left w:val="none" w:sz="0" w:space="0" w:color="auto"/>
                <w:bottom w:val="none" w:sz="0" w:space="0" w:color="auto"/>
                <w:right w:val="none" w:sz="0" w:space="0" w:color="auto"/>
              </w:divBdr>
            </w:div>
            <w:div w:id="1616904547">
              <w:marLeft w:val="0"/>
              <w:marRight w:val="0"/>
              <w:marTop w:val="0"/>
              <w:marBottom w:val="0"/>
              <w:divBdr>
                <w:top w:val="none" w:sz="0" w:space="0" w:color="auto"/>
                <w:left w:val="none" w:sz="0" w:space="0" w:color="auto"/>
                <w:bottom w:val="none" w:sz="0" w:space="0" w:color="auto"/>
                <w:right w:val="none" w:sz="0" w:space="0" w:color="auto"/>
              </w:divBdr>
            </w:div>
            <w:div w:id="1298990001">
              <w:marLeft w:val="0"/>
              <w:marRight w:val="0"/>
              <w:marTop w:val="0"/>
              <w:marBottom w:val="0"/>
              <w:divBdr>
                <w:top w:val="none" w:sz="0" w:space="0" w:color="auto"/>
                <w:left w:val="none" w:sz="0" w:space="0" w:color="auto"/>
                <w:bottom w:val="none" w:sz="0" w:space="0" w:color="auto"/>
                <w:right w:val="none" w:sz="0" w:space="0" w:color="auto"/>
              </w:divBdr>
            </w:div>
            <w:div w:id="827288174">
              <w:marLeft w:val="0"/>
              <w:marRight w:val="0"/>
              <w:marTop w:val="0"/>
              <w:marBottom w:val="0"/>
              <w:divBdr>
                <w:top w:val="none" w:sz="0" w:space="0" w:color="auto"/>
                <w:left w:val="none" w:sz="0" w:space="0" w:color="auto"/>
                <w:bottom w:val="none" w:sz="0" w:space="0" w:color="auto"/>
                <w:right w:val="none" w:sz="0" w:space="0" w:color="auto"/>
              </w:divBdr>
            </w:div>
            <w:div w:id="414597458">
              <w:marLeft w:val="0"/>
              <w:marRight w:val="0"/>
              <w:marTop w:val="0"/>
              <w:marBottom w:val="0"/>
              <w:divBdr>
                <w:top w:val="none" w:sz="0" w:space="0" w:color="auto"/>
                <w:left w:val="none" w:sz="0" w:space="0" w:color="auto"/>
                <w:bottom w:val="none" w:sz="0" w:space="0" w:color="auto"/>
                <w:right w:val="none" w:sz="0" w:space="0" w:color="auto"/>
              </w:divBdr>
            </w:div>
            <w:div w:id="2070807840">
              <w:marLeft w:val="0"/>
              <w:marRight w:val="0"/>
              <w:marTop w:val="0"/>
              <w:marBottom w:val="0"/>
              <w:divBdr>
                <w:top w:val="none" w:sz="0" w:space="0" w:color="auto"/>
                <w:left w:val="none" w:sz="0" w:space="0" w:color="auto"/>
                <w:bottom w:val="none" w:sz="0" w:space="0" w:color="auto"/>
                <w:right w:val="none" w:sz="0" w:space="0" w:color="auto"/>
              </w:divBdr>
            </w:div>
            <w:div w:id="938367792">
              <w:marLeft w:val="0"/>
              <w:marRight w:val="0"/>
              <w:marTop w:val="0"/>
              <w:marBottom w:val="0"/>
              <w:divBdr>
                <w:top w:val="none" w:sz="0" w:space="0" w:color="auto"/>
                <w:left w:val="none" w:sz="0" w:space="0" w:color="auto"/>
                <w:bottom w:val="none" w:sz="0" w:space="0" w:color="auto"/>
                <w:right w:val="none" w:sz="0" w:space="0" w:color="auto"/>
              </w:divBdr>
            </w:div>
            <w:div w:id="1356617842">
              <w:marLeft w:val="0"/>
              <w:marRight w:val="0"/>
              <w:marTop w:val="0"/>
              <w:marBottom w:val="0"/>
              <w:divBdr>
                <w:top w:val="none" w:sz="0" w:space="0" w:color="auto"/>
                <w:left w:val="none" w:sz="0" w:space="0" w:color="auto"/>
                <w:bottom w:val="none" w:sz="0" w:space="0" w:color="auto"/>
                <w:right w:val="none" w:sz="0" w:space="0" w:color="auto"/>
              </w:divBdr>
            </w:div>
            <w:div w:id="608315201">
              <w:marLeft w:val="0"/>
              <w:marRight w:val="0"/>
              <w:marTop w:val="0"/>
              <w:marBottom w:val="0"/>
              <w:divBdr>
                <w:top w:val="none" w:sz="0" w:space="0" w:color="auto"/>
                <w:left w:val="none" w:sz="0" w:space="0" w:color="auto"/>
                <w:bottom w:val="none" w:sz="0" w:space="0" w:color="auto"/>
                <w:right w:val="none" w:sz="0" w:space="0" w:color="auto"/>
              </w:divBdr>
            </w:div>
            <w:div w:id="1951356906">
              <w:marLeft w:val="0"/>
              <w:marRight w:val="0"/>
              <w:marTop w:val="0"/>
              <w:marBottom w:val="0"/>
              <w:divBdr>
                <w:top w:val="none" w:sz="0" w:space="0" w:color="auto"/>
                <w:left w:val="none" w:sz="0" w:space="0" w:color="auto"/>
                <w:bottom w:val="none" w:sz="0" w:space="0" w:color="auto"/>
                <w:right w:val="none" w:sz="0" w:space="0" w:color="auto"/>
              </w:divBdr>
            </w:div>
            <w:div w:id="1368221419">
              <w:marLeft w:val="0"/>
              <w:marRight w:val="0"/>
              <w:marTop w:val="0"/>
              <w:marBottom w:val="0"/>
              <w:divBdr>
                <w:top w:val="none" w:sz="0" w:space="0" w:color="auto"/>
                <w:left w:val="none" w:sz="0" w:space="0" w:color="auto"/>
                <w:bottom w:val="none" w:sz="0" w:space="0" w:color="auto"/>
                <w:right w:val="none" w:sz="0" w:space="0" w:color="auto"/>
              </w:divBdr>
            </w:div>
            <w:div w:id="1820997002">
              <w:marLeft w:val="0"/>
              <w:marRight w:val="0"/>
              <w:marTop w:val="0"/>
              <w:marBottom w:val="0"/>
              <w:divBdr>
                <w:top w:val="none" w:sz="0" w:space="0" w:color="auto"/>
                <w:left w:val="none" w:sz="0" w:space="0" w:color="auto"/>
                <w:bottom w:val="none" w:sz="0" w:space="0" w:color="auto"/>
                <w:right w:val="none" w:sz="0" w:space="0" w:color="auto"/>
              </w:divBdr>
            </w:div>
            <w:div w:id="2092962564">
              <w:marLeft w:val="0"/>
              <w:marRight w:val="0"/>
              <w:marTop w:val="0"/>
              <w:marBottom w:val="0"/>
              <w:divBdr>
                <w:top w:val="none" w:sz="0" w:space="0" w:color="auto"/>
                <w:left w:val="none" w:sz="0" w:space="0" w:color="auto"/>
                <w:bottom w:val="none" w:sz="0" w:space="0" w:color="auto"/>
                <w:right w:val="none" w:sz="0" w:space="0" w:color="auto"/>
              </w:divBdr>
            </w:div>
            <w:div w:id="198515152">
              <w:marLeft w:val="0"/>
              <w:marRight w:val="0"/>
              <w:marTop w:val="0"/>
              <w:marBottom w:val="0"/>
              <w:divBdr>
                <w:top w:val="none" w:sz="0" w:space="0" w:color="auto"/>
                <w:left w:val="none" w:sz="0" w:space="0" w:color="auto"/>
                <w:bottom w:val="none" w:sz="0" w:space="0" w:color="auto"/>
                <w:right w:val="none" w:sz="0" w:space="0" w:color="auto"/>
              </w:divBdr>
            </w:div>
            <w:div w:id="1465611115">
              <w:marLeft w:val="0"/>
              <w:marRight w:val="0"/>
              <w:marTop w:val="0"/>
              <w:marBottom w:val="0"/>
              <w:divBdr>
                <w:top w:val="none" w:sz="0" w:space="0" w:color="auto"/>
                <w:left w:val="none" w:sz="0" w:space="0" w:color="auto"/>
                <w:bottom w:val="none" w:sz="0" w:space="0" w:color="auto"/>
                <w:right w:val="none" w:sz="0" w:space="0" w:color="auto"/>
              </w:divBdr>
            </w:div>
            <w:div w:id="1802914527">
              <w:marLeft w:val="0"/>
              <w:marRight w:val="0"/>
              <w:marTop w:val="0"/>
              <w:marBottom w:val="0"/>
              <w:divBdr>
                <w:top w:val="none" w:sz="0" w:space="0" w:color="auto"/>
                <w:left w:val="none" w:sz="0" w:space="0" w:color="auto"/>
                <w:bottom w:val="none" w:sz="0" w:space="0" w:color="auto"/>
                <w:right w:val="none" w:sz="0" w:space="0" w:color="auto"/>
              </w:divBdr>
            </w:div>
            <w:div w:id="1680347532">
              <w:marLeft w:val="0"/>
              <w:marRight w:val="0"/>
              <w:marTop w:val="0"/>
              <w:marBottom w:val="0"/>
              <w:divBdr>
                <w:top w:val="none" w:sz="0" w:space="0" w:color="auto"/>
                <w:left w:val="none" w:sz="0" w:space="0" w:color="auto"/>
                <w:bottom w:val="none" w:sz="0" w:space="0" w:color="auto"/>
                <w:right w:val="none" w:sz="0" w:space="0" w:color="auto"/>
              </w:divBdr>
            </w:div>
            <w:div w:id="11161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77269">
      <w:bodyDiv w:val="1"/>
      <w:marLeft w:val="0"/>
      <w:marRight w:val="0"/>
      <w:marTop w:val="0"/>
      <w:marBottom w:val="0"/>
      <w:divBdr>
        <w:top w:val="none" w:sz="0" w:space="0" w:color="auto"/>
        <w:left w:val="none" w:sz="0" w:space="0" w:color="auto"/>
        <w:bottom w:val="none" w:sz="0" w:space="0" w:color="auto"/>
        <w:right w:val="none" w:sz="0" w:space="0" w:color="auto"/>
      </w:divBdr>
      <w:divsChild>
        <w:div w:id="1809396543">
          <w:marLeft w:val="0"/>
          <w:marRight w:val="0"/>
          <w:marTop w:val="0"/>
          <w:marBottom w:val="0"/>
          <w:divBdr>
            <w:top w:val="none" w:sz="0" w:space="0" w:color="auto"/>
            <w:left w:val="none" w:sz="0" w:space="0" w:color="auto"/>
            <w:bottom w:val="none" w:sz="0" w:space="0" w:color="auto"/>
            <w:right w:val="none" w:sz="0" w:space="0" w:color="auto"/>
          </w:divBdr>
          <w:divsChild>
            <w:div w:id="2487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3645">
      <w:bodyDiv w:val="1"/>
      <w:marLeft w:val="0"/>
      <w:marRight w:val="0"/>
      <w:marTop w:val="0"/>
      <w:marBottom w:val="0"/>
      <w:divBdr>
        <w:top w:val="none" w:sz="0" w:space="0" w:color="auto"/>
        <w:left w:val="none" w:sz="0" w:space="0" w:color="auto"/>
        <w:bottom w:val="none" w:sz="0" w:space="0" w:color="auto"/>
        <w:right w:val="none" w:sz="0" w:space="0" w:color="auto"/>
      </w:divBdr>
    </w:div>
    <w:div w:id="282004153">
      <w:bodyDiv w:val="1"/>
      <w:marLeft w:val="0"/>
      <w:marRight w:val="0"/>
      <w:marTop w:val="0"/>
      <w:marBottom w:val="0"/>
      <w:divBdr>
        <w:top w:val="none" w:sz="0" w:space="0" w:color="auto"/>
        <w:left w:val="none" w:sz="0" w:space="0" w:color="auto"/>
        <w:bottom w:val="none" w:sz="0" w:space="0" w:color="auto"/>
        <w:right w:val="none" w:sz="0" w:space="0" w:color="auto"/>
      </w:divBdr>
    </w:div>
    <w:div w:id="282536038">
      <w:bodyDiv w:val="1"/>
      <w:marLeft w:val="0"/>
      <w:marRight w:val="0"/>
      <w:marTop w:val="0"/>
      <w:marBottom w:val="0"/>
      <w:divBdr>
        <w:top w:val="none" w:sz="0" w:space="0" w:color="auto"/>
        <w:left w:val="none" w:sz="0" w:space="0" w:color="auto"/>
        <w:bottom w:val="none" w:sz="0" w:space="0" w:color="auto"/>
        <w:right w:val="none" w:sz="0" w:space="0" w:color="auto"/>
      </w:divBdr>
      <w:divsChild>
        <w:div w:id="1152914961">
          <w:marLeft w:val="0"/>
          <w:marRight w:val="0"/>
          <w:marTop w:val="0"/>
          <w:marBottom w:val="0"/>
          <w:divBdr>
            <w:top w:val="none" w:sz="0" w:space="0" w:color="auto"/>
            <w:left w:val="none" w:sz="0" w:space="0" w:color="auto"/>
            <w:bottom w:val="none" w:sz="0" w:space="0" w:color="auto"/>
            <w:right w:val="none" w:sz="0" w:space="0" w:color="auto"/>
          </w:divBdr>
        </w:div>
      </w:divsChild>
    </w:div>
    <w:div w:id="283539062">
      <w:bodyDiv w:val="1"/>
      <w:marLeft w:val="0"/>
      <w:marRight w:val="0"/>
      <w:marTop w:val="0"/>
      <w:marBottom w:val="0"/>
      <w:divBdr>
        <w:top w:val="none" w:sz="0" w:space="0" w:color="auto"/>
        <w:left w:val="none" w:sz="0" w:space="0" w:color="auto"/>
        <w:bottom w:val="none" w:sz="0" w:space="0" w:color="auto"/>
        <w:right w:val="none" w:sz="0" w:space="0" w:color="auto"/>
      </w:divBdr>
    </w:div>
    <w:div w:id="288778073">
      <w:bodyDiv w:val="1"/>
      <w:marLeft w:val="0"/>
      <w:marRight w:val="0"/>
      <w:marTop w:val="0"/>
      <w:marBottom w:val="0"/>
      <w:divBdr>
        <w:top w:val="none" w:sz="0" w:space="0" w:color="auto"/>
        <w:left w:val="none" w:sz="0" w:space="0" w:color="auto"/>
        <w:bottom w:val="none" w:sz="0" w:space="0" w:color="auto"/>
        <w:right w:val="none" w:sz="0" w:space="0" w:color="auto"/>
      </w:divBdr>
      <w:divsChild>
        <w:div w:id="1638992757">
          <w:marLeft w:val="0"/>
          <w:marRight w:val="0"/>
          <w:marTop w:val="0"/>
          <w:marBottom w:val="0"/>
          <w:divBdr>
            <w:top w:val="none" w:sz="0" w:space="0" w:color="auto"/>
            <w:left w:val="none" w:sz="0" w:space="0" w:color="auto"/>
            <w:bottom w:val="none" w:sz="0" w:space="0" w:color="auto"/>
            <w:right w:val="none" w:sz="0" w:space="0" w:color="auto"/>
          </w:divBdr>
        </w:div>
      </w:divsChild>
    </w:div>
    <w:div w:id="293221933">
      <w:bodyDiv w:val="1"/>
      <w:marLeft w:val="0"/>
      <w:marRight w:val="0"/>
      <w:marTop w:val="0"/>
      <w:marBottom w:val="0"/>
      <w:divBdr>
        <w:top w:val="none" w:sz="0" w:space="0" w:color="auto"/>
        <w:left w:val="none" w:sz="0" w:space="0" w:color="auto"/>
        <w:bottom w:val="none" w:sz="0" w:space="0" w:color="auto"/>
        <w:right w:val="none" w:sz="0" w:space="0" w:color="auto"/>
      </w:divBdr>
    </w:div>
    <w:div w:id="300621219">
      <w:bodyDiv w:val="1"/>
      <w:marLeft w:val="0"/>
      <w:marRight w:val="0"/>
      <w:marTop w:val="0"/>
      <w:marBottom w:val="0"/>
      <w:divBdr>
        <w:top w:val="none" w:sz="0" w:space="0" w:color="auto"/>
        <w:left w:val="none" w:sz="0" w:space="0" w:color="auto"/>
        <w:bottom w:val="none" w:sz="0" w:space="0" w:color="auto"/>
        <w:right w:val="none" w:sz="0" w:space="0" w:color="auto"/>
      </w:divBdr>
    </w:div>
    <w:div w:id="311259229">
      <w:bodyDiv w:val="1"/>
      <w:marLeft w:val="0"/>
      <w:marRight w:val="0"/>
      <w:marTop w:val="0"/>
      <w:marBottom w:val="0"/>
      <w:divBdr>
        <w:top w:val="none" w:sz="0" w:space="0" w:color="auto"/>
        <w:left w:val="none" w:sz="0" w:space="0" w:color="auto"/>
        <w:bottom w:val="none" w:sz="0" w:space="0" w:color="auto"/>
        <w:right w:val="none" w:sz="0" w:space="0" w:color="auto"/>
      </w:divBdr>
      <w:divsChild>
        <w:div w:id="1239441235">
          <w:marLeft w:val="0"/>
          <w:marRight w:val="0"/>
          <w:marTop w:val="0"/>
          <w:marBottom w:val="0"/>
          <w:divBdr>
            <w:top w:val="none" w:sz="0" w:space="0" w:color="auto"/>
            <w:left w:val="none" w:sz="0" w:space="0" w:color="auto"/>
            <w:bottom w:val="none" w:sz="0" w:space="0" w:color="auto"/>
            <w:right w:val="none" w:sz="0" w:space="0" w:color="auto"/>
          </w:divBdr>
          <w:divsChild>
            <w:div w:id="183811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5595">
      <w:bodyDiv w:val="1"/>
      <w:marLeft w:val="0"/>
      <w:marRight w:val="0"/>
      <w:marTop w:val="0"/>
      <w:marBottom w:val="0"/>
      <w:divBdr>
        <w:top w:val="none" w:sz="0" w:space="0" w:color="auto"/>
        <w:left w:val="none" w:sz="0" w:space="0" w:color="auto"/>
        <w:bottom w:val="none" w:sz="0" w:space="0" w:color="auto"/>
        <w:right w:val="none" w:sz="0" w:space="0" w:color="auto"/>
      </w:divBdr>
    </w:div>
    <w:div w:id="336151616">
      <w:bodyDiv w:val="1"/>
      <w:marLeft w:val="0"/>
      <w:marRight w:val="0"/>
      <w:marTop w:val="0"/>
      <w:marBottom w:val="0"/>
      <w:divBdr>
        <w:top w:val="none" w:sz="0" w:space="0" w:color="auto"/>
        <w:left w:val="none" w:sz="0" w:space="0" w:color="auto"/>
        <w:bottom w:val="none" w:sz="0" w:space="0" w:color="auto"/>
        <w:right w:val="none" w:sz="0" w:space="0" w:color="auto"/>
      </w:divBdr>
      <w:divsChild>
        <w:div w:id="1430197804">
          <w:marLeft w:val="0"/>
          <w:marRight w:val="0"/>
          <w:marTop w:val="0"/>
          <w:marBottom w:val="0"/>
          <w:divBdr>
            <w:top w:val="none" w:sz="0" w:space="0" w:color="auto"/>
            <w:left w:val="none" w:sz="0" w:space="0" w:color="auto"/>
            <w:bottom w:val="none" w:sz="0" w:space="0" w:color="auto"/>
            <w:right w:val="none" w:sz="0" w:space="0" w:color="auto"/>
          </w:divBdr>
          <w:divsChild>
            <w:div w:id="7306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59183">
      <w:bodyDiv w:val="1"/>
      <w:marLeft w:val="0"/>
      <w:marRight w:val="0"/>
      <w:marTop w:val="0"/>
      <w:marBottom w:val="0"/>
      <w:divBdr>
        <w:top w:val="none" w:sz="0" w:space="0" w:color="auto"/>
        <w:left w:val="none" w:sz="0" w:space="0" w:color="auto"/>
        <w:bottom w:val="none" w:sz="0" w:space="0" w:color="auto"/>
        <w:right w:val="none" w:sz="0" w:space="0" w:color="auto"/>
      </w:divBdr>
    </w:div>
    <w:div w:id="362249245">
      <w:bodyDiv w:val="1"/>
      <w:marLeft w:val="0"/>
      <w:marRight w:val="0"/>
      <w:marTop w:val="0"/>
      <w:marBottom w:val="0"/>
      <w:divBdr>
        <w:top w:val="none" w:sz="0" w:space="0" w:color="auto"/>
        <w:left w:val="none" w:sz="0" w:space="0" w:color="auto"/>
        <w:bottom w:val="none" w:sz="0" w:space="0" w:color="auto"/>
        <w:right w:val="none" w:sz="0" w:space="0" w:color="auto"/>
      </w:divBdr>
      <w:divsChild>
        <w:div w:id="383606404">
          <w:marLeft w:val="0"/>
          <w:marRight w:val="0"/>
          <w:marTop w:val="0"/>
          <w:marBottom w:val="0"/>
          <w:divBdr>
            <w:top w:val="none" w:sz="0" w:space="0" w:color="auto"/>
            <w:left w:val="none" w:sz="0" w:space="0" w:color="auto"/>
            <w:bottom w:val="none" w:sz="0" w:space="0" w:color="auto"/>
            <w:right w:val="none" w:sz="0" w:space="0" w:color="auto"/>
          </w:divBdr>
          <w:divsChild>
            <w:div w:id="148638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25354">
      <w:bodyDiv w:val="1"/>
      <w:marLeft w:val="0"/>
      <w:marRight w:val="0"/>
      <w:marTop w:val="0"/>
      <w:marBottom w:val="0"/>
      <w:divBdr>
        <w:top w:val="none" w:sz="0" w:space="0" w:color="auto"/>
        <w:left w:val="none" w:sz="0" w:space="0" w:color="auto"/>
        <w:bottom w:val="none" w:sz="0" w:space="0" w:color="auto"/>
        <w:right w:val="none" w:sz="0" w:space="0" w:color="auto"/>
      </w:divBdr>
    </w:div>
    <w:div w:id="387919514">
      <w:bodyDiv w:val="1"/>
      <w:marLeft w:val="0"/>
      <w:marRight w:val="0"/>
      <w:marTop w:val="0"/>
      <w:marBottom w:val="0"/>
      <w:divBdr>
        <w:top w:val="none" w:sz="0" w:space="0" w:color="auto"/>
        <w:left w:val="none" w:sz="0" w:space="0" w:color="auto"/>
        <w:bottom w:val="none" w:sz="0" w:space="0" w:color="auto"/>
        <w:right w:val="none" w:sz="0" w:space="0" w:color="auto"/>
      </w:divBdr>
    </w:div>
    <w:div w:id="393503618">
      <w:bodyDiv w:val="1"/>
      <w:marLeft w:val="0"/>
      <w:marRight w:val="0"/>
      <w:marTop w:val="0"/>
      <w:marBottom w:val="0"/>
      <w:divBdr>
        <w:top w:val="none" w:sz="0" w:space="0" w:color="auto"/>
        <w:left w:val="none" w:sz="0" w:space="0" w:color="auto"/>
        <w:bottom w:val="none" w:sz="0" w:space="0" w:color="auto"/>
        <w:right w:val="none" w:sz="0" w:space="0" w:color="auto"/>
      </w:divBdr>
    </w:div>
    <w:div w:id="395471698">
      <w:bodyDiv w:val="1"/>
      <w:marLeft w:val="0"/>
      <w:marRight w:val="0"/>
      <w:marTop w:val="0"/>
      <w:marBottom w:val="0"/>
      <w:divBdr>
        <w:top w:val="none" w:sz="0" w:space="0" w:color="auto"/>
        <w:left w:val="none" w:sz="0" w:space="0" w:color="auto"/>
        <w:bottom w:val="none" w:sz="0" w:space="0" w:color="auto"/>
        <w:right w:val="none" w:sz="0" w:space="0" w:color="auto"/>
      </w:divBdr>
    </w:div>
    <w:div w:id="397940328">
      <w:bodyDiv w:val="1"/>
      <w:marLeft w:val="0"/>
      <w:marRight w:val="0"/>
      <w:marTop w:val="0"/>
      <w:marBottom w:val="0"/>
      <w:divBdr>
        <w:top w:val="none" w:sz="0" w:space="0" w:color="auto"/>
        <w:left w:val="none" w:sz="0" w:space="0" w:color="auto"/>
        <w:bottom w:val="none" w:sz="0" w:space="0" w:color="auto"/>
        <w:right w:val="none" w:sz="0" w:space="0" w:color="auto"/>
      </w:divBdr>
      <w:divsChild>
        <w:div w:id="1273433850">
          <w:marLeft w:val="0"/>
          <w:marRight w:val="0"/>
          <w:marTop w:val="0"/>
          <w:marBottom w:val="0"/>
          <w:divBdr>
            <w:top w:val="none" w:sz="0" w:space="0" w:color="auto"/>
            <w:left w:val="none" w:sz="0" w:space="0" w:color="auto"/>
            <w:bottom w:val="none" w:sz="0" w:space="0" w:color="auto"/>
            <w:right w:val="none" w:sz="0" w:space="0" w:color="auto"/>
          </w:divBdr>
          <w:divsChild>
            <w:div w:id="1526480491">
              <w:marLeft w:val="0"/>
              <w:marRight w:val="0"/>
              <w:marTop w:val="0"/>
              <w:marBottom w:val="0"/>
              <w:divBdr>
                <w:top w:val="none" w:sz="0" w:space="0" w:color="auto"/>
                <w:left w:val="none" w:sz="0" w:space="0" w:color="auto"/>
                <w:bottom w:val="none" w:sz="0" w:space="0" w:color="auto"/>
                <w:right w:val="none" w:sz="0" w:space="0" w:color="auto"/>
              </w:divBdr>
            </w:div>
            <w:div w:id="522205676">
              <w:marLeft w:val="0"/>
              <w:marRight w:val="0"/>
              <w:marTop w:val="0"/>
              <w:marBottom w:val="0"/>
              <w:divBdr>
                <w:top w:val="none" w:sz="0" w:space="0" w:color="auto"/>
                <w:left w:val="none" w:sz="0" w:space="0" w:color="auto"/>
                <w:bottom w:val="none" w:sz="0" w:space="0" w:color="auto"/>
                <w:right w:val="none" w:sz="0" w:space="0" w:color="auto"/>
              </w:divBdr>
            </w:div>
            <w:div w:id="1030715734">
              <w:marLeft w:val="0"/>
              <w:marRight w:val="0"/>
              <w:marTop w:val="0"/>
              <w:marBottom w:val="0"/>
              <w:divBdr>
                <w:top w:val="none" w:sz="0" w:space="0" w:color="auto"/>
                <w:left w:val="none" w:sz="0" w:space="0" w:color="auto"/>
                <w:bottom w:val="none" w:sz="0" w:space="0" w:color="auto"/>
                <w:right w:val="none" w:sz="0" w:space="0" w:color="auto"/>
              </w:divBdr>
            </w:div>
            <w:div w:id="1964844657">
              <w:marLeft w:val="0"/>
              <w:marRight w:val="0"/>
              <w:marTop w:val="0"/>
              <w:marBottom w:val="0"/>
              <w:divBdr>
                <w:top w:val="none" w:sz="0" w:space="0" w:color="auto"/>
                <w:left w:val="none" w:sz="0" w:space="0" w:color="auto"/>
                <w:bottom w:val="none" w:sz="0" w:space="0" w:color="auto"/>
                <w:right w:val="none" w:sz="0" w:space="0" w:color="auto"/>
              </w:divBdr>
            </w:div>
            <w:div w:id="1111900457">
              <w:marLeft w:val="0"/>
              <w:marRight w:val="0"/>
              <w:marTop w:val="0"/>
              <w:marBottom w:val="0"/>
              <w:divBdr>
                <w:top w:val="none" w:sz="0" w:space="0" w:color="auto"/>
                <w:left w:val="none" w:sz="0" w:space="0" w:color="auto"/>
                <w:bottom w:val="none" w:sz="0" w:space="0" w:color="auto"/>
                <w:right w:val="none" w:sz="0" w:space="0" w:color="auto"/>
              </w:divBdr>
            </w:div>
            <w:div w:id="1800369433">
              <w:marLeft w:val="0"/>
              <w:marRight w:val="0"/>
              <w:marTop w:val="0"/>
              <w:marBottom w:val="0"/>
              <w:divBdr>
                <w:top w:val="none" w:sz="0" w:space="0" w:color="auto"/>
                <w:left w:val="none" w:sz="0" w:space="0" w:color="auto"/>
                <w:bottom w:val="none" w:sz="0" w:space="0" w:color="auto"/>
                <w:right w:val="none" w:sz="0" w:space="0" w:color="auto"/>
              </w:divBdr>
            </w:div>
            <w:div w:id="1685130103">
              <w:marLeft w:val="0"/>
              <w:marRight w:val="0"/>
              <w:marTop w:val="0"/>
              <w:marBottom w:val="0"/>
              <w:divBdr>
                <w:top w:val="none" w:sz="0" w:space="0" w:color="auto"/>
                <w:left w:val="none" w:sz="0" w:space="0" w:color="auto"/>
                <w:bottom w:val="none" w:sz="0" w:space="0" w:color="auto"/>
                <w:right w:val="none" w:sz="0" w:space="0" w:color="auto"/>
              </w:divBdr>
            </w:div>
            <w:div w:id="1883250464">
              <w:marLeft w:val="0"/>
              <w:marRight w:val="0"/>
              <w:marTop w:val="0"/>
              <w:marBottom w:val="0"/>
              <w:divBdr>
                <w:top w:val="none" w:sz="0" w:space="0" w:color="auto"/>
                <w:left w:val="none" w:sz="0" w:space="0" w:color="auto"/>
                <w:bottom w:val="none" w:sz="0" w:space="0" w:color="auto"/>
                <w:right w:val="none" w:sz="0" w:space="0" w:color="auto"/>
              </w:divBdr>
            </w:div>
            <w:div w:id="348144819">
              <w:marLeft w:val="0"/>
              <w:marRight w:val="0"/>
              <w:marTop w:val="0"/>
              <w:marBottom w:val="0"/>
              <w:divBdr>
                <w:top w:val="none" w:sz="0" w:space="0" w:color="auto"/>
                <w:left w:val="none" w:sz="0" w:space="0" w:color="auto"/>
                <w:bottom w:val="none" w:sz="0" w:space="0" w:color="auto"/>
                <w:right w:val="none" w:sz="0" w:space="0" w:color="auto"/>
              </w:divBdr>
            </w:div>
            <w:div w:id="304434273">
              <w:marLeft w:val="0"/>
              <w:marRight w:val="0"/>
              <w:marTop w:val="0"/>
              <w:marBottom w:val="0"/>
              <w:divBdr>
                <w:top w:val="none" w:sz="0" w:space="0" w:color="auto"/>
                <w:left w:val="none" w:sz="0" w:space="0" w:color="auto"/>
                <w:bottom w:val="none" w:sz="0" w:space="0" w:color="auto"/>
                <w:right w:val="none" w:sz="0" w:space="0" w:color="auto"/>
              </w:divBdr>
            </w:div>
            <w:div w:id="88109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80181">
      <w:bodyDiv w:val="1"/>
      <w:marLeft w:val="0"/>
      <w:marRight w:val="0"/>
      <w:marTop w:val="0"/>
      <w:marBottom w:val="0"/>
      <w:divBdr>
        <w:top w:val="none" w:sz="0" w:space="0" w:color="auto"/>
        <w:left w:val="none" w:sz="0" w:space="0" w:color="auto"/>
        <w:bottom w:val="none" w:sz="0" w:space="0" w:color="auto"/>
        <w:right w:val="none" w:sz="0" w:space="0" w:color="auto"/>
      </w:divBdr>
    </w:div>
    <w:div w:id="407969892">
      <w:bodyDiv w:val="1"/>
      <w:marLeft w:val="0"/>
      <w:marRight w:val="0"/>
      <w:marTop w:val="0"/>
      <w:marBottom w:val="0"/>
      <w:divBdr>
        <w:top w:val="none" w:sz="0" w:space="0" w:color="auto"/>
        <w:left w:val="none" w:sz="0" w:space="0" w:color="auto"/>
        <w:bottom w:val="none" w:sz="0" w:space="0" w:color="auto"/>
        <w:right w:val="none" w:sz="0" w:space="0" w:color="auto"/>
      </w:divBdr>
    </w:div>
    <w:div w:id="409471004">
      <w:bodyDiv w:val="1"/>
      <w:marLeft w:val="0"/>
      <w:marRight w:val="0"/>
      <w:marTop w:val="0"/>
      <w:marBottom w:val="0"/>
      <w:divBdr>
        <w:top w:val="none" w:sz="0" w:space="0" w:color="auto"/>
        <w:left w:val="none" w:sz="0" w:space="0" w:color="auto"/>
        <w:bottom w:val="none" w:sz="0" w:space="0" w:color="auto"/>
        <w:right w:val="none" w:sz="0" w:space="0" w:color="auto"/>
      </w:divBdr>
    </w:div>
    <w:div w:id="420639285">
      <w:bodyDiv w:val="1"/>
      <w:marLeft w:val="0"/>
      <w:marRight w:val="0"/>
      <w:marTop w:val="0"/>
      <w:marBottom w:val="0"/>
      <w:divBdr>
        <w:top w:val="none" w:sz="0" w:space="0" w:color="auto"/>
        <w:left w:val="none" w:sz="0" w:space="0" w:color="auto"/>
        <w:bottom w:val="none" w:sz="0" w:space="0" w:color="auto"/>
        <w:right w:val="none" w:sz="0" w:space="0" w:color="auto"/>
      </w:divBdr>
      <w:divsChild>
        <w:div w:id="85151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193277">
      <w:bodyDiv w:val="1"/>
      <w:marLeft w:val="0"/>
      <w:marRight w:val="0"/>
      <w:marTop w:val="0"/>
      <w:marBottom w:val="0"/>
      <w:divBdr>
        <w:top w:val="none" w:sz="0" w:space="0" w:color="auto"/>
        <w:left w:val="none" w:sz="0" w:space="0" w:color="auto"/>
        <w:bottom w:val="none" w:sz="0" w:space="0" w:color="auto"/>
        <w:right w:val="none" w:sz="0" w:space="0" w:color="auto"/>
      </w:divBdr>
      <w:divsChild>
        <w:div w:id="163059194">
          <w:marLeft w:val="0"/>
          <w:marRight w:val="0"/>
          <w:marTop w:val="0"/>
          <w:marBottom w:val="0"/>
          <w:divBdr>
            <w:top w:val="none" w:sz="0" w:space="0" w:color="auto"/>
            <w:left w:val="none" w:sz="0" w:space="0" w:color="auto"/>
            <w:bottom w:val="none" w:sz="0" w:space="0" w:color="auto"/>
            <w:right w:val="none" w:sz="0" w:space="0" w:color="auto"/>
          </w:divBdr>
          <w:divsChild>
            <w:div w:id="493031233">
              <w:marLeft w:val="0"/>
              <w:marRight w:val="0"/>
              <w:marTop w:val="0"/>
              <w:marBottom w:val="0"/>
              <w:divBdr>
                <w:top w:val="none" w:sz="0" w:space="0" w:color="auto"/>
                <w:left w:val="none" w:sz="0" w:space="0" w:color="auto"/>
                <w:bottom w:val="none" w:sz="0" w:space="0" w:color="auto"/>
                <w:right w:val="none" w:sz="0" w:space="0" w:color="auto"/>
              </w:divBdr>
            </w:div>
            <w:div w:id="1093165245">
              <w:marLeft w:val="0"/>
              <w:marRight w:val="0"/>
              <w:marTop w:val="0"/>
              <w:marBottom w:val="0"/>
              <w:divBdr>
                <w:top w:val="none" w:sz="0" w:space="0" w:color="auto"/>
                <w:left w:val="none" w:sz="0" w:space="0" w:color="auto"/>
                <w:bottom w:val="none" w:sz="0" w:space="0" w:color="auto"/>
                <w:right w:val="none" w:sz="0" w:space="0" w:color="auto"/>
              </w:divBdr>
            </w:div>
            <w:div w:id="1637485001">
              <w:marLeft w:val="0"/>
              <w:marRight w:val="0"/>
              <w:marTop w:val="0"/>
              <w:marBottom w:val="0"/>
              <w:divBdr>
                <w:top w:val="none" w:sz="0" w:space="0" w:color="auto"/>
                <w:left w:val="none" w:sz="0" w:space="0" w:color="auto"/>
                <w:bottom w:val="none" w:sz="0" w:space="0" w:color="auto"/>
                <w:right w:val="none" w:sz="0" w:space="0" w:color="auto"/>
              </w:divBdr>
            </w:div>
            <w:div w:id="1571620752">
              <w:marLeft w:val="0"/>
              <w:marRight w:val="0"/>
              <w:marTop w:val="0"/>
              <w:marBottom w:val="0"/>
              <w:divBdr>
                <w:top w:val="none" w:sz="0" w:space="0" w:color="auto"/>
                <w:left w:val="none" w:sz="0" w:space="0" w:color="auto"/>
                <w:bottom w:val="none" w:sz="0" w:space="0" w:color="auto"/>
                <w:right w:val="none" w:sz="0" w:space="0" w:color="auto"/>
              </w:divBdr>
            </w:div>
            <w:div w:id="375787088">
              <w:marLeft w:val="0"/>
              <w:marRight w:val="0"/>
              <w:marTop w:val="0"/>
              <w:marBottom w:val="0"/>
              <w:divBdr>
                <w:top w:val="none" w:sz="0" w:space="0" w:color="auto"/>
                <w:left w:val="none" w:sz="0" w:space="0" w:color="auto"/>
                <w:bottom w:val="none" w:sz="0" w:space="0" w:color="auto"/>
                <w:right w:val="none" w:sz="0" w:space="0" w:color="auto"/>
              </w:divBdr>
            </w:div>
            <w:div w:id="765807740">
              <w:marLeft w:val="0"/>
              <w:marRight w:val="0"/>
              <w:marTop w:val="0"/>
              <w:marBottom w:val="0"/>
              <w:divBdr>
                <w:top w:val="none" w:sz="0" w:space="0" w:color="auto"/>
                <w:left w:val="none" w:sz="0" w:space="0" w:color="auto"/>
                <w:bottom w:val="none" w:sz="0" w:space="0" w:color="auto"/>
                <w:right w:val="none" w:sz="0" w:space="0" w:color="auto"/>
              </w:divBdr>
            </w:div>
            <w:div w:id="1428189537">
              <w:marLeft w:val="0"/>
              <w:marRight w:val="0"/>
              <w:marTop w:val="0"/>
              <w:marBottom w:val="0"/>
              <w:divBdr>
                <w:top w:val="none" w:sz="0" w:space="0" w:color="auto"/>
                <w:left w:val="none" w:sz="0" w:space="0" w:color="auto"/>
                <w:bottom w:val="none" w:sz="0" w:space="0" w:color="auto"/>
                <w:right w:val="none" w:sz="0" w:space="0" w:color="auto"/>
              </w:divBdr>
            </w:div>
            <w:div w:id="1204319917">
              <w:marLeft w:val="0"/>
              <w:marRight w:val="0"/>
              <w:marTop w:val="0"/>
              <w:marBottom w:val="0"/>
              <w:divBdr>
                <w:top w:val="none" w:sz="0" w:space="0" w:color="auto"/>
                <w:left w:val="none" w:sz="0" w:space="0" w:color="auto"/>
                <w:bottom w:val="none" w:sz="0" w:space="0" w:color="auto"/>
                <w:right w:val="none" w:sz="0" w:space="0" w:color="auto"/>
              </w:divBdr>
            </w:div>
            <w:div w:id="2113934267">
              <w:marLeft w:val="0"/>
              <w:marRight w:val="0"/>
              <w:marTop w:val="0"/>
              <w:marBottom w:val="0"/>
              <w:divBdr>
                <w:top w:val="none" w:sz="0" w:space="0" w:color="auto"/>
                <w:left w:val="none" w:sz="0" w:space="0" w:color="auto"/>
                <w:bottom w:val="none" w:sz="0" w:space="0" w:color="auto"/>
                <w:right w:val="none" w:sz="0" w:space="0" w:color="auto"/>
              </w:divBdr>
            </w:div>
            <w:div w:id="1772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2201">
      <w:bodyDiv w:val="1"/>
      <w:marLeft w:val="0"/>
      <w:marRight w:val="0"/>
      <w:marTop w:val="0"/>
      <w:marBottom w:val="0"/>
      <w:divBdr>
        <w:top w:val="none" w:sz="0" w:space="0" w:color="auto"/>
        <w:left w:val="none" w:sz="0" w:space="0" w:color="auto"/>
        <w:bottom w:val="none" w:sz="0" w:space="0" w:color="auto"/>
        <w:right w:val="none" w:sz="0" w:space="0" w:color="auto"/>
      </w:divBdr>
    </w:div>
    <w:div w:id="430904664">
      <w:bodyDiv w:val="1"/>
      <w:marLeft w:val="0"/>
      <w:marRight w:val="0"/>
      <w:marTop w:val="0"/>
      <w:marBottom w:val="0"/>
      <w:divBdr>
        <w:top w:val="none" w:sz="0" w:space="0" w:color="auto"/>
        <w:left w:val="none" w:sz="0" w:space="0" w:color="auto"/>
        <w:bottom w:val="none" w:sz="0" w:space="0" w:color="auto"/>
        <w:right w:val="none" w:sz="0" w:space="0" w:color="auto"/>
      </w:divBdr>
    </w:div>
    <w:div w:id="435636086">
      <w:bodyDiv w:val="1"/>
      <w:marLeft w:val="0"/>
      <w:marRight w:val="0"/>
      <w:marTop w:val="0"/>
      <w:marBottom w:val="0"/>
      <w:divBdr>
        <w:top w:val="none" w:sz="0" w:space="0" w:color="auto"/>
        <w:left w:val="none" w:sz="0" w:space="0" w:color="auto"/>
        <w:bottom w:val="none" w:sz="0" w:space="0" w:color="auto"/>
        <w:right w:val="none" w:sz="0" w:space="0" w:color="auto"/>
      </w:divBdr>
    </w:div>
    <w:div w:id="439303912">
      <w:bodyDiv w:val="1"/>
      <w:marLeft w:val="0"/>
      <w:marRight w:val="0"/>
      <w:marTop w:val="0"/>
      <w:marBottom w:val="0"/>
      <w:divBdr>
        <w:top w:val="none" w:sz="0" w:space="0" w:color="auto"/>
        <w:left w:val="none" w:sz="0" w:space="0" w:color="auto"/>
        <w:bottom w:val="none" w:sz="0" w:space="0" w:color="auto"/>
        <w:right w:val="none" w:sz="0" w:space="0" w:color="auto"/>
      </w:divBdr>
    </w:div>
    <w:div w:id="448546207">
      <w:bodyDiv w:val="1"/>
      <w:marLeft w:val="0"/>
      <w:marRight w:val="0"/>
      <w:marTop w:val="0"/>
      <w:marBottom w:val="0"/>
      <w:divBdr>
        <w:top w:val="none" w:sz="0" w:space="0" w:color="auto"/>
        <w:left w:val="none" w:sz="0" w:space="0" w:color="auto"/>
        <w:bottom w:val="none" w:sz="0" w:space="0" w:color="auto"/>
        <w:right w:val="none" w:sz="0" w:space="0" w:color="auto"/>
      </w:divBdr>
    </w:div>
    <w:div w:id="461071708">
      <w:bodyDiv w:val="1"/>
      <w:marLeft w:val="0"/>
      <w:marRight w:val="0"/>
      <w:marTop w:val="0"/>
      <w:marBottom w:val="0"/>
      <w:divBdr>
        <w:top w:val="none" w:sz="0" w:space="0" w:color="auto"/>
        <w:left w:val="none" w:sz="0" w:space="0" w:color="auto"/>
        <w:bottom w:val="none" w:sz="0" w:space="0" w:color="auto"/>
        <w:right w:val="none" w:sz="0" w:space="0" w:color="auto"/>
      </w:divBdr>
    </w:div>
    <w:div w:id="461073031">
      <w:bodyDiv w:val="1"/>
      <w:marLeft w:val="0"/>
      <w:marRight w:val="0"/>
      <w:marTop w:val="0"/>
      <w:marBottom w:val="0"/>
      <w:divBdr>
        <w:top w:val="none" w:sz="0" w:space="0" w:color="auto"/>
        <w:left w:val="none" w:sz="0" w:space="0" w:color="auto"/>
        <w:bottom w:val="none" w:sz="0" w:space="0" w:color="auto"/>
        <w:right w:val="none" w:sz="0" w:space="0" w:color="auto"/>
      </w:divBdr>
    </w:div>
    <w:div w:id="462432484">
      <w:bodyDiv w:val="1"/>
      <w:marLeft w:val="0"/>
      <w:marRight w:val="0"/>
      <w:marTop w:val="0"/>
      <w:marBottom w:val="0"/>
      <w:divBdr>
        <w:top w:val="none" w:sz="0" w:space="0" w:color="auto"/>
        <w:left w:val="none" w:sz="0" w:space="0" w:color="auto"/>
        <w:bottom w:val="none" w:sz="0" w:space="0" w:color="auto"/>
        <w:right w:val="none" w:sz="0" w:space="0" w:color="auto"/>
      </w:divBdr>
    </w:div>
    <w:div w:id="468517727">
      <w:bodyDiv w:val="1"/>
      <w:marLeft w:val="0"/>
      <w:marRight w:val="0"/>
      <w:marTop w:val="0"/>
      <w:marBottom w:val="0"/>
      <w:divBdr>
        <w:top w:val="none" w:sz="0" w:space="0" w:color="auto"/>
        <w:left w:val="none" w:sz="0" w:space="0" w:color="auto"/>
        <w:bottom w:val="none" w:sz="0" w:space="0" w:color="auto"/>
        <w:right w:val="none" w:sz="0" w:space="0" w:color="auto"/>
      </w:divBdr>
    </w:div>
    <w:div w:id="473376392">
      <w:bodyDiv w:val="1"/>
      <w:marLeft w:val="0"/>
      <w:marRight w:val="0"/>
      <w:marTop w:val="0"/>
      <w:marBottom w:val="0"/>
      <w:divBdr>
        <w:top w:val="none" w:sz="0" w:space="0" w:color="auto"/>
        <w:left w:val="none" w:sz="0" w:space="0" w:color="auto"/>
        <w:bottom w:val="none" w:sz="0" w:space="0" w:color="auto"/>
        <w:right w:val="none" w:sz="0" w:space="0" w:color="auto"/>
      </w:divBdr>
      <w:divsChild>
        <w:div w:id="1377588547">
          <w:marLeft w:val="0"/>
          <w:marRight w:val="0"/>
          <w:marTop w:val="0"/>
          <w:marBottom w:val="0"/>
          <w:divBdr>
            <w:top w:val="none" w:sz="0" w:space="0" w:color="auto"/>
            <w:left w:val="none" w:sz="0" w:space="0" w:color="auto"/>
            <w:bottom w:val="none" w:sz="0" w:space="0" w:color="auto"/>
            <w:right w:val="none" w:sz="0" w:space="0" w:color="auto"/>
          </w:divBdr>
          <w:divsChild>
            <w:div w:id="755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05774">
      <w:bodyDiv w:val="1"/>
      <w:marLeft w:val="0"/>
      <w:marRight w:val="0"/>
      <w:marTop w:val="0"/>
      <w:marBottom w:val="0"/>
      <w:divBdr>
        <w:top w:val="none" w:sz="0" w:space="0" w:color="auto"/>
        <w:left w:val="none" w:sz="0" w:space="0" w:color="auto"/>
        <w:bottom w:val="none" w:sz="0" w:space="0" w:color="auto"/>
        <w:right w:val="none" w:sz="0" w:space="0" w:color="auto"/>
      </w:divBdr>
      <w:divsChild>
        <w:div w:id="1094781506">
          <w:marLeft w:val="0"/>
          <w:marRight w:val="0"/>
          <w:marTop w:val="0"/>
          <w:marBottom w:val="0"/>
          <w:divBdr>
            <w:top w:val="none" w:sz="0" w:space="0" w:color="auto"/>
            <w:left w:val="none" w:sz="0" w:space="0" w:color="auto"/>
            <w:bottom w:val="none" w:sz="0" w:space="0" w:color="auto"/>
            <w:right w:val="none" w:sz="0" w:space="0" w:color="auto"/>
          </w:divBdr>
          <w:divsChild>
            <w:div w:id="1358698276">
              <w:marLeft w:val="0"/>
              <w:marRight w:val="0"/>
              <w:marTop w:val="0"/>
              <w:marBottom w:val="0"/>
              <w:divBdr>
                <w:top w:val="none" w:sz="0" w:space="0" w:color="auto"/>
                <w:left w:val="none" w:sz="0" w:space="0" w:color="auto"/>
                <w:bottom w:val="none" w:sz="0" w:space="0" w:color="auto"/>
                <w:right w:val="none" w:sz="0" w:space="0" w:color="auto"/>
              </w:divBdr>
            </w:div>
            <w:div w:id="1364289497">
              <w:marLeft w:val="0"/>
              <w:marRight w:val="0"/>
              <w:marTop w:val="0"/>
              <w:marBottom w:val="0"/>
              <w:divBdr>
                <w:top w:val="none" w:sz="0" w:space="0" w:color="auto"/>
                <w:left w:val="none" w:sz="0" w:space="0" w:color="auto"/>
                <w:bottom w:val="none" w:sz="0" w:space="0" w:color="auto"/>
                <w:right w:val="none" w:sz="0" w:space="0" w:color="auto"/>
              </w:divBdr>
            </w:div>
            <w:div w:id="405811174">
              <w:marLeft w:val="0"/>
              <w:marRight w:val="0"/>
              <w:marTop w:val="0"/>
              <w:marBottom w:val="0"/>
              <w:divBdr>
                <w:top w:val="none" w:sz="0" w:space="0" w:color="auto"/>
                <w:left w:val="none" w:sz="0" w:space="0" w:color="auto"/>
                <w:bottom w:val="none" w:sz="0" w:space="0" w:color="auto"/>
                <w:right w:val="none" w:sz="0" w:space="0" w:color="auto"/>
              </w:divBdr>
            </w:div>
            <w:div w:id="257491272">
              <w:marLeft w:val="0"/>
              <w:marRight w:val="0"/>
              <w:marTop w:val="0"/>
              <w:marBottom w:val="0"/>
              <w:divBdr>
                <w:top w:val="none" w:sz="0" w:space="0" w:color="auto"/>
                <w:left w:val="none" w:sz="0" w:space="0" w:color="auto"/>
                <w:bottom w:val="none" w:sz="0" w:space="0" w:color="auto"/>
                <w:right w:val="none" w:sz="0" w:space="0" w:color="auto"/>
              </w:divBdr>
            </w:div>
            <w:div w:id="649986343">
              <w:marLeft w:val="0"/>
              <w:marRight w:val="0"/>
              <w:marTop w:val="0"/>
              <w:marBottom w:val="0"/>
              <w:divBdr>
                <w:top w:val="none" w:sz="0" w:space="0" w:color="auto"/>
                <w:left w:val="none" w:sz="0" w:space="0" w:color="auto"/>
                <w:bottom w:val="none" w:sz="0" w:space="0" w:color="auto"/>
                <w:right w:val="none" w:sz="0" w:space="0" w:color="auto"/>
              </w:divBdr>
            </w:div>
            <w:div w:id="1144852996">
              <w:marLeft w:val="0"/>
              <w:marRight w:val="0"/>
              <w:marTop w:val="0"/>
              <w:marBottom w:val="0"/>
              <w:divBdr>
                <w:top w:val="none" w:sz="0" w:space="0" w:color="auto"/>
                <w:left w:val="none" w:sz="0" w:space="0" w:color="auto"/>
                <w:bottom w:val="none" w:sz="0" w:space="0" w:color="auto"/>
                <w:right w:val="none" w:sz="0" w:space="0" w:color="auto"/>
              </w:divBdr>
            </w:div>
            <w:div w:id="995261366">
              <w:marLeft w:val="0"/>
              <w:marRight w:val="0"/>
              <w:marTop w:val="0"/>
              <w:marBottom w:val="0"/>
              <w:divBdr>
                <w:top w:val="none" w:sz="0" w:space="0" w:color="auto"/>
                <w:left w:val="none" w:sz="0" w:space="0" w:color="auto"/>
                <w:bottom w:val="none" w:sz="0" w:space="0" w:color="auto"/>
                <w:right w:val="none" w:sz="0" w:space="0" w:color="auto"/>
              </w:divBdr>
            </w:div>
            <w:div w:id="355009440">
              <w:marLeft w:val="0"/>
              <w:marRight w:val="0"/>
              <w:marTop w:val="0"/>
              <w:marBottom w:val="0"/>
              <w:divBdr>
                <w:top w:val="none" w:sz="0" w:space="0" w:color="auto"/>
                <w:left w:val="none" w:sz="0" w:space="0" w:color="auto"/>
                <w:bottom w:val="none" w:sz="0" w:space="0" w:color="auto"/>
                <w:right w:val="none" w:sz="0" w:space="0" w:color="auto"/>
              </w:divBdr>
            </w:div>
            <w:div w:id="487325703">
              <w:marLeft w:val="0"/>
              <w:marRight w:val="0"/>
              <w:marTop w:val="0"/>
              <w:marBottom w:val="0"/>
              <w:divBdr>
                <w:top w:val="none" w:sz="0" w:space="0" w:color="auto"/>
                <w:left w:val="none" w:sz="0" w:space="0" w:color="auto"/>
                <w:bottom w:val="none" w:sz="0" w:space="0" w:color="auto"/>
                <w:right w:val="none" w:sz="0" w:space="0" w:color="auto"/>
              </w:divBdr>
            </w:div>
            <w:div w:id="545260183">
              <w:marLeft w:val="0"/>
              <w:marRight w:val="0"/>
              <w:marTop w:val="0"/>
              <w:marBottom w:val="0"/>
              <w:divBdr>
                <w:top w:val="none" w:sz="0" w:space="0" w:color="auto"/>
                <w:left w:val="none" w:sz="0" w:space="0" w:color="auto"/>
                <w:bottom w:val="none" w:sz="0" w:space="0" w:color="auto"/>
                <w:right w:val="none" w:sz="0" w:space="0" w:color="auto"/>
              </w:divBdr>
            </w:div>
            <w:div w:id="1829323872">
              <w:marLeft w:val="0"/>
              <w:marRight w:val="0"/>
              <w:marTop w:val="0"/>
              <w:marBottom w:val="0"/>
              <w:divBdr>
                <w:top w:val="none" w:sz="0" w:space="0" w:color="auto"/>
                <w:left w:val="none" w:sz="0" w:space="0" w:color="auto"/>
                <w:bottom w:val="none" w:sz="0" w:space="0" w:color="auto"/>
                <w:right w:val="none" w:sz="0" w:space="0" w:color="auto"/>
              </w:divBdr>
            </w:div>
            <w:div w:id="674308040">
              <w:marLeft w:val="0"/>
              <w:marRight w:val="0"/>
              <w:marTop w:val="0"/>
              <w:marBottom w:val="0"/>
              <w:divBdr>
                <w:top w:val="none" w:sz="0" w:space="0" w:color="auto"/>
                <w:left w:val="none" w:sz="0" w:space="0" w:color="auto"/>
                <w:bottom w:val="none" w:sz="0" w:space="0" w:color="auto"/>
                <w:right w:val="none" w:sz="0" w:space="0" w:color="auto"/>
              </w:divBdr>
            </w:div>
            <w:div w:id="1056780579">
              <w:marLeft w:val="0"/>
              <w:marRight w:val="0"/>
              <w:marTop w:val="0"/>
              <w:marBottom w:val="0"/>
              <w:divBdr>
                <w:top w:val="none" w:sz="0" w:space="0" w:color="auto"/>
                <w:left w:val="none" w:sz="0" w:space="0" w:color="auto"/>
                <w:bottom w:val="none" w:sz="0" w:space="0" w:color="auto"/>
                <w:right w:val="none" w:sz="0" w:space="0" w:color="auto"/>
              </w:divBdr>
            </w:div>
            <w:div w:id="739715549">
              <w:marLeft w:val="0"/>
              <w:marRight w:val="0"/>
              <w:marTop w:val="0"/>
              <w:marBottom w:val="0"/>
              <w:divBdr>
                <w:top w:val="none" w:sz="0" w:space="0" w:color="auto"/>
                <w:left w:val="none" w:sz="0" w:space="0" w:color="auto"/>
                <w:bottom w:val="none" w:sz="0" w:space="0" w:color="auto"/>
                <w:right w:val="none" w:sz="0" w:space="0" w:color="auto"/>
              </w:divBdr>
            </w:div>
            <w:div w:id="1041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5384">
      <w:bodyDiv w:val="1"/>
      <w:marLeft w:val="0"/>
      <w:marRight w:val="0"/>
      <w:marTop w:val="0"/>
      <w:marBottom w:val="0"/>
      <w:divBdr>
        <w:top w:val="none" w:sz="0" w:space="0" w:color="auto"/>
        <w:left w:val="none" w:sz="0" w:space="0" w:color="auto"/>
        <w:bottom w:val="none" w:sz="0" w:space="0" w:color="auto"/>
        <w:right w:val="none" w:sz="0" w:space="0" w:color="auto"/>
      </w:divBdr>
    </w:div>
    <w:div w:id="495457705">
      <w:bodyDiv w:val="1"/>
      <w:marLeft w:val="0"/>
      <w:marRight w:val="0"/>
      <w:marTop w:val="0"/>
      <w:marBottom w:val="0"/>
      <w:divBdr>
        <w:top w:val="none" w:sz="0" w:space="0" w:color="auto"/>
        <w:left w:val="none" w:sz="0" w:space="0" w:color="auto"/>
        <w:bottom w:val="none" w:sz="0" w:space="0" w:color="auto"/>
        <w:right w:val="none" w:sz="0" w:space="0" w:color="auto"/>
      </w:divBdr>
    </w:div>
    <w:div w:id="510609350">
      <w:bodyDiv w:val="1"/>
      <w:marLeft w:val="0"/>
      <w:marRight w:val="0"/>
      <w:marTop w:val="0"/>
      <w:marBottom w:val="0"/>
      <w:divBdr>
        <w:top w:val="none" w:sz="0" w:space="0" w:color="auto"/>
        <w:left w:val="none" w:sz="0" w:space="0" w:color="auto"/>
        <w:bottom w:val="none" w:sz="0" w:space="0" w:color="auto"/>
        <w:right w:val="none" w:sz="0" w:space="0" w:color="auto"/>
      </w:divBdr>
    </w:div>
    <w:div w:id="511526769">
      <w:bodyDiv w:val="1"/>
      <w:marLeft w:val="0"/>
      <w:marRight w:val="0"/>
      <w:marTop w:val="0"/>
      <w:marBottom w:val="0"/>
      <w:divBdr>
        <w:top w:val="none" w:sz="0" w:space="0" w:color="auto"/>
        <w:left w:val="none" w:sz="0" w:space="0" w:color="auto"/>
        <w:bottom w:val="none" w:sz="0" w:space="0" w:color="auto"/>
        <w:right w:val="none" w:sz="0" w:space="0" w:color="auto"/>
      </w:divBdr>
    </w:div>
    <w:div w:id="514149819">
      <w:bodyDiv w:val="1"/>
      <w:marLeft w:val="0"/>
      <w:marRight w:val="0"/>
      <w:marTop w:val="0"/>
      <w:marBottom w:val="0"/>
      <w:divBdr>
        <w:top w:val="none" w:sz="0" w:space="0" w:color="auto"/>
        <w:left w:val="none" w:sz="0" w:space="0" w:color="auto"/>
        <w:bottom w:val="none" w:sz="0" w:space="0" w:color="auto"/>
        <w:right w:val="none" w:sz="0" w:space="0" w:color="auto"/>
      </w:divBdr>
    </w:div>
    <w:div w:id="517741837">
      <w:bodyDiv w:val="1"/>
      <w:marLeft w:val="0"/>
      <w:marRight w:val="0"/>
      <w:marTop w:val="0"/>
      <w:marBottom w:val="0"/>
      <w:divBdr>
        <w:top w:val="none" w:sz="0" w:space="0" w:color="auto"/>
        <w:left w:val="none" w:sz="0" w:space="0" w:color="auto"/>
        <w:bottom w:val="none" w:sz="0" w:space="0" w:color="auto"/>
        <w:right w:val="none" w:sz="0" w:space="0" w:color="auto"/>
      </w:divBdr>
    </w:div>
    <w:div w:id="527566946">
      <w:bodyDiv w:val="1"/>
      <w:marLeft w:val="0"/>
      <w:marRight w:val="0"/>
      <w:marTop w:val="0"/>
      <w:marBottom w:val="0"/>
      <w:divBdr>
        <w:top w:val="none" w:sz="0" w:space="0" w:color="auto"/>
        <w:left w:val="none" w:sz="0" w:space="0" w:color="auto"/>
        <w:bottom w:val="none" w:sz="0" w:space="0" w:color="auto"/>
        <w:right w:val="none" w:sz="0" w:space="0" w:color="auto"/>
      </w:divBdr>
    </w:div>
    <w:div w:id="532886633">
      <w:bodyDiv w:val="1"/>
      <w:marLeft w:val="0"/>
      <w:marRight w:val="0"/>
      <w:marTop w:val="0"/>
      <w:marBottom w:val="0"/>
      <w:divBdr>
        <w:top w:val="none" w:sz="0" w:space="0" w:color="auto"/>
        <w:left w:val="none" w:sz="0" w:space="0" w:color="auto"/>
        <w:bottom w:val="none" w:sz="0" w:space="0" w:color="auto"/>
        <w:right w:val="none" w:sz="0" w:space="0" w:color="auto"/>
      </w:divBdr>
    </w:div>
    <w:div w:id="537857460">
      <w:bodyDiv w:val="1"/>
      <w:marLeft w:val="0"/>
      <w:marRight w:val="0"/>
      <w:marTop w:val="0"/>
      <w:marBottom w:val="0"/>
      <w:divBdr>
        <w:top w:val="none" w:sz="0" w:space="0" w:color="auto"/>
        <w:left w:val="none" w:sz="0" w:space="0" w:color="auto"/>
        <w:bottom w:val="none" w:sz="0" w:space="0" w:color="auto"/>
        <w:right w:val="none" w:sz="0" w:space="0" w:color="auto"/>
      </w:divBdr>
      <w:divsChild>
        <w:div w:id="933248325">
          <w:marLeft w:val="0"/>
          <w:marRight w:val="0"/>
          <w:marTop w:val="0"/>
          <w:marBottom w:val="0"/>
          <w:divBdr>
            <w:top w:val="none" w:sz="0" w:space="0" w:color="auto"/>
            <w:left w:val="none" w:sz="0" w:space="0" w:color="auto"/>
            <w:bottom w:val="none" w:sz="0" w:space="0" w:color="auto"/>
            <w:right w:val="none" w:sz="0" w:space="0" w:color="auto"/>
          </w:divBdr>
        </w:div>
      </w:divsChild>
    </w:div>
    <w:div w:id="538011687">
      <w:bodyDiv w:val="1"/>
      <w:marLeft w:val="0"/>
      <w:marRight w:val="0"/>
      <w:marTop w:val="0"/>
      <w:marBottom w:val="0"/>
      <w:divBdr>
        <w:top w:val="none" w:sz="0" w:space="0" w:color="auto"/>
        <w:left w:val="none" w:sz="0" w:space="0" w:color="auto"/>
        <w:bottom w:val="none" w:sz="0" w:space="0" w:color="auto"/>
        <w:right w:val="none" w:sz="0" w:space="0" w:color="auto"/>
      </w:divBdr>
    </w:div>
    <w:div w:id="542982950">
      <w:bodyDiv w:val="1"/>
      <w:marLeft w:val="0"/>
      <w:marRight w:val="0"/>
      <w:marTop w:val="0"/>
      <w:marBottom w:val="0"/>
      <w:divBdr>
        <w:top w:val="none" w:sz="0" w:space="0" w:color="auto"/>
        <w:left w:val="none" w:sz="0" w:space="0" w:color="auto"/>
        <w:bottom w:val="none" w:sz="0" w:space="0" w:color="auto"/>
        <w:right w:val="none" w:sz="0" w:space="0" w:color="auto"/>
      </w:divBdr>
    </w:div>
    <w:div w:id="545071139">
      <w:bodyDiv w:val="1"/>
      <w:marLeft w:val="0"/>
      <w:marRight w:val="0"/>
      <w:marTop w:val="0"/>
      <w:marBottom w:val="0"/>
      <w:divBdr>
        <w:top w:val="none" w:sz="0" w:space="0" w:color="auto"/>
        <w:left w:val="none" w:sz="0" w:space="0" w:color="auto"/>
        <w:bottom w:val="none" w:sz="0" w:space="0" w:color="auto"/>
        <w:right w:val="none" w:sz="0" w:space="0" w:color="auto"/>
      </w:divBdr>
      <w:divsChild>
        <w:div w:id="1245801839">
          <w:marLeft w:val="0"/>
          <w:marRight w:val="0"/>
          <w:marTop w:val="0"/>
          <w:marBottom w:val="0"/>
          <w:divBdr>
            <w:top w:val="none" w:sz="0" w:space="0" w:color="auto"/>
            <w:left w:val="none" w:sz="0" w:space="0" w:color="auto"/>
            <w:bottom w:val="none" w:sz="0" w:space="0" w:color="auto"/>
            <w:right w:val="none" w:sz="0" w:space="0" w:color="auto"/>
          </w:divBdr>
        </w:div>
      </w:divsChild>
    </w:div>
    <w:div w:id="545987835">
      <w:bodyDiv w:val="1"/>
      <w:marLeft w:val="0"/>
      <w:marRight w:val="0"/>
      <w:marTop w:val="0"/>
      <w:marBottom w:val="0"/>
      <w:divBdr>
        <w:top w:val="none" w:sz="0" w:space="0" w:color="auto"/>
        <w:left w:val="none" w:sz="0" w:space="0" w:color="auto"/>
        <w:bottom w:val="none" w:sz="0" w:space="0" w:color="auto"/>
        <w:right w:val="none" w:sz="0" w:space="0" w:color="auto"/>
      </w:divBdr>
    </w:div>
    <w:div w:id="547568524">
      <w:bodyDiv w:val="1"/>
      <w:marLeft w:val="0"/>
      <w:marRight w:val="0"/>
      <w:marTop w:val="0"/>
      <w:marBottom w:val="0"/>
      <w:divBdr>
        <w:top w:val="none" w:sz="0" w:space="0" w:color="auto"/>
        <w:left w:val="none" w:sz="0" w:space="0" w:color="auto"/>
        <w:bottom w:val="none" w:sz="0" w:space="0" w:color="auto"/>
        <w:right w:val="none" w:sz="0" w:space="0" w:color="auto"/>
      </w:divBdr>
      <w:divsChild>
        <w:div w:id="1403989069">
          <w:marLeft w:val="0"/>
          <w:marRight w:val="0"/>
          <w:marTop w:val="0"/>
          <w:marBottom w:val="0"/>
          <w:divBdr>
            <w:top w:val="none" w:sz="0" w:space="0" w:color="auto"/>
            <w:left w:val="none" w:sz="0" w:space="0" w:color="auto"/>
            <w:bottom w:val="none" w:sz="0" w:space="0" w:color="auto"/>
            <w:right w:val="none" w:sz="0" w:space="0" w:color="auto"/>
          </w:divBdr>
        </w:div>
      </w:divsChild>
    </w:div>
    <w:div w:id="547882592">
      <w:bodyDiv w:val="1"/>
      <w:marLeft w:val="0"/>
      <w:marRight w:val="0"/>
      <w:marTop w:val="0"/>
      <w:marBottom w:val="0"/>
      <w:divBdr>
        <w:top w:val="none" w:sz="0" w:space="0" w:color="auto"/>
        <w:left w:val="none" w:sz="0" w:space="0" w:color="auto"/>
        <w:bottom w:val="none" w:sz="0" w:space="0" w:color="auto"/>
        <w:right w:val="none" w:sz="0" w:space="0" w:color="auto"/>
      </w:divBdr>
      <w:divsChild>
        <w:div w:id="794639445">
          <w:marLeft w:val="0"/>
          <w:marRight w:val="0"/>
          <w:marTop w:val="0"/>
          <w:marBottom w:val="0"/>
          <w:divBdr>
            <w:top w:val="none" w:sz="0" w:space="0" w:color="auto"/>
            <w:left w:val="none" w:sz="0" w:space="0" w:color="auto"/>
            <w:bottom w:val="none" w:sz="0" w:space="0" w:color="auto"/>
            <w:right w:val="none" w:sz="0" w:space="0" w:color="auto"/>
          </w:divBdr>
        </w:div>
      </w:divsChild>
    </w:div>
    <w:div w:id="551355934">
      <w:bodyDiv w:val="1"/>
      <w:marLeft w:val="0"/>
      <w:marRight w:val="0"/>
      <w:marTop w:val="0"/>
      <w:marBottom w:val="0"/>
      <w:divBdr>
        <w:top w:val="none" w:sz="0" w:space="0" w:color="auto"/>
        <w:left w:val="none" w:sz="0" w:space="0" w:color="auto"/>
        <w:bottom w:val="none" w:sz="0" w:space="0" w:color="auto"/>
        <w:right w:val="none" w:sz="0" w:space="0" w:color="auto"/>
      </w:divBdr>
      <w:divsChild>
        <w:div w:id="220218113">
          <w:marLeft w:val="0"/>
          <w:marRight w:val="0"/>
          <w:marTop w:val="0"/>
          <w:marBottom w:val="0"/>
          <w:divBdr>
            <w:top w:val="none" w:sz="0" w:space="0" w:color="auto"/>
            <w:left w:val="none" w:sz="0" w:space="0" w:color="auto"/>
            <w:bottom w:val="none" w:sz="0" w:space="0" w:color="auto"/>
            <w:right w:val="none" w:sz="0" w:space="0" w:color="auto"/>
          </w:divBdr>
        </w:div>
        <w:div w:id="315257511">
          <w:marLeft w:val="0"/>
          <w:marRight w:val="0"/>
          <w:marTop w:val="0"/>
          <w:marBottom w:val="0"/>
          <w:divBdr>
            <w:top w:val="none" w:sz="0" w:space="0" w:color="auto"/>
            <w:left w:val="none" w:sz="0" w:space="0" w:color="auto"/>
            <w:bottom w:val="none" w:sz="0" w:space="0" w:color="auto"/>
            <w:right w:val="none" w:sz="0" w:space="0" w:color="auto"/>
          </w:divBdr>
        </w:div>
      </w:divsChild>
    </w:div>
    <w:div w:id="560361927">
      <w:bodyDiv w:val="1"/>
      <w:marLeft w:val="0"/>
      <w:marRight w:val="0"/>
      <w:marTop w:val="0"/>
      <w:marBottom w:val="0"/>
      <w:divBdr>
        <w:top w:val="none" w:sz="0" w:space="0" w:color="auto"/>
        <w:left w:val="none" w:sz="0" w:space="0" w:color="auto"/>
        <w:bottom w:val="none" w:sz="0" w:space="0" w:color="auto"/>
        <w:right w:val="none" w:sz="0" w:space="0" w:color="auto"/>
      </w:divBdr>
    </w:div>
    <w:div w:id="561789803">
      <w:bodyDiv w:val="1"/>
      <w:marLeft w:val="0"/>
      <w:marRight w:val="0"/>
      <w:marTop w:val="0"/>
      <w:marBottom w:val="0"/>
      <w:divBdr>
        <w:top w:val="none" w:sz="0" w:space="0" w:color="auto"/>
        <w:left w:val="none" w:sz="0" w:space="0" w:color="auto"/>
        <w:bottom w:val="none" w:sz="0" w:space="0" w:color="auto"/>
        <w:right w:val="none" w:sz="0" w:space="0" w:color="auto"/>
      </w:divBdr>
    </w:div>
    <w:div w:id="563099293">
      <w:bodyDiv w:val="1"/>
      <w:marLeft w:val="0"/>
      <w:marRight w:val="0"/>
      <w:marTop w:val="0"/>
      <w:marBottom w:val="0"/>
      <w:divBdr>
        <w:top w:val="none" w:sz="0" w:space="0" w:color="auto"/>
        <w:left w:val="none" w:sz="0" w:space="0" w:color="auto"/>
        <w:bottom w:val="none" w:sz="0" w:space="0" w:color="auto"/>
        <w:right w:val="none" w:sz="0" w:space="0" w:color="auto"/>
      </w:divBdr>
    </w:div>
    <w:div w:id="565191084">
      <w:bodyDiv w:val="1"/>
      <w:marLeft w:val="0"/>
      <w:marRight w:val="0"/>
      <w:marTop w:val="0"/>
      <w:marBottom w:val="0"/>
      <w:divBdr>
        <w:top w:val="none" w:sz="0" w:space="0" w:color="auto"/>
        <w:left w:val="none" w:sz="0" w:space="0" w:color="auto"/>
        <w:bottom w:val="none" w:sz="0" w:space="0" w:color="auto"/>
        <w:right w:val="none" w:sz="0" w:space="0" w:color="auto"/>
      </w:divBdr>
    </w:div>
    <w:div w:id="570307653">
      <w:bodyDiv w:val="1"/>
      <w:marLeft w:val="0"/>
      <w:marRight w:val="0"/>
      <w:marTop w:val="0"/>
      <w:marBottom w:val="0"/>
      <w:divBdr>
        <w:top w:val="none" w:sz="0" w:space="0" w:color="auto"/>
        <w:left w:val="none" w:sz="0" w:space="0" w:color="auto"/>
        <w:bottom w:val="none" w:sz="0" w:space="0" w:color="auto"/>
        <w:right w:val="none" w:sz="0" w:space="0" w:color="auto"/>
      </w:divBdr>
      <w:divsChild>
        <w:div w:id="1924485934">
          <w:marLeft w:val="0"/>
          <w:marRight w:val="0"/>
          <w:marTop w:val="0"/>
          <w:marBottom w:val="0"/>
          <w:divBdr>
            <w:top w:val="none" w:sz="0" w:space="0" w:color="auto"/>
            <w:left w:val="none" w:sz="0" w:space="0" w:color="auto"/>
            <w:bottom w:val="none" w:sz="0" w:space="0" w:color="auto"/>
            <w:right w:val="none" w:sz="0" w:space="0" w:color="auto"/>
          </w:divBdr>
          <w:divsChild>
            <w:div w:id="1535267358">
              <w:marLeft w:val="0"/>
              <w:marRight w:val="0"/>
              <w:marTop w:val="0"/>
              <w:marBottom w:val="0"/>
              <w:divBdr>
                <w:top w:val="none" w:sz="0" w:space="0" w:color="auto"/>
                <w:left w:val="none" w:sz="0" w:space="0" w:color="auto"/>
                <w:bottom w:val="none" w:sz="0" w:space="0" w:color="auto"/>
                <w:right w:val="none" w:sz="0" w:space="0" w:color="auto"/>
              </w:divBdr>
            </w:div>
            <w:div w:id="1851068151">
              <w:marLeft w:val="0"/>
              <w:marRight w:val="0"/>
              <w:marTop w:val="0"/>
              <w:marBottom w:val="0"/>
              <w:divBdr>
                <w:top w:val="none" w:sz="0" w:space="0" w:color="auto"/>
                <w:left w:val="none" w:sz="0" w:space="0" w:color="auto"/>
                <w:bottom w:val="none" w:sz="0" w:space="0" w:color="auto"/>
                <w:right w:val="none" w:sz="0" w:space="0" w:color="auto"/>
              </w:divBdr>
            </w:div>
            <w:div w:id="799494504">
              <w:marLeft w:val="0"/>
              <w:marRight w:val="0"/>
              <w:marTop w:val="0"/>
              <w:marBottom w:val="0"/>
              <w:divBdr>
                <w:top w:val="none" w:sz="0" w:space="0" w:color="auto"/>
                <w:left w:val="none" w:sz="0" w:space="0" w:color="auto"/>
                <w:bottom w:val="none" w:sz="0" w:space="0" w:color="auto"/>
                <w:right w:val="none" w:sz="0" w:space="0" w:color="auto"/>
              </w:divBdr>
            </w:div>
            <w:div w:id="535240663">
              <w:marLeft w:val="0"/>
              <w:marRight w:val="0"/>
              <w:marTop w:val="0"/>
              <w:marBottom w:val="0"/>
              <w:divBdr>
                <w:top w:val="none" w:sz="0" w:space="0" w:color="auto"/>
                <w:left w:val="none" w:sz="0" w:space="0" w:color="auto"/>
                <w:bottom w:val="none" w:sz="0" w:space="0" w:color="auto"/>
                <w:right w:val="none" w:sz="0" w:space="0" w:color="auto"/>
              </w:divBdr>
            </w:div>
            <w:div w:id="31616151">
              <w:marLeft w:val="0"/>
              <w:marRight w:val="0"/>
              <w:marTop w:val="0"/>
              <w:marBottom w:val="0"/>
              <w:divBdr>
                <w:top w:val="none" w:sz="0" w:space="0" w:color="auto"/>
                <w:left w:val="none" w:sz="0" w:space="0" w:color="auto"/>
                <w:bottom w:val="none" w:sz="0" w:space="0" w:color="auto"/>
                <w:right w:val="none" w:sz="0" w:space="0" w:color="auto"/>
              </w:divBdr>
            </w:div>
            <w:div w:id="198276251">
              <w:marLeft w:val="0"/>
              <w:marRight w:val="0"/>
              <w:marTop w:val="0"/>
              <w:marBottom w:val="0"/>
              <w:divBdr>
                <w:top w:val="none" w:sz="0" w:space="0" w:color="auto"/>
                <w:left w:val="none" w:sz="0" w:space="0" w:color="auto"/>
                <w:bottom w:val="none" w:sz="0" w:space="0" w:color="auto"/>
                <w:right w:val="none" w:sz="0" w:space="0" w:color="auto"/>
              </w:divBdr>
            </w:div>
            <w:div w:id="317421767">
              <w:marLeft w:val="0"/>
              <w:marRight w:val="0"/>
              <w:marTop w:val="0"/>
              <w:marBottom w:val="0"/>
              <w:divBdr>
                <w:top w:val="none" w:sz="0" w:space="0" w:color="auto"/>
                <w:left w:val="none" w:sz="0" w:space="0" w:color="auto"/>
                <w:bottom w:val="none" w:sz="0" w:space="0" w:color="auto"/>
                <w:right w:val="none" w:sz="0" w:space="0" w:color="auto"/>
              </w:divBdr>
            </w:div>
            <w:div w:id="588584296">
              <w:marLeft w:val="0"/>
              <w:marRight w:val="0"/>
              <w:marTop w:val="0"/>
              <w:marBottom w:val="0"/>
              <w:divBdr>
                <w:top w:val="none" w:sz="0" w:space="0" w:color="auto"/>
                <w:left w:val="none" w:sz="0" w:space="0" w:color="auto"/>
                <w:bottom w:val="none" w:sz="0" w:space="0" w:color="auto"/>
                <w:right w:val="none" w:sz="0" w:space="0" w:color="auto"/>
              </w:divBdr>
            </w:div>
            <w:div w:id="985934835">
              <w:marLeft w:val="0"/>
              <w:marRight w:val="0"/>
              <w:marTop w:val="0"/>
              <w:marBottom w:val="0"/>
              <w:divBdr>
                <w:top w:val="none" w:sz="0" w:space="0" w:color="auto"/>
                <w:left w:val="none" w:sz="0" w:space="0" w:color="auto"/>
                <w:bottom w:val="none" w:sz="0" w:space="0" w:color="auto"/>
                <w:right w:val="none" w:sz="0" w:space="0" w:color="auto"/>
              </w:divBdr>
            </w:div>
            <w:div w:id="489909583">
              <w:marLeft w:val="0"/>
              <w:marRight w:val="0"/>
              <w:marTop w:val="0"/>
              <w:marBottom w:val="0"/>
              <w:divBdr>
                <w:top w:val="none" w:sz="0" w:space="0" w:color="auto"/>
                <w:left w:val="none" w:sz="0" w:space="0" w:color="auto"/>
                <w:bottom w:val="none" w:sz="0" w:space="0" w:color="auto"/>
                <w:right w:val="none" w:sz="0" w:space="0" w:color="auto"/>
              </w:divBdr>
            </w:div>
            <w:div w:id="358438421">
              <w:marLeft w:val="0"/>
              <w:marRight w:val="0"/>
              <w:marTop w:val="0"/>
              <w:marBottom w:val="0"/>
              <w:divBdr>
                <w:top w:val="none" w:sz="0" w:space="0" w:color="auto"/>
                <w:left w:val="none" w:sz="0" w:space="0" w:color="auto"/>
                <w:bottom w:val="none" w:sz="0" w:space="0" w:color="auto"/>
                <w:right w:val="none" w:sz="0" w:space="0" w:color="auto"/>
              </w:divBdr>
            </w:div>
            <w:div w:id="176385936">
              <w:marLeft w:val="0"/>
              <w:marRight w:val="0"/>
              <w:marTop w:val="0"/>
              <w:marBottom w:val="0"/>
              <w:divBdr>
                <w:top w:val="none" w:sz="0" w:space="0" w:color="auto"/>
                <w:left w:val="none" w:sz="0" w:space="0" w:color="auto"/>
                <w:bottom w:val="none" w:sz="0" w:space="0" w:color="auto"/>
                <w:right w:val="none" w:sz="0" w:space="0" w:color="auto"/>
              </w:divBdr>
            </w:div>
            <w:div w:id="320696706">
              <w:marLeft w:val="0"/>
              <w:marRight w:val="0"/>
              <w:marTop w:val="0"/>
              <w:marBottom w:val="0"/>
              <w:divBdr>
                <w:top w:val="none" w:sz="0" w:space="0" w:color="auto"/>
                <w:left w:val="none" w:sz="0" w:space="0" w:color="auto"/>
                <w:bottom w:val="none" w:sz="0" w:space="0" w:color="auto"/>
                <w:right w:val="none" w:sz="0" w:space="0" w:color="auto"/>
              </w:divBdr>
            </w:div>
            <w:div w:id="520171798">
              <w:marLeft w:val="0"/>
              <w:marRight w:val="0"/>
              <w:marTop w:val="0"/>
              <w:marBottom w:val="0"/>
              <w:divBdr>
                <w:top w:val="none" w:sz="0" w:space="0" w:color="auto"/>
                <w:left w:val="none" w:sz="0" w:space="0" w:color="auto"/>
                <w:bottom w:val="none" w:sz="0" w:space="0" w:color="auto"/>
                <w:right w:val="none" w:sz="0" w:space="0" w:color="auto"/>
              </w:divBdr>
            </w:div>
            <w:div w:id="852188752">
              <w:marLeft w:val="0"/>
              <w:marRight w:val="0"/>
              <w:marTop w:val="0"/>
              <w:marBottom w:val="0"/>
              <w:divBdr>
                <w:top w:val="none" w:sz="0" w:space="0" w:color="auto"/>
                <w:left w:val="none" w:sz="0" w:space="0" w:color="auto"/>
                <w:bottom w:val="none" w:sz="0" w:space="0" w:color="auto"/>
                <w:right w:val="none" w:sz="0" w:space="0" w:color="auto"/>
              </w:divBdr>
            </w:div>
            <w:div w:id="1369334532">
              <w:marLeft w:val="0"/>
              <w:marRight w:val="0"/>
              <w:marTop w:val="0"/>
              <w:marBottom w:val="0"/>
              <w:divBdr>
                <w:top w:val="none" w:sz="0" w:space="0" w:color="auto"/>
                <w:left w:val="none" w:sz="0" w:space="0" w:color="auto"/>
                <w:bottom w:val="none" w:sz="0" w:space="0" w:color="auto"/>
                <w:right w:val="none" w:sz="0" w:space="0" w:color="auto"/>
              </w:divBdr>
            </w:div>
            <w:div w:id="757605522">
              <w:marLeft w:val="0"/>
              <w:marRight w:val="0"/>
              <w:marTop w:val="0"/>
              <w:marBottom w:val="0"/>
              <w:divBdr>
                <w:top w:val="none" w:sz="0" w:space="0" w:color="auto"/>
                <w:left w:val="none" w:sz="0" w:space="0" w:color="auto"/>
                <w:bottom w:val="none" w:sz="0" w:space="0" w:color="auto"/>
                <w:right w:val="none" w:sz="0" w:space="0" w:color="auto"/>
              </w:divBdr>
            </w:div>
            <w:div w:id="2026666213">
              <w:marLeft w:val="0"/>
              <w:marRight w:val="0"/>
              <w:marTop w:val="0"/>
              <w:marBottom w:val="0"/>
              <w:divBdr>
                <w:top w:val="none" w:sz="0" w:space="0" w:color="auto"/>
                <w:left w:val="none" w:sz="0" w:space="0" w:color="auto"/>
                <w:bottom w:val="none" w:sz="0" w:space="0" w:color="auto"/>
                <w:right w:val="none" w:sz="0" w:space="0" w:color="auto"/>
              </w:divBdr>
            </w:div>
            <w:div w:id="245119633">
              <w:marLeft w:val="0"/>
              <w:marRight w:val="0"/>
              <w:marTop w:val="0"/>
              <w:marBottom w:val="0"/>
              <w:divBdr>
                <w:top w:val="none" w:sz="0" w:space="0" w:color="auto"/>
                <w:left w:val="none" w:sz="0" w:space="0" w:color="auto"/>
                <w:bottom w:val="none" w:sz="0" w:space="0" w:color="auto"/>
                <w:right w:val="none" w:sz="0" w:space="0" w:color="auto"/>
              </w:divBdr>
            </w:div>
            <w:div w:id="1408116202">
              <w:marLeft w:val="0"/>
              <w:marRight w:val="0"/>
              <w:marTop w:val="0"/>
              <w:marBottom w:val="0"/>
              <w:divBdr>
                <w:top w:val="none" w:sz="0" w:space="0" w:color="auto"/>
                <w:left w:val="none" w:sz="0" w:space="0" w:color="auto"/>
                <w:bottom w:val="none" w:sz="0" w:space="0" w:color="auto"/>
                <w:right w:val="none" w:sz="0" w:space="0" w:color="auto"/>
              </w:divBdr>
            </w:div>
            <w:div w:id="487212229">
              <w:marLeft w:val="0"/>
              <w:marRight w:val="0"/>
              <w:marTop w:val="0"/>
              <w:marBottom w:val="0"/>
              <w:divBdr>
                <w:top w:val="none" w:sz="0" w:space="0" w:color="auto"/>
                <w:left w:val="none" w:sz="0" w:space="0" w:color="auto"/>
                <w:bottom w:val="none" w:sz="0" w:space="0" w:color="auto"/>
                <w:right w:val="none" w:sz="0" w:space="0" w:color="auto"/>
              </w:divBdr>
            </w:div>
            <w:div w:id="1502810796">
              <w:marLeft w:val="0"/>
              <w:marRight w:val="0"/>
              <w:marTop w:val="0"/>
              <w:marBottom w:val="0"/>
              <w:divBdr>
                <w:top w:val="none" w:sz="0" w:space="0" w:color="auto"/>
                <w:left w:val="none" w:sz="0" w:space="0" w:color="auto"/>
                <w:bottom w:val="none" w:sz="0" w:space="0" w:color="auto"/>
                <w:right w:val="none" w:sz="0" w:space="0" w:color="auto"/>
              </w:divBdr>
            </w:div>
            <w:div w:id="1305507788">
              <w:marLeft w:val="0"/>
              <w:marRight w:val="0"/>
              <w:marTop w:val="0"/>
              <w:marBottom w:val="0"/>
              <w:divBdr>
                <w:top w:val="none" w:sz="0" w:space="0" w:color="auto"/>
                <w:left w:val="none" w:sz="0" w:space="0" w:color="auto"/>
                <w:bottom w:val="none" w:sz="0" w:space="0" w:color="auto"/>
                <w:right w:val="none" w:sz="0" w:space="0" w:color="auto"/>
              </w:divBdr>
            </w:div>
            <w:div w:id="1785077880">
              <w:marLeft w:val="0"/>
              <w:marRight w:val="0"/>
              <w:marTop w:val="0"/>
              <w:marBottom w:val="0"/>
              <w:divBdr>
                <w:top w:val="none" w:sz="0" w:space="0" w:color="auto"/>
                <w:left w:val="none" w:sz="0" w:space="0" w:color="auto"/>
                <w:bottom w:val="none" w:sz="0" w:space="0" w:color="auto"/>
                <w:right w:val="none" w:sz="0" w:space="0" w:color="auto"/>
              </w:divBdr>
            </w:div>
            <w:div w:id="670524355">
              <w:marLeft w:val="0"/>
              <w:marRight w:val="0"/>
              <w:marTop w:val="0"/>
              <w:marBottom w:val="0"/>
              <w:divBdr>
                <w:top w:val="none" w:sz="0" w:space="0" w:color="auto"/>
                <w:left w:val="none" w:sz="0" w:space="0" w:color="auto"/>
                <w:bottom w:val="none" w:sz="0" w:space="0" w:color="auto"/>
                <w:right w:val="none" w:sz="0" w:space="0" w:color="auto"/>
              </w:divBdr>
            </w:div>
            <w:div w:id="1165903815">
              <w:marLeft w:val="0"/>
              <w:marRight w:val="0"/>
              <w:marTop w:val="0"/>
              <w:marBottom w:val="0"/>
              <w:divBdr>
                <w:top w:val="none" w:sz="0" w:space="0" w:color="auto"/>
                <w:left w:val="none" w:sz="0" w:space="0" w:color="auto"/>
                <w:bottom w:val="none" w:sz="0" w:space="0" w:color="auto"/>
                <w:right w:val="none" w:sz="0" w:space="0" w:color="auto"/>
              </w:divBdr>
            </w:div>
            <w:div w:id="10778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98823">
      <w:bodyDiv w:val="1"/>
      <w:marLeft w:val="0"/>
      <w:marRight w:val="0"/>
      <w:marTop w:val="0"/>
      <w:marBottom w:val="0"/>
      <w:divBdr>
        <w:top w:val="none" w:sz="0" w:space="0" w:color="auto"/>
        <w:left w:val="none" w:sz="0" w:space="0" w:color="auto"/>
        <w:bottom w:val="none" w:sz="0" w:space="0" w:color="auto"/>
        <w:right w:val="none" w:sz="0" w:space="0" w:color="auto"/>
      </w:divBdr>
    </w:div>
    <w:div w:id="587691326">
      <w:bodyDiv w:val="1"/>
      <w:marLeft w:val="0"/>
      <w:marRight w:val="0"/>
      <w:marTop w:val="0"/>
      <w:marBottom w:val="0"/>
      <w:divBdr>
        <w:top w:val="none" w:sz="0" w:space="0" w:color="auto"/>
        <w:left w:val="none" w:sz="0" w:space="0" w:color="auto"/>
        <w:bottom w:val="none" w:sz="0" w:space="0" w:color="auto"/>
        <w:right w:val="none" w:sz="0" w:space="0" w:color="auto"/>
      </w:divBdr>
      <w:divsChild>
        <w:div w:id="832530673">
          <w:marLeft w:val="0"/>
          <w:marRight w:val="0"/>
          <w:marTop w:val="0"/>
          <w:marBottom w:val="0"/>
          <w:divBdr>
            <w:top w:val="none" w:sz="0" w:space="0" w:color="auto"/>
            <w:left w:val="none" w:sz="0" w:space="0" w:color="auto"/>
            <w:bottom w:val="none" w:sz="0" w:space="0" w:color="auto"/>
            <w:right w:val="none" w:sz="0" w:space="0" w:color="auto"/>
          </w:divBdr>
        </w:div>
        <w:div w:id="1822384492">
          <w:marLeft w:val="0"/>
          <w:marRight w:val="0"/>
          <w:marTop w:val="0"/>
          <w:marBottom w:val="0"/>
          <w:divBdr>
            <w:top w:val="none" w:sz="0" w:space="0" w:color="auto"/>
            <w:left w:val="none" w:sz="0" w:space="0" w:color="auto"/>
            <w:bottom w:val="none" w:sz="0" w:space="0" w:color="auto"/>
            <w:right w:val="none" w:sz="0" w:space="0" w:color="auto"/>
          </w:divBdr>
          <w:divsChild>
            <w:div w:id="2073507173">
              <w:marLeft w:val="180"/>
              <w:marRight w:val="240"/>
              <w:marTop w:val="0"/>
              <w:marBottom w:val="0"/>
              <w:divBdr>
                <w:top w:val="none" w:sz="0" w:space="0" w:color="auto"/>
                <w:left w:val="none" w:sz="0" w:space="0" w:color="auto"/>
                <w:bottom w:val="none" w:sz="0" w:space="0" w:color="auto"/>
                <w:right w:val="none" w:sz="0" w:space="0" w:color="auto"/>
              </w:divBdr>
              <w:divsChild>
                <w:div w:id="22953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51974">
          <w:marLeft w:val="0"/>
          <w:marRight w:val="0"/>
          <w:marTop w:val="0"/>
          <w:marBottom w:val="0"/>
          <w:divBdr>
            <w:top w:val="none" w:sz="0" w:space="0" w:color="auto"/>
            <w:left w:val="none" w:sz="0" w:space="0" w:color="auto"/>
            <w:bottom w:val="none" w:sz="0" w:space="0" w:color="auto"/>
            <w:right w:val="none" w:sz="0" w:space="0" w:color="auto"/>
          </w:divBdr>
          <w:divsChild>
            <w:div w:id="1123308412">
              <w:marLeft w:val="180"/>
              <w:marRight w:val="240"/>
              <w:marTop w:val="0"/>
              <w:marBottom w:val="0"/>
              <w:divBdr>
                <w:top w:val="none" w:sz="0" w:space="0" w:color="auto"/>
                <w:left w:val="none" w:sz="0" w:space="0" w:color="auto"/>
                <w:bottom w:val="none" w:sz="0" w:space="0" w:color="auto"/>
                <w:right w:val="none" w:sz="0" w:space="0" w:color="auto"/>
              </w:divBdr>
              <w:divsChild>
                <w:div w:id="4750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403109">
      <w:bodyDiv w:val="1"/>
      <w:marLeft w:val="0"/>
      <w:marRight w:val="0"/>
      <w:marTop w:val="0"/>
      <w:marBottom w:val="0"/>
      <w:divBdr>
        <w:top w:val="none" w:sz="0" w:space="0" w:color="auto"/>
        <w:left w:val="none" w:sz="0" w:space="0" w:color="auto"/>
        <w:bottom w:val="none" w:sz="0" w:space="0" w:color="auto"/>
        <w:right w:val="none" w:sz="0" w:space="0" w:color="auto"/>
      </w:divBdr>
      <w:divsChild>
        <w:div w:id="861094294">
          <w:marLeft w:val="0"/>
          <w:marRight w:val="0"/>
          <w:marTop w:val="0"/>
          <w:marBottom w:val="0"/>
          <w:divBdr>
            <w:top w:val="none" w:sz="0" w:space="0" w:color="auto"/>
            <w:left w:val="none" w:sz="0" w:space="0" w:color="auto"/>
            <w:bottom w:val="none" w:sz="0" w:space="0" w:color="auto"/>
            <w:right w:val="none" w:sz="0" w:space="0" w:color="auto"/>
          </w:divBdr>
        </w:div>
      </w:divsChild>
    </w:div>
    <w:div w:id="605498574">
      <w:bodyDiv w:val="1"/>
      <w:marLeft w:val="0"/>
      <w:marRight w:val="0"/>
      <w:marTop w:val="0"/>
      <w:marBottom w:val="0"/>
      <w:divBdr>
        <w:top w:val="none" w:sz="0" w:space="0" w:color="auto"/>
        <w:left w:val="none" w:sz="0" w:space="0" w:color="auto"/>
        <w:bottom w:val="none" w:sz="0" w:space="0" w:color="auto"/>
        <w:right w:val="none" w:sz="0" w:space="0" w:color="auto"/>
      </w:divBdr>
    </w:div>
    <w:div w:id="607782526">
      <w:bodyDiv w:val="1"/>
      <w:marLeft w:val="0"/>
      <w:marRight w:val="0"/>
      <w:marTop w:val="0"/>
      <w:marBottom w:val="0"/>
      <w:divBdr>
        <w:top w:val="none" w:sz="0" w:space="0" w:color="auto"/>
        <w:left w:val="none" w:sz="0" w:space="0" w:color="auto"/>
        <w:bottom w:val="none" w:sz="0" w:space="0" w:color="auto"/>
        <w:right w:val="none" w:sz="0" w:space="0" w:color="auto"/>
      </w:divBdr>
    </w:div>
    <w:div w:id="610551198">
      <w:bodyDiv w:val="1"/>
      <w:marLeft w:val="0"/>
      <w:marRight w:val="0"/>
      <w:marTop w:val="0"/>
      <w:marBottom w:val="0"/>
      <w:divBdr>
        <w:top w:val="none" w:sz="0" w:space="0" w:color="auto"/>
        <w:left w:val="none" w:sz="0" w:space="0" w:color="auto"/>
        <w:bottom w:val="none" w:sz="0" w:space="0" w:color="auto"/>
        <w:right w:val="none" w:sz="0" w:space="0" w:color="auto"/>
      </w:divBdr>
    </w:div>
    <w:div w:id="615018280">
      <w:bodyDiv w:val="1"/>
      <w:marLeft w:val="0"/>
      <w:marRight w:val="0"/>
      <w:marTop w:val="0"/>
      <w:marBottom w:val="0"/>
      <w:divBdr>
        <w:top w:val="none" w:sz="0" w:space="0" w:color="auto"/>
        <w:left w:val="none" w:sz="0" w:space="0" w:color="auto"/>
        <w:bottom w:val="none" w:sz="0" w:space="0" w:color="auto"/>
        <w:right w:val="none" w:sz="0" w:space="0" w:color="auto"/>
      </w:divBdr>
    </w:div>
    <w:div w:id="640770431">
      <w:bodyDiv w:val="1"/>
      <w:marLeft w:val="0"/>
      <w:marRight w:val="0"/>
      <w:marTop w:val="0"/>
      <w:marBottom w:val="0"/>
      <w:divBdr>
        <w:top w:val="none" w:sz="0" w:space="0" w:color="auto"/>
        <w:left w:val="none" w:sz="0" w:space="0" w:color="auto"/>
        <w:bottom w:val="none" w:sz="0" w:space="0" w:color="auto"/>
        <w:right w:val="none" w:sz="0" w:space="0" w:color="auto"/>
      </w:divBdr>
      <w:divsChild>
        <w:div w:id="454174527">
          <w:marLeft w:val="0"/>
          <w:marRight w:val="0"/>
          <w:marTop w:val="0"/>
          <w:marBottom w:val="0"/>
          <w:divBdr>
            <w:top w:val="none" w:sz="0" w:space="0" w:color="auto"/>
            <w:left w:val="none" w:sz="0" w:space="0" w:color="auto"/>
            <w:bottom w:val="none" w:sz="0" w:space="0" w:color="auto"/>
            <w:right w:val="none" w:sz="0" w:space="0" w:color="auto"/>
          </w:divBdr>
          <w:divsChild>
            <w:div w:id="5595376">
              <w:marLeft w:val="0"/>
              <w:marRight w:val="0"/>
              <w:marTop w:val="0"/>
              <w:marBottom w:val="0"/>
              <w:divBdr>
                <w:top w:val="none" w:sz="0" w:space="0" w:color="auto"/>
                <w:left w:val="none" w:sz="0" w:space="0" w:color="auto"/>
                <w:bottom w:val="none" w:sz="0" w:space="0" w:color="auto"/>
                <w:right w:val="none" w:sz="0" w:space="0" w:color="auto"/>
              </w:divBdr>
            </w:div>
            <w:div w:id="84307687">
              <w:marLeft w:val="0"/>
              <w:marRight w:val="0"/>
              <w:marTop w:val="0"/>
              <w:marBottom w:val="0"/>
              <w:divBdr>
                <w:top w:val="none" w:sz="0" w:space="0" w:color="auto"/>
                <w:left w:val="none" w:sz="0" w:space="0" w:color="auto"/>
                <w:bottom w:val="none" w:sz="0" w:space="0" w:color="auto"/>
                <w:right w:val="none" w:sz="0" w:space="0" w:color="auto"/>
              </w:divBdr>
            </w:div>
            <w:div w:id="992372573">
              <w:marLeft w:val="0"/>
              <w:marRight w:val="0"/>
              <w:marTop w:val="0"/>
              <w:marBottom w:val="0"/>
              <w:divBdr>
                <w:top w:val="none" w:sz="0" w:space="0" w:color="auto"/>
                <w:left w:val="none" w:sz="0" w:space="0" w:color="auto"/>
                <w:bottom w:val="none" w:sz="0" w:space="0" w:color="auto"/>
                <w:right w:val="none" w:sz="0" w:space="0" w:color="auto"/>
              </w:divBdr>
            </w:div>
            <w:div w:id="1978408733">
              <w:marLeft w:val="0"/>
              <w:marRight w:val="0"/>
              <w:marTop w:val="0"/>
              <w:marBottom w:val="0"/>
              <w:divBdr>
                <w:top w:val="none" w:sz="0" w:space="0" w:color="auto"/>
                <w:left w:val="none" w:sz="0" w:space="0" w:color="auto"/>
                <w:bottom w:val="none" w:sz="0" w:space="0" w:color="auto"/>
                <w:right w:val="none" w:sz="0" w:space="0" w:color="auto"/>
              </w:divBdr>
            </w:div>
            <w:div w:id="971446340">
              <w:marLeft w:val="0"/>
              <w:marRight w:val="0"/>
              <w:marTop w:val="0"/>
              <w:marBottom w:val="0"/>
              <w:divBdr>
                <w:top w:val="none" w:sz="0" w:space="0" w:color="auto"/>
                <w:left w:val="none" w:sz="0" w:space="0" w:color="auto"/>
                <w:bottom w:val="none" w:sz="0" w:space="0" w:color="auto"/>
                <w:right w:val="none" w:sz="0" w:space="0" w:color="auto"/>
              </w:divBdr>
            </w:div>
            <w:div w:id="120809359">
              <w:marLeft w:val="0"/>
              <w:marRight w:val="0"/>
              <w:marTop w:val="0"/>
              <w:marBottom w:val="0"/>
              <w:divBdr>
                <w:top w:val="none" w:sz="0" w:space="0" w:color="auto"/>
                <w:left w:val="none" w:sz="0" w:space="0" w:color="auto"/>
                <w:bottom w:val="none" w:sz="0" w:space="0" w:color="auto"/>
                <w:right w:val="none" w:sz="0" w:space="0" w:color="auto"/>
              </w:divBdr>
            </w:div>
            <w:div w:id="108283878">
              <w:marLeft w:val="0"/>
              <w:marRight w:val="0"/>
              <w:marTop w:val="0"/>
              <w:marBottom w:val="0"/>
              <w:divBdr>
                <w:top w:val="none" w:sz="0" w:space="0" w:color="auto"/>
                <w:left w:val="none" w:sz="0" w:space="0" w:color="auto"/>
                <w:bottom w:val="none" w:sz="0" w:space="0" w:color="auto"/>
                <w:right w:val="none" w:sz="0" w:space="0" w:color="auto"/>
              </w:divBdr>
            </w:div>
            <w:div w:id="1550725398">
              <w:marLeft w:val="0"/>
              <w:marRight w:val="0"/>
              <w:marTop w:val="0"/>
              <w:marBottom w:val="0"/>
              <w:divBdr>
                <w:top w:val="none" w:sz="0" w:space="0" w:color="auto"/>
                <w:left w:val="none" w:sz="0" w:space="0" w:color="auto"/>
                <w:bottom w:val="none" w:sz="0" w:space="0" w:color="auto"/>
                <w:right w:val="none" w:sz="0" w:space="0" w:color="auto"/>
              </w:divBdr>
            </w:div>
            <w:div w:id="914630609">
              <w:marLeft w:val="0"/>
              <w:marRight w:val="0"/>
              <w:marTop w:val="0"/>
              <w:marBottom w:val="0"/>
              <w:divBdr>
                <w:top w:val="none" w:sz="0" w:space="0" w:color="auto"/>
                <w:left w:val="none" w:sz="0" w:space="0" w:color="auto"/>
                <w:bottom w:val="none" w:sz="0" w:space="0" w:color="auto"/>
                <w:right w:val="none" w:sz="0" w:space="0" w:color="auto"/>
              </w:divBdr>
            </w:div>
            <w:div w:id="441918898">
              <w:marLeft w:val="0"/>
              <w:marRight w:val="0"/>
              <w:marTop w:val="0"/>
              <w:marBottom w:val="0"/>
              <w:divBdr>
                <w:top w:val="none" w:sz="0" w:space="0" w:color="auto"/>
                <w:left w:val="none" w:sz="0" w:space="0" w:color="auto"/>
                <w:bottom w:val="none" w:sz="0" w:space="0" w:color="auto"/>
                <w:right w:val="none" w:sz="0" w:space="0" w:color="auto"/>
              </w:divBdr>
            </w:div>
            <w:div w:id="1086001835">
              <w:marLeft w:val="0"/>
              <w:marRight w:val="0"/>
              <w:marTop w:val="0"/>
              <w:marBottom w:val="0"/>
              <w:divBdr>
                <w:top w:val="none" w:sz="0" w:space="0" w:color="auto"/>
                <w:left w:val="none" w:sz="0" w:space="0" w:color="auto"/>
                <w:bottom w:val="none" w:sz="0" w:space="0" w:color="auto"/>
                <w:right w:val="none" w:sz="0" w:space="0" w:color="auto"/>
              </w:divBdr>
            </w:div>
            <w:div w:id="1086609174">
              <w:marLeft w:val="0"/>
              <w:marRight w:val="0"/>
              <w:marTop w:val="0"/>
              <w:marBottom w:val="0"/>
              <w:divBdr>
                <w:top w:val="none" w:sz="0" w:space="0" w:color="auto"/>
                <w:left w:val="none" w:sz="0" w:space="0" w:color="auto"/>
                <w:bottom w:val="none" w:sz="0" w:space="0" w:color="auto"/>
                <w:right w:val="none" w:sz="0" w:space="0" w:color="auto"/>
              </w:divBdr>
            </w:div>
            <w:div w:id="187716933">
              <w:marLeft w:val="0"/>
              <w:marRight w:val="0"/>
              <w:marTop w:val="0"/>
              <w:marBottom w:val="0"/>
              <w:divBdr>
                <w:top w:val="none" w:sz="0" w:space="0" w:color="auto"/>
                <w:left w:val="none" w:sz="0" w:space="0" w:color="auto"/>
                <w:bottom w:val="none" w:sz="0" w:space="0" w:color="auto"/>
                <w:right w:val="none" w:sz="0" w:space="0" w:color="auto"/>
              </w:divBdr>
            </w:div>
            <w:div w:id="1631089776">
              <w:marLeft w:val="0"/>
              <w:marRight w:val="0"/>
              <w:marTop w:val="0"/>
              <w:marBottom w:val="0"/>
              <w:divBdr>
                <w:top w:val="none" w:sz="0" w:space="0" w:color="auto"/>
                <w:left w:val="none" w:sz="0" w:space="0" w:color="auto"/>
                <w:bottom w:val="none" w:sz="0" w:space="0" w:color="auto"/>
                <w:right w:val="none" w:sz="0" w:space="0" w:color="auto"/>
              </w:divBdr>
            </w:div>
            <w:div w:id="611398860">
              <w:marLeft w:val="0"/>
              <w:marRight w:val="0"/>
              <w:marTop w:val="0"/>
              <w:marBottom w:val="0"/>
              <w:divBdr>
                <w:top w:val="none" w:sz="0" w:space="0" w:color="auto"/>
                <w:left w:val="none" w:sz="0" w:space="0" w:color="auto"/>
                <w:bottom w:val="none" w:sz="0" w:space="0" w:color="auto"/>
                <w:right w:val="none" w:sz="0" w:space="0" w:color="auto"/>
              </w:divBdr>
            </w:div>
            <w:div w:id="434909615">
              <w:marLeft w:val="0"/>
              <w:marRight w:val="0"/>
              <w:marTop w:val="0"/>
              <w:marBottom w:val="0"/>
              <w:divBdr>
                <w:top w:val="none" w:sz="0" w:space="0" w:color="auto"/>
                <w:left w:val="none" w:sz="0" w:space="0" w:color="auto"/>
                <w:bottom w:val="none" w:sz="0" w:space="0" w:color="auto"/>
                <w:right w:val="none" w:sz="0" w:space="0" w:color="auto"/>
              </w:divBdr>
            </w:div>
            <w:div w:id="541786849">
              <w:marLeft w:val="0"/>
              <w:marRight w:val="0"/>
              <w:marTop w:val="0"/>
              <w:marBottom w:val="0"/>
              <w:divBdr>
                <w:top w:val="none" w:sz="0" w:space="0" w:color="auto"/>
                <w:left w:val="none" w:sz="0" w:space="0" w:color="auto"/>
                <w:bottom w:val="none" w:sz="0" w:space="0" w:color="auto"/>
                <w:right w:val="none" w:sz="0" w:space="0" w:color="auto"/>
              </w:divBdr>
            </w:div>
            <w:div w:id="102727488">
              <w:marLeft w:val="0"/>
              <w:marRight w:val="0"/>
              <w:marTop w:val="0"/>
              <w:marBottom w:val="0"/>
              <w:divBdr>
                <w:top w:val="none" w:sz="0" w:space="0" w:color="auto"/>
                <w:left w:val="none" w:sz="0" w:space="0" w:color="auto"/>
                <w:bottom w:val="none" w:sz="0" w:space="0" w:color="auto"/>
                <w:right w:val="none" w:sz="0" w:space="0" w:color="auto"/>
              </w:divBdr>
            </w:div>
            <w:div w:id="1431000959">
              <w:marLeft w:val="0"/>
              <w:marRight w:val="0"/>
              <w:marTop w:val="0"/>
              <w:marBottom w:val="0"/>
              <w:divBdr>
                <w:top w:val="none" w:sz="0" w:space="0" w:color="auto"/>
                <w:left w:val="none" w:sz="0" w:space="0" w:color="auto"/>
                <w:bottom w:val="none" w:sz="0" w:space="0" w:color="auto"/>
                <w:right w:val="none" w:sz="0" w:space="0" w:color="auto"/>
              </w:divBdr>
            </w:div>
            <w:div w:id="1427459658">
              <w:marLeft w:val="0"/>
              <w:marRight w:val="0"/>
              <w:marTop w:val="0"/>
              <w:marBottom w:val="0"/>
              <w:divBdr>
                <w:top w:val="none" w:sz="0" w:space="0" w:color="auto"/>
                <w:left w:val="none" w:sz="0" w:space="0" w:color="auto"/>
                <w:bottom w:val="none" w:sz="0" w:space="0" w:color="auto"/>
                <w:right w:val="none" w:sz="0" w:space="0" w:color="auto"/>
              </w:divBdr>
            </w:div>
            <w:div w:id="404843539">
              <w:marLeft w:val="0"/>
              <w:marRight w:val="0"/>
              <w:marTop w:val="0"/>
              <w:marBottom w:val="0"/>
              <w:divBdr>
                <w:top w:val="none" w:sz="0" w:space="0" w:color="auto"/>
                <w:left w:val="none" w:sz="0" w:space="0" w:color="auto"/>
                <w:bottom w:val="none" w:sz="0" w:space="0" w:color="auto"/>
                <w:right w:val="none" w:sz="0" w:space="0" w:color="auto"/>
              </w:divBdr>
            </w:div>
            <w:div w:id="1129544189">
              <w:marLeft w:val="0"/>
              <w:marRight w:val="0"/>
              <w:marTop w:val="0"/>
              <w:marBottom w:val="0"/>
              <w:divBdr>
                <w:top w:val="none" w:sz="0" w:space="0" w:color="auto"/>
                <w:left w:val="none" w:sz="0" w:space="0" w:color="auto"/>
                <w:bottom w:val="none" w:sz="0" w:space="0" w:color="auto"/>
                <w:right w:val="none" w:sz="0" w:space="0" w:color="auto"/>
              </w:divBdr>
            </w:div>
            <w:div w:id="353650459">
              <w:marLeft w:val="0"/>
              <w:marRight w:val="0"/>
              <w:marTop w:val="0"/>
              <w:marBottom w:val="0"/>
              <w:divBdr>
                <w:top w:val="none" w:sz="0" w:space="0" w:color="auto"/>
                <w:left w:val="none" w:sz="0" w:space="0" w:color="auto"/>
                <w:bottom w:val="none" w:sz="0" w:space="0" w:color="auto"/>
                <w:right w:val="none" w:sz="0" w:space="0" w:color="auto"/>
              </w:divBdr>
            </w:div>
            <w:div w:id="2134447067">
              <w:marLeft w:val="0"/>
              <w:marRight w:val="0"/>
              <w:marTop w:val="0"/>
              <w:marBottom w:val="0"/>
              <w:divBdr>
                <w:top w:val="none" w:sz="0" w:space="0" w:color="auto"/>
                <w:left w:val="none" w:sz="0" w:space="0" w:color="auto"/>
                <w:bottom w:val="none" w:sz="0" w:space="0" w:color="auto"/>
                <w:right w:val="none" w:sz="0" w:space="0" w:color="auto"/>
              </w:divBdr>
            </w:div>
            <w:div w:id="906719148">
              <w:marLeft w:val="0"/>
              <w:marRight w:val="0"/>
              <w:marTop w:val="0"/>
              <w:marBottom w:val="0"/>
              <w:divBdr>
                <w:top w:val="none" w:sz="0" w:space="0" w:color="auto"/>
                <w:left w:val="none" w:sz="0" w:space="0" w:color="auto"/>
                <w:bottom w:val="none" w:sz="0" w:space="0" w:color="auto"/>
                <w:right w:val="none" w:sz="0" w:space="0" w:color="auto"/>
              </w:divBdr>
            </w:div>
            <w:div w:id="992954627">
              <w:marLeft w:val="0"/>
              <w:marRight w:val="0"/>
              <w:marTop w:val="0"/>
              <w:marBottom w:val="0"/>
              <w:divBdr>
                <w:top w:val="none" w:sz="0" w:space="0" w:color="auto"/>
                <w:left w:val="none" w:sz="0" w:space="0" w:color="auto"/>
                <w:bottom w:val="none" w:sz="0" w:space="0" w:color="auto"/>
                <w:right w:val="none" w:sz="0" w:space="0" w:color="auto"/>
              </w:divBdr>
            </w:div>
            <w:div w:id="8607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4059">
      <w:bodyDiv w:val="1"/>
      <w:marLeft w:val="0"/>
      <w:marRight w:val="0"/>
      <w:marTop w:val="0"/>
      <w:marBottom w:val="0"/>
      <w:divBdr>
        <w:top w:val="none" w:sz="0" w:space="0" w:color="auto"/>
        <w:left w:val="none" w:sz="0" w:space="0" w:color="auto"/>
        <w:bottom w:val="none" w:sz="0" w:space="0" w:color="auto"/>
        <w:right w:val="none" w:sz="0" w:space="0" w:color="auto"/>
      </w:divBdr>
      <w:divsChild>
        <w:div w:id="1228881021">
          <w:marLeft w:val="0"/>
          <w:marRight w:val="0"/>
          <w:marTop w:val="0"/>
          <w:marBottom w:val="0"/>
          <w:divBdr>
            <w:top w:val="none" w:sz="0" w:space="0" w:color="auto"/>
            <w:left w:val="none" w:sz="0" w:space="0" w:color="auto"/>
            <w:bottom w:val="none" w:sz="0" w:space="0" w:color="auto"/>
            <w:right w:val="none" w:sz="0" w:space="0" w:color="auto"/>
          </w:divBdr>
        </w:div>
      </w:divsChild>
    </w:div>
    <w:div w:id="645470087">
      <w:bodyDiv w:val="1"/>
      <w:marLeft w:val="0"/>
      <w:marRight w:val="0"/>
      <w:marTop w:val="0"/>
      <w:marBottom w:val="0"/>
      <w:divBdr>
        <w:top w:val="none" w:sz="0" w:space="0" w:color="auto"/>
        <w:left w:val="none" w:sz="0" w:space="0" w:color="auto"/>
        <w:bottom w:val="none" w:sz="0" w:space="0" w:color="auto"/>
        <w:right w:val="none" w:sz="0" w:space="0" w:color="auto"/>
      </w:divBdr>
    </w:div>
    <w:div w:id="645551953">
      <w:bodyDiv w:val="1"/>
      <w:marLeft w:val="0"/>
      <w:marRight w:val="0"/>
      <w:marTop w:val="0"/>
      <w:marBottom w:val="0"/>
      <w:divBdr>
        <w:top w:val="none" w:sz="0" w:space="0" w:color="auto"/>
        <w:left w:val="none" w:sz="0" w:space="0" w:color="auto"/>
        <w:bottom w:val="none" w:sz="0" w:space="0" w:color="auto"/>
        <w:right w:val="none" w:sz="0" w:space="0" w:color="auto"/>
      </w:divBdr>
      <w:divsChild>
        <w:div w:id="1375688534">
          <w:marLeft w:val="0"/>
          <w:marRight w:val="0"/>
          <w:marTop w:val="0"/>
          <w:marBottom w:val="0"/>
          <w:divBdr>
            <w:top w:val="none" w:sz="0" w:space="0" w:color="auto"/>
            <w:left w:val="none" w:sz="0" w:space="0" w:color="auto"/>
            <w:bottom w:val="none" w:sz="0" w:space="0" w:color="auto"/>
            <w:right w:val="none" w:sz="0" w:space="0" w:color="auto"/>
          </w:divBdr>
          <w:divsChild>
            <w:div w:id="30227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43635">
      <w:bodyDiv w:val="1"/>
      <w:marLeft w:val="0"/>
      <w:marRight w:val="0"/>
      <w:marTop w:val="0"/>
      <w:marBottom w:val="0"/>
      <w:divBdr>
        <w:top w:val="none" w:sz="0" w:space="0" w:color="auto"/>
        <w:left w:val="none" w:sz="0" w:space="0" w:color="auto"/>
        <w:bottom w:val="none" w:sz="0" w:space="0" w:color="auto"/>
        <w:right w:val="none" w:sz="0" w:space="0" w:color="auto"/>
      </w:divBdr>
    </w:div>
    <w:div w:id="650331971">
      <w:bodyDiv w:val="1"/>
      <w:marLeft w:val="0"/>
      <w:marRight w:val="0"/>
      <w:marTop w:val="0"/>
      <w:marBottom w:val="0"/>
      <w:divBdr>
        <w:top w:val="none" w:sz="0" w:space="0" w:color="auto"/>
        <w:left w:val="none" w:sz="0" w:space="0" w:color="auto"/>
        <w:bottom w:val="none" w:sz="0" w:space="0" w:color="auto"/>
        <w:right w:val="none" w:sz="0" w:space="0" w:color="auto"/>
      </w:divBdr>
    </w:div>
    <w:div w:id="650450593">
      <w:bodyDiv w:val="1"/>
      <w:marLeft w:val="0"/>
      <w:marRight w:val="0"/>
      <w:marTop w:val="0"/>
      <w:marBottom w:val="0"/>
      <w:divBdr>
        <w:top w:val="none" w:sz="0" w:space="0" w:color="auto"/>
        <w:left w:val="none" w:sz="0" w:space="0" w:color="auto"/>
        <w:bottom w:val="none" w:sz="0" w:space="0" w:color="auto"/>
        <w:right w:val="none" w:sz="0" w:space="0" w:color="auto"/>
      </w:divBdr>
    </w:div>
    <w:div w:id="657920417">
      <w:bodyDiv w:val="1"/>
      <w:marLeft w:val="0"/>
      <w:marRight w:val="0"/>
      <w:marTop w:val="0"/>
      <w:marBottom w:val="0"/>
      <w:divBdr>
        <w:top w:val="none" w:sz="0" w:space="0" w:color="auto"/>
        <w:left w:val="none" w:sz="0" w:space="0" w:color="auto"/>
        <w:bottom w:val="none" w:sz="0" w:space="0" w:color="auto"/>
        <w:right w:val="none" w:sz="0" w:space="0" w:color="auto"/>
      </w:divBdr>
    </w:div>
    <w:div w:id="659894789">
      <w:bodyDiv w:val="1"/>
      <w:marLeft w:val="0"/>
      <w:marRight w:val="0"/>
      <w:marTop w:val="0"/>
      <w:marBottom w:val="0"/>
      <w:divBdr>
        <w:top w:val="none" w:sz="0" w:space="0" w:color="auto"/>
        <w:left w:val="none" w:sz="0" w:space="0" w:color="auto"/>
        <w:bottom w:val="none" w:sz="0" w:space="0" w:color="auto"/>
        <w:right w:val="none" w:sz="0" w:space="0" w:color="auto"/>
      </w:divBdr>
      <w:divsChild>
        <w:div w:id="1268542633">
          <w:marLeft w:val="0"/>
          <w:marRight w:val="0"/>
          <w:marTop w:val="0"/>
          <w:marBottom w:val="0"/>
          <w:divBdr>
            <w:top w:val="none" w:sz="0" w:space="0" w:color="auto"/>
            <w:left w:val="none" w:sz="0" w:space="0" w:color="auto"/>
            <w:bottom w:val="none" w:sz="0" w:space="0" w:color="auto"/>
            <w:right w:val="none" w:sz="0" w:space="0" w:color="auto"/>
          </w:divBdr>
        </w:div>
        <w:div w:id="1645574403">
          <w:marLeft w:val="0"/>
          <w:marRight w:val="0"/>
          <w:marTop w:val="0"/>
          <w:marBottom w:val="0"/>
          <w:divBdr>
            <w:top w:val="none" w:sz="0" w:space="0" w:color="auto"/>
            <w:left w:val="none" w:sz="0" w:space="0" w:color="auto"/>
            <w:bottom w:val="none" w:sz="0" w:space="0" w:color="auto"/>
            <w:right w:val="none" w:sz="0" w:space="0" w:color="auto"/>
          </w:divBdr>
          <w:divsChild>
            <w:div w:id="1902446685">
              <w:marLeft w:val="180"/>
              <w:marRight w:val="240"/>
              <w:marTop w:val="0"/>
              <w:marBottom w:val="0"/>
              <w:divBdr>
                <w:top w:val="none" w:sz="0" w:space="0" w:color="auto"/>
                <w:left w:val="none" w:sz="0" w:space="0" w:color="auto"/>
                <w:bottom w:val="none" w:sz="0" w:space="0" w:color="auto"/>
                <w:right w:val="none" w:sz="0" w:space="0" w:color="auto"/>
              </w:divBdr>
              <w:divsChild>
                <w:div w:id="7653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8708">
          <w:marLeft w:val="0"/>
          <w:marRight w:val="0"/>
          <w:marTop w:val="0"/>
          <w:marBottom w:val="0"/>
          <w:divBdr>
            <w:top w:val="none" w:sz="0" w:space="0" w:color="auto"/>
            <w:left w:val="none" w:sz="0" w:space="0" w:color="auto"/>
            <w:bottom w:val="none" w:sz="0" w:space="0" w:color="auto"/>
            <w:right w:val="none" w:sz="0" w:space="0" w:color="auto"/>
          </w:divBdr>
          <w:divsChild>
            <w:div w:id="1990746653">
              <w:marLeft w:val="180"/>
              <w:marRight w:val="240"/>
              <w:marTop w:val="0"/>
              <w:marBottom w:val="0"/>
              <w:divBdr>
                <w:top w:val="none" w:sz="0" w:space="0" w:color="auto"/>
                <w:left w:val="none" w:sz="0" w:space="0" w:color="auto"/>
                <w:bottom w:val="none" w:sz="0" w:space="0" w:color="auto"/>
                <w:right w:val="none" w:sz="0" w:space="0" w:color="auto"/>
              </w:divBdr>
              <w:divsChild>
                <w:div w:id="4015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970005">
      <w:bodyDiv w:val="1"/>
      <w:marLeft w:val="0"/>
      <w:marRight w:val="0"/>
      <w:marTop w:val="0"/>
      <w:marBottom w:val="0"/>
      <w:divBdr>
        <w:top w:val="none" w:sz="0" w:space="0" w:color="auto"/>
        <w:left w:val="none" w:sz="0" w:space="0" w:color="auto"/>
        <w:bottom w:val="none" w:sz="0" w:space="0" w:color="auto"/>
        <w:right w:val="none" w:sz="0" w:space="0" w:color="auto"/>
      </w:divBdr>
    </w:div>
    <w:div w:id="667252135">
      <w:bodyDiv w:val="1"/>
      <w:marLeft w:val="0"/>
      <w:marRight w:val="0"/>
      <w:marTop w:val="0"/>
      <w:marBottom w:val="0"/>
      <w:divBdr>
        <w:top w:val="none" w:sz="0" w:space="0" w:color="auto"/>
        <w:left w:val="none" w:sz="0" w:space="0" w:color="auto"/>
        <w:bottom w:val="none" w:sz="0" w:space="0" w:color="auto"/>
        <w:right w:val="none" w:sz="0" w:space="0" w:color="auto"/>
      </w:divBdr>
      <w:divsChild>
        <w:div w:id="767307460">
          <w:marLeft w:val="0"/>
          <w:marRight w:val="0"/>
          <w:marTop w:val="0"/>
          <w:marBottom w:val="0"/>
          <w:divBdr>
            <w:top w:val="none" w:sz="0" w:space="0" w:color="auto"/>
            <w:left w:val="none" w:sz="0" w:space="0" w:color="auto"/>
            <w:bottom w:val="none" w:sz="0" w:space="0" w:color="auto"/>
            <w:right w:val="none" w:sz="0" w:space="0" w:color="auto"/>
          </w:divBdr>
          <w:divsChild>
            <w:div w:id="2097170236">
              <w:marLeft w:val="0"/>
              <w:marRight w:val="0"/>
              <w:marTop w:val="0"/>
              <w:marBottom w:val="0"/>
              <w:divBdr>
                <w:top w:val="none" w:sz="0" w:space="0" w:color="auto"/>
                <w:left w:val="none" w:sz="0" w:space="0" w:color="auto"/>
                <w:bottom w:val="none" w:sz="0" w:space="0" w:color="auto"/>
                <w:right w:val="none" w:sz="0" w:space="0" w:color="auto"/>
              </w:divBdr>
            </w:div>
            <w:div w:id="1590770706">
              <w:marLeft w:val="0"/>
              <w:marRight w:val="0"/>
              <w:marTop w:val="0"/>
              <w:marBottom w:val="0"/>
              <w:divBdr>
                <w:top w:val="none" w:sz="0" w:space="0" w:color="auto"/>
                <w:left w:val="none" w:sz="0" w:space="0" w:color="auto"/>
                <w:bottom w:val="none" w:sz="0" w:space="0" w:color="auto"/>
                <w:right w:val="none" w:sz="0" w:space="0" w:color="auto"/>
              </w:divBdr>
            </w:div>
            <w:div w:id="651983533">
              <w:marLeft w:val="0"/>
              <w:marRight w:val="0"/>
              <w:marTop w:val="0"/>
              <w:marBottom w:val="0"/>
              <w:divBdr>
                <w:top w:val="none" w:sz="0" w:space="0" w:color="auto"/>
                <w:left w:val="none" w:sz="0" w:space="0" w:color="auto"/>
                <w:bottom w:val="none" w:sz="0" w:space="0" w:color="auto"/>
                <w:right w:val="none" w:sz="0" w:space="0" w:color="auto"/>
              </w:divBdr>
            </w:div>
            <w:div w:id="1830173817">
              <w:marLeft w:val="0"/>
              <w:marRight w:val="0"/>
              <w:marTop w:val="0"/>
              <w:marBottom w:val="0"/>
              <w:divBdr>
                <w:top w:val="none" w:sz="0" w:space="0" w:color="auto"/>
                <w:left w:val="none" w:sz="0" w:space="0" w:color="auto"/>
                <w:bottom w:val="none" w:sz="0" w:space="0" w:color="auto"/>
                <w:right w:val="none" w:sz="0" w:space="0" w:color="auto"/>
              </w:divBdr>
            </w:div>
            <w:div w:id="25909276">
              <w:marLeft w:val="0"/>
              <w:marRight w:val="0"/>
              <w:marTop w:val="0"/>
              <w:marBottom w:val="0"/>
              <w:divBdr>
                <w:top w:val="none" w:sz="0" w:space="0" w:color="auto"/>
                <w:left w:val="none" w:sz="0" w:space="0" w:color="auto"/>
                <w:bottom w:val="none" w:sz="0" w:space="0" w:color="auto"/>
                <w:right w:val="none" w:sz="0" w:space="0" w:color="auto"/>
              </w:divBdr>
            </w:div>
            <w:div w:id="1463577771">
              <w:marLeft w:val="0"/>
              <w:marRight w:val="0"/>
              <w:marTop w:val="0"/>
              <w:marBottom w:val="0"/>
              <w:divBdr>
                <w:top w:val="none" w:sz="0" w:space="0" w:color="auto"/>
                <w:left w:val="none" w:sz="0" w:space="0" w:color="auto"/>
                <w:bottom w:val="none" w:sz="0" w:space="0" w:color="auto"/>
                <w:right w:val="none" w:sz="0" w:space="0" w:color="auto"/>
              </w:divBdr>
            </w:div>
            <w:div w:id="36508911">
              <w:marLeft w:val="0"/>
              <w:marRight w:val="0"/>
              <w:marTop w:val="0"/>
              <w:marBottom w:val="0"/>
              <w:divBdr>
                <w:top w:val="none" w:sz="0" w:space="0" w:color="auto"/>
                <w:left w:val="none" w:sz="0" w:space="0" w:color="auto"/>
                <w:bottom w:val="none" w:sz="0" w:space="0" w:color="auto"/>
                <w:right w:val="none" w:sz="0" w:space="0" w:color="auto"/>
              </w:divBdr>
            </w:div>
            <w:div w:id="346293928">
              <w:marLeft w:val="0"/>
              <w:marRight w:val="0"/>
              <w:marTop w:val="0"/>
              <w:marBottom w:val="0"/>
              <w:divBdr>
                <w:top w:val="none" w:sz="0" w:space="0" w:color="auto"/>
                <w:left w:val="none" w:sz="0" w:space="0" w:color="auto"/>
                <w:bottom w:val="none" w:sz="0" w:space="0" w:color="auto"/>
                <w:right w:val="none" w:sz="0" w:space="0" w:color="auto"/>
              </w:divBdr>
            </w:div>
            <w:div w:id="1380014387">
              <w:marLeft w:val="0"/>
              <w:marRight w:val="0"/>
              <w:marTop w:val="0"/>
              <w:marBottom w:val="0"/>
              <w:divBdr>
                <w:top w:val="none" w:sz="0" w:space="0" w:color="auto"/>
                <w:left w:val="none" w:sz="0" w:space="0" w:color="auto"/>
                <w:bottom w:val="none" w:sz="0" w:space="0" w:color="auto"/>
                <w:right w:val="none" w:sz="0" w:space="0" w:color="auto"/>
              </w:divBdr>
            </w:div>
            <w:div w:id="659433288">
              <w:marLeft w:val="0"/>
              <w:marRight w:val="0"/>
              <w:marTop w:val="0"/>
              <w:marBottom w:val="0"/>
              <w:divBdr>
                <w:top w:val="none" w:sz="0" w:space="0" w:color="auto"/>
                <w:left w:val="none" w:sz="0" w:space="0" w:color="auto"/>
                <w:bottom w:val="none" w:sz="0" w:space="0" w:color="auto"/>
                <w:right w:val="none" w:sz="0" w:space="0" w:color="auto"/>
              </w:divBdr>
            </w:div>
            <w:div w:id="427313629">
              <w:marLeft w:val="0"/>
              <w:marRight w:val="0"/>
              <w:marTop w:val="0"/>
              <w:marBottom w:val="0"/>
              <w:divBdr>
                <w:top w:val="none" w:sz="0" w:space="0" w:color="auto"/>
                <w:left w:val="none" w:sz="0" w:space="0" w:color="auto"/>
                <w:bottom w:val="none" w:sz="0" w:space="0" w:color="auto"/>
                <w:right w:val="none" w:sz="0" w:space="0" w:color="auto"/>
              </w:divBdr>
            </w:div>
            <w:div w:id="993295956">
              <w:marLeft w:val="0"/>
              <w:marRight w:val="0"/>
              <w:marTop w:val="0"/>
              <w:marBottom w:val="0"/>
              <w:divBdr>
                <w:top w:val="none" w:sz="0" w:space="0" w:color="auto"/>
                <w:left w:val="none" w:sz="0" w:space="0" w:color="auto"/>
                <w:bottom w:val="none" w:sz="0" w:space="0" w:color="auto"/>
                <w:right w:val="none" w:sz="0" w:space="0" w:color="auto"/>
              </w:divBdr>
            </w:div>
            <w:div w:id="3405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0929">
      <w:bodyDiv w:val="1"/>
      <w:marLeft w:val="0"/>
      <w:marRight w:val="0"/>
      <w:marTop w:val="0"/>
      <w:marBottom w:val="0"/>
      <w:divBdr>
        <w:top w:val="none" w:sz="0" w:space="0" w:color="auto"/>
        <w:left w:val="none" w:sz="0" w:space="0" w:color="auto"/>
        <w:bottom w:val="none" w:sz="0" w:space="0" w:color="auto"/>
        <w:right w:val="none" w:sz="0" w:space="0" w:color="auto"/>
      </w:divBdr>
    </w:div>
    <w:div w:id="679696727">
      <w:bodyDiv w:val="1"/>
      <w:marLeft w:val="0"/>
      <w:marRight w:val="0"/>
      <w:marTop w:val="0"/>
      <w:marBottom w:val="0"/>
      <w:divBdr>
        <w:top w:val="none" w:sz="0" w:space="0" w:color="auto"/>
        <w:left w:val="none" w:sz="0" w:space="0" w:color="auto"/>
        <w:bottom w:val="none" w:sz="0" w:space="0" w:color="auto"/>
        <w:right w:val="none" w:sz="0" w:space="0" w:color="auto"/>
      </w:divBdr>
      <w:divsChild>
        <w:div w:id="1300265992">
          <w:marLeft w:val="0"/>
          <w:marRight w:val="0"/>
          <w:marTop w:val="0"/>
          <w:marBottom w:val="0"/>
          <w:divBdr>
            <w:top w:val="none" w:sz="0" w:space="0" w:color="auto"/>
            <w:left w:val="none" w:sz="0" w:space="0" w:color="auto"/>
            <w:bottom w:val="none" w:sz="0" w:space="0" w:color="auto"/>
            <w:right w:val="none" w:sz="0" w:space="0" w:color="auto"/>
          </w:divBdr>
          <w:divsChild>
            <w:div w:id="1522431286">
              <w:marLeft w:val="0"/>
              <w:marRight w:val="0"/>
              <w:marTop w:val="0"/>
              <w:marBottom w:val="0"/>
              <w:divBdr>
                <w:top w:val="none" w:sz="0" w:space="0" w:color="auto"/>
                <w:left w:val="none" w:sz="0" w:space="0" w:color="auto"/>
                <w:bottom w:val="none" w:sz="0" w:space="0" w:color="auto"/>
                <w:right w:val="none" w:sz="0" w:space="0" w:color="auto"/>
              </w:divBdr>
            </w:div>
            <w:div w:id="911542249">
              <w:marLeft w:val="0"/>
              <w:marRight w:val="0"/>
              <w:marTop w:val="0"/>
              <w:marBottom w:val="0"/>
              <w:divBdr>
                <w:top w:val="none" w:sz="0" w:space="0" w:color="auto"/>
                <w:left w:val="none" w:sz="0" w:space="0" w:color="auto"/>
                <w:bottom w:val="none" w:sz="0" w:space="0" w:color="auto"/>
                <w:right w:val="none" w:sz="0" w:space="0" w:color="auto"/>
              </w:divBdr>
              <w:divsChild>
                <w:div w:id="1659530909">
                  <w:marLeft w:val="0"/>
                  <w:marRight w:val="0"/>
                  <w:marTop w:val="0"/>
                  <w:marBottom w:val="0"/>
                  <w:divBdr>
                    <w:top w:val="none" w:sz="0" w:space="0" w:color="auto"/>
                    <w:left w:val="none" w:sz="0" w:space="0" w:color="auto"/>
                    <w:bottom w:val="none" w:sz="0" w:space="0" w:color="auto"/>
                    <w:right w:val="none" w:sz="0" w:space="0" w:color="auto"/>
                  </w:divBdr>
                  <w:divsChild>
                    <w:div w:id="12580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072">
              <w:marLeft w:val="0"/>
              <w:marRight w:val="0"/>
              <w:marTop w:val="0"/>
              <w:marBottom w:val="0"/>
              <w:divBdr>
                <w:top w:val="none" w:sz="0" w:space="0" w:color="auto"/>
                <w:left w:val="none" w:sz="0" w:space="0" w:color="auto"/>
                <w:bottom w:val="none" w:sz="0" w:space="0" w:color="auto"/>
                <w:right w:val="none" w:sz="0" w:space="0" w:color="auto"/>
              </w:divBdr>
            </w:div>
          </w:divsChild>
        </w:div>
        <w:div w:id="1969165985">
          <w:marLeft w:val="0"/>
          <w:marRight w:val="0"/>
          <w:marTop w:val="0"/>
          <w:marBottom w:val="0"/>
          <w:divBdr>
            <w:top w:val="none" w:sz="0" w:space="0" w:color="auto"/>
            <w:left w:val="none" w:sz="0" w:space="0" w:color="auto"/>
            <w:bottom w:val="none" w:sz="0" w:space="0" w:color="auto"/>
            <w:right w:val="none" w:sz="0" w:space="0" w:color="auto"/>
          </w:divBdr>
          <w:divsChild>
            <w:div w:id="2106227137">
              <w:marLeft w:val="0"/>
              <w:marRight w:val="0"/>
              <w:marTop w:val="0"/>
              <w:marBottom w:val="0"/>
              <w:divBdr>
                <w:top w:val="none" w:sz="0" w:space="0" w:color="auto"/>
                <w:left w:val="none" w:sz="0" w:space="0" w:color="auto"/>
                <w:bottom w:val="none" w:sz="0" w:space="0" w:color="auto"/>
                <w:right w:val="none" w:sz="0" w:space="0" w:color="auto"/>
              </w:divBdr>
            </w:div>
            <w:div w:id="551041530">
              <w:marLeft w:val="0"/>
              <w:marRight w:val="0"/>
              <w:marTop w:val="0"/>
              <w:marBottom w:val="0"/>
              <w:divBdr>
                <w:top w:val="none" w:sz="0" w:space="0" w:color="auto"/>
                <w:left w:val="none" w:sz="0" w:space="0" w:color="auto"/>
                <w:bottom w:val="none" w:sz="0" w:space="0" w:color="auto"/>
                <w:right w:val="none" w:sz="0" w:space="0" w:color="auto"/>
              </w:divBdr>
              <w:divsChild>
                <w:div w:id="153227212">
                  <w:marLeft w:val="0"/>
                  <w:marRight w:val="0"/>
                  <w:marTop w:val="0"/>
                  <w:marBottom w:val="0"/>
                  <w:divBdr>
                    <w:top w:val="none" w:sz="0" w:space="0" w:color="auto"/>
                    <w:left w:val="none" w:sz="0" w:space="0" w:color="auto"/>
                    <w:bottom w:val="none" w:sz="0" w:space="0" w:color="auto"/>
                    <w:right w:val="none" w:sz="0" w:space="0" w:color="auto"/>
                  </w:divBdr>
                  <w:divsChild>
                    <w:div w:id="12983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88853">
      <w:bodyDiv w:val="1"/>
      <w:marLeft w:val="0"/>
      <w:marRight w:val="0"/>
      <w:marTop w:val="0"/>
      <w:marBottom w:val="0"/>
      <w:divBdr>
        <w:top w:val="none" w:sz="0" w:space="0" w:color="auto"/>
        <w:left w:val="none" w:sz="0" w:space="0" w:color="auto"/>
        <w:bottom w:val="none" w:sz="0" w:space="0" w:color="auto"/>
        <w:right w:val="none" w:sz="0" w:space="0" w:color="auto"/>
      </w:divBdr>
      <w:divsChild>
        <w:div w:id="399209805">
          <w:marLeft w:val="0"/>
          <w:marRight w:val="0"/>
          <w:marTop w:val="0"/>
          <w:marBottom w:val="0"/>
          <w:divBdr>
            <w:top w:val="none" w:sz="0" w:space="0" w:color="auto"/>
            <w:left w:val="none" w:sz="0" w:space="0" w:color="auto"/>
            <w:bottom w:val="none" w:sz="0" w:space="0" w:color="auto"/>
            <w:right w:val="none" w:sz="0" w:space="0" w:color="auto"/>
          </w:divBdr>
        </w:div>
        <w:div w:id="1487475012">
          <w:marLeft w:val="0"/>
          <w:marRight w:val="0"/>
          <w:marTop w:val="0"/>
          <w:marBottom w:val="0"/>
          <w:divBdr>
            <w:top w:val="none" w:sz="0" w:space="0" w:color="auto"/>
            <w:left w:val="none" w:sz="0" w:space="0" w:color="auto"/>
            <w:bottom w:val="none" w:sz="0" w:space="0" w:color="auto"/>
            <w:right w:val="none" w:sz="0" w:space="0" w:color="auto"/>
          </w:divBdr>
          <w:divsChild>
            <w:div w:id="786583383">
              <w:marLeft w:val="180"/>
              <w:marRight w:val="240"/>
              <w:marTop w:val="0"/>
              <w:marBottom w:val="0"/>
              <w:divBdr>
                <w:top w:val="none" w:sz="0" w:space="0" w:color="auto"/>
                <w:left w:val="none" w:sz="0" w:space="0" w:color="auto"/>
                <w:bottom w:val="none" w:sz="0" w:space="0" w:color="auto"/>
                <w:right w:val="none" w:sz="0" w:space="0" w:color="auto"/>
              </w:divBdr>
              <w:divsChild>
                <w:div w:id="92899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0734">
          <w:marLeft w:val="0"/>
          <w:marRight w:val="0"/>
          <w:marTop w:val="0"/>
          <w:marBottom w:val="0"/>
          <w:divBdr>
            <w:top w:val="none" w:sz="0" w:space="0" w:color="auto"/>
            <w:left w:val="none" w:sz="0" w:space="0" w:color="auto"/>
            <w:bottom w:val="none" w:sz="0" w:space="0" w:color="auto"/>
            <w:right w:val="none" w:sz="0" w:space="0" w:color="auto"/>
          </w:divBdr>
          <w:divsChild>
            <w:div w:id="507982994">
              <w:marLeft w:val="180"/>
              <w:marRight w:val="240"/>
              <w:marTop w:val="0"/>
              <w:marBottom w:val="0"/>
              <w:divBdr>
                <w:top w:val="none" w:sz="0" w:space="0" w:color="auto"/>
                <w:left w:val="none" w:sz="0" w:space="0" w:color="auto"/>
                <w:bottom w:val="none" w:sz="0" w:space="0" w:color="auto"/>
                <w:right w:val="none" w:sz="0" w:space="0" w:color="auto"/>
              </w:divBdr>
              <w:divsChild>
                <w:div w:id="16915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396">
          <w:marLeft w:val="0"/>
          <w:marRight w:val="0"/>
          <w:marTop w:val="0"/>
          <w:marBottom w:val="0"/>
          <w:divBdr>
            <w:top w:val="none" w:sz="0" w:space="0" w:color="auto"/>
            <w:left w:val="none" w:sz="0" w:space="0" w:color="auto"/>
            <w:bottom w:val="none" w:sz="0" w:space="0" w:color="auto"/>
            <w:right w:val="none" w:sz="0" w:space="0" w:color="auto"/>
          </w:divBdr>
          <w:divsChild>
            <w:div w:id="2059209278">
              <w:marLeft w:val="180"/>
              <w:marRight w:val="240"/>
              <w:marTop w:val="0"/>
              <w:marBottom w:val="0"/>
              <w:divBdr>
                <w:top w:val="none" w:sz="0" w:space="0" w:color="auto"/>
                <w:left w:val="none" w:sz="0" w:space="0" w:color="auto"/>
                <w:bottom w:val="none" w:sz="0" w:space="0" w:color="auto"/>
                <w:right w:val="none" w:sz="0" w:space="0" w:color="auto"/>
              </w:divBdr>
              <w:divsChild>
                <w:div w:id="90159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709686">
      <w:bodyDiv w:val="1"/>
      <w:marLeft w:val="0"/>
      <w:marRight w:val="0"/>
      <w:marTop w:val="0"/>
      <w:marBottom w:val="0"/>
      <w:divBdr>
        <w:top w:val="none" w:sz="0" w:space="0" w:color="auto"/>
        <w:left w:val="none" w:sz="0" w:space="0" w:color="auto"/>
        <w:bottom w:val="none" w:sz="0" w:space="0" w:color="auto"/>
        <w:right w:val="none" w:sz="0" w:space="0" w:color="auto"/>
      </w:divBdr>
    </w:div>
    <w:div w:id="687561269">
      <w:bodyDiv w:val="1"/>
      <w:marLeft w:val="0"/>
      <w:marRight w:val="0"/>
      <w:marTop w:val="0"/>
      <w:marBottom w:val="0"/>
      <w:divBdr>
        <w:top w:val="none" w:sz="0" w:space="0" w:color="auto"/>
        <w:left w:val="none" w:sz="0" w:space="0" w:color="auto"/>
        <w:bottom w:val="none" w:sz="0" w:space="0" w:color="auto"/>
        <w:right w:val="none" w:sz="0" w:space="0" w:color="auto"/>
      </w:divBdr>
    </w:div>
    <w:div w:id="699625742">
      <w:bodyDiv w:val="1"/>
      <w:marLeft w:val="0"/>
      <w:marRight w:val="0"/>
      <w:marTop w:val="0"/>
      <w:marBottom w:val="0"/>
      <w:divBdr>
        <w:top w:val="none" w:sz="0" w:space="0" w:color="auto"/>
        <w:left w:val="none" w:sz="0" w:space="0" w:color="auto"/>
        <w:bottom w:val="none" w:sz="0" w:space="0" w:color="auto"/>
        <w:right w:val="none" w:sz="0" w:space="0" w:color="auto"/>
      </w:divBdr>
      <w:divsChild>
        <w:div w:id="1875464040">
          <w:marLeft w:val="0"/>
          <w:marRight w:val="0"/>
          <w:marTop w:val="0"/>
          <w:marBottom w:val="0"/>
          <w:divBdr>
            <w:top w:val="none" w:sz="0" w:space="0" w:color="auto"/>
            <w:left w:val="none" w:sz="0" w:space="0" w:color="auto"/>
            <w:bottom w:val="none" w:sz="0" w:space="0" w:color="auto"/>
            <w:right w:val="none" w:sz="0" w:space="0" w:color="auto"/>
          </w:divBdr>
        </w:div>
        <w:div w:id="872963357">
          <w:marLeft w:val="0"/>
          <w:marRight w:val="0"/>
          <w:marTop w:val="0"/>
          <w:marBottom w:val="0"/>
          <w:divBdr>
            <w:top w:val="none" w:sz="0" w:space="0" w:color="auto"/>
            <w:left w:val="none" w:sz="0" w:space="0" w:color="auto"/>
            <w:bottom w:val="none" w:sz="0" w:space="0" w:color="auto"/>
            <w:right w:val="none" w:sz="0" w:space="0" w:color="auto"/>
          </w:divBdr>
          <w:divsChild>
            <w:div w:id="130098080">
              <w:marLeft w:val="180"/>
              <w:marRight w:val="240"/>
              <w:marTop w:val="0"/>
              <w:marBottom w:val="0"/>
              <w:divBdr>
                <w:top w:val="none" w:sz="0" w:space="0" w:color="auto"/>
                <w:left w:val="none" w:sz="0" w:space="0" w:color="auto"/>
                <w:bottom w:val="none" w:sz="0" w:space="0" w:color="auto"/>
                <w:right w:val="none" w:sz="0" w:space="0" w:color="auto"/>
              </w:divBdr>
              <w:divsChild>
                <w:div w:id="200516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83008">
          <w:marLeft w:val="0"/>
          <w:marRight w:val="0"/>
          <w:marTop w:val="0"/>
          <w:marBottom w:val="0"/>
          <w:divBdr>
            <w:top w:val="none" w:sz="0" w:space="0" w:color="auto"/>
            <w:left w:val="none" w:sz="0" w:space="0" w:color="auto"/>
            <w:bottom w:val="none" w:sz="0" w:space="0" w:color="auto"/>
            <w:right w:val="none" w:sz="0" w:space="0" w:color="auto"/>
          </w:divBdr>
          <w:divsChild>
            <w:div w:id="1544249166">
              <w:marLeft w:val="180"/>
              <w:marRight w:val="240"/>
              <w:marTop w:val="0"/>
              <w:marBottom w:val="0"/>
              <w:divBdr>
                <w:top w:val="none" w:sz="0" w:space="0" w:color="auto"/>
                <w:left w:val="none" w:sz="0" w:space="0" w:color="auto"/>
                <w:bottom w:val="none" w:sz="0" w:space="0" w:color="auto"/>
                <w:right w:val="none" w:sz="0" w:space="0" w:color="auto"/>
              </w:divBdr>
              <w:divsChild>
                <w:div w:id="88664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73094">
      <w:bodyDiv w:val="1"/>
      <w:marLeft w:val="0"/>
      <w:marRight w:val="0"/>
      <w:marTop w:val="0"/>
      <w:marBottom w:val="0"/>
      <w:divBdr>
        <w:top w:val="none" w:sz="0" w:space="0" w:color="auto"/>
        <w:left w:val="none" w:sz="0" w:space="0" w:color="auto"/>
        <w:bottom w:val="none" w:sz="0" w:space="0" w:color="auto"/>
        <w:right w:val="none" w:sz="0" w:space="0" w:color="auto"/>
      </w:divBdr>
    </w:div>
    <w:div w:id="700743653">
      <w:bodyDiv w:val="1"/>
      <w:marLeft w:val="0"/>
      <w:marRight w:val="0"/>
      <w:marTop w:val="0"/>
      <w:marBottom w:val="0"/>
      <w:divBdr>
        <w:top w:val="none" w:sz="0" w:space="0" w:color="auto"/>
        <w:left w:val="none" w:sz="0" w:space="0" w:color="auto"/>
        <w:bottom w:val="none" w:sz="0" w:space="0" w:color="auto"/>
        <w:right w:val="none" w:sz="0" w:space="0" w:color="auto"/>
      </w:divBdr>
    </w:div>
    <w:div w:id="711459062">
      <w:bodyDiv w:val="1"/>
      <w:marLeft w:val="0"/>
      <w:marRight w:val="0"/>
      <w:marTop w:val="0"/>
      <w:marBottom w:val="0"/>
      <w:divBdr>
        <w:top w:val="none" w:sz="0" w:space="0" w:color="auto"/>
        <w:left w:val="none" w:sz="0" w:space="0" w:color="auto"/>
        <w:bottom w:val="none" w:sz="0" w:space="0" w:color="auto"/>
        <w:right w:val="none" w:sz="0" w:space="0" w:color="auto"/>
      </w:divBdr>
      <w:divsChild>
        <w:div w:id="1455830674">
          <w:marLeft w:val="0"/>
          <w:marRight w:val="0"/>
          <w:marTop w:val="0"/>
          <w:marBottom w:val="0"/>
          <w:divBdr>
            <w:top w:val="none" w:sz="0" w:space="0" w:color="auto"/>
            <w:left w:val="none" w:sz="0" w:space="0" w:color="auto"/>
            <w:bottom w:val="none" w:sz="0" w:space="0" w:color="auto"/>
            <w:right w:val="none" w:sz="0" w:space="0" w:color="auto"/>
          </w:divBdr>
          <w:divsChild>
            <w:div w:id="26601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50972">
      <w:bodyDiv w:val="1"/>
      <w:marLeft w:val="0"/>
      <w:marRight w:val="0"/>
      <w:marTop w:val="0"/>
      <w:marBottom w:val="0"/>
      <w:divBdr>
        <w:top w:val="none" w:sz="0" w:space="0" w:color="auto"/>
        <w:left w:val="none" w:sz="0" w:space="0" w:color="auto"/>
        <w:bottom w:val="none" w:sz="0" w:space="0" w:color="auto"/>
        <w:right w:val="none" w:sz="0" w:space="0" w:color="auto"/>
      </w:divBdr>
    </w:div>
    <w:div w:id="725489743">
      <w:bodyDiv w:val="1"/>
      <w:marLeft w:val="0"/>
      <w:marRight w:val="0"/>
      <w:marTop w:val="0"/>
      <w:marBottom w:val="0"/>
      <w:divBdr>
        <w:top w:val="none" w:sz="0" w:space="0" w:color="auto"/>
        <w:left w:val="none" w:sz="0" w:space="0" w:color="auto"/>
        <w:bottom w:val="none" w:sz="0" w:space="0" w:color="auto"/>
        <w:right w:val="none" w:sz="0" w:space="0" w:color="auto"/>
      </w:divBdr>
    </w:div>
    <w:div w:id="736320370">
      <w:bodyDiv w:val="1"/>
      <w:marLeft w:val="0"/>
      <w:marRight w:val="0"/>
      <w:marTop w:val="0"/>
      <w:marBottom w:val="0"/>
      <w:divBdr>
        <w:top w:val="none" w:sz="0" w:space="0" w:color="auto"/>
        <w:left w:val="none" w:sz="0" w:space="0" w:color="auto"/>
        <w:bottom w:val="none" w:sz="0" w:space="0" w:color="auto"/>
        <w:right w:val="none" w:sz="0" w:space="0" w:color="auto"/>
      </w:divBdr>
      <w:divsChild>
        <w:div w:id="968633205">
          <w:marLeft w:val="0"/>
          <w:marRight w:val="0"/>
          <w:marTop w:val="0"/>
          <w:marBottom w:val="0"/>
          <w:divBdr>
            <w:top w:val="none" w:sz="0" w:space="0" w:color="auto"/>
            <w:left w:val="none" w:sz="0" w:space="0" w:color="auto"/>
            <w:bottom w:val="none" w:sz="0" w:space="0" w:color="auto"/>
            <w:right w:val="none" w:sz="0" w:space="0" w:color="auto"/>
          </w:divBdr>
          <w:divsChild>
            <w:div w:id="9853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2101">
      <w:bodyDiv w:val="1"/>
      <w:marLeft w:val="0"/>
      <w:marRight w:val="0"/>
      <w:marTop w:val="0"/>
      <w:marBottom w:val="0"/>
      <w:divBdr>
        <w:top w:val="none" w:sz="0" w:space="0" w:color="auto"/>
        <w:left w:val="none" w:sz="0" w:space="0" w:color="auto"/>
        <w:bottom w:val="none" w:sz="0" w:space="0" w:color="auto"/>
        <w:right w:val="none" w:sz="0" w:space="0" w:color="auto"/>
      </w:divBdr>
      <w:divsChild>
        <w:div w:id="1011879591">
          <w:marLeft w:val="0"/>
          <w:marRight w:val="0"/>
          <w:marTop w:val="0"/>
          <w:marBottom w:val="0"/>
          <w:divBdr>
            <w:top w:val="none" w:sz="0" w:space="0" w:color="auto"/>
            <w:left w:val="none" w:sz="0" w:space="0" w:color="auto"/>
            <w:bottom w:val="none" w:sz="0" w:space="0" w:color="auto"/>
            <w:right w:val="none" w:sz="0" w:space="0" w:color="auto"/>
          </w:divBdr>
        </w:div>
      </w:divsChild>
    </w:div>
    <w:div w:id="741367863">
      <w:bodyDiv w:val="1"/>
      <w:marLeft w:val="0"/>
      <w:marRight w:val="0"/>
      <w:marTop w:val="0"/>
      <w:marBottom w:val="0"/>
      <w:divBdr>
        <w:top w:val="none" w:sz="0" w:space="0" w:color="auto"/>
        <w:left w:val="none" w:sz="0" w:space="0" w:color="auto"/>
        <w:bottom w:val="none" w:sz="0" w:space="0" w:color="auto"/>
        <w:right w:val="none" w:sz="0" w:space="0" w:color="auto"/>
      </w:divBdr>
      <w:divsChild>
        <w:div w:id="10956334">
          <w:marLeft w:val="0"/>
          <w:marRight w:val="0"/>
          <w:marTop w:val="0"/>
          <w:marBottom w:val="150"/>
          <w:divBdr>
            <w:top w:val="none" w:sz="0" w:space="0" w:color="auto"/>
            <w:left w:val="none" w:sz="0" w:space="0" w:color="auto"/>
            <w:bottom w:val="none" w:sz="0" w:space="0" w:color="auto"/>
            <w:right w:val="none" w:sz="0" w:space="0" w:color="auto"/>
          </w:divBdr>
        </w:div>
      </w:divsChild>
    </w:div>
    <w:div w:id="753478621">
      <w:bodyDiv w:val="1"/>
      <w:marLeft w:val="0"/>
      <w:marRight w:val="0"/>
      <w:marTop w:val="0"/>
      <w:marBottom w:val="0"/>
      <w:divBdr>
        <w:top w:val="none" w:sz="0" w:space="0" w:color="auto"/>
        <w:left w:val="none" w:sz="0" w:space="0" w:color="auto"/>
        <w:bottom w:val="none" w:sz="0" w:space="0" w:color="auto"/>
        <w:right w:val="none" w:sz="0" w:space="0" w:color="auto"/>
      </w:divBdr>
    </w:div>
    <w:div w:id="756170527">
      <w:bodyDiv w:val="1"/>
      <w:marLeft w:val="0"/>
      <w:marRight w:val="0"/>
      <w:marTop w:val="0"/>
      <w:marBottom w:val="0"/>
      <w:divBdr>
        <w:top w:val="none" w:sz="0" w:space="0" w:color="auto"/>
        <w:left w:val="none" w:sz="0" w:space="0" w:color="auto"/>
        <w:bottom w:val="none" w:sz="0" w:space="0" w:color="auto"/>
        <w:right w:val="none" w:sz="0" w:space="0" w:color="auto"/>
      </w:divBdr>
    </w:div>
    <w:div w:id="769425226">
      <w:bodyDiv w:val="1"/>
      <w:marLeft w:val="0"/>
      <w:marRight w:val="0"/>
      <w:marTop w:val="0"/>
      <w:marBottom w:val="0"/>
      <w:divBdr>
        <w:top w:val="none" w:sz="0" w:space="0" w:color="auto"/>
        <w:left w:val="none" w:sz="0" w:space="0" w:color="auto"/>
        <w:bottom w:val="none" w:sz="0" w:space="0" w:color="auto"/>
        <w:right w:val="none" w:sz="0" w:space="0" w:color="auto"/>
      </w:divBdr>
    </w:div>
    <w:div w:id="777068517">
      <w:bodyDiv w:val="1"/>
      <w:marLeft w:val="0"/>
      <w:marRight w:val="0"/>
      <w:marTop w:val="0"/>
      <w:marBottom w:val="0"/>
      <w:divBdr>
        <w:top w:val="none" w:sz="0" w:space="0" w:color="auto"/>
        <w:left w:val="none" w:sz="0" w:space="0" w:color="auto"/>
        <w:bottom w:val="none" w:sz="0" w:space="0" w:color="auto"/>
        <w:right w:val="none" w:sz="0" w:space="0" w:color="auto"/>
      </w:divBdr>
    </w:div>
    <w:div w:id="778331176">
      <w:bodyDiv w:val="1"/>
      <w:marLeft w:val="0"/>
      <w:marRight w:val="0"/>
      <w:marTop w:val="0"/>
      <w:marBottom w:val="0"/>
      <w:divBdr>
        <w:top w:val="none" w:sz="0" w:space="0" w:color="auto"/>
        <w:left w:val="none" w:sz="0" w:space="0" w:color="auto"/>
        <w:bottom w:val="none" w:sz="0" w:space="0" w:color="auto"/>
        <w:right w:val="none" w:sz="0" w:space="0" w:color="auto"/>
      </w:divBdr>
      <w:divsChild>
        <w:div w:id="11616158">
          <w:marLeft w:val="0"/>
          <w:marRight w:val="0"/>
          <w:marTop w:val="0"/>
          <w:marBottom w:val="0"/>
          <w:divBdr>
            <w:top w:val="none" w:sz="0" w:space="0" w:color="auto"/>
            <w:left w:val="none" w:sz="0" w:space="0" w:color="auto"/>
            <w:bottom w:val="none" w:sz="0" w:space="0" w:color="auto"/>
            <w:right w:val="none" w:sz="0" w:space="0" w:color="auto"/>
          </w:divBdr>
        </w:div>
        <w:div w:id="31423410">
          <w:marLeft w:val="0"/>
          <w:marRight w:val="0"/>
          <w:marTop w:val="0"/>
          <w:marBottom w:val="0"/>
          <w:divBdr>
            <w:top w:val="none" w:sz="0" w:space="0" w:color="auto"/>
            <w:left w:val="none" w:sz="0" w:space="0" w:color="auto"/>
            <w:bottom w:val="none" w:sz="0" w:space="0" w:color="auto"/>
            <w:right w:val="none" w:sz="0" w:space="0" w:color="auto"/>
          </w:divBdr>
        </w:div>
        <w:div w:id="32534914">
          <w:marLeft w:val="0"/>
          <w:marRight w:val="0"/>
          <w:marTop w:val="0"/>
          <w:marBottom w:val="0"/>
          <w:divBdr>
            <w:top w:val="none" w:sz="0" w:space="0" w:color="auto"/>
            <w:left w:val="none" w:sz="0" w:space="0" w:color="auto"/>
            <w:bottom w:val="none" w:sz="0" w:space="0" w:color="auto"/>
            <w:right w:val="none" w:sz="0" w:space="0" w:color="auto"/>
          </w:divBdr>
        </w:div>
        <w:div w:id="55864616">
          <w:marLeft w:val="0"/>
          <w:marRight w:val="0"/>
          <w:marTop w:val="0"/>
          <w:marBottom w:val="0"/>
          <w:divBdr>
            <w:top w:val="none" w:sz="0" w:space="0" w:color="auto"/>
            <w:left w:val="none" w:sz="0" w:space="0" w:color="auto"/>
            <w:bottom w:val="none" w:sz="0" w:space="0" w:color="auto"/>
            <w:right w:val="none" w:sz="0" w:space="0" w:color="auto"/>
          </w:divBdr>
        </w:div>
        <w:div w:id="65423789">
          <w:marLeft w:val="0"/>
          <w:marRight w:val="0"/>
          <w:marTop w:val="0"/>
          <w:marBottom w:val="0"/>
          <w:divBdr>
            <w:top w:val="none" w:sz="0" w:space="0" w:color="auto"/>
            <w:left w:val="none" w:sz="0" w:space="0" w:color="auto"/>
            <w:bottom w:val="none" w:sz="0" w:space="0" w:color="auto"/>
            <w:right w:val="none" w:sz="0" w:space="0" w:color="auto"/>
          </w:divBdr>
        </w:div>
        <w:div w:id="78988755">
          <w:marLeft w:val="0"/>
          <w:marRight w:val="0"/>
          <w:marTop w:val="0"/>
          <w:marBottom w:val="0"/>
          <w:divBdr>
            <w:top w:val="none" w:sz="0" w:space="0" w:color="auto"/>
            <w:left w:val="none" w:sz="0" w:space="0" w:color="auto"/>
            <w:bottom w:val="none" w:sz="0" w:space="0" w:color="auto"/>
            <w:right w:val="none" w:sz="0" w:space="0" w:color="auto"/>
          </w:divBdr>
        </w:div>
        <w:div w:id="135412483">
          <w:marLeft w:val="0"/>
          <w:marRight w:val="0"/>
          <w:marTop w:val="0"/>
          <w:marBottom w:val="0"/>
          <w:divBdr>
            <w:top w:val="none" w:sz="0" w:space="0" w:color="auto"/>
            <w:left w:val="none" w:sz="0" w:space="0" w:color="auto"/>
            <w:bottom w:val="none" w:sz="0" w:space="0" w:color="auto"/>
            <w:right w:val="none" w:sz="0" w:space="0" w:color="auto"/>
          </w:divBdr>
        </w:div>
        <w:div w:id="140200402">
          <w:marLeft w:val="0"/>
          <w:marRight w:val="0"/>
          <w:marTop w:val="0"/>
          <w:marBottom w:val="0"/>
          <w:divBdr>
            <w:top w:val="none" w:sz="0" w:space="0" w:color="auto"/>
            <w:left w:val="none" w:sz="0" w:space="0" w:color="auto"/>
            <w:bottom w:val="none" w:sz="0" w:space="0" w:color="auto"/>
            <w:right w:val="none" w:sz="0" w:space="0" w:color="auto"/>
          </w:divBdr>
        </w:div>
        <w:div w:id="177081115">
          <w:marLeft w:val="0"/>
          <w:marRight w:val="0"/>
          <w:marTop w:val="0"/>
          <w:marBottom w:val="0"/>
          <w:divBdr>
            <w:top w:val="none" w:sz="0" w:space="0" w:color="auto"/>
            <w:left w:val="none" w:sz="0" w:space="0" w:color="auto"/>
            <w:bottom w:val="none" w:sz="0" w:space="0" w:color="auto"/>
            <w:right w:val="none" w:sz="0" w:space="0" w:color="auto"/>
          </w:divBdr>
        </w:div>
        <w:div w:id="188224676">
          <w:marLeft w:val="0"/>
          <w:marRight w:val="0"/>
          <w:marTop w:val="0"/>
          <w:marBottom w:val="0"/>
          <w:divBdr>
            <w:top w:val="none" w:sz="0" w:space="0" w:color="auto"/>
            <w:left w:val="none" w:sz="0" w:space="0" w:color="auto"/>
            <w:bottom w:val="none" w:sz="0" w:space="0" w:color="auto"/>
            <w:right w:val="none" w:sz="0" w:space="0" w:color="auto"/>
          </w:divBdr>
        </w:div>
        <w:div w:id="190996224">
          <w:marLeft w:val="0"/>
          <w:marRight w:val="0"/>
          <w:marTop w:val="0"/>
          <w:marBottom w:val="0"/>
          <w:divBdr>
            <w:top w:val="none" w:sz="0" w:space="0" w:color="auto"/>
            <w:left w:val="none" w:sz="0" w:space="0" w:color="auto"/>
            <w:bottom w:val="none" w:sz="0" w:space="0" w:color="auto"/>
            <w:right w:val="none" w:sz="0" w:space="0" w:color="auto"/>
          </w:divBdr>
        </w:div>
        <w:div w:id="204373000">
          <w:marLeft w:val="0"/>
          <w:marRight w:val="0"/>
          <w:marTop w:val="0"/>
          <w:marBottom w:val="0"/>
          <w:divBdr>
            <w:top w:val="none" w:sz="0" w:space="0" w:color="auto"/>
            <w:left w:val="none" w:sz="0" w:space="0" w:color="auto"/>
            <w:bottom w:val="none" w:sz="0" w:space="0" w:color="auto"/>
            <w:right w:val="none" w:sz="0" w:space="0" w:color="auto"/>
          </w:divBdr>
        </w:div>
        <w:div w:id="205988296">
          <w:marLeft w:val="0"/>
          <w:marRight w:val="0"/>
          <w:marTop w:val="0"/>
          <w:marBottom w:val="0"/>
          <w:divBdr>
            <w:top w:val="none" w:sz="0" w:space="0" w:color="auto"/>
            <w:left w:val="none" w:sz="0" w:space="0" w:color="auto"/>
            <w:bottom w:val="none" w:sz="0" w:space="0" w:color="auto"/>
            <w:right w:val="none" w:sz="0" w:space="0" w:color="auto"/>
          </w:divBdr>
        </w:div>
        <w:div w:id="209075562">
          <w:marLeft w:val="0"/>
          <w:marRight w:val="0"/>
          <w:marTop w:val="0"/>
          <w:marBottom w:val="0"/>
          <w:divBdr>
            <w:top w:val="none" w:sz="0" w:space="0" w:color="auto"/>
            <w:left w:val="none" w:sz="0" w:space="0" w:color="auto"/>
            <w:bottom w:val="none" w:sz="0" w:space="0" w:color="auto"/>
            <w:right w:val="none" w:sz="0" w:space="0" w:color="auto"/>
          </w:divBdr>
        </w:div>
        <w:div w:id="209808472">
          <w:marLeft w:val="0"/>
          <w:marRight w:val="0"/>
          <w:marTop w:val="0"/>
          <w:marBottom w:val="0"/>
          <w:divBdr>
            <w:top w:val="none" w:sz="0" w:space="0" w:color="auto"/>
            <w:left w:val="none" w:sz="0" w:space="0" w:color="auto"/>
            <w:bottom w:val="none" w:sz="0" w:space="0" w:color="auto"/>
            <w:right w:val="none" w:sz="0" w:space="0" w:color="auto"/>
          </w:divBdr>
        </w:div>
        <w:div w:id="219706764">
          <w:marLeft w:val="0"/>
          <w:marRight w:val="0"/>
          <w:marTop w:val="0"/>
          <w:marBottom w:val="0"/>
          <w:divBdr>
            <w:top w:val="none" w:sz="0" w:space="0" w:color="auto"/>
            <w:left w:val="none" w:sz="0" w:space="0" w:color="auto"/>
            <w:bottom w:val="none" w:sz="0" w:space="0" w:color="auto"/>
            <w:right w:val="none" w:sz="0" w:space="0" w:color="auto"/>
          </w:divBdr>
        </w:div>
        <w:div w:id="231433223">
          <w:marLeft w:val="0"/>
          <w:marRight w:val="0"/>
          <w:marTop w:val="0"/>
          <w:marBottom w:val="0"/>
          <w:divBdr>
            <w:top w:val="none" w:sz="0" w:space="0" w:color="auto"/>
            <w:left w:val="none" w:sz="0" w:space="0" w:color="auto"/>
            <w:bottom w:val="none" w:sz="0" w:space="0" w:color="auto"/>
            <w:right w:val="none" w:sz="0" w:space="0" w:color="auto"/>
          </w:divBdr>
        </w:div>
        <w:div w:id="273294946">
          <w:marLeft w:val="0"/>
          <w:marRight w:val="0"/>
          <w:marTop w:val="0"/>
          <w:marBottom w:val="0"/>
          <w:divBdr>
            <w:top w:val="none" w:sz="0" w:space="0" w:color="auto"/>
            <w:left w:val="none" w:sz="0" w:space="0" w:color="auto"/>
            <w:bottom w:val="none" w:sz="0" w:space="0" w:color="auto"/>
            <w:right w:val="none" w:sz="0" w:space="0" w:color="auto"/>
          </w:divBdr>
        </w:div>
        <w:div w:id="279338571">
          <w:marLeft w:val="0"/>
          <w:marRight w:val="0"/>
          <w:marTop w:val="0"/>
          <w:marBottom w:val="0"/>
          <w:divBdr>
            <w:top w:val="none" w:sz="0" w:space="0" w:color="auto"/>
            <w:left w:val="none" w:sz="0" w:space="0" w:color="auto"/>
            <w:bottom w:val="none" w:sz="0" w:space="0" w:color="auto"/>
            <w:right w:val="none" w:sz="0" w:space="0" w:color="auto"/>
          </w:divBdr>
        </w:div>
        <w:div w:id="294606505">
          <w:marLeft w:val="0"/>
          <w:marRight w:val="0"/>
          <w:marTop w:val="0"/>
          <w:marBottom w:val="0"/>
          <w:divBdr>
            <w:top w:val="none" w:sz="0" w:space="0" w:color="auto"/>
            <w:left w:val="none" w:sz="0" w:space="0" w:color="auto"/>
            <w:bottom w:val="none" w:sz="0" w:space="0" w:color="auto"/>
            <w:right w:val="none" w:sz="0" w:space="0" w:color="auto"/>
          </w:divBdr>
        </w:div>
        <w:div w:id="297810210">
          <w:marLeft w:val="0"/>
          <w:marRight w:val="0"/>
          <w:marTop w:val="0"/>
          <w:marBottom w:val="0"/>
          <w:divBdr>
            <w:top w:val="none" w:sz="0" w:space="0" w:color="auto"/>
            <w:left w:val="none" w:sz="0" w:space="0" w:color="auto"/>
            <w:bottom w:val="none" w:sz="0" w:space="0" w:color="auto"/>
            <w:right w:val="none" w:sz="0" w:space="0" w:color="auto"/>
          </w:divBdr>
        </w:div>
        <w:div w:id="331031183">
          <w:marLeft w:val="0"/>
          <w:marRight w:val="0"/>
          <w:marTop w:val="0"/>
          <w:marBottom w:val="0"/>
          <w:divBdr>
            <w:top w:val="none" w:sz="0" w:space="0" w:color="auto"/>
            <w:left w:val="none" w:sz="0" w:space="0" w:color="auto"/>
            <w:bottom w:val="none" w:sz="0" w:space="0" w:color="auto"/>
            <w:right w:val="none" w:sz="0" w:space="0" w:color="auto"/>
          </w:divBdr>
        </w:div>
        <w:div w:id="338506992">
          <w:marLeft w:val="0"/>
          <w:marRight w:val="0"/>
          <w:marTop w:val="0"/>
          <w:marBottom w:val="0"/>
          <w:divBdr>
            <w:top w:val="none" w:sz="0" w:space="0" w:color="auto"/>
            <w:left w:val="none" w:sz="0" w:space="0" w:color="auto"/>
            <w:bottom w:val="none" w:sz="0" w:space="0" w:color="auto"/>
            <w:right w:val="none" w:sz="0" w:space="0" w:color="auto"/>
          </w:divBdr>
        </w:div>
        <w:div w:id="348920529">
          <w:marLeft w:val="0"/>
          <w:marRight w:val="0"/>
          <w:marTop w:val="0"/>
          <w:marBottom w:val="0"/>
          <w:divBdr>
            <w:top w:val="none" w:sz="0" w:space="0" w:color="auto"/>
            <w:left w:val="none" w:sz="0" w:space="0" w:color="auto"/>
            <w:bottom w:val="none" w:sz="0" w:space="0" w:color="auto"/>
            <w:right w:val="none" w:sz="0" w:space="0" w:color="auto"/>
          </w:divBdr>
        </w:div>
        <w:div w:id="357974982">
          <w:marLeft w:val="0"/>
          <w:marRight w:val="0"/>
          <w:marTop w:val="0"/>
          <w:marBottom w:val="0"/>
          <w:divBdr>
            <w:top w:val="none" w:sz="0" w:space="0" w:color="auto"/>
            <w:left w:val="none" w:sz="0" w:space="0" w:color="auto"/>
            <w:bottom w:val="none" w:sz="0" w:space="0" w:color="auto"/>
            <w:right w:val="none" w:sz="0" w:space="0" w:color="auto"/>
          </w:divBdr>
        </w:div>
        <w:div w:id="370153330">
          <w:marLeft w:val="0"/>
          <w:marRight w:val="0"/>
          <w:marTop w:val="0"/>
          <w:marBottom w:val="0"/>
          <w:divBdr>
            <w:top w:val="none" w:sz="0" w:space="0" w:color="auto"/>
            <w:left w:val="none" w:sz="0" w:space="0" w:color="auto"/>
            <w:bottom w:val="none" w:sz="0" w:space="0" w:color="auto"/>
            <w:right w:val="none" w:sz="0" w:space="0" w:color="auto"/>
          </w:divBdr>
        </w:div>
        <w:div w:id="394165328">
          <w:marLeft w:val="0"/>
          <w:marRight w:val="0"/>
          <w:marTop w:val="0"/>
          <w:marBottom w:val="0"/>
          <w:divBdr>
            <w:top w:val="none" w:sz="0" w:space="0" w:color="auto"/>
            <w:left w:val="none" w:sz="0" w:space="0" w:color="auto"/>
            <w:bottom w:val="none" w:sz="0" w:space="0" w:color="auto"/>
            <w:right w:val="none" w:sz="0" w:space="0" w:color="auto"/>
          </w:divBdr>
        </w:div>
        <w:div w:id="432744907">
          <w:marLeft w:val="0"/>
          <w:marRight w:val="0"/>
          <w:marTop w:val="0"/>
          <w:marBottom w:val="0"/>
          <w:divBdr>
            <w:top w:val="none" w:sz="0" w:space="0" w:color="auto"/>
            <w:left w:val="none" w:sz="0" w:space="0" w:color="auto"/>
            <w:bottom w:val="none" w:sz="0" w:space="0" w:color="auto"/>
            <w:right w:val="none" w:sz="0" w:space="0" w:color="auto"/>
          </w:divBdr>
        </w:div>
        <w:div w:id="461775762">
          <w:marLeft w:val="0"/>
          <w:marRight w:val="0"/>
          <w:marTop w:val="0"/>
          <w:marBottom w:val="0"/>
          <w:divBdr>
            <w:top w:val="none" w:sz="0" w:space="0" w:color="auto"/>
            <w:left w:val="none" w:sz="0" w:space="0" w:color="auto"/>
            <w:bottom w:val="none" w:sz="0" w:space="0" w:color="auto"/>
            <w:right w:val="none" w:sz="0" w:space="0" w:color="auto"/>
          </w:divBdr>
        </w:div>
        <w:div w:id="471288106">
          <w:marLeft w:val="0"/>
          <w:marRight w:val="0"/>
          <w:marTop w:val="0"/>
          <w:marBottom w:val="0"/>
          <w:divBdr>
            <w:top w:val="none" w:sz="0" w:space="0" w:color="auto"/>
            <w:left w:val="none" w:sz="0" w:space="0" w:color="auto"/>
            <w:bottom w:val="none" w:sz="0" w:space="0" w:color="auto"/>
            <w:right w:val="none" w:sz="0" w:space="0" w:color="auto"/>
          </w:divBdr>
        </w:div>
        <w:div w:id="486434328">
          <w:marLeft w:val="0"/>
          <w:marRight w:val="0"/>
          <w:marTop w:val="0"/>
          <w:marBottom w:val="0"/>
          <w:divBdr>
            <w:top w:val="none" w:sz="0" w:space="0" w:color="auto"/>
            <w:left w:val="none" w:sz="0" w:space="0" w:color="auto"/>
            <w:bottom w:val="none" w:sz="0" w:space="0" w:color="auto"/>
            <w:right w:val="none" w:sz="0" w:space="0" w:color="auto"/>
          </w:divBdr>
        </w:div>
        <w:div w:id="488404189">
          <w:marLeft w:val="0"/>
          <w:marRight w:val="0"/>
          <w:marTop w:val="0"/>
          <w:marBottom w:val="0"/>
          <w:divBdr>
            <w:top w:val="none" w:sz="0" w:space="0" w:color="auto"/>
            <w:left w:val="none" w:sz="0" w:space="0" w:color="auto"/>
            <w:bottom w:val="none" w:sz="0" w:space="0" w:color="auto"/>
            <w:right w:val="none" w:sz="0" w:space="0" w:color="auto"/>
          </w:divBdr>
        </w:div>
        <w:div w:id="492986884">
          <w:marLeft w:val="0"/>
          <w:marRight w:val="0"/>
          <w:marTop w:val="0"/>
          <w:marBottom w:val="0"/>
          <w:divBdr>
            <w:top w:val="none" w:sz="0" w:space="0" w:color="auto"/>
            <w:left w:val="none" w:sz="0" w:space="0" w:color="auto"/>
            <w:bottom w:val="none" w:sz="0" w:space="0" w:color="auto"/>
            <w:right w:val="none" w:sz="0" w:space="0" w:color="auto"/>
          </w:divBdr>
        </w:div>
        <w:div w:id="514922251">
          <w:marLeft w:val="0"/>
          <w:marRight w:val="0"/>
          <w:marTop w:val="0"/>
          <w:marBottom w:val="0"/>
          <w:divBdr>
            <w:top w:val="none" w:sz="0" w:space="0" w:color="auto"/>
            <w:left w:val="none" w:sz="0" w:space="0" w:color="auto"/>
            <w:bottom w:val="none" w:sz="0" w:space="0" w:color="auto"/>
            <w:right w:val="none" w:sz="0" w:space="0" w:color="auto"/>
          </w:divBdr>
        </w:div>
        <w:div w:id="551113063">
          <w:marLeft w:val="0"/>
          <w:marRight w:val="0"/>
          <w:marTop w:val="0"/>
          <w:marBottom w:val="0"/>
          <w:divBdr>
            <w:top w:val="none" w:sz="0" w:space="0" w:color="auto"/>
            <w:left w:val="none" w:sz="0" w:space="0" w:color="auto"/>
            <w:bottom w:val="none" w:sz="0" w:space="0" w:color="auto"/>
            <w:right w:val="none" w:sz="0" w:space="0" w:color="auto"/>
          </w:divBdr>
        </w:div>
        <w:div w:id="559366238">
          <w:marLeft w:val="0"/>
          <w:marRight w:val="0"/>
          <w:marTop w:val="0"/>
          <w:marBottom w:val="0"/>
          <w:divBdr>
            <w:top w:val="none" w:sz="0" w:space="0" w:color="auto"/>
            <w:left w:val="none" w:sz="0" w:space="0" w:color="auto"/>
            <w:bottom w:val="none" w:sz="0" w:space="0" w:color="auto"/>
            <w:right w:val="none" w:sz="0" w:space="0" w:color="auto"/>
          </w:divBdr>
        </w:div>
        <w:div w:id="560335123">
          <w:marLeft w:val="0"/>
          <w:marRight w:val="0"/>
          <w:marTop w:val="0"/>
          <w:marBottom w:val="0"/>
          <w:divBdr>
            <w:top w:val="none" w:sz="0" w:space="0" w:color="auto"/>
            <w:left w:val="none" w:sz="0" w:space="0" w:color="auto"/>
            <w:bottom w:val="none" w:sz="0" w:space="0" w:color="auto"/>
            <w:right w:val="none" w:sz="0" w:space="0" w:color="auto"/>
          </w:divBdr>
        </w:div>
        <w:div w:id="570622642">
          <w:marLeft w:val="0"/>
          <w:marRight w:val="0"/>
          <w:marTop w:val="0"/>
          <w:marBottom w:val="0"/>
          <w:divBdr>
            <w:top w:val="none" w:sz="0" w:space="0" w:color="auto"/>
            <w:left w:val="none" w:sz="0" w:space="0" w:color="auto"/>
            <w:bottom w:val="none" w:sz="0" w:space="0" w:color="auto"/>
            <w:right w:val="none" w:sz="0" w:space="0" w:color="auto"/>
          </w:divBdr>
        </w:div>
        <w:div w:id="588007901">
          <w:marLeft w:val="0"/>
          <w:marRight w:val="0"/>
          <w:marTop w:val="0"/>
          <w:marBottom w:val="0"/>
          <w:divBdr>
            <w:top w:val="none" w:sz="0" w:space="0" w:color="auto"/>
            <w:left w:val="none" w:sz="0" w:space="0" w:color="auto"/>
            <w:bottom w:val="none" w:sz="0" w:space="0" w:color="auto"/>
            <w:right w:val="none" w:sz="0" w:space="0" w:color="auto"/>
          </w:divBdr>
        </w:div>
        <w:div w:id="601106239">
          <w:marLeft w:val="0"/>
          <w:marRight w:val="0"/>
          <w:marTop w:val="0"/>
          <w:marBottom w:val="0"/>
          <w:divBdr>
            <w:top w:val="none" w:sz="0" w:space="0" w:color="auto"/>
            <w:left w:val="none" w:sz="0" w:space="0" w:color="auto"/>
            <w:bottom w:val="none" w:sz="0" w:space="0" w:color="auto"/>
            <w:right w:val="none" w:sz="0" w:space="0" w:color="auto"/>
          </w:divBdr>
        </w:div>
        <w:div w:id="622420735">
          <w:marLeft w:val="0"/>
          <w:marRight w:val="0"/>
          <w:marTop w:val="0"/>
          <w:marBottom w:val="0"/>
          <w:divBdr>
            <w:top w:val="none" w:sz="0" w:space="0" w:color="auto"/>
            <w:left w:val="none" w:sz="0" w:space="0" w:color="auto"/>
            <w:bottom w:val="none" w:sz="0" w:space="0" w:color="auto"/>
            <w:right w:val="none" w:sz="0" w:space="0" w:color="auto"/>
          </w:divBdr>
        </w:div>
        <w:div w:id="634337521">
          <w:marLeft w:val="0"/>
          <w:marRight w:val="0"/>
          <w:marTop w:val="0"/>
          <w:marBottom w:val="0"/>
          <w:divBdr>
            <w:top w:val="none" w:sz="0" w:space="0" w:color="auto"/>
            <w:left w:val="none" w:sz="0" w:space="0" w:color="auto"/>
            <w:bottom w:val="none" w:sz="0" w:space="0" w:color="auto"/>
            <w:right w:val="none" w:sz="0" w:space="0" w:color="auto"/>
          </w:divBdr>
        </w:div>
        <w:div w:id="643855957">
          <w:marLeft w:val="0"/>
          <w:marRight w:val="0"/>
          <w:marTop w:val="0"/>
          <w:marBottom w:val="0"/>
          <w:divBdr>
            <w:top w:val="none" w:sz="0" w:space="0" w:color="auto"/>
            <w:left w:val="none" w:sz="0" w:space="0" w:color="auto"/>
            <w:bottom w:val="none" w:sz="0" w:space="0" w:color="auto"/>
            <w:right w:val="none" w:sz="0" w:space="0" w:color="auto"/>
          </w:divBdr>
        </w:div>
        <w:div w:id="764113549">
          <w:marLeft w:val="0"/>
          <w:marRight w:val="0"/>
          <w:marTop w:val="0"/>
          <w:marBottom w:val="0"/>
          <w:divBdr>
            <w:top w:val="none" w:sz="0" w:space="0" w:color="auto"/>
            <w:left w:val="none" w:sz="0" w:space="0" w:color="auto"/>
            <w:bottom w:val="none" w:sz="0" w:space="0" w:color="auto"/>
            <w:right w:val="none" w:sz="0" w:space="0" w:color="auto"/>
          </w:divBdr>
        </w:div>
        <w:div w:id="781648680">
          <w:marLeft w:val="0"/>
          <w:marRight w:val="0"/>
          <w:marTop w:val="0"/>
          <w:marBottom w:val="0"/>
          <w:divBdr>
            <w:top w:val="none" w:sz="0" w:space="0" w:color="auto"/>
            <w:left w:val="none" w:sz="0" w:space="0" w:color="auto"/>
            <w:bottom w:val="none" w:sz="0" w:space="0" w:color="auto"/>
            <w:right w:val="none" w:sz="0" w:space="0" w:color="auto"/>
          </w:divBdr>
        </w:div>
        <w:div w:id="808091406">
          <w:marLeft w:val="0"/>
          <w:marRight w:val="0"/>
          <w:marTop w:val="0"/>
          <w:marBottom w:val="0"/>
          <w:divBdr>
            <w:top w:val="none" w:sz="0" w:space="0" w:color="auto"/>
            <w:left w:val="none" w:sz="0" w:space="0" w:color="auto"/>
            <w:bottom w:val="none" w:sz="0" w:space="0" w:color="auto"/>
            <w:right w:val="none" w:sz="0" w:space="0" w:color="auto"/>
          </w:divBdr>
        </w:div>
        <w:div w:id="836963395">
          <w:marLeft w:val="0"/>
          <w:marRight w:val="0"/>
          <w:marTop w:val="0"/>
          <w:marBottom w:val="0"/>
          <w:divBdr>
            <w:top w:val="none" w:sz="0" w:space="0" w:color="auto"/>
            <w:left w:val="none" w:sz="0" w:space="0" w:color="auto"/>
            <w:bottom w:val="none" w:sz="0" w:space="0" w:color="auto"/>
            <w:right w:val="none" w:sz="0" w:space="0" w:color="auto"/>
          </w:divBdr>
        </w:div>
        <w:div w:id="863785943">
          <w:marLeft w:val="0"/>
          <w:marRight w:val="0"/>
          <w:marTop w:val="0"/>
          <w:marBottom w:val="0"/>
          <w:divBdr>
            <w:top w:val="none" w:sz="0" w:space="0" w:color="auto"/>
            <w:left w:val="none" w:sz="0" w:space="0" w:color="auto"/>
            <w:bottom w:val="none" w:sz="0" w:space="0" w:color="auto"/>
            <w:right w:val="none" w:sz="0" w:space="0" w:color="auto"/>
          </w:divBdr>
        </w:div>
        <w:div w:id="866021925">
          <w:marLeft w:val="0"/>
          <w:marRight w:val="0"/>
          <w:marTop w:val="0"/>
          <w:marBottom w:val="0"/>
          <w:divBdr>
            <w:top w:val="none" w:sz="0" w:space="0" w:color="auto"/>
            <w:left w:val="none" w:sz="0" w:space="0" w:color="auto"/>
            <w:bottom w:val="none" w:sz="0" w:space="0" w:color="auto"/>
            <w:right w:val="none" w:sz="0" w:space="0" w:color="auto"/>
          </w:divBdr>
        </w:div>
        <w:div w:id="884828574">
          <w:marLeft w:val="0"/>
          <w:marRight w:val="0"/>
          <w:marTop w:val="0"/>
          <w:marBottom w:val="0"/>
          <w:divBdr>
            <w:top w:val="none" w:sz="0" w:space="0" w:color="auto"/>
            <w:left w:val="none" w:sz="0" w:space="0" w:color="auto"/>
            <w:bottom w:val="none" w:sz="0" w:space="0" w:color="auto"/>
            <w:right w:val="none" w:sz="0" w:space="0" w:color="auto"/>
          </w:divBdr>
        </w:div>
        <w:div w:id="900290562">
          <w:marLeft w:val="0"/>
          <w:marRight w:val="0"/>
          <w:marTop w:val="0"/>
          <w:marBottom w:val="0"/>
          <w:divBdr>
            <w:top w:val="none" w:sz="0" w:space="0" w:color="auto"/>
            <w:left w:val="none" w:sz="0" w:space="0" w:color="auto"/>
            <w:bottom w:val="none" w:sz="0" w:space="0" w:color="auto"/>
            <w:right w:val="none" w:sz="0" w:space="0" w:color="auto"/>
          </w:divBdr>
        </w:div>
        <w:div w:id="932393520">
          <w:marLeft w:val="0"/>
          <w:marRight w:val="0"/>
          <w:marTop w:val="0"/>
          <w:marBottom w:val="0"/>
          <w:divBdr>
            <w:top w:val="none" w:sz="0" w:space="0" w:color="auto"/>
            <w:left w:val="none" w:sz="0" w:space="0" w:color="auto"/>
            <w:bottom w:val="none" w:sz="0" w:space="0" w:color="auto"/>
            <w:right w:val="none" w:sz="0" w:space="0" w:color="auto"/>
          </w:divBdr>
        </w:div>
        <w:div w:id="936913616">
          <w:marLeft w:val="0"/>
          <w:marRight w:val="0"/>
          <w:marTop w:val="0"/>
          <w:marBottom w:val="0"/>
          <w:divBdr>
            <w:top w:val="none" w:sz="0" w:space="0" w:color="auto"/>
            <w:left w:val="none" w:sz="0" w:space="0" w:color="auto"/>
            <w:bottom w:val="none" w:sz="0" w:space="0" w:color="auto"/>
            <w:right w:val="none" w:sz="0" w:space="0" w:color="auto"/>
          </w:divBdr>
        </w:div>
        <w:div w:id="938174267">
          <w:marLeft w:val="0"/>
          <w:marRight w:val="0"/>
          <w:marTop w:val="0"/>
          <w:marBottom w:val="0"/>
          <w:divBdr>
            <w:top w:val="none" w:sz="0" w:space="0" w:color="auto"/>
            <w:left w:val="none" w:sz="0" w:space="0" w:color="auto"/>
            <w:bottom w:val="none" w:sz="0" w:space="0" w:color="auto"/>
            <w:right w:val="none" w:sz="0" w:space="0" w:color="auto"/>
          </w:divBdr>
        </w:div>
        <w:div w:id="938878587">
          <w:marLeft w:val="0"/>
          <w:marRight w:val="0"/>
          <w:marTop w:val="0"/>
          <w:marBottom w:val="0"/>
          <w:divBdr>
            <w:top w:val="none" w:sz="0" w:space="0" w:color="auto"/>
            <w:left w:val="none" w:sz="0" w:space="0" w:color="auto"/>
            <w:bottom w:val="none" w:sz="0" w:space="0" w:color="auto"/>
            <w:right w:val="none" w:sz="0" w:space="0" w:color="auto"/>
          </w:divBdr>
        </w:div>
        <w:div w:id="945116829">
          <w:marLeft w:val="0"/>
          <w:marRight w:val="0"/>
          <w:marTop w:val="0"/>
          <w:marBottom w:val="0"/>
          <w:divBdr>
            <w:top w:val="none" w:sz="0" w:space="0" w:color="auto"/>
            <w:left w:val="none" w:sz="0" w:space="0" w:color="auto"/>
            <w:bottom w:val="none" w:sz="0" w:space="0" w:color="auto"/>
            <w:right w:val="none" w:sz="0" w:space="0" w:color="auto"/>
          </w:divBdr>
        </w:div>
        <w:div w:id="1009867862">
          <w:marLeft w:val="0"/>
          <w:marRight w:val="0"/>
          <w:marTop w:val="0"/>
          <w:marBottom w:val="0"/>
          <w:divBdr>
            <w:top w:val="none" w:sz="0" w:space="0" w:color="auto"/>
            <w:left w:val="none" w:sz="0" w:space="0" w:color="auto"/>
            <w:bottom w:val="none" w:sz="0" w:space="0" w:color="auto"/>
            <w:right w:val="none" w:sz="0" w:space="0" w:color="auto"/>
          </w:divBdr>
        </w:div>
        <w:div w:id="1010915458">
          <w:marLeft w:val="0"/>
          <w:marRight w:val="0"/>
          <w:marTop w:val="0"/>
          <w:marBottom w:val="0"/>
          <w:divBdr>
            <w:top w:val="none" w:sz="0" w:space="0" w:color="auto"/>
            <w:left w:val="none" w:sz="0" w:space="0" w:color="auto"/>
            <w:bottom w:val="none" w:sz="0" w:space="0" w:color="auto"/>
            <w:right w:val="none" w:sz="0" w:space="0" w:color="auto"/>
          </w:divBdr>
        </w:div>
        <w:div w:id="1016419564">
          <w:marLeft w:val="0"/>
          <w:marRight w:val="0"/>
          <w:marTop w:val="0"/>
          <w:marBottom w:val="0"/>
          <w:divBdr>
            <w:top w:val="none" w:sz="0" w:space="0" w:color="auto"/>
            <w:left w:val="none" w:sz="0" w:space="0" w:color="auto"/>
            <w:bottom w:val="none" w:sz="0" w:space="0" w:color="auto"/>
            <w:right w:val="none" w:sz="0" w:space="0" w:color="auto"/>
          </w:divBdr>
        </w:div>
        <w:div w:id="1022829185">
          <w:marLeft w:val="0"/>
          <w:marRight w:val="0"/>
          <w:marTop w:val="0"/>
          <w:marBottom w:val="0"/>
          <w:divBdr>
            <w:top w:val="none" w:sz="0" w:space="0" w:color="auto"/>
            <w:left w:val="none" w:sz="0" w:space="0" w:color="auto"/>
            <w:bottom w:val="none" w:sz="0" w:space="0" w:color="auto"/>
            <w:right w:val="none" w:sz="0" w:space="0" w:color="auto"/>
          </w:divBdr>
        </w:div>
        <w:div w:id="1034229244">
          <w:marLeft w:val="0"/>
          <w:marRight w:val="0"/>
          <w:marTop w:val="0"/>
          <w:marBottom w:val="0"/>
          <w:divBdr>
            <w:top w:val="none" w:sz="0" w:space="0" w:color="auto"/>
            <w:left w:val="none" w:sz="0" w:space="0" w:color="auto"/>
            <w:bottom w:val="none" w:sz="0" w:space="0" w:color="auto"/>
            <w:right w:val="none" w:sz="0" w:space="0" w:color="auto"/>
          </w:divBdr>
        </w:div>
        <w:div w:id="1047532098">
          <w:marLeft w:val="0"/>
          <w:marRight w:val="0"/>
          <w:marTop w:val="0"/>
          <w:marBottom w:val="0"/>
          <w:divBdr>
            <w:top w:val="none" w:sz="0" w:space="0" w:color="auto"/>
            <w:left w:val="none" w:sz="0" w:space="0" w:color="auto"/>
            <w:bottom w:val="none" w:sz="0" w:space="0" w:color="auto"/>
            <w:right w:val="none" w:sz="0" w:space="0" w:color="auto"/>
          </w:divBdr>
        </w:div>
        <w:div w:id="1070232968">
          <w:marLeft w:val="0"/>
          <w:marRight w:val="0"/>
          <w:marTop w:val="0"/>
          <w:marBottom w:val="0"/>
          <w:divBdr>
            <w:top w:val="none" w:sz="0" w:space="0" w:color="auto"/>
            <w:left w:val="none" w:sz="0" w:space="0" w:color="auto"/>
            <w:bottom w:val="none" w:sz="0" w:space="0" w:color="auto"/>
            <w:right w:val="none" w:sz="0" w:space="0" w:color="auto"/>
          </w:divBdr>
        </w:div>
        <w:div w:id="1071392372">
          <w:marLeft w:val="0"/>
          <w:marRight w:val="0"/>
          <w:marTop w:val="0"/>
          <w:marBottom w:val="0"/>
          <w:divBdr>
            <w:top w:val="none" w:sz="0" w:space="0" w:color="auto"/>
            <w:left w:val="none" w:sz="0" w:space="0" w:color="auto"/>
            <w:bottom w:val="none" w:sz="0" w:space="0" w:color="auto"/>
            <w:right w:val="none" w:sz="0" w:space="0" w:color="auto"/>
          </w:divBdr>
        </w:div>
        <w:div w:id="1086924789">
          <w:marLeft w:val="0"/>
          <w:marRight w:val="0"/>
          <w:marTop w:val="0"/>
          <w:marBottom w:val="0"/>
          <w:divBdr>
            <w:top w:val="none" w:sz="0" w:space="0" w:color="auto"/>
            <w:left w:val="none" w:sz="0" w:space="0" w:color="auto"/>
            <w:bottom w:val="none" w:sz="0" w:space="0" w:color="auto"/>
            <w:right w:val="none" w:sz="0" w:space="0" w:color="auto"/>
          </w:divBdr>
        </w:div>
        <w:div w:id="1092975705">
          <w:marLeft w:val="0"/>
          <w:marRight w:val="0"/>
          <w:marTop w:val="0"/>
          <w:marBottom w:val="0"/>
          <w:divBdr>
            <w:top w:val="none" w:sz="0" w:space="0" w:color="auto"/>
            <w:left w:val="none" w:sz="0" w:space="0" w:color="auto"/>
            <w:bottom w:val="none" w:sz="0" w:space="0" w:color="auto"/>
            <w:right w:val="none" w:sz="0" w:space="0" w:color="auto"/>
          </w:divBdr>
        </w:div>
        <w:div w:id="1096436200">
          <w:marLeft w:val="0"/>
          <w:marRight w:val="0"/>
          <w:marTop w:val="0"/>
          <w:marBottom w:val="0"/>
          <w:divBdr>
            <w:top w:val="none" w:sz="0" w:space="0" w:color="auto"/>
            <w:left w:val="none" w:sz="0" w:space="0" w:color="auto"/>
            <w:bottom w:val="none" w:sz="0" w:space="0" w:color="auto"/>
            <w:right w:val="none" w:sz="0" w:space="0" w:color="auto"/>
          </w:divBdr>
        </w:div>
        <w:div w:id="1112700710">
          <w:marLeft w:val="0"/>
          <w:marRight w:val="0"/>
          <w:marTop w:val="0"/>
          <w:marBottom w:val="0"/>
          <w:divBdr>
            <w:top w:val="none" w:sz="0" w:space="0" w:color="auto"/>
            <w:left w:val="none" w:sz="0" w:space="0" w:color="auto"/>
            <w:bottom w:val="none" w:sz="0" w:space="0" w:color="auto"/>
            <w:right w:val="none" w:sz="0" w:space="0" w:color="auto"/>
          </w:divBdr>
        </w:div>
        <w:div w:id="1147894946">
          <w:marLeft w:val="0"/>
          <w:marRight w:val="0"/>
          <w:marTop w:val="0"/>
          <w:marBottom w:val="0"/>
          <w:divBdr>
            <w:top w:val="none" w:sz="0" w:space="0" w:color="auto"/>
            <w:left w:val="none" w:sz="0" w:space="0" w:color="auto"/>
            <w:bottom w:val="none" w:sz="0" w:space="0" w:color="auto"/>
            <w:right w:val="none" w:sz="0" w:space="0" w:color="auto"/>
          </w:divBdr>
        </w:div>
        <w:div w:id="1180239725">
          <w:marLeft w:val="0"/>
          <w:marRight w:val="0"/>
          <w:marTop w:val="0"/>
          <w:marBottom w:val="0"/>
          <w:divBdr>
            <w:top w:val="none" w:sz="0" w:space="0" w:color="auto"/>
            <w:left w:val="none" w:sz="0" w:space="0" w:color="auto"/>
            <w:bottom w:val="none" w:sz="0" w:space="0" w:color="auto"/>
            <w:right w:val="none" w:sz="0" w:space="0" w:color="auto"/>
          </w:divBdr>
          <w:divsChild>
            <w:div w:id="627858957">
              <w:marLeft w:val="0"/>
              <w:marRight w:val="0"/>
              <w:marTop w:val="0"/>
              <w:marBottom w:val="0"/>
              <w:divBdr>
                <w:top w:val="none" w:sz="0" w:space="0" w:color="auto"/>
                <w:left w:val="none" w:sz="0" w:space="0" w:color="auto"/>
                <w:bottom w:val="none" w:sz="0" w:space="0" w:color="auto"/>
                <w:right w:val="none" w:sz="0" w:space="0" w:color="auto"/>
              </w:divBdr>
            </w:div>
          </w:divsChild>
        </w:div>
        <w:div w:id="1198423687">
          <w:marLeft w:val="0"/>
          <w:marRight w:val="0"/>
          <w:marTop w:val="0"/>
          <w:marBottom w:val="0"/>
          <w:divBdr>
            <w:top w:val="none" w:sz="0" w:space="0" w:color="auto"/>
            <w:left w:val="none" w:sz="0" w:space="0" w:color="auto"/>
            <w:bottom w:val="none" w:sz="0" w:space="0" w:color="auto"/>
            <w:right w:val="none" w:sz="0" w:space="0" w:color="auto"/>
          </w:divBdr>
        </w:div>
        <w:div w:id="1202281878">
          <w:marLeft w:val="0"/>
          <w:marRight w:val="0"/>
          <w:marTop w:val="0"/>
          <w:marBottom w:val="0"/>
          <w:divBdr>
            <w:top w:val="none" w:sz="0" w:space="0" w:color="auto"/>
            <w:left w:val="none" w:sz="0" w:space="0" w:color="auto"/>
            <w:bottom w:val="none" w:sz="0" w:space="0" w:color="auto"/>
            <w:right w:val="none" w:sz="0" w:space="0" w:color="auto"/>
          </w:divBdr>
        </w:div>
        <w:div w:id="1231623033">
          <w:marLeft w:val="0"/>
          <w:marRight w:val="0"/>
          <w:marTop w:val="0"/>
          <w:marBottom w:val="0"/>
          <w:divBdr>
            <w:top w:val="none" w:sz="0" w:space="0" w:color="auto"/>
            <w:left w:val="none" w:sz="0" w:space="0" w:color="auto"/>
            <w:bottom w:val="none" w:sz="0" w:space="0" w:color="auto"/>
            <w:right w:val="none" w:sz="0" w:space="0" w:color="auto"/>
          </w:divBdr>
        </w:div>
        <w:div w:id="1289047923">
          <w:marLeft w:val="0"/>
          <w:marRight w:val="0"/>
          <w:marTop w:val="0"/>
          <w:marBottom w:val="0"/>
          <w:divBdr>
            <w:top w:val="none" w:sz="0" w:space="0" w:color="auto"/>
            <w:left w:val="none" w:sz="0" w:space="0" w:color="auto"/>
            <w:bottom w:val="none" w:sz="0" w:space="0" w:color="auto"/>
            <w:right w:val="none" w:sz="0" w:space="0" w:color="auto"/>
          </w:divBdr>
        </w:div>
        <w:div w:id="1300573783">
          <w:marLeft w:val="0"/>
          <w:marRight w:val="0"/>
          <w:marTop w:val="0"/>
          <w:marBottom w:val="0"/>
          <w:divBdr>
            <w:top w:val="none" w:sz="0" w:space="0" w:color="auto"/>
            <w:left w:val="none" w:sz="0" w:space="0" w:color="auto"/>
            <w:bottom w:val="none" w:sz="0" w:space="0" w:color="auto"/>
            <w:right w:val="none" w:sz="0" w:space="0" w:color="auto"/>
          </w:divBdr>
        </w:div>
        <w:div w:id="1306160344">
          <w:marLeft w:val="0"/>
          <w:marRight w:val="0"/>
          <w:marTop w:val="0"/>
          <w:marBottom w:val="0"/>
          <w:divBdr>
            <w:top w:val="none" w:sz="0" w:space="0" w:color="auto"/>
            <w:left w:val="none" w:sz="0" w:space="0" w:color="auto"/>
            <w:bottom w:val="none" w:sz="0" w:space="0" w:color="auto"/>
            <w:right w:val="none" w:sz="0" w:space="0" w:color="auto"/>
          </w:divBdr>
        </w:div>
        <w:div w:id="1316836670">
          <w:marLeft w:val="0"/>
          <w:marRight w:val="0"/>
          <w:marTop w:val="0"/>
          <w:marBottom w:val="0"/>
          <w:divBdr>
            <w:top w:val="none" w:sz="0" w:space="0" w:color="auto"/>
            <w:left w:val="none" w:sz="0" w:space="0" w:color="auto"/>
            <w:bottom w:val="none" w:sz="0" w:space="0" w:color="auto"/>
            <w:right w:val="none" w:sz="0" w:space="0" w:color="auto"/>
          </w:divBdr>
        </w:div>
        <w:div w:id="1320572488">
          <w:marLeft w:val="0"/>
          <w:marRight w:val="0"/>
          <w:marTop w:val="0"/>
          <w:marBottom w:val="0"/>
          <w:divBdr>
            <w:top w:val="none" w:sz="0" w:space="0" w:color="auto"/>
            <w:left w:val="none" w:sz="0" w:space="0" w:color="auto"/>
            <w:bottom w:val="none" w:sz="0" w:space="0" w:color="auto"/>
            <w:right w:val="none" w:sz="0" w:space="0" w:color="auto"/>
          </w:divBdr>
        </w:div>
        <w:div w:id="1352680242">
          <w:marLeft w:val="0"/>
          <w:marRight w:val="0"/>
          <w:marTop w:val="0"/>
          <w:marBottom w:val="0"/>
          <w:divBdr>
            <w:top w:val="none" w:sz="0" w:space="0" w:color="auto"/>
            <w:left w:val="none" w:sz="0" w:space="0" w:color="auto"/>
            <w:bottom w:val="none" w:sz="0" w:space="0" w:color="auto"/>
            <w:right w:val="none" w:sz="0" w:space="0" w:color="auto"/>
          </w:divBdr>
        </w:div>
        <w:div w:id="1363088252">
          <w:marLeft w:val="0"/>
          <w:marRight w:val="0"/>
          <w:marTop w:val="0"/>
          <w:marBottom w:val="0"/>
          <w:divBdr>
            <w:top w:val="none" w:sz="0" w:space="0" w:color="auto"/>
            <w:left w:val="none" w:sz="0" w:space="0" w:color="auto"/>
            <w:bottom w:val="none" w:sz="0" w:space="0" w:color="auto"/>
            <w:right w:val="none" w:sz="0" w:space="0" w:color="auto"/>
          </w:divBdr>
        </w:div>
        <w:div w:id="1368948053">
          <w:marLeft w:val="0"/>
          <w:marRight w:val="0"/>
          <w:marTop w:val="0"/>
          <w:marBottom w:val="0"/>
          <w:divBdr>
            <w:top w:val="none" w:sz="0" w:space="0" w:color="auto"/>
            <w:left w:val="none" w:sz="0" w:space="0" w:color="auto"/>
            <w:bottom w:val="none" w:sz="0" w:space="0" w:color="auto"/>
            <w:right w:val="none" w:sz="0" w:space="0" w:color="auto"/>
          </w:divBdr>
        </w:div>
        <w:div w:id="1423181410">
          <w:marLeft w:val="0"/>
          <w:marRight w:val="0"/>
          <w:marTop w:val="0"/>
          <w:marBottom w:val="0"/>
          <w:divBdr>
            <w:top w:val="none" w:sz="0" w:space="0" w:color="auto"/>
            <w:left w:val="none" w:sz="0" w:space="0" w:color="auto"/>
            <w:bottom w:val="none" w:sz="0" w:space="0" w:color="auto"/>
            <w:right w:val="none" w:sz="0" w:space="0" w:color="auto"/>
          </w:divBdr>
        </w:div>
        <w:div w:id="1426144805">
          <w:marLeft w:val="0"/>
          <w:marRight w:val="0"/>
          <w:marTop w:val="0"/>
          <w:marBottom w:val="0"/>
          <w:divBdr>
            <w:top w:val="none" w:sz="0" w:space="0" w:color="auto"/>
            <w:left w:val="none" w:sz="0" w:space="0" w:color="auto"/>
            <w:bottom w:val="none" w:sz="0" w:space="0" w:color="auto"/>
            <w:right w:val="none" w:sz="0" w:space="0" w:color="auto"/>
          </w:divBdr>
        </w:div>
        <w:div w:id="1433935246">
          <w:marLeft w:val="0"/>
          <w:marRight w:val="0"/>
          <w:marTop w:val="0"/>
          <w:marBottom w:val="0"/>
          <w:divBdr>
            <w:top w:val="none" w:sz="0" w:space="0" w:color="auto"/>
            <w:left w:val="none" w:sz="0" w:space="0" w:color="auto"/>
            <w:bottom w:val="none" w:sz="0" w:space="0" w:color="auto"/>
            <w:right w:val="none" w:sz="0" w:space="0" w:color="auto"/>
          </w:divBdr>
        </w:div>
        <w:div w:id="1436709049">
          <w:marLeft w:val="0"/>
          <w:marRight w:val="0"/>
          <w:marTop w:val="0"/>
          <w:marBottom w:val="0"/>
          <w:divBdr>
            <w:top w:val="none" w:sz="0" w:space="0" w:color="auto"/>
            <w:left w:val="none" w:sz="0" w:space="0" w:color="auto"/>
            <w:bottom w:val="none" w:sz="0" w:space="0" w:color="auto"/>
            <w:right w:val="none" w:sz="0" w:space="0" w:color="auto"/>
          </w:divBdr>
        </w:div>
        <w:div w:id="1469087129">
          <w:marLeft w:val="0"/>
          <w:marRight w:val="0"/>
          <w:marTop w:val="0"/>
          <w:marBottom w:val="0"/>
          <w:divBdr>
            <w:top w:val="none" w:sz="0" w:space="0" w:color="auto"/>
            <w:left w:val="none" w:sz="0" w:space="0" w:color="auto"/>
            <w:bottom w:val="none" w:sz="0" w:space="0" w:color="auto"/>
            <w:right w:val="none" w:sz="0" w:space="0" w:color="auto"/>
          </w:divBdr>
        </w:div>
        <w:div w:id="1474565733">
          <w:marLeft w:val="0"/>
          <w:marRight w:val="0"/>
          <w:marTop w:val="0"/>
          <w:marBottom w:val="0"/>
          <w:divBdr>
            <w:top w:val="none" w:sz="0" w:space="0" w:color="auto"/>
            <w:left w:val="none" w:sz="0" w:space="0" w:color="auto"/>
            <w:bottom w:val="none" w:sz="0" w:space="0" w:color="auto"/>
            <w:right w:val="none" w:sz="0" w:space="0" w:color="auto"/>
          </w:divBdr>
        </w:div>
        <w:div w:id="1475826745">
          <w:marLeft w:val="0"/>
          <w:marRight w:val="0"/>
          <w:marTop w:val="0"/>
          <w:marBottom w:val="0"/>
          <w:divBdr>
            <w:top w:val="none" w:sz="0" w:space="0" w:color="auto"/>
            <w:left w:val="none" w:sz="0" w:space="0" w:color="auto"/>
            <w:bottom w:val="none" w:sz="0" w:space="0" w:color="auto"/>
            <w:right w:val="none" w:sz="0" w:space="0" w:color="auto"/>
          </w:divBdr>
        </w:div>
        <w:div w:id="1489177092">
          <w:marLeft w:val="0"/>
          <w:marRight w:val="0"/>
          <w:marTop w:val="0"/>
          <w:marBottom w:val="0"/>
          <w:divBdr>
            <w:top w:val="none" w:sz="0" w:space="0" w:color="auto"/>
            <w:left w:val="none" w:sz="0" w:space="0" w:color="auto"/>
            <w:bottom w:val="none" w:sz="0" w:space="0" w:color="auto"/>
            <w:right w:val="none" w:sz="0" w:space="0" w:color="auto"/>
          </w:divBdr>
        </w:div>
        <w:div w:id="1504399006">
          <w:marLeft w:val="0"/>
          <w:marRight w:val="0"/>
          <w:marTop w:val="0"/>
          <w:marBottom w:val="0"/>
          <w:divBdr>
            <w:top w:val="none" w:sz="0" w:space="0" w:color="auto"/>
            <w:left w:val="none" w:sz="0" w:space="0" w:color="auto"/>
            <w:bottom w:val="none" w:sz="0" w:space="0" w:color="auto"/>
            <w:right w:val="none" w:sz="0" w:space="0" w:color="auto"/>
          </w:divBdr>
        </w:div>
        <w:div w:id="1530993707">
          <w:marLeft w:val="0"/>
          <w:marRight w:val="0"/>
          <w:marTop w:val="0"/>
          <w:marBottom w:val="0"/>
          <w:divBdr>
            <w:top w:val="none" w:sz="0" w:space="0" w:color="auto"/>
            <w:left w:val="none" w:sz="0" w:space="0" w:color="auto"/>
            <w:bottom w:val="none" w:sz="0" w:space="0" w:color="auto"/>
            <w:right w:val="none" w:sz="0" w:space="0" w:color="auto"/>
          </w:divBdr>
        </w:div>
        <w:div w:id="1540555716">
          <w:marLeft w:val="0"/>
          <w:marRight w:val="0"/>
          <w:marTop w:val="0"/>
          <w:marBottom w:val="0"/>
          <w:divBdr>
            <w:top w:val="none" w:sz="0" w:space="0" w:color="auto"/>
            <w:left w:val="none" w:sz="0" w:space="0" w:color="auto"/>
            <w:bottom w:val="none" w:sz="0" w:space="0" w:color="auto"/>
            <w:right w:val="none" w:sz="0" w:space="0" w:color="auto"/>
          </w:divBdr>
        </w:div>
        <w:div w:id="1540849142">
          <w:marLeft w:val="0"/>
          <w:marRight w:val="0"/>
          <w:marTop w:val="0"/>
          <w:marBottom w:val="0"/>
          <w:divBdr>
            <w:top w:val="none" w:sz="0" w:space="0" w:color="auto"/>
            <w:left w:val="none" w:sz="0" w:space="0" w:color="auto"/>
            <w:bottom w:val="none" w:sz="0" w:space="0" w:color="auto"/>
            <w:right w:val="none" w:sz="0" w:space="0" w:color="auto"/>
          </w:divBdr>
        </w:div>
        <w:div w:id="1548448322">
          <w:marLeft w:val="0"/>
          <w:marRight w:val="0"/>
          <w:marTop w:val="0"/>
          <w:marBottom w:val="0"/>
          <w:divBdr>
            <w:top w:val="none" w:sz="0" w:space="0" w:color="auto"/>
            <w:left w:val="none" w:sz="0" w:space="0" w:color="auto"/>
            <w:bottom w:val="none" w:sz="0" w:space="0" w:color="auto"/>
            <w:right w:val="none" w:sz="0" w:space="0" w:color="auto"/>
          </w:divBdr>
        </w:div>
        <w:div w:id="1549563791">
          <w:marLeft w:val="0"/>
          <w:marRight w:val="0"/>
          <w:marTop w:val="0"/>
          <w:marBottom w:val="0"/>
          <w:divBdr>
            <w:top w:val="none" w:sz="0" w:space="0" w:color="auto"/>
            <w:left w:val="none" w:sz="0" w:space="0" w:color="auto"/>
            <w:bottom w:val="none" w:sz="0" w:space="0" w:color="auto"/>
            <w:right w:val="none" w:sz="0" w:space="0" w:color="auto"/>
          </w:divBdr>
        </w:div>
        <w:div w:id="1566993480">
          <w:marLeft w:val="0"/>
          <w:marRight w:val="0"/>
          <w:marTop w:val="0"/>
          <w:marBottom w:val="0"/>
          <w:divBdr>
            <w:top w:val="none" w:sz="0" w:space="0" w:color="auto"/>
            <w:left w:val="none" w:sz="0" w:space="0" w:color="auto"/>
            <w:bottom w:val="none" w:sz="0" w:space="0" w:color="auto"/>
            <w:right w:val="none" w:sz="0" w:space="0" w:color="auto"/>
          </w:divBdr>
        </w:div>
        <w:div w:id="1597782120">
          <w:marLeft w:val="0"/>
          <w:marRight w:val="0"/>
          <w:marTop w:val="0"/>
          <w:marBottom w:val="0"/>
          <w:divBdr>
            <w:top w:val="none" w:sz="0" w:space="0" w:color="auto"/>
            <w:left w:val="none" w:sz="0" w:space="0" w:color="auto"/>
            <w:bottom w:val="none" w:sz="0" w:space="0" w:color="auto"/>
            <w:right w:val="none" w:sz="0" w:space="0" w:color="auto"/>
          </w:divBdr>
        </w:div>
        <w:div w:id="1605068465">
          <w:marLeft w:val="0"/>
          <w:marRight w:val="0"/>
          <w:marTop w:val="0"/>
          <w:marBottom w:val="0"/>
          <w:divBdr>
            <w:top w:val="none" w:sz="0" w:space="0" w:color="auto"/>
            <w:left w:val="none" w:sz="0" w:space="0" w:color="auto"/>
            <w:bottom w:val="none" w:sz="0" w:space="0" w:color="auto"/>
            <w:right w:val="none" w:sz="0" w:space="0" w:color="auto"/>
          </w:divBdr>
        </w:div>
        <w:div w:id="1608610634">
          <w:marLeft w:val="0"/>
          <w:marRight w:val="0"/>
          <w:marTop w:val="0"/>
          <w:marBottom w:val="0"/>
          <w:divBdr>
            <w:top w:val="none" w:sz="0" w:space="0" w:color="auto"/>
            <w:left w:val="none" w:sz="0" w:space="0" w:color="auto"/>
            <w:bottom w:val="none" w:sz="0" w:space="0" w:color="auto"/>
            <w:right w:val="none" w:sz="0" w:space="0" w:color="auto"/>
          </w:divBdr>
        </w:div>
        <w:div w:id="1625386509">
          <w:marLeft w:val="0"/>
          <w:marRight w:val="0"/>
          <w:marTop w:val="0"/>
          <w:marBottom w:val="0"/>
          <w:divBdr>
            <w:top w:val="none" w:sz="0" w:space="0" w:color="auto"/>
            <w:left w:val="none" w:sz="0" w:space="0" w:color="auto"/>
            <w:bottom w:val="none" w:sz="0" w:space="0" w:color="auto"/>
            <w:right w:val="none" w:sz="0" w:space="0" w:color="auto"/>
          </w:divBdr>
        </w:div>
        <w:div w:id="1664162578">
          <w:marLeft w:val="0"/>
          <w:marRight w:val="0"/>
          <w:marTop w:val="0"/>
          <w:marBottom w:val="0"/>
          <w:divBdr>
            <w:top w:val="none" w:sz="0" w:space="0" w:color="auto"/>
            <w:left w:val="none" w:sz="0" w:space="0" w:color="auto"/>
            <w:bottom w:val="none" w:sz="0" w:space="0" w:color="auto"/>
            <w:right w:val="none" w:sz="0" w:space="0" w:color="auto"/>
          </w:divBdr>
        </w:div>
        <w:div w:id="1686008948">
          <w:marLeft w:val="0"/>
          <w:marRight w:val="0"/>
          <w:marTop w:val="0"/>
          <w:marBottom w:val="0"/>
          <w:divBdr>
            <w:top w:val="none" w:sz="0" w:space="0" w:color="auto"/>
            <w:left w:val="none" w:sz="0" w:space="0" w:color="auto"/>
            <w:bottom w:val="none" w:sz="0" w:space="0" w:color="auto"/>
            <w:right w:val="none" w:sz="0" w:space="0" w:color="auto"/>
          </w:divBdr>
        </w:div>
        <w:div w:id="1688168876">
          <w:marLeft w:val="0"/>
          <w:marRight w:val="0"/>
          <w:marTop w:val="0"/>
          <w:marBottom w:val="0"/>
          <w:divBdr>
            <w:top w:val="none" w:sz="0" w:space="0" w:color="auto"/>
            <w:left w:val="none" w:sz="0" w:space="0" w:color="auto"/>
            <w:bottom w:val="none" w:sz="0" w:space="0" w:color="auto"/>
            <w:right w:val="none" w:sz="0" w:space="0" w:color="auto"/>
          </w:divBdr>
        </w:div>
        <w:div w:id="1735156778">
          <w:marLeft w:val="0"/>
          <w:marRight w:val="0"/>
          <w:marTop w:val="0"/>
          <w:marBottom w:val="0"/>
          <w:divBdr>
            <w:top w:val="none" w:sz="0" w:space="0" w:color="auto"/>
            <w:left w:val="none" w:sz="0" w:space="0" w:color="auto"/>
            <w:bottom w:val="none" w:sz="0" w:space="0" w:color="auto"/>
            <w:right w:val="none" w:sz="0" w:space="0" w:color="auto"/>
          </w:divBdr>
        </w:div>
        <w:div w:id="1741319991">
          <w:marLeft w:val="0"/>
          <w:marRight w:val="0"/>
          <w:marTop w:val="0"/>
          <w:marBottom w:val="0"/>
          <w:divBdr>
            <w:top w:val="none" w:sz="0" w:space="0" w:color="auto"/>
            <w:left w:val="none" w:sz="0" w:space="0" w:color="auto"/>
            <w:bottom w:val="none" w:sz="0" w:space="0" w:color="auto"/>
            <w:right w:val="none" w:sz="0" w:space="0" w:color="auto"/>
          </w:divBdr>
        </w:div>
        <w:div w:id="1779056383">
          <w:marLeft w:val="0"/>
          <w:marRight w:val="0"/>
          <w:marTop w:val="0"/>
          <w:marBottom w:val="0"/>
          <w:divBdr>
            <w:top w:val="none" w:sz="0" w:space="0" w:color="auto"/>
            <w:left w:val="none" w:sz="0" w:space="0" w:color="auto"/>
            <w:bottom w:val="none" w:sz="0" w:space="0" w:color="auto"/>
            <w:right w:val="none" w:sz="0" w:space="0" w:color="auto"/>
          </w:divBdr>
        </w:div>
        <w:div w:id="1791976490">
          <w:marLeft w:val="0"/>
          <w:marRight w:val="0"/>
          <w:marTop w:val="0"/>
          <w:marBottom w:val="0"/>
          <w:divBdr>
            <w:top w:val="none" w:sz="0" w:space="0" w:color="auto"/>
            <w:left w:val="none" w:sz="0" w:space="0" w:color="auto"/>
            <w:bottom w:val="none" w:sz="0" w:space="0" w:color="auto"/>
            <w:right w:val="none" w:sz="0" w:space="0" w:color="auto"/>
          </w:divBdr>
        </w:div>
        <w:div w:id="1792550088">
          <w:marLeft w:val="0"/>
          <w:marRight w:val="0"/>
          <w:marTop w:val="0"/>
          <w:marBottom w:val="0"/>
          <w:divBdr>
            <w:top w:val="none" w:sz="0" w:space="0" w:color="auto"/>
            <w:left w:val="none" w:sz="0" w:space="0" w:color="auto"/>
            <w:bottom w:val="none" w:sz="0" w:space="0" w:color="auto"/>
            <w:right w:val="none" w:sz="0" w:space="0" w:color="auto"/>
          </w:divBdr>
        </w:div>
        <w:div w:id="1808401731">
          <w:marLeft w:val="0"/>
          <w:marRight w:val="0"/>
          <w:marTop w:val="0"/>
          <w:marBottom w:val="0"/>
          <w:divBdr>
            <w:top w:val="none" w:sz="0" w:space="0" w:color="auto"/>
            <w:left w:val="none" w:sz="0" w:space="0" w:color="auto"/>
            <w:bottom w:val="none" w:sz="0" w:space="0" w:color="auto"/>
            <w:right w:val="none" w:sz="0" w:space="0" w:color="auto"/>
          </w:divBdr>
        </w:div>
        <w:div w:id="1808468657">
          <w:marLeft w:val="0"/>
          <w:marRight w:val="0"/>
          <w:marTop w:val="0"/>
          <w:marBottom w:val="0"/>
          <w:divBdr>
            <w:top w:val="none" w:sz="0" w:space="0" w:color="auto"/>
            <w:left w:val="none" w:sz="0" w:space="0" w:color="auto"/>
            <w:bottom w:val="none" w:sz="0" w:space="0" w:color="auto"/>
            <w:right w:val="none" w:sz="0" w:space="0" w:color="auto"/>
          </w:divBdr>
        </w:div>
        <w:div w:id="1835877642">
          <w:marLeft w:val="0"/>
          <w:marRight w:val="0"/>
          <w:marTop w:val="0"/>
          <w:marBottom w:val="0"/>
          <w:divBdr>
            <w:top w:val="none" w:sz="0" w:space="0" w:color="auto"/>
            <w:left w:val="none" w:sz="0" w:space="0" w:color="auto"/>
            <w:bottom w:val="none" w:sz="0" w:space="0" w:color="auto"/>
            <w:right w:val="none" w:sz="0" w:space="0" w:color="auto"/>
          </w:divBdr>
        </w:div>
        <w:div w:id="1849364863">
          <w:marLeft w:val="0"/>
          <w:marRight w:val="0"/>
          <w:marTop w:val="0"/>
          <w:marBottom w:val="0"/>
          <w:divBdr>
            <w:top w:val="none" w:sz="0" w:space="0" w:color="auto"/>
            <w:left w:val="none" w:sz="0" w:space="0" w:color="auto"/>
            <w:bottom w:val="none" w:sz="0" w:space="0" w:color="auto"/>
            <w:right w:val="none" w:sz="0" w:space="0" w:color="auto"/>
          </w:divBdr>
        </w:div>
        <w:div w:id="1876581731">
          <w:marLeft w:val="0"/>
          <w:marRight w:val="0"/>
          <w:marTop w:val="0"/>
          <w:marBottom w:val="0"/>
          <w:divBdr>
            <w:top w:val="none" w:sz="0" w:space="0" w:color="auto"/>
            <w:left w:val="none" w:sz="0" w:space="0" w:color="auto"/>
            <w:bottom w:val="none" w:sz="0" w:space="0" w:color="auto"/>
            <w:right w:val="none" w:sz="0" w:space="0" w:color="auto"/>
          </w:divBdr>
        </w:div>
        <w:div w:id="1881166806">
          <w:marLeft w:val="0"/>
          <w:marRight w:val="0"/>
          <w:marTop w:val="0"/>
          <w:marBottom w:val="0"/>
          <w:divBdr>
            <w:top w:val="none" w:sz="0" w:space="0" w:color="auto"/>
            <w:left w:val="none" w:sz="0" w:space="0" w:color="auto"/>
            <w:bottom w:val="none" w:sz="0" w:space="0" w:color="auto"/>
            <w:right w:val="none" w:sz="0" w:space="0" w:color="auto"/>
          </w:divBdr>
        </w:div>
        <w:div w:id="1914855066">
          <w:marLeft w:val="0"/>
          <w:marRight w:val="0"/>
          <w:marTop w:val="0"/>
          <w:marBottom w:val="0"/>
          <w:divBdr>
            <w:top w:val="none" w:sz="0" w:space="0" w:color="auto"/>
            <w:left w:val="none" w:sz="0" w:space="0" w:color="auto"/>
            <w:bottom w:val="none" w:sz="0" w:space="0" w:color="auto"/>
            <w:right w:val="none" w:sz="0" w:space="0" w:color="auto"/>
          </w:divBdr>
        </w:div>
        <w:div w:id="1932930220">
          <w:marLeft w:val="0"/>
          <w:marRight w:val="0"/>
          <w:marTop w:val="0"/>
          <w:marBottom w:val="0"/>
          <w:divBdr>
            <w:top w:val="none" w:sz="0" w:space="0" w:color="auto"/>
            <w:left w:val="none" w:sz="0" w:space="0" w:color="auto"/>
            <w:bottom w:val="none" w:sz="0" w:space="0" w:color="auto"/>
            <w:right w:val="none" w:sz="0" w:space="0" w:color="auto"/>
          </w:divBdr>
        </w:div>
        <w:div w:id="1934970385">
          <w:marLeft w:val="0"/>
          <w:marRight w:val="0"/>
          <w:marTop w:val="0"/>
          <w:marBottom w:val="0"/>
          <w:divBdr>
            <w:top w:val="none" w:sz="0" w:space="0" w:color="auto"/>
            <w:left w:val="none" w:sz="0" w:space="0" w:color="auto"/>
            <w:bottom w:val="none" w:sz="0" w:space="0" w:color="auto"/>
            <w:right w:val="none" w:sz="0" w:space="0" w:color="auto"/>
          </w:divBdr>
        </w:div>
        <w:div w:id="1943612456">
          <w:marLeft w:val="0"/>
          <w:marRight w:val="0"/>
          <w:marTop w:val="0"/>
          <w:marBottom w:val="0"/>
          <w:divBdr>
            <w:top w:val="none" w:sz="0" w:space="0" w:color="auto"/>
            <w:left w:val="none" w:sz="0" w:space="0" w:color="auto"/>
            <w:bottom w:val="none" w:sz="0" w:space="0" w:color="auto"/>
            <w:right w:val="none" w:sz="0" w:space="0" w:color="auto"/>
          </w:divBdr>
        </w:div>
        <w:div w:id="1958903429">
          <w:marLeft w:val="0"/>
          <w:marRight w:val="0"/>
          <w:marTop w:val="0"/>
          <w:marBottom w:val="0"/>
          <w:divBdr>
            <w:top w:val="none" w:sz="0" w:space="0" w:color="auto"/>
            <w:left w:val="none" w:sz="0" w:space="0" w:color="auto"/>
            <w:bottom w:val="none" w:sz="0" w:space="0" w:color="auto"/>
            <w:right w:val="none" w:sz="0" w:space="0" w:color="auto"/>
          </w:divBdr>
        </w:div>
        <w:div w:id="1961644093">
          <w:marLeft w:val="0"/>
          <w:marRight w:val="0"/>
          <w:marTop w:val="0"/>
          <w:marBottom w:val="0"/>
          <w:divBdr>
            <w:top w:val="none" w:sz="0" w:space="0" w:color="auto"/>
            <w:left w:val="none" w:sz="0" w:space="0" w:color="auto"/>
            <w:bottom w:val="none" w:sz="0" w:space="0" w:color="auto"/>
            <w:right w:val="none" w:sz="0" w:space="0" w:color="auto"/>
          </w:divBdr>
        </w:div>
        <w:div w:id="1964731978">
          <w:marLeft w:val="0"/>
          <w:marRight w:val="0"/>
          <w:marTop w:val="0"/>
          <w:marBottom w:val="0"/>
          <w:divBdr>
            <w:top w:val="none" w:sz="0" w:space="0" w:color="auto"/>
            <w:left w:val="none" w:sz="0" w:space="0" w:color="auto"/>
            <w:bottom w:val="none" w:sz="0" w:space="0" w:color="auto"/>
            <w:right w:val="none" w:sz="0" w:space="0" w:color="auto"/>
          </w:divBdr>
        </w:div>
        <w:div w:id="1974866873">
          <w:marLeft w:val="0"/>
          <w:marRight w:val="0"/>
          <w:marTop w:val="0"/>
          <w:marBottom w:val="0"/>
          <w:divBdr>
            <w:top w:val="none" w:sz="0" w:space="0" w:color="auto"/>
            <w:left w:val="none" w:sz="0" w:space="0" w:color="auto"/>
            <w:bottom w:val="none" w:sz="0" w:space="0" w:color="auto"/>
            <w:right w:val="none" w:sz="0" w:space="0" w:color="auto"/>
          </w:divBdr>
        </w:div>
        <w:div w:id="1999964017">
          <w:marLeft w:val="0"/>
          <w:marRight w:val="0"/>
          <w:marTop w:val="0"/>
          <w:marBottom w:val="0"/>
          <w:divBdr>
            <w:top w:val="none" w:sz="0" w:space="0" w:color="auto"/>
            <w:left w:val="none" w:sz="0" w:space="0" w:color="auto"/>
            <w:bottom w:val="none" w:sz="0" w:space="0" w:color="auto"/>
            <w:right w:val="none" w:sz="0" w:space="0" w:color="auto"/>
          </w:divBdr>
        </w:div>
        <w:div w:id="2020692423">
          <w:marLeft w:val="0"/>
          <w:marRight w:val="0"/>
          <w:marTop w:val="0"/>
          <w:marBottom w:val="0"/>
          <w:divBdr>
            <w:top w:val="none" w:sz="0" w:space="0" w:color="auto"/>
            <w:left w:val="none" w:sz="0" w:space="0" w:color="auto"/>
            <w:bottom w:val="none" w:sz="0" w:space="0" w:color="auto"/>
            <w:right w:val="none" w:sz="0" w:space="0" w:color="auto"/>
          </w:divBdr>
        </w:div>
        <w:div w:id="2027369324">
          <w:marLeft w:val="0"/>
          <w:marRight w:val="0"/>
          <w:marTop w:val="0"/>
          <w:marBottom w:val="0"/>
          <w:divBdr>
            <w:top w:val="none" w:sz="0" w:space="0" w:color="auto"/>
            <w:left w:val="none" w:sz="0" w:space="0" w:color="auto"/>
            <w:bottom w:val="none" w:sz="0" w:space="0" w:color="auto"/>
            <w:right w:val="none" w:sz="0" w:space="0" w:color="auto"/>
          </w:divBdr>
        </w:div>
        <w:div w:id="2033677594">
          <w:marLeft w:val="0"/>
          <w:marRight w:val="0"/>
          <w:marTop w:val="0"/>
          <w:marBottom w:val="0"/>
          <w:divBdr>
            <w:top w:val="none" w:sz="0" w:space="0" w:color="auto"/>
            <w:left w:val="none" w:sz="0" w:space="0" w:color="auto"/>
            <w:bottom w:val="none" w:sz="0" w:space="0" w:color="auto"/>
            <w:right w:val="none" w:sz="0" w:space="0" w:color="auto"/>
          </w:divBdr>
        </w:div>
        <w:div w:id="2088376244">
          <w:marLeft w:val="0"/>
          <w:marRight w:val="0"/>
          <w:marTop w:val="0"/>
          <w:marBottom w:val="0"/>
          <w:divBdr>
            <w:top w:val="none" w:sz="0" w:space="0" w:color="auto"/>
            <w:left w:val="none" w:sz="0" w:space="0" w:color="auto"/>
            <w:bottom w:val="none" w:sz="0" w:space="0" w:color="auto"/>
            <w:right w:val="none" w:sz="0" w:space="0" w:color="auto"/>
          </w:divBdr>
        </w:div>
        <w:div w:id="2091613778">
          <w:marLeft w:val="0"/>
          <w:marRight w:val="0"/>
          <w:marTop w:val="0"/>
          <w:marBottom w:val="0"/>
          <w:divBdr>
            <w:top w:val="none" w:sz="0" w:space="0" w:color="auto"/>
            <w:left w:val="none" w:sz="0" w:space="0" w:color="auto"/>
            <w:bottom w:val="none" w:sz="0" w:space="0" w:color="auto"/>
            <w:right w:val="none" w:sz="0" w:space="0" w:color="auto"/>
          </w:divBdr>
        </w:div>
        <w:div w:id="2099325458">
          <w:marLeft w:val="0"/>
          <w:marRight w:val="0"/>
          <w:marTop w:val="0"/>
          <w:marBottom w:val="0"/>
          <w:divBdr>
            <w:top w:val="none" w:sz="0" w:space="0" w:color="auto"/>
            <w:left w:val="none" w:sz="0" w:space="0" w:color="auto"/>
            <w:bottom w:val="none" w:sz="0" w:space="0" w:color="auto"/>
            <w:right w:val="none" w:sz="0" w:space="0" w:color="auto"/>
          </w:divBdr>
        </w:div>
        <w:div w:id="2121950186">
          <w:marLeft w:val="0"/>
          <w:marRight w:val="0"/>
          <w:marTop w:val="0"/>
          <w:marBottom w:val="0"/>
          <w:divBdr>
            <w:top w:val="none" w:sz="0" w:space="0" w:color="auto"/>
            <w:left w:val="none" w:sz="0" w:space="0" w:color="auto"/>
            <w:bottom w:val="none" w:sz="0" w:space="0" w:color="auto"/>
            <w:right w:val="none" w:sz="0" w:space="0" w:color="auto"/>
          </w:divBdr>
        </w:div>
        <w:div w:id="2126580390">
          <w:marLeft w:val="0"/>
          <w:marRight w:val="0"/>
          <w:marTop w:val="0"/>
          <w:marBottom w:val="0"/>
          <w:divBdr>
            <w:top w:val="none" w:sz="0" w:space="0" w:color="auto"/>
            <w:left w:val="none" w:sz="0" w:space="0" w:color="auto"/>
            <w:bottom w:val="none" w:sz="0" w:space="0" w:color="auto"/>
            <w:right w:val="none" w:sz="0" w:space="0" w:color="auto"/>
          </w:divBdr>
        </w:div>
        <w:div w:id="2134277443">
          <w:marLeft w:val="0"/>
          <w:marRight w:val="0"/>
          <w:marTop w:val="0"/>
          <w:marBottom w:val="0"/>
          <w:divBdr>
            <w:top w:val="none" w:sz="0" w:space="0" w:color="auto"/>
            <w:left w:val="none" w:sz="0" w:space="0" w:color="auto"/>
            <w:bottom w:val="none" w:sz="0" w:space="0" w:color="auto"/>
            <w:right w:val="none" w:sz="0" w:space="0" w:color="auto"/>
          </w:divBdr>
        </w:div>
        <w:div w:id="2142796905">
          <w:marLeft w:val="0"/>
          <w:marRight w:val="0"/>
          <w:marTop w:val="0"/>
          <w:marBottom w:val="0"/>
          <w:divBdr>
            <w:top w:val="none" w:sz="0" w:space="0" w:color="auto"/>
            <w:left w:val="none" w:sz="0" w:space="0" w:color="auto"/>
            <w:bottom w:val="none" w:sz="0" w:space="0" w:color="auto"/>
            <w:right w:val="none" w:sz="0" w:space="0" w:color="auto"/>
          </w:divBdr>
        </w:div>
        <w:div w:id="2145542337">
          <w:marLeft w:val="0"/>
          <w:marRight w:val="0"/>
          <w:marTop w:val="0"/>
          <w:marBottom w:val="0"/>
          <w:divBdr>
            <w:top w:val="none" w:sz="0" w:space="0" w:color="auto"/>
            <w:left w:val="none" w:sz="0" w:space="0" w:color="auto"/>
            <w:bottom w:val="none" w:sz="0" w:space="0" w:color="auto"/>
            <w:right w:val="none" w:sz="0" w:space="0" w:color="auto"/>
          </w:divBdr>
        </w:div>
      </w:divsChild>
    </w:div>
    <w:div w:id="778334519">
      <w:bodyDiv w:val="1"/>
      <w:marLeft w:val="0"/>
      <w:marRight w:val="0"/>
      <w:marTop w:val="0"/>
      <w:marBottom w:val="0"/>
      <w:divBdr>
        <w:top w:val="none" w:sz="0" w:space="0" w:color="auto"/>
        <w:left w:val="none" w:sz="0" w:space="0" w:color="auto"/>
        <w:bottom w:val="none" w:sz="0" w:space="0" w:color="auto"/>
        <w:right w:val="none" w:sz="0" w:space="0" w:color="auto"/>
      </w:divBdr>
    </w:div>
    <w:div w:id="779227329">
      <w:bodyDiv w:val="1"/>
      <w:marLeft w:val="0"/>
      <w:marRight w:val="0"/>
      <w:marTop w:val="0"/>
      <w:marBottom w:val="0"/>
      <w:divBdr>
        <w:top w:val="none" w:sz="0" w:space="0" w:color="auto"/>
        <w:left w:val="none" w:sz="0" w:space="0" w:color="auto"/>
        <w:bottom w:val="none" w:sz="0" w:space="0" w:color="auto"/>
        <w:right w:val="none" w:sz="0" w:space="0" w:color="auto"/>
      </w:divBdr>
    </w:div>
    <w:div w:id="804541779">
      <w:bodyDiv w:val="1"/>
      <w:marLeft w:val="0"/>
      <w:marRight w:val="0"/>
      <w:marTop w:val="0"/>
      <w:marBottom w:val="0"/>
      <w:divBdr>
        <w:top w:val="none" w:sz="0" w:space="0" w:color="auto"/>
        <w:left w:val="none" w:sz="0" w:space="0" w:color="auto"/>
        <w:bottom w:val="none" w:sz="0" w:space="0" w:color="auto"/>
        <w:right w:val="none" w:sz="0" w:space="0" w:color="auto"/>
      </w:divBdr>
    </w:div>
    <w:div w:id="805701895">
      <w:bodyDiv w:val="1"/>
      <w:marLeft w:val="0"/>
      <w:marRight w:val="0"/>
      <w:marTop w:val="0"/>
      <w:marBottom w:val="0"/>
      <w:divBdr>
        <w:top w:val="none" w:sz="0" w:space="0" w:color="auto"/>
        <w:left w:val="none" w:sz="0" w:space="0" w:color="auto"/>
        <w:bottom w:val="none" w:sz="0" w:space="0" w:color="auto"/>
        <w:right w:val="none" w:sz="0" w:space="0" w:color="auto"/>
      </w:divBdr>
    </w:div>
    <w:div w:id="807170142">
      <w:bodyDiv w:val="1"/>
      <w:marLeft w:val="0"/>
      <w:marRight w:val="0"/>
      <w:marTop w:val="0"/>
      <w:marBottom w:val="0"/>
      <w:divBdr>
        <w:top w:val="none" w:sz="0" w:space="0" w:color="auto"/>
        <w:left w:val="none" w:sz="0" w:space="0" w:color="auto"/>
        <w:bottom w:val="none" w:sz="0" w:space="0" w:color="auto"/>
        <w:right w:val="none" w:sz="0" w:space="0" w:color="auto"/>
      </w:divBdr>
    </w:div>
    <w:div w:id="810484968">
      <w:bodyDiv w:val="1"/>
      <w:marLeft w:val="0"/>
      <w:marRight w:val="0"/>
      <w:marTop w:val="0"/>
      <w:marBottom w:val="0"/>
      <w:divBdr>
        <w:top w:val="none" w:sz="0" w:space="0" w:color="auto"/>
        <w:left w:val="none" w:sz="0" w:space="0" w:color="auto"/>
        <w:bottom w:val="none" w:sz="0" w:space="0" w:color="auto"/>
        <w:right w:val="none" w:sz="0" w:space="0" w:color="auto"/>
      </w:divBdr>
    </w:div>
    <w:div w:id="822307759">
      <w:bodyDiv w:val="1"/>
      <w:marLeft w:val="0"/>
      <w:marRight w:val="0"/>
      <w:marTop w:val="0"/>
      <w:marBottom w:val="0"/>
      <w:divBdr>
        <w:top w:val="none" w:sz="0" w:space="0" w:color="auto"/>
        <w:left w:val="none" w:sz="0" w:space="0" w:color="auto"/>
        <w:bottom w:val="none" w:sz="0" w:space="0" w:color="auto"/>
        <w:right w:val="none" w:sz="0" w:space="0" w:color="auto"/>
      </w:divBdr>
      <w:divsChild>
        <w:div w:id="385567680">
          <w:marLeft w:val="0"/>
          <w:marRight w:val="0"/>
          <w:marTop w:val="0"/>
          <w:marBottom w:val="0"/>
          <w:divBdr>
            <w:top w:val="none" w:sz="0" w:space="0" w:color="auto"/>
            <w:left w:val="none" w:sz="0" w:space="0" w:color="auto"/>
            <w:bottom w:val="none" w:sz="0" w:space="0" w:color="auto"/>
            <w:right w:val="none" w:sz="0" w:space="0" w:color="auto"/>
          </w:divBdr>
          <w:divsChild>
            <w:div w:id="54749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12869">
      <w:bodyDiv w:val="1"/>
      <w:marLeft w:val="0"/>
      <w:marRight w:val="0"/>
      <w:marTop w:val="0"/>
      <w:marBottom w:val="0"/>
      <w:divBdr>
        <w:top w:val="none" w:sz="0" w:space="0" w:color="auto"/>
        <w:left w:val="none" w:sz="0" w:space="0" w:color="auto"/>
        <w:bottom w:val="none" w:sz="0" w:space="0" w:color="auto"/>
        <w:right w:val="none" w:sz="0" w:space="0" w:color="auto"/>
      </w:divBdr>
      <w:divsChild>
        <w:div w:id="1520199608">
          <w:marLeft w:val="0"/>
          <w:marRight w:val="0"/>
          <w:marTop w:val="0"/>
          <w:marBottom w:val="0"/>
          <w:divBdr>
            <w:top w:val="none" w:sz="0" w:space="0" w:color="auto"/>
            <w:left w:val="none" w:sz="0" w:space="0" w:color="auto"/>
            <w:bottom w:val="none" w:sz="0" w:space="0" w:color="auto"/>
            <w:right w:val="none" w:sz="0" w:space="0" w:color="auto"/>
          </w:divBdr>
          <w:divsChild>
            <w:div w:id="93154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42761">
      <w:bodyDiv w:val="1"/>
      <w:marLeft w:val="0"/>
      <w:marRight w:val="0"/>
      <w:marTop w:val="0"/>
      <w:marBottom w:val="0"/>
      <w:divBdr>
        <w:top w:val="none" w:sz="0" w:space="0" w:color="auto"/>
        <w:left w:val="none" w:sz="0" w:space="0" w:color="auto"/>
        <w:bottom w:val="none" w:sz="0" w:space="0" w:color="auto"/>
        <w:right w:val="none" w:sz="0" w:space="0" w:color="auto"/>
      </w:divBdr>
    </w:div>
    <w:div w:id="830877031">
      <w:bodyDiv w:val="1"/>
      <w:marLeft w:val="0"/>
      <w:marRight w:val="0"/>
      <w:marTop w:val="0"/>
      <w:marBottom w:val="0"/>
      <w:divBdr>
        <w:top w:val="none" w:sz="0" w:space="0" w:color="auto"/>
        <w:left w:val="none" w:sz="0" w:space="0" w:color="auto"/>
        <w:bottom w:val="none" w:sz="0" w:space="0" w:color="auto"/>
        <w:right w:val="none" w:sz="0" w:space="0" w:color="auto"/>
      </w:divBdr>
      <w:divsChild>
        <w:div w:id="373777096">
          <w:marLeft w:val="0"/>
          <w:marRight w:val="0"/>
          <w:marTop w:val="0"/>
          <w:marBottom w:val="240"/>
          <w:divBdr>
            <w:top w:val="none" w:sz="0" w:space="0" w:color="auto"/>
            <w:left w:val="none" w:sz="0" w:space="0" w:color="auto"/>
            <w:bottom w:val="none" w:sz="0" w:space="0" w:color="auto"/>
            <w:right w:val="none" w:sz="0" w:space="0" w:color="auto"/>
          </w:divBdr>
        </w:div>
        <w:div w:id="949968071">
          <w:marLeft w:val="0"/>
          <w:marRight w:val="0"/>
          <w:marTop w:val="0"/>
          <w:marBottom w:val="240"/>
          <w:divBdr>
            <w:top w:val="none" w:sz="0" w:space="0" w:color="auto"/>
            <w:left w:val="none" w:sz="0" w:space="0" w:color="auto"/>
            <w:bottom w:val="none" w:sz="0" w:space="0" w:color="auto"/>
            <w:right w:val="none" w:sz="0" w:space="0" w:color="auto"/>
          </w:divBdr>
        </w:div>
      </w:divsChild>
    </w:div>
    <w:div w:id="839539413">
      <w:bodyDiv w:val="1"/>
      <w:marLeft w:val="0"/>
      <w:marRight w:val="0"/>
      <w:marTop w:val="0"/>
      <w:marBottom w:val="0"/>
      <w:divBdr>
        <w:top w:val="none" w:sz="0" w:space="0" w:color="auto"/>
        <w:left w:val="none" w:sz="0" w:space="0" w:color="auto"/>
        <w:bottom w:val="none" w:sz="0" w:space="0" w:color="auto"/>
        <w:right w:val="none" w:sz="0" w:space="0" w:color="auto"/>
      </w:divBdr>
    </w:div>
    <w:div w:id="841697950">
      <w:bodyDiv w:val="1"/>
      <w:marLeft w:val="0"/>
      <w:marRight w:val="0"/>
      <w:marTop w:val="0"/>
      <w:marBottom w:val="0"/>
      <w:divBdr>
        <w:top w:val="none" w:sz="0" w:space="0" w:color="auto"/>
        <w:left w:val="none" w:sz="0" w:space="0" w:color="auto"/>
        <w:bottom w:val="none" w:sz="0" w:space="0" w:color="auto"/>
        <w:right w:val="none" w:sz="0" w:space="0" w:color="auto"/>
      </w:divBdr>
    </w:div>
    <w:div w:id="846945466">
      <w:bodyDiv w:val="1"/>
      <w:marLeft w:val="0"/>
      <w:marRight w:val="0"/>
      <w:marTop w:val="0"/>
      <w:marBottom w:val="0"/>
      <w:divBdr>
        <w:top w:val="none" w:sz="0" w:space="0" w:color="auto"/>
        <w:left w:val="none" w:sz="0" w:space="0" w:color="auto"/>
        <w:bottom w:val="none" w:sz="0" w:space="0" w:color="auto"/>
        <w:right w:val="none" w:sz="0" w:space="0" w:color="auto"/>
      </w:divBdr>
    </w:div>
    <w:div w:id="848258772">
      <w:bodyDiv w:val="1"/>
      <w:marLeft w:val="0"/>
      <w:marRight w:val="0"/>
      <w:marTop w:val="0"/>
      <w:marBottom w:val="0"/>
      <w:divBdr>
        <w:top w:val="none" w:sz="0" w:space="0" w:color="auto"/>
        <w:left w:val="none" w:sz="0" w:space="0" w:color="auto"/>
        <w:bottom w:val="none" w:sz="0" w:space="0" w:color="auto"/>
        <w:right w:val="none" w:sz="0" w:space="0" w:color="auto"/>
      </w:divBdr>
    </w:div>
    <w:div w:id="852498862">
      <w:bodyDiv w:val="1"/>
      <w:marLeft w:val="0"/>
      <w:marRight w:val="0"/>
      <w:marTop w:val="0"/>
      <w:marBottom w:val="0"/>
      <w:divBdr>
        <w:top w:val="none" w:sz="0" w:space="0" w:color="auto"/>
        <w:left w:val="none" w:sz="0" w:space="0" w:color="auto"/>
        <w:bottom w:val="none" w:sz="0" w:space="0" w:color="auto"/>
        <w:right w:val="none" w:sz="0" w:space="0" w:color="auto"/>
      </w:divBdr>
      <w:divsChild>
        <w:div w:id="341131740">
          <w:marLeft w:val="0"/>
          <w:marRight w:val="0"/>
          <w:marTop w:val="0"/>
          <w:marBottom w:val="0"/>
          <w:divBdr>
            <w:top w:val="none" w:sz="0" w:space="0" w:color="auto"/>
            <w:left w:val="none" w:sz="0" w:space="0" w:color="auto"/>
            <w:bottom w:val="none" w:sz="0" w:space="0" w:color="auto"/>
            <w:right w:val="none" w:sz="0" w:space="0" w:color="auto"/>
          </w:divBdr>
          <w:divsChild>
            <w:div w:id="897667454">
              <w:marLeft w:val="0"/>
              <w:marRight w:val="0"/>
              <w:marTop w:val="0"/>
              <w:marBottom w:val="0"/>
              <w:divBdr>
                <w:top w:val="none" w:sz="0" w:space="0" w:color="auto"/>
                <w:left w:val="none" w:sz="0" w:space="0" w:color="auto"/>
                <w:bottom w:val="none" w:sz="0" w:space="0" w:color="auto"/>
                <w:right w:val="none" w:sz="0" w:space="0" w:color="auto"/>
              </w:divBdr>
            </w:div>
            <w:div w:id="1655908846">
              <w:marLeft w:val="0"/>
              <w:marRight w:val="0"/>
              <w:marTop w:val="0"/>
              <w:marBottom w:val="0"/>
              <w:divBdr>
                <w:top w:val="none" w:sz="0" w:space="0" w:color="auto"/>
                <w:left w:val="none" w:sz="0" w:space="0" w:color="auto"/>
                <w:bottom w:val="none" w:sz="0" w:space="0" w:color="auto"/>
                <w:right w:val="none" w:sz="0" w:space="0" w:color="auto"/>
              </w:divBdr>
            </w:div>
            <w:div w:id="507453327">
              <w:marLeft w:val="0"/>
              <w:marRight w:val="0"/>
              <w:marTop w:val="0"/>
              <w:marBottom w:val="0"/>
              <w:divBdr>
                <w:top w:val="none" w:sz="0" w:space="0" w:color="auto"/>
                <w:left w:val="none" w:sz="0" w:space="0" w:color="auto"/>
                <w:bottom w:val="none" w:sz="0" w:space="0" w:color="auto"/>
                <w:right w:val="none" w:sz="0" w:space="0" w:color="auto"/>
              </w:divBdr>
            </w:div>
            <w:div w:id="831413216">
              <w:marLeft w:val="0"/>
              <w:marRight w:val="0"/>
              <w:marTop w:val="0"/>
              <w:marBottom w:val="0"/>
              <w:divBdr>
                <w:top w:val="none" w:sz="0" w:space="0" w:color="auto"/>
                <w:left w:val="none" w:sz="0" w:space="0" w:color="auto"/>
                <w:bottom w:val="none" w:sz="0" w:space="0" w:color="auto"/>
                <w:right w:val="none" w:sz="0" w:space="0" w:color="auto"/>
              </w:divBdr>
            </w:div>
            <w:div w:id="1309626922">
              <w:marLeft w:val="0"/>
              <w:marRight w:val="0"/>
              <w:marTop w:val="0"/>
              <w:marBottom w:val="0"/>
              <w:divBdr>
                <w:top w:val="none" w:sz="0" w:space="0" w:color="auto"/>
                <w:left w:val="none" w:sz="0" w:space="0" w:color="auto"/>
                <w:bottom w:val="none" w:sz="0" w:space="0" w:color="auto"/>
                <w:right w:val="none" w:sz="0" w:space="0" w:color="auto"/>
              </w:divBdr>
            </w:div>
            <w:div w:id="633877268">
              <w:marLeft w:val="0"/>
              <w:marRight w:val="0"/>
              <w:marTop w:val="0"/>
              <w:marBottom w:val="0"/>
              <w:divBdr>
                <w:top w:val="none" w:sz="0" w:space="0" w:color="auto"/>
                <w:left w:val="none" w:sz="0" w:space="0" w:color="auto"/>
                <w:bottom w:val="none" w:sz="0" w:space="0" w:color="auto"/>
                <w:right w:val="none" w:sz="0" w:space="0" w:color="auto"/>
              </w:divBdr>
            </w:div>
            <w:div w:id="210774111">
              <w:marLeft w:val="0"/>
              <w:marRight w:val="0"/>
              <w:marTop w:val="0"/>
              <w:marBottom w:val="0"/>
              <w:divBdr>
                <w:top w:val="none" w:sz="0" w:space="0" w:color="auto"/>
                <w:left w:val="none" w:sz="0" w:space="0" w:color="auto"/>
                <w:bottom w:val="none" w:sz="0" w:space="0" w:color="auto"/>
                <w:right w:val="none" w:sz="0" w:space="0" w:color="auto"/>
              </w:divBdr>
            </w:div>
            <w:div w:id="1375350314">
              <w:marLeft w:val="0"/>
              <w:marRight w:val="0"/>
              <w:marTop w:val="0"/>
              <w:marBottom w:val="0"/>
              <w:divBdr>
                <w:top w:val="none" w:sz="0" w:space="0" w:color="auto"/>
                <w:left w:val="none" w:sz="0" w:space="0" w:color="auto"/>
                <w:bottom w:val="none" w:sz="0" w:space="0" w:color="auto"/>
                <w:right w:val="none" w:sz="0" w:space="0" w:color="auto"/>
              </w:divBdr>
            </w:div>
            <w:div w:id="70733767">
              <w:marLeft w:val="0"/>
              <w:marRight w:val="0"/>
              <w:marTop w:val="0"/>
              <w:marBottom w:val="0"/>
              <w:divBdr>
                <w:top w:val="none" w:sz="0" w:space="0" w:color="auto"/>
                <w:left w:val="none" w:sz="0" w:space="0" w:color="auto"/>
                <w:bottom w:val="none" w:sz="0" w:space="0" w:color="auto"/>
                <w:right w:val="none" w:sz="0" w:space="0" w:color="auto"/>
              </w:divBdr>
            </w:div>
            <w:div w:id="576984000">
              <w:marLeft w:val="0"/>
              <w:marRight w:val="0"/>
              <w:marTop w:val="0"/>
              <w:marBottom w:val="0"/>
              <w:divBdr>
                <w:top w:val="none" w:sz="0" w:space="0" w:color="auto"/>
                <w:left w:val="none" w:sz="0" w:space="0" w:color="auto"/>
                <w:bottom w:val="none" w:sz="0" w:space="0" w:color="auto"/>
                <w:right w:val="none" w:sz="0" w:space="0" w:color="auto"/>
              </w:divBdr>
            </w:div>
            <w:div w:id="121742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26003">
      <w:bodyDiv w:val="1"/>
      <w:marLeft w:val="0"/>
      <w:marRight w:val="0"/>
      <w:marTop w:val="0"/>
      <w:marBottom w:val="0"/>
      <w:divBdr>
        <w:top w:val="none" w:sz="0" w:space="0" w:color="auto"/>
        <w:left w:val="none" w:sz="0" w:space="0" w:color="auto"/>
        <w:bottom w:val="none" w:sz="0" w:space="0" w:color="auto"/>
        <w:right w:val="none" w:sz="0" w:space="0" w:color="auto"/>
      </w:divBdr>
    </w:div>
    <w:div w:id="859198194">
      <w:bodyDiv w:val="1"/>
      <w:marLeft w:val="0"/>
      <w:marRight w:val="0"/>
      <w:marTop w:val="0"/>
      <w:marBottom w:val="0"/>
      <w:divBdr>
        <w:top w:val="none" w:sz="0" w:space="0" w:color="auto"/>
        <w:left w:val="none" w:sz="0" w:space="0" w:color="auto"/>
        <w:bottom w:val="none" w:sz="0" w:space="0" w:color="auto"/>
        <w:right w:val="none" w:sz="0" w:space="0" w:color="auto"/>
      </w:divBdr>
    </w:div>
    <w:div w:id="862133352">
      <w:bodyDiv w:val="1"/>
      <w:marLeft w:val="0"/>
      <w:marRight w:val="0"/>
      <w:marTop w:val="0"/>
      <w:marBottom w:val="0"/>
      <w:divBdr>
        <w:top w:val="none" w:sz="0" w:space="0" w:color="auto"/>
        <w:left w:val="none" w:sz="0" w:space="0" w:color="auto"/>
        <w:bottom w:val="none" w:sz="0" w:space="0" w:color="auto"/>
        <w:right w:val="none" w:sz="0" w:space="0" w:color="auto"/>
      </w:divBdr>
      <w:divsChild>
        <w:div w:id="482161943">
          <w:marLeft w:val="0"/>
          <w:marRight w:val="0"/>
          <w:marTop w:val="0"/>
          <w:marBottom w:val="0"/>
          <w:divBdr>
            <w:top w:val="none" w:sz="0" w:space="0" w:color="auto"/>
            <w:left w:val="none" w:sz="0" w:space="0" w:color="auto"/>
            <w:bottom w:val="none" w:sz="0" w:space="0" w:color="auto"/>
            <w:right w:val="none" w:sz="0" w:space="0" w:color="auto"/>
          </w:divBdr>
        </w:div>
        <w:div w:id="45105952">
          <w:marLeft w:val="0"/>
          <w:marRight w:val="0"/>
          <w:marTop w:val="0"/>
          <w:marBottom w:val="0"/>
          <w:divBdr>
            <w:top w:val="none" w:sz="0" w:space="0" w:color="auto"/>
            <w:left w:val="none" w:sz="0" w:space="0" w:color="auto"/>
            <w:bottom w:val="none" w:sz="0" w:space="0" w:color="auto"/>
            <w:right w:val="none" w:sz="0" w:space="0" w:color="auto"/>
          </w:divBdr>
          <w:divsChild>
            <w:div w:id="522593669">
              <w:marLeft w:val="180"/>
              <w:marRight w:val="240"/>
              <w:marTop w:val="0"/>
              <w:marBottom w:val="0"/>
              <w:divBdr>
                <w:top w:val="none" w:sz="0" w:space="0" w:color="auto"/>
                <w:left w:val="none" w:sz="0" w:space="0" w:color="auto"/>
                <w:bottom w:val="none" w:sz="0" w:space="0" w:color="auto"/>
                <w:right w:val="none" w:sz="0" w:space="0" w:color="auto"/>
              </w:divBdr>
              <w:divsChild>
                <w:div w:id="15521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206142">
      <w:bodyDiv w:val="1"/>
      <w:marLeft w:val="0"/>
      <w:marRight w:val="0"/>
      <w:marTop w:val="0"/>
      <w:marBottom w:val="0"/>
      <w:divBdr>
        <w:top w:val="none" w:sz="0" w:space="0" w:color="auto"/>
        <w:left w:val="none" w:sz="0" w:space="0" w:color="auto"/>
        <w:bottom w:val="none" w:sz="0" w:space="0" w:color="auto"/>
        <w:right w:val="none" w:sz="0" w:space="0" w:color="auto"/>
      </w:divBdr>
    </w:div>
    <w:div w:id="901671206">
      <w:bodyDiv w:val="1"/>
      <w:marLeft w:val="0"/>
      <w:marRight w:val="0"/>
      <w:marTop w:val="0"/>
      <w:marBottom w:val="0"/>
      <w:divBdr>
        <w:top w:val="none" w:sz="0" w:space="0" w:color="auto"/>
        <w:left w:val="none" w:sz="0" w:space="0" w:color="auto"/>
        <w:bottom w:val="none" w:sz="0" w:space="0" w:color="auto"/>
        <w:right w:val="none" w:sz="0" w:space="0" w:color="auto"/>
      </w:divBdr>
    </w:div>
    <w:div w:id="909001433">
      <w:bodyDiv w:val="1"/>
      <w:marLeft w:val="0"/>
      <w:marRight w:val="0"/>
      <w:marTop w:val="0"/>
      <w:marBottom w:val="0"/>
      <w:divBdr>
        <w:top w:val="none" w:sz="0" w:space="0" w:color="auto"/>
        <w:left w:val="none" w:sz="0" w:space="0" w:color="auto"/>
        <w:bottom w:val="none" w:sz="0" w:space="0" w:color="auto"/>
        <w:right w:val="none" w:sz="0" w:space="0" w:color="auto"/>
      </w:divBdr>
    </w:div>
    <w:div w:id="916086897">
      <w:bodyDiv w:val="1"/>
      <w:marLeft w:val="0"/>
      <w:marRight w:val="0"/>
      <w:marTop w:val="0"/>
      <w:marBottom w:val="0"/>
      <w:divBdr>
        <w:top w:val="none" w:sz="0" w:space="0" w:color="auto"/>
        <w:left w:val="none" w:sz="0" w:space="0" w:color="auto"/>
        <w:bottom w:val="none" w:sz="0" w:space="0" w:color="auto"/>
        <w:right w:val="none" w:sz="0" w:space="0" w:color="auto"/>
      </w:divBdr>
    </w:div>
    <w:div w:id="916132235">
      <w:bodyDiv w:val="1"/>
      <w:marLeft w:val="0"/>
      <w:marRight w:val="0"/>
      <w:marTop w:val="0"/>
      <w:marBottom w:val="0"/>
      <w:divBdr>
        <w:top w:val="none" w:sz="0" w:space="0" w:color="auto"/>
        <w:left w:val="none" w:sz="0" w:space="0" w:color="auto"/>
        <w:bottom w:val="none" w:sz="0" w:space="0" w:color="auto"/>
        <w:right w:val="none" w:sz="0" w:space="0" w:color="auto"/>
      </w:divBdr>
    </w:div>
    <w:div w:id="923345156">
      <w:bodyDiv w:val="1"/>
      <w:marLeft w:val="0"/>
      <w:marRight w:val="0"/>
      <w:marTop w:val="0"/>
      <w:marBottom w:val="0"/>
      <w:divBdr>
        <w:top w:val="none" w:sz="0" w:space="0" w:color="auto"/>
        <w:left w:val="none" w:sz="0" w:space="0" w:color="auto"/>
        <w:bottom w:val="none" w:sz="0" w:space="0" w:color="auto"/>
        <w:right w:val="none" w:sz="0" w:space="0" w:color="auto"/>
      </w:divBdr>
    </w:div>
    <w:div w:id="927693504">
      <w:bodyDiv w:val="1"/>
      <w:marLeft w:val="0"/>
      <w:marRight w:val="0"/>
      <w:marTop w:val="0"/>
      <w:marBottom w:val="0"/>
      <w:divBdr>
        <w:top w:val="none" w:sz="0" w:space="0" w:color="auto"/>
        <w:left w:val="none" w:sz="0" w:space="0" w:color="auto"/>
        <w:bottom w:val="none" w:sz="0" w:space="0" w:color="auto"/>
        <w:right w:val="none" w:sz="0" w:space="0" w:color="auto"/>
      </w:divBdr>
    </w:div>
    <w:div w:id="934754029">
      <w:bodyDiv w:val="1"/>
      <w:marLeft w:val="0"/>
      <w:marRight w:val="0"/>
      <w:marTop w:val="0"/>
      <w:marBottom w:val="0"/>
      <w:divBdr>
        <w:top w:val="none" w:sz="0" w:space="0" w:color="auto"/>
        <w:left w:val="none" w:sz="0" w:space="0" w:color="auto"/>
        <w:bottom w:val="none" w:sz="0" w:space="0" w:color="auto"/>
        <w:right w:val="none" w:sz="0" w:space="0" w:color="auto"/>
      </w:divBdr>
    </w:div>
    <w:div w:id="935403006">
      <w:bodyDiv w:val="1"/>
      <w:marLeft w:val="0"/>
      <w:marRight w:val="0"/>
      <w:marTop w:val="0"/>
      <w:marBottom w:val="0"/>
      <w:divBdr>
        <w:top w:val="none" w:sz="0" w:space="0" w:color="auto"/>
        <w:left w:val="none" w:sz="0" w:space="0" w:color="auto"/>
        <w:bottom w:val="none" w:sz="0" w:space="0" w:color="auto"/>
        <w:right w:val="none" w:sz="0" w:space="0" w:color="auto"/>
      </w:divBdr>
    </w:div>
    <w:div w:id="935478176">
      <w:bodyDiv w:val="1"/>
      <w:marLeft w:val="0"/>
      <w:marRight w:val="0"/>
      <w:marTop w:val="0"/>
      <w:marBottom w:val="0"/>
      <w:divBdr>
        <w:top w:val="none" w:sz="0" w:space="0" w:color="auto"/>
        <w:left w:val="none" w:sz="0" w:space="0" w:color="auto"/>
        <w:bottom w:val="none" w:sz="0" w:space="0" w:color="auto"/>
        <w:right w:val="none" w:sz="0" w:space="0" w:color="auto"/>
      </w:divBdr>
    </w:div>
    <w:div w:id="944077011">
      <w:bodyDiv w:val="1"/>
      <w:marLeft w:val="0"/>
      <w:marRight w:val="0"/>
      <w:marTop w:val="0"/>
      <w:marBottom w:val="0"/>
      <w:divBdr>
        <w:top w:val="none" w:sz="0" w:space="0" w:color="auto"/>
        <w:left w:val="none" w:sz="0" w:space="0" w:color="auto"/>
        <w:bottom w:val="none" w:sz="0" w:space="0" w:color="auto"/>
        <w:right w:val="none" w:sz="0" w:space="0" w:color="auto"/>
      </w:divBdr>
    </w:div>
    <w:div w:id="948049487">
      <w:bodyDiv w:val="1"/>
      <w:marLeft w:val="0"/>
      <w:marRight w:val="0"/>
      <w:marTop w:val="0"/>
      <w:marBottom w:val="0"/>
      <w:divBdr>
        <w:top w:val="none" w:sz="0" w:space="0" w:color="auto"/>
        <w:left w:val="none" w:sz="0" w:space="0" w:color="auto"/>
        <w:bottom w:val="none" w:sz="0" w:space="0" w:color="auto"/>
        <w:right w:val="none" w:sz="0" w:space="0" w:color="auto"/>
      </w:divBdr>
    </w:div>
    <w:div w:id="960916744">
      <w:bodyDiv w:val="1"/>
      <w:marLeft w:val="0"/>
      <w:marRight w:val="0"/>
      <w:marTop w:val="0"/>
      <w:marBottom w:val="0"/>
      <w:divBdr>
        <w:top w:val="none" w:sz="0" w:space="0" w:color="auto"/>
        <w:left w:val="none" w:sz="0" w:space="0" w:color="auto"/>
        <w:bottom w:val="none" w:sz="0" w:space="0" w:color="auto"/>
        <w:right w:val="none" w:sz="0" w:space="0" w:color="auto"/>
      </w:divBdr>
      <w:divsChild>
        <w:div w:id="652027911">
          <w:marLeft w:val="0"/>
          <w:marRight w:val="0"/>
          <w:marTop w:val="0"/>
          <w:marBottom w:val="0"/>
          <w:divBdr>
            <w:top w:val="none" w:sz="0" w:space="0" w:color="auto"/>
            <w:left w:val="none" w:sz="0" w:space="0" w:color="auto"/>
            <w:bottom w:val="none" w:sz="0" w:space="0" w:color="auto"/>
            <w:right w:val="none" w:sz="0" w:space="0" w:color="auto"/>
          </w:divBdr>
          <w:divsChild>
            <w:div w:id="1765413925">
              <w:marLeft w:val="0"/>
              <w:marRight w:val="0"/>
              <w:marTop w:val="0"/>
              <w:marBottom w:val="0"/>
              <w:divBdr>
                <w:top w:val="none" w:sz="0" w:space="0" w:color="auto"/>
                <w:left w:val="none" w:sz="0" w:space="0" w:color="auto"/>
                <w:bottom w:val="none" w:sz="0" w:space="0" w:color="auto"/>
                <w:right w:val="none" w:sz="0" w:space="0" w:color="auto"/>
              </w:divBdr>
            </w:div>
            <w:div w:id="1597982545">
              <w:marLeft w:val="0"/>
              <w:marRight w:val="0"/>
              <w:marTop w:val="0"/>
              <w:marBottom w:val="0"/>
              <w:divBdr>
                <w:top w:val="none" w:sz="0" w:space="0" w:color="auto"/>
                <w:left w:val="none" w:sz="0" w:space="0" w:color="auto"/>
                <w:bottom w:val="none" w:sz="0" w:space="0" w:color="auto"/>
                <w:right w:val="none" w:sz="0" w:space="0" w:color="auto"/>
              </w:divBdr>
            </w:div>
            <w:div w:id="137652964">
              <w:marLeft w:val="0"/>
              <w:marRight w:val="0"/>
              <w:marTop w:val="0"/>
              <w:marBottom w:val="0"/>
              <w:divBdr>
                <w:top w:val="none" w:sz="0" w:space="0" w:color="auto"/>
                <w:left w:val="none" w:sz="0" w:space="0" w:color="auto"/>
                <w:bottom w:val="none" w:sz="0" w:space="0" w:color="auto"/>
                <w:right w:val="none" w:sz="0" w:space="0" w:color="auto"/>
              </w:divBdr>
            </w:div>
            <w:div w:id="1517890167">
              <w:marLeft w:val="0"/>
              <w:marRight w:val="0"/>
              <w:marTop w:val="0"/>
              <w:marBottom w:val="0"/>
              <w:divBdr>
                <w:top w:val="none" w:sz="0" w:space="0" w:color="auto"/>
                <w:left w:val="none" w:sz="0" w:space="0" w:color="auto"/>
                <w:bottom w:val="none" w:sz="0" w:space="0" w:color="auto"/>
                <w:right w:val="none" w:sz="0" w:space="0" w:color="auto"/>
              </w:divBdr>
            </w:div>
            <w:div w:id="489909377">
              <w:marLeft w:val="0"/>
              <w:marRight w:val="0"/>
              <w:marTop w:val="0"/>
              <w:marBottom w:val="0"/>
              <w:divBdr>
                <w:top w:val="none" w:sz="0" w:space="0" w:color="auto"/>
                <w:left w:val="none" w:sz="0" w:space="0" w:color="auto"/>
                <w:bottom w:val="none" w:sz="0" w:space="0" w:color="auto"/>
                <w:right w:val="none" w:sz="0" w:space="0" w:color="auto"/>
              </w:divBdr>
            </w:div>
            <w:div w:id="1102382093">
              <w:marLeft w:val="0"/>
              <w:marRight w:val="0"/>
              <w:marTop w:val="0"/>
              <w:marBottom w:val="0"/>
              <w:divBdr>
                <w:top w:val="none" w:sz="0" w:space="0" w:color="auto"/>
                <w:left w:val="none" w:sz="0" w:space="0" w:color="auto"/>
                <w:bottom w:val="none" w:sz="0" w:space="0" w:color="auto"/>
                <w:right w:val="none" w:sz="0" w:space="0" w:color="auto"/>
              </w:divBdr>
            </w:div>
            <w:div w:id="1803884773">
              <w:marLeft w:val="0"/>
              <w:marRight w:val="0"/>
              <w:marTop w:val="0"/>
              <w:marBottom w:val="0"/>
              <w:divBdr>
                <w:top w:val="none" w:sz="0" w:space="0" w:color="auto"/>
                <w:left w:val="none" w:sz="0" w:space="0" w:color="auto"/>
                <w:bottom w:val="none" w:sz="0" w:space="0" w:color="auto"/>
                <w:right w:val="none" w:sz="0" w:space="0" w:color="auto"/>
              </w:divBdr>
            </w:div>
            <w:div w:id="640118958">
              <w:marLeft w:val="0"/>
              <w:marRight w:val="0"/>
              <w:marTop w:val="0"/>
              <w:marBottom w:val="0"/>
              <w:divBdr>
                <w:top w:val="none" w:sz="0" w:space="0" w:color="auto"/>
                <w:left w:val="none" w:sz="0" w:space="0" w:color="auto"/>
                <w:bottom w:val="none" w:sz="0" w:space="0" w:color="auto"/>
                <w:right w:val="none" w:sz="0" w:space="0" w:color="auto"/>
              </w:divBdr>
            </w:div>
            <w:div w:id="2042049178">
              <w:marLeft w:val="0"/>
              <w:marRight w:val="0"/>
              <w:marTop w:val="0"/>
              <w:marBottom w:val="0"/>
              <w:divBdr>
                <w:top w:val="none" w:sz="0" w:space="0" w:color="auto"/>
                <w:left w:val="none" w:sz="0" w:space="0" w:color="auto"/>
                <w:bottom w:val="none" w:sz="0" w:space="0" w:color="auto"/>
                <w:right w:val="none" w:sz="0" w:space="0" w:color="auto"/>
              </w:divBdr>
            </w:div>
            <w:div w:id="1419327029">
              <w:marLeft w:val="0"/>
              <w:marRight w:val="0"/>
              <w:marTop w:val="0"/>
              <w:marBottom w:val="0"/>
              <w:divBdr>
                <w:top w:val="none" w:sz="0" w:space="0" w:color="auto"/>
                <w:left w:val="none" w:sz="0" w:space="0" w:color="auto"/>
                <w:bottom w:val="none" w:sz="0" w:space="0" w:color="auto"/>
                <w:right w:val="none" w:sz="0" w:space="0" w:color="auto"/>
              </w:divBdr>
            </w:div>
            <w:div w:id="846870437">
              <w:marLeft w:val="0"/>
              <w:marRight w:val="0"/>
              <w:marTop w:val="0"/>
              <w:marBottom w:val="0"/>
              <w:divBdr>
                <w:top w:val="none" w:sz="0" w:space="0" w:color="auto"/>
                <w:left w:val="none" w:sz="0" w:space="0" w:color="auto"/>
                <w:bottom w:val="none" w:sz="0" w:space="0" w:color="auto"/>
                <w:right w:val="none" w:sz="0" w:space="0" w:color="auto"/>
              </w:divBdr>
            </w:div>
            <w:div w:id="1135292842">
              <w:marLeft w:val="0"/>
              <w:marRight w:val="0"/>
              <w:marTop w:val="0"/>
              <w:marBottom w:val="0"/>
              <w:divBdr>
                <w:top w:val="none" w:sz="0" w:space="0" w:color="auto"/>
                <w:left w:val="none" w:sz="0" w:space="0" w:color="auto"/>
                <w:bottom w:val="none" w:sz="0" w:space="0" w:color="auto"/>
                <w:right w:val="none" w:sz="0" w:space="0" w:color="auto"/>
              </w:divBdr>
            </w:div>
            <w:div w:id="1776826882">
              <w:marLeft w:val="0"/>
              <w:marRight w:val="0"/>
              <w:marTop w:val="0"/>
              <w:marBottom w:val="0"/>
              <w:divBdr>
                <w:top w:val="none" w:sz="0" w:space="0" w:color="auto"/>
                <w:left w:val="none" w:sz="0" w:space="0" w:color="auto"/>
                <w:bottom w:val="none" w:sz="0" w:space="0" w:color="auto"/>
                <w:right w:val="none" w:sz="0" w:space="0" w:color="auto"/>
              </w:divBdr>
            </w:div>
            <w:div w:id="1695306412">
              <w:marLeft w:val="0"/>
              <w:marRight w:val="0"/>
              <w:marTop w:val="0"/>
              <w:marBottom w:val="0"/>
              <w:divBdr>
                <w:top w:val="none" w:sz="0" w:space="0" w:color="auto"/>
                <w:left w:val="none" w:sz="0" w:space="0" w:color="auto"/>
                <w:bottom w:val="none" w:sz="0" w:space="0" w:color="auto"/>
                <w:right w:val="none" w:sz="0" w:space="0" w:color="auto"/>
              </w:divBdr>
            </w:div>
            <w:div w:id="633029386">
              <w:marLeft w:val="0"/>
              <w:marRight w:val="0"/>
              <w:marTop w:val="0"/>
              <w:marBottom w:val="0"/>
              <w:divBdr>
                <w:top w:val="none" w:sz="0" w:space="0" w:color="auto"/>
                <w:left w:val="none" w:sz="0" w:space="0" w:color="auto"/>
                <w:bottom w:val="none" w:sz="0" w:space="0" w:color="auto"/>
                <w:right w:val="none" w:sz="0" w:space="0" w:color="auto"/>
              </w:divBdr>
            </w:div>
            <w:div w:id="1897542274">
              <w:marLeft w:val="0"/>
              <w:marRight w:val="0"/>
              <w:marTop w:val="0"/>
              <w:marBottom w:val="0"/>
              <w:divBdr>
                <w:top w:val="none" w:sz="0" w:space="0" w:color="auto"/>
                <w:left w:val="none" w:sz="0" w:space="0" w:color="auto"/>
                <w:bottom w:val="none" w:sz="0" w:space="0" w:color="auto"/>
                <w:right w:val="none" w:sz="0" w:space="0" w:color="auto"/>
              </w:divBdr>
            </w:div>
            <w:div w:id="834490682">
              <w:marLeft w:val="0"/>
              <w:marRight w:val="0"/>
              <w:marTop w:val="0"/>
              <w:marBottom w:val="0"/>
              <w:divBdr>
                <w:top w:val="none" w:sz="0" w:space="0" w:color="auto"/>
                <w:left w:val="none" w:sz="0" w:space="0" w:color="auto"/>
                <w:bottom w:val="none" w:sz="0" w:space="0" w:color="auto"/>
                <w:right w:val="none" w:sz="0" w:space="0" w:color="auto"/>
              </w:divBdr>
            </w:div>
            <w:div w:id="800270435">
              <w:marLeft w:val="0"/>
              <w:marRight w:val="0"/>
              <w:marTop w:val="0"/>
              <w:marBottom w:val="0"/>
              <w:divBdr>
                <w:top w:val="none" w:sz="0" w:space="0" w:color="auto"/>
                <w:left w:val="none" w:sz="0" w:space="0" w:color="auto"/>
                <w:bottom w:val="none" w:sz="0" w:space="0" w:color="auto"/>
                <w:right w:val="none" w:sz="0" w:space="0" w:color="auto"/>
              </w:divBdr>
            </w:div>
            <w:div w:id="1833989903">
              <w:marLeft w:val="0"/>
              <w:marRight w:val="0"/>
              <w:marTop w:val="0"/>
              <w:marBottom w:val="0"/>
              <w:divBdr>
                <w:top w:val="none" w:sz="0" w:space="0" w:color="auto"/>
                <w:left w:val="none" w:sz="0" w:space="0" w:color="auto"/>
                <w:bottom w:val="none" w:sz="0" w:space="0" w:color="auto"/>
                <w:right w:val="none" w:sz="0" w:space="0" w:color="auto"/>
              </w:divBdr>
            </w:div>
            <w:div w:id="391544582">
              <w:marLeft w:val="0"/>
              <w:marRight w:val="0"/>
              <w:marTop w:val="0"/>
              <w:marBottom w:val="0"/>
              <w:divBdr>
                <w:top w:val="none" w:sz="0" w:space="0" w:color="auto"/>
                <w:left w:val="none" w:sz="0" w:space="0" w:color="auto"/>
                <w:bottom w:val="none" w:sz="0" w:space="0" w:color="auto"/>
                <w:right w:val="none" w:sz="0" w:space="0" w:color="auto"/>
              </w:divBdr>
            </w:div>
            <w:div w:id="105692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78274">
      <w:bodyDiv w:val="1"/>
      <w:marLeft w:val="0"/>
      <w:marRight w:val="0"/>
      <w:marTop w:val="0"/>
      <w:marBottom w:val="0"/>
      <w:divBdr>
        <w:top w:val="none" w:sz="0" w:space="0" w:color="auto"/>
        <w:left w:val="none" w:sz="0" w:space="0" w:color="auto"/>
        <w:bottom w:val="none" w:sz="0" w:space="0" w:color="auto"/>
        <w:right w:val="none" w:sz="0" w:space="0" w:color="auto"/>
      </w:divBdr>
    </w:div>
    <w:div w:id="979194573">
      <w:bodyDiv w:val="1"/>
      <w:marLeft w:val="0"/>
      <w:marRight w:val="0"/>
      <w:marTop w:val="0"/>
      <w:marBottom w:val="0"/>
      <w:divBdr>
        <w:top w:val="none" w:sz="0" w:space="0" w:color="auto"/>
        <w:left w:val="none" w:sz="0" w:space="0" w:color="auto"/>
        <w:bottom w:val="none" w:sz="0" w:space="0" w:color="auto"/>
        <w:right w:val="none" w:sz="0" w:space="0" w:color="auto"/>
      </w:divBdr>
      <w:divsChild>
        <w:div w:id="1602714637">
          <w:marLeft w:val="0"/>
          <w:marRight w:val="0"/>
          <w:marTop w:val="0"/>
          <w:marBottom w:val="0"/>
          <w:divBdr>
            <w:top w:val="none" w:sz="0" w:space="0" w:color="auto"/>
            <w:left w:val="none" w:sz="0" w:space="0" w:color="auto"/>
            <w:bottom w:val="none" w:sz="0" w:space="0" w:color="auto"/>
            <w:right w:val="none" w:sz="0" w:space="0" w:color="auto"/>
          </w:divBdr>
        </w:div>
        <w:div w:id="37904305">
          <w:marLeft w:val="0"/>
          <w:marRight w:val="0"/>
          <w:marTop w:val="0"/>
          <w:marBottom w:val="0"/>
          <w:divBdr>
            <w:top w:val="none" w:sz="0" w:space="0" w:color="auto"/>
            <w:left w:val="none" w:sz="0" w:space="0" w:color="auto"/>
            <w:bottom w:val="none" w:sz="0" w:space="0" w:color="auto"/>
            <w:right w:val="none" w:sz="0" w:space="0" w:color="auto"/>
          </w:divBdr>
          <w:divsChild>
            <w:div w:id="110251050">
              <w:marLeft w:val="180"/>
              <w:marRight w:val="240"/>
              <w:marTop w:val="0"/>
              <w:marBottom w:val="0"/>
              <w:divBdr>
                <w:top w:val="none" w:sz="0" w:space="0" w:color="auto"/>
                <w:left w:val="none" w:sz="0" w:space="0" w:color="auto"/>
                <w:bottom w:val="none" w:sz="0" w:space="0" w:color="auto"/>
                <w:right w:val="none" w:sz="0" w:space="0" w:color="auto"/>
              </w:divBdr>
              <w:divsChild>
                <w:div w:id="69292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83743">
          <w:marLeft w:val="0"/>
          <w:marRight w:val="0"/>
          <w:marTop w:val="0"/>
          <w:marBottom w:val="0"/>
          <w:divBdr>
            <w:top w:val="none" w:sz="0" w:space="0" w:color="auto"/>
            <w:left w:val="none" w:sz="0" w:space="0" w:color="auto"/>
            <w:bottom w:val="none" w:sz="0" w:space="0" w:color="auto"/>
            <w:right w:val="none" w:sz="0" w:space="0" w:color="auto"/>
          </w:divBdr>
          <w:divsChild>
            <w:div w:id="1708290719">
              <w:marLeft w:val="180"/>
              <w:marRight w:val="240"/>
              <w:marTop w:val="0"/>
              <w:marBottom w:val="0"/>
              <w:divBdr>
                <w:top w:val="none" w:sz="0" w:space="0" w:color="auto"/>
                <w:left w:val="none" w:sz="0" w:space="0" w:color="auto"/>
                <w:bottom w:val="none" w:sz="0" w:space="0" w:color="auto"/>
                <w:right w:val="none" w:sz="0" w:space="0" w:color="auto"/>
              </w:divBdr>
              <w:divsChild>
                <w:div w:id="72976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9589">
          <w:marLeft w:val="0"/>
          <w:marRight w:val="0"/>
          <w:marTop w:val="0"/>
          <w:marBottom w:val="0"/>
          <w:divBdr>
            <w:top w:val="none" w:sz="0" w:space="0" w:color="auto"/>
            <w:left w:val="none" w:sz="0" w:space="0" w:color="auto"/>
            <w:bottom w:val="none" w:sz="0" w:space="0" w:color="auto"/>
            <w:right w:val="none" w:sz="0" w:space="0" w:color="auto"/>
          </w:divBdr>
          <w:divsChild>
            <w:div w:id="982544456">
              <w:marLeft w:val="180"/>
              <w:marRight w:val="240"/>
              <w:marTop w:val="0"/>
              <w:marBottom w:val="0"/>
              <w:divBdr>
                <w:top w:val="none" w:sz="0" w:space="0" w:color="auto"/>
                <w:left w:val="none" w:sz="0" w:space="0" w:color="auto"/>
                <w:bottom w:val="none" w:sz="0" w:space="0" w:color="auto"/>
                <w:right w:val="none" w:sz="0" w:space="0" w:color="auto"/>
              </w:divBdr>
              <w:divsChild>
                <w:div w:id="103265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8133">
          <w:marLeft w:val="0"/>
          <w:marRight w:val="0"/>
          <w:marTop w:val="0"/>
          <w:marBottom w:val="0"/>
          <w:divBdr>
            <w:top w:val="none" w:sz="0" w:space="0" w:color="auto"/>
            <w:left w:val="none" w:sz="0" w:space="0" w:color="auto"/>
            <w:bottom w:val="none" w:sz="0" w:space="0" w:color="auto"/>
            <w:right w:val="none" w:sz="0" w:space="0" w:color="auto"/>
          </w:divBdr>
          <w:divsChild>
            <w:div w:id="227376270">
              <w:marLeft w:val="180"/>
              <w:marRight w:val="240"/>
              <w:marTop w:val="0"/>
              <w:marBottom w:val="0"/>
              <w:divBdr>
                <w:top w:val="none" w:sz="0" w:space="0" w:color="auto"/>
                <w:left w:val="none" w:sz="0" w:space="0" w:color="auto"/>
                <w:bottom w:val="none" w:sz="0" w:space="0" w:color="auto"/>
                <w:right w:val="none" w:sz="0" w:space="0" w:color="auto"/>
              </w:divBdr>
              <w:divsChild>
                <w:div w:id="13669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80989">
          <w:marLeft w:val="0"/>
          <w:marRight w:val="0"/>
          <w:marTop w:val="0"/>
          <w:marBottom w:val="0"/>
          <w:divBdr>
            <w:top w:val="none" w:sz="0" w:space="0" w:color="auto"/>
            <w:left w:val="none" w:sz="0" w:space="0" w:color="auto"/>
            <w:bottom w:val="none" w:sz="0" w:space="0" w:color="auto"/>
            <w:right w:val="none" w:sz="0" w:space="0" w:color="auto"/>
          </w:divBdr>
          <w:divsChild>
            <w:div w:id="426657418">
              <w:marLeft w:val="180"/>
              <w:marRight w:val="240"/>
              <w:marTop w:val="0"/>
              <w:marBottom w:val="0"/>
              <w:divBdr>
                <w:top w:val="none" w:sz="0" w:space="0" w:color="auto"/>
                <w:left w:val="none" w:sz="0" w:space="0" w:color="auto"/>
                <w:bottom w:val="none" w:sz="0" w:space="0" w:color="auto"/>
                <w:right w:val="none" w:sz="0" w:space="0" w:color="auto"/>
              </w:divBdr>
              <w:divsChild>
                <w:div w:id="24603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1664">
          <w:marLeft w:val="0"/>
          <w:marRight w:val="0"/>
          <w:marTop w:val="0"/>
          <w:marBottom w:val="0"/>
          <w:divBdr>
            <w:top w:val="none" w:sz="0" w:space="0" w:color="auto"/>
            <w:left w:val="none" w:sz="0" w:space="0" w:color="auto"/>
            <w:bottom w:val="none" w:sz="0" w:space="0" w:color="auto"/>
            <w:right w:val="none" w:sz="0" w:space="0" w:color="auto"/>
          </w:divBdr>
          <w:divsChild>
            <w:div w:id="1675525535">
              <w:marLeft w:val="180"/>
              <w:marRight w:val="240"/>
              <w:marTop w:val="0"/>
              <w:marBottom w:val="0"/>
              <w:divBdr>
                <w:top w:val="none" w:sz="0" w:space="0" w:color="auto"/>
                <w:left w:val="none" w:sz="0" w:space="0" w:color="auto"/>
                <w:bottom w:val="none" w:sz="0" w:space="0" w:color="auto"/>
                <w:right w:val="none" w:sz="0" w:space="0" w:color="auto"/>
              </w:divBdr>
              <w:divsChild>
                <w:div w:id="108692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88685">
      <w:bodyDiv w:val="1"/>
      <w:marLeft w:val="0"/>
      <w:marRight w:val="0"/>
      <w:marTop w:val="0"/>
      <w:marBottom w:val="0"/>
      <w:divBdr>
        <w:top w:val="none" w:sz="0" w:space="0" w:color="auto"/>
        <w:left w:val="none" w:sz="0" w:space="0" w:color="auto"/>
        <w:bottom w:val="none" w:sz="0" w:space="0" w:color="auto"/>
        <w:right w:val="none" w:sz="0" w:space="0" w:color="auto"/>
      </w:divBdr>
    </w:div>
    <w:div w:id="995958053">
      <w:bodyDiv w:val="1"/>
      <w:marLeft w:val="0"/>
      <w:marRight w:val="0"/>
      <w:marTop w:val="0"/>
      <w:marBottom w:val="0"/>
      <w:divBdr>
        <w:top w:val="none" w:sz="0" w:space="0" w:color="auto"/>
        <w:left w:val="none" w:sz="0" w:space="0" w:color="auto"/>
        <w:bottom w:val="none" w:sz="0" w:space="0" w:color="auto"/>
        <w:right w:val="none" w:sz="0" w:space="0" w:color="auto"/>
      </w:divBdr>
    </w:div>
    <w:div w:id="1001616891">
      <w:bodyDiv w:val="1"/>
      <w:marLeft w:val="0"/>
      <w:marRight w:val="0"/>
      <w:marTop w:val="0"/>
      <w:marBottom w:val="0"/>
      <w:divBdr>
        <w:top w:val="none" w:sz="0" w:space="0" w:color="auto"/>
        <w:left w:val="none" w:sz="0" w:space="0" w:color="auto"/>
        <w:bottom w:val="none" w:sz="0" w:space="0" w:color="auto"/>
        <w:right w:val="none" w:sz="0" w:space="0" w:color="auto"/>
      </w:divBdr>
    </w:div>
    <w:div w:id="1009867348">
      <w:bodyDiv w:val="1"/>
      <w:marLeft w:val="0"/>
      <w:marRight w:val="0"/>
      <w:marTop w:val="0"/>
      <w:marBottom w:val="0"/>
      <w:divBdr>
        <w:top w:val="none" w:sz="0" w:space="0" w:color="auto"/>
        <w:left w:val="none" w:sz="0" w:space="0" w:color="auto"/>
        <w:bottom w:val="none" w:sz="0" w:space="0" w:color="auto"/>
        <w:right w:val="none" w:sz="0" w:space="0" w:color="auto"/>
      </w:divBdr>
    </w:div>
    <w:div w:id="1011298599">
      <w:bodyDiv w:val="1"/>
      <w:marLeft w:val="0"/>
      <w:marRight w:val="0"/>
      <w:marTop w:val="0"/>
      <w:marBottom w:val="0"/>
      <w:divBdr>
        <w:top w:val="none" w:sz="0" w:space="0" w:color="auto"/>
        <w:left w:val="none" w:sz="0" w:space="0" w:color="auto"/>
        <w:bottom w:val="none" w:sz="0" w:space="0" w:color="auto"/>
        <w:right w:val="none" w:sz="0" w:space="0" w:color="auto"/>
      </w:divBdr>
    </w:div>
    <w:div w:id="1012295874">
      <w:bodyDiv w:val="1"/>
      <w:marLeft w:val="0"/>
      <w:marRight w:val="0"/>
      <w:marTop w:val="0"/>
      <w:marBottom w:val="0"/>
      <w:divBdr>
        <w:top w:val="none" w:sz="0" w:space="0" w:color="auto"/>
        <w:left w:val="none" w:sz="0" w:space="0" w:color="auto"/>
        <w:bottom w:val="none" w:sz="0" w:space="0" w:color="auto"/>
        <w:right w:val="none" w:sz="0" w:space="0" w:color="auto"/>
      </w:divBdr>
      <w:divsChild>
        <w:div w:id="1789467441">
          <w:marLeft w:val="0"/>
          <w:marRight w:val="0"/>
          <w:marTop w:val="0"/>
          <w:marBottom w:val="0"/>
          <w:divBdr>
            <w:top w:val="none" w:sz="0" w:space="0" w:color="auto"/>
            <w:left w:val="none" w:sz="0" w:space="0" w:color="auto"/>
            <w:bottom w:val="none" w:sz="0" w:space="0" w:color="auto"/>
            <w:right w:val="none" w:sz="0" w:space="0" w:color="auto"/>
          </w:divBdr>
          <w:divsChild>
            <w:div w:id="13160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3106">
      <w:bodyDiv w:val="1"/>
      <w:marLeft w:val="0"/>
      <w:marRight w:val="0"/>
      <w:marTop w:val="0"/>
      <w:marBottom w:val="0"/>
      <w:divBdr>
        <w:top w:val="none" w:sz="0" w:space="0" w:color="auto"/>
        <w:left w:val="none" w:sz="0" w:space="0" w:color="auto"/>
        <w:bottom w:val="none" w:sz="0" w:space="0" w:color="auto"/>
        <w:right w:val="none" w:sz="0" w:space="0" w:color="auto"/>
      </w:divBdr>
    </w:div>
    <w:div w:id="1022173003">
      <w:bodyDiv w:val="1"/>
      <w:marLeft w:val="0"/>
      <w:marRight w:val="0"/>
      <w:marTop w:val="0"/>
      <w:marBottom w:val="0"/>
      <w:divBdr>
        <w:top w:val="none" w:sz="0" w:space="0" w:color="auto"/>
        <w:left w:val="none" w:sz="0" w:space="0" w:color="auto"/>
        <w:bottom w:val="none" w:sz="0" w:space="0" w:color="auto"/>
        <w:right w:val="none" w:sz="0" w:space="0" w:color="auto"/>
      </w:divBdr>
    </w:div>
    <w:div w:id="1027678650">
      <w:bodyDiv w:val="1"/>
      <w:marLeft w:val="0"/>
      <w:marRight w:val="0"/>
      <w:marTop w:val="0"/>
      <w:marBottom w:val="0"/>
      <w:divBdr>
        <w:top w:val="none" w:sz="0" w:space="0" w:color="auto"/>
        <w:left w:val="none" w:sz="0" w:space="0" w:color="auto"/>
        <w:bottom w:val="none" w:sz="0" w:space="0" w:color="auto"/>
        <w:right w:val="none" w:sz="0" w:space="0" w:color="auto"/>
      </w:divBdr>
      <w:divsChild>
        <w:div w:id="791482364">
          <w:marLeft w:val="0"/>
          <w:marRight w:val="0"/>
          <w:marTop w:val="0"/>
          <w:marBottom w:val="0"/>
          <w:divBdr>
            <w:top w:val="none" w:sz="0" w:space="0" w:color="auto"/>
            <w:left w:val="none" w:sz="0" w:space="0" w:color="auto"/>
            <w:bottom w:val="none" w:sz="0" w:space="0" w:color="auto"/>
            <w:right w:val="none" w:sz="0" w:space="0" w:color="auto"/>
          </w:divBdr>
        </w:div>
      </w:divsChild>
    </w:div>
    <w:div w:id="1030686598">
      <w:bodyDiv w:val="1"/>
      <w:marLeft w:val="0"/>
      <w:marRight w:val="0"/>
      <w:marTop w:val="0"/>
      <w:marBottom w:val="0"/>
      <w:divBdr>
        <w:top w:val="none" w:sz="0" w:space="0" w:color="auto"/>
        <w:left w:val="none" w:sz="0" w:space="0" w:color="auto"/>
        <w:bottom w:val="none" w:sz="0" w:space="0" w:color="auto"/>
        <w:right w:val="none" w:sz="0" w:space="0" w:color="auto"/>
      </w:divBdr>
    </w:div>
    <w:div w:id="1032531734">
      <w:bodyDiv w:val="1"/>
      <w:marLeft w:val="0"/>
      <w:marRight w:val="0"/>
      <w:marTop w:val="0"/>
      <w:marBottom w:val="0"/>
      <w:divBdr>
        <w:top w:val="none" w:sz="0" w:space="0" w:color="auto"/>
        <w:left w:val="none" w:sz="0" w:space="0" w:color="auto"/>
        <w:bottom w:val="none" w:sz="0" w:space="0" w:color="auto"/>
        <w:right w:val="none" w:sz="0" w:space="0" w:color="auto"/>
      </w:divBdr>
      <w:divsChild>
        <w:div w:id="153188052">
          <w:marLeft w:val="0"/>
          <w:marRight w:val="0"/>
          <w:marTop w:val="0"/>
          <w:marBottom w:val="0"/>
          <w:divBdr>
            <w:top w:val="none" w:sz="0" w:space="0" w:color="auto"/>
            <w:left w:val="none" w:sz="0" w:space="0" w:color="auto"/>
            <w:bottom w:val="none" w:sz="0" w:space="0" w:color="auto"/>
            <w:right w:val="none" w:sz="0" w:space="0" w:color="auto"/>
          </w:divBdr>
          <w:divsChild>
            <w:div w:id="579145922">
              <w:marLeft w:val="0"/>
              <w:marRight w:val="0"/>
              <w:marTop w:val="0"/>
              <w:marBottom w:val="0"/>
              <w:divBdr>
                <w:top w:val="none" w:sz="0" w:space="0" w:color="auto"/>
                <w:left w:val="none" w:sz="0" w:space="0" w:color="auto"/>
                <w:bottom w:val="none" w:sz="0" w:space="0" w:color="auto"/>
                <w:right w:val="none" w:sz="0" w:space="0" w:color="auto"/>
              </w:divBdr>
            </w:div>
            <w:div w:id="2114353186">
              <w:marLeft w:val="0"/>
              <w:marRight w:val="0"/>
              <w:marTop w:val="0"/>
              <w:marBottom w:val="0"/>
              <w:divBdr>
                <w:top w:val="none" w:sz="0" w:space="0" w:color="auto"/>
                <w:left w:val="none" w:sz="0" w:space="0" w:color="auto"/>
                <w:bottom w:val="none" w:sz="0" w:space="0" w:color="auto"/>
                <w:right w:val="none" w:sz="0" w:space="0" w:color="auto"/>
              </w:divBdr>
            </w:div>
            <w:div w:id="1642270956">
              <w:marLeft w:val="0"/>
              <w:marRight w:val="0"/>
              <w:marTop w:val="0"/>
              <w:marBottom w:val="0"/>
              <w:divBdr>
                <w:top w:val="none" w:sz="0" w:space="0" w:color="auto"/>
                <w:left w:val="none" w:sz="0" w:space="0" w:color="auto"/>
                <w:bottom w:val="none" w:sz="0" w:space="0" w:color="auto"/>
                <w:right w:val="none" w:sz="0" w:space="0" w:color="auto"/>
              </w:divBdr>
            </w:div>
            <w:div w:id="851919731">
              <w:marLeft w:val="0"/>
              <w:marRight w:val="0"/>
              <w:marTop w:val="0"/>
              <w:marBottom w:val="0"/>
              <w:divBdr>
                <w:top w:val="none" w:sz="0" w:space="0" w:color="auto"/>
                <w:left w:val="none" w:sz="0" w:space="0" w:color="auto"/>
                <w:bottom w:val="none" w:sz="0" w:space="0" w:color="auto"/>
                <w:right w:val="none" w:sz="0" w:space="0" w:color="auto"/>
              </w:divBdr>
            </w:div>
            <w:div w:id="776021722">
              <w:marLeft w:val="0"/>
              <w:marRight w:val="0"/>
              <w:marTop w:val="0"/>
              <w:marBottom w:val="0"/>
              <w:divBdr>
                <w:top w:val="none" w:sz="0" w:space="0" w:color="auto"/>
                <w:left w:val="none" w:sz="0" w:space="0" w:color="auto"/>
                <w:bottom w:val="none" w:sz="0" w:space="0" w:color="auto"/>
                <w:right w:val="none" w:sz="0" w:space="0" w:color="auto"/>
              </w:divBdr>
            </w:div>
            <w:div w:id="510919045">
              <w:marLeft w:val="0"/>
              <w:marRight w:val="0"/>
              <w:marTop w:val="0"/>
              <w:marBottom w:val="0"/>
              <w:divBdr>
                <w:top w:val="none" w:sz="0" w:space="0" w:color="auto"/>
                <w:left w:val="none" w:sz="0" w:space="0" w:color="auto"/>
                <w:bottom w:val="none" w:sz="0" w:space="0" w:color="auto"/>
                <w:right w:val="none" w:sz="0" w:space="0" w:color="auto"/>
              </w:divBdr>
            </w:div>
            <w:div w:id="1619333033">
              <w:marLeft w:val="0"/>
              <w:marRight w:val="0"/>
              <w:marTop w:val="0"/>
              <w:marBottom w:val="0"/>
              <w:divBdr>
                <w:top w:val="none" w:sz="0" w:space="0" w:color="auto"/>
                <w:left w:val="none" w:sz="0" w:space="0" w:color="auto"/>
                <w:bottom w:val="none" w:sz="0" w:space="0" w:color="auto"/>
                <w:right w:val="none" w:sz="0" w:space="0" w:color="auto"/>
              </w:divBdr>
            </w:div>
            <w:div w:id="1686321756">
              <w:marLeft w:val="0"/>
              <w:marRight w:val="0"/>
              <w:marTop w:val="0"/>
              <w:marBottom w:val="0"/>
              <w:divBdr>
                <w:top w:val="none" w:sz="0" w:space="0" w:color="auto"/>
                <w:left w:val="none" w:sz="0" w:space="0" w:color="auto"/>
                <w:bottom w:val="none" w:sz="0" w:space="0" w:color="auto"/>
                <w:right w:val="none" w:sz="0" w:space="0" w:color="auto"/>
              </w:divBdr>
            </w:div>
            <w:div w:id="1877959034">
              <w:marLeft w:val="0"/>
              <w:marRight w:val="0"/>
              <w:marTop w:val="0"/>
              <w:marBottom w:val="0"/>
              <w:divBdr>
                <w:top w:val="none" w:sz="0" w:space="0" w:color="auto"/>
                <w:left w:val="none" w:sz="0" w:space="0" w:color="auto"/>
                <w:bottom w:val="none" w:sz="0" w:space="0" w:color="auto"/>
                <w:right w:val="none" w:sz="0" w:space="0" w:color="auto"/>
              </w:divBdr>
            </w:div>
            <w:div w:id="621768300">
              <w:marLeft w:val="0"/>
              <w:marRight w:val="0"/>
              <w:marTop w:val="0"/>
              <w:marBottom w:val="0"/>
              <w:divBdr>
                <w:top w:val="none" w:sz="0" w:space="0" w:color="auto"/>
                <w:left w:val="none" w:sz="0" w:space="0" w:color="auto"/>
                <w:bottom w:val="none" w:sz="0" w:space="0" w:color="auto"/>
                <w:right w:val="none" w:sz="0" w:space="0" w:color="auto"/>
              </w:divBdr>
            </w:div>
            <w:div w:id="1302031043">
              <w:marLeft w:val="0"/>
              <w:marRight w:val="0"/>
              <w:marTop w:val="0"/>
              <w:marBottom w:val="0"/>
              <w:divBdr>
                <w:top w:val="none" w:sz="0" w:space="0" w:color="auto"/>
                <w:left w:val="none" w:sz="0" w:space="0" w:color="auto"/>
                <w:bottom w:val="none" w:sz="0" w:space="0" w:color="auto"/>
                <w:right w:val="none" w:sz="0" w:space="0" w:color="auto"/>
              </w:divBdr>
            </w:div>
            <w:div w:id="1403210783">
              <w:marLeft w:val="0"/>
              <w:marRight w:val="0"/>
              <w:marTop w:val="0"/>
              <w:marBottom w:val="0"/>
              <w:divBdr>
                <w:top w:val="none" w:sz="0" w:space="0" w:color="auto"/>
                <w:left w:val="none" w:sz="0" w:space="0" w:color="auto"/>
                <w:bottom w:val="none" w:sz="0" w:space="0" w:color="auto"/>
                <w:right w:val="none" w:sz="0" w:space="0" w:color="auto"/>
              </w:divBdr>
            </w:div>
            <w:div w:id="192768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4161">
      <w:bodyDiv w:val="1"/>
      <w:marLeft w:val="0"/>
      <w:marRight w:val="0"/>
      <w:marTop w:val="0"/>
      <w:marBottom w:val="0"/>
      <w:divBdr>
        <w:top w:val="none" w:sz="0" w:space="0" w:color="auto"/>
        <w:left w:val="none" w:sz="0" w:space="0" w:color="auto"/>
        <w:bottom w:val="none" w:sz="0" w:space="0" w:color="auto"/>
        <w:right w:val="none" w:sz="0" w:space="0" w:color="auto"/>
      </w:divBdr>
    </w:div>
    <w:div w:id="1043403799">
      <w:bodyDiv w:val="1"/>
      <w:marLeft w:val="0"/>
      <w:marRight w:val="0"/>
      <w:marTop w:val="0"/>
      <w:marBottom w:val="0"/>
      <w:divBdr>
        <w:top w:val="none" w:sz="0" w:space="0" w:color="auto"/>
        <w:left w:val="none" w:sz="0" w:space="0" w:color="auto"/>
        <w:bottom w:val="none" w:sz="0" w:space="0" w:color="auto"/>
        <w:right w:val="none" w:sz="0" w:space="0" w:color="auto"/>
      </w:divBdr>
    </w:div>
    <w:div w:id="1046955592">
      <w:bodyDiv w:val="1"/>
      <w:marLeft w:val="0"/>
      <w:marRight w:val="0"/>
      <w:marTop w:val="0"/>
      <w:marBottom w:val="0"/>
      <w:divBdr>
        <w:top w:val="none" w:sz="0" w:space="0" w:color="auto"/>
        <w:left w:val="none" w:sz="0" w:space="0" w:color="auto"/>
        <w:bottom w:val="none" w:sz="0" w:space="0" w:color="auto"/>
        <w:right w:val="none" w:sz="0" w:space="0" w:color="auto"/>
      </w:divBdr>
    </w:div>
    <w:div w:id="1047601968">
      <w:bodyDiv w:val="1"/>
      <w:marLeft w:val="0"/>
      <w:marRight w:val="0"/>
      <w:marTop w:val="0"/>
      <w:marBottom w:val="0"/>
      <w:divBdr>
        <w:top w:val="none" w:sz="0" w:space="0" w:color="auto"/>
        <w:left w:val="none" w:sz="0" w:space="0" w:color="auto"/>
        <w:bottom w:val="none" w:sz="0" w:space="0" w:color="auto"/>
        <w:right w:val="none" w:sz="0" w:space="0" w:color="auto"/>
      </w:divBdr>
    </w:div>
    <w:div w:id="1048383698">
      <w:bodyDiv w:val="1"/>
      <w:marLeft w:val="0"/>
      <w:marRight w:val="0"/>
      <w:marTop w:val="0"/>
      <w:marBottom w:val="0"/>
      <w:divBdr>
        <w:top w:val="none" w:sz="0" w:space="0" w:color="auto"/>
        <w:left w:val="none" w:sz="0" w:space="0" w:color="auto"/>
        <w:bottom w:val="none" w:sz="0" w:space="0" w:color="auto"/>
        <w:right w:val="none" w:sz="0" w:space="0" w:color="auto"/>
      </w:divBdr>
      <w:divsChild>
        <w:div w:id="1096945927">
          <w:marLeft w:val="0"/>
          <w:marRight w:val="0"/>
          <w:marTop w:val="0"/>
          <w:marBottom w:val="0"/>
          <w:divBdr>
            <w:top w:val="none" w:sz="0" w:space="0" w:color="auto"/>
            <w:left w:val="none" w:sz="0" w:space="0" w:color="auto"/>
            <w:bottom w:val="none" w:sz="0" w:space="0" w:color="auto"/>
            <w:right w:val="none" w:sz="0" w:space="0" w:color="auto"/>
          </w:divBdr>
          <w:divsChild>
            <w:div w:id="1010376000">
              <w:marLeft w:val="0"/>
              <w:marRight w:val="0"/>
              <w:marTop w:val="0"/>
              <w:marBottom w:val="0"/>
              <w:divBdr>
                <w:top w:val="none" w:sz="0" w:space="0" w:color="auto"/>
                <w:left w:val="none" w:sz="0" w:space="0" w:color="auto"/>
                <w:bottom w:val="none" w:sz="0" w:space="0" w:color="auto"/>
                <w:right w:val="none" w:sz="0" w:space="0" w:color="auto"/>
              </w:divBdr>
            </w:div>
            <w:div w:id="583346671">
              <w:marLeft w:val="0"/>
              <w:marRight w:val="0"/>
              <w:marTop w:val="0"/>
              <w:marBottom w:val="0"/>
              <w:divBdr>
                <w:top w:val="none" w:sz="0" w:space="0" w:color="auto"/>
                <w:left w:val="none" w:sz="0" w:space="0" w:color="auto"/>
                <w:bottom w:val="none" w:sz="0" w:space="0" w:color="auto"/>
                <w:right w:val="none" w:sz="0" w:space="0" w:color="auto"/>
              </w:divBdr>
              <w:divsChild>
                <w:div w:id="1583369142">
                  <w:marLeft w:val="0"/>
                  <w:marRight w:val="0"/>
                  <w:marTop w:val="0"/>
                  <w:marBottom w:val="0"/>
                  <w:divBdr>
                    <w:top w:val="none" w:sz="0" w:space="0" w:color="auto"/>
                    <w:left w:val="none" w:sz="0" w:space="0" w:color="auto"/>
                    <w:bottom w:val="none" w:sz="0" w:space="0" w:color="auto"/>
                    <w:right w:val="none" w:sz="0" w:space="0" w:color="auto"/>
                  </w:divBdr>
                  <w:divsChild>
                    <w:div w:id="58237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341303">
      <w:bodyDiv w:val="1"/>
      <w:marLeft w:val="0"/>
      <w:marRight w:val="0"/>
      <w:marTop w:val="0"/>
      <w:marBottom w:val="0"/>
      <w:divBdr>
        <w:top w:val="none" w:sz="0" w:space="0" w:color="auto"/>
        <w:left w:val="none" w:sz="0" w:space="0" w:color="auto"/>
        <w:bottom w:val="none" w:sz="0" w:space="0" w:color="auto"/>
        <w:right w:val="none" w:sz="0" w:space="0" w:color="auto"/>
      </w:divBdr>
    </w:div>
    <w:div w:id="1060518296">
      <w:bodyDiv w:val="1"/>
      <w:marLeft w:val="0"/>
      <w:marRight w:val="0"/>
      <w:marTop w:val="0"/>
      <w:marBottom w:val="0"/>
      <w:divBdr>
        <w:top w:val="none" w:sz="0" w:space="0" w:color="auto"/>
        <w:left w:val="none" w:sz="0" w:space="0" w:color="auto"/>
        <w:bottom w:val="none" w:sz="0" w:space="0" w:color="auto"/>
        <w:right w:val="none" w:sz="0" w:space="0" w:color="auto"/>
      </w:divBdr>
    </w:div>
    <w:div w:id="1060902972">
      <w:bodyDiv w:val="1"/>
      <w:marLeft w:val="0"/>
      <w:marRight w:val="0"/>
      <w:marTop w:val="0"/>
      <w:marBottom w:val="0"/>
      <w:divBdr>
        <w:top w:val="none" w:sz="0" w:space="0" w:color="auto"/>
        <w:left w:val="none" w:sz="0" w:space="0" w:color="auto"/>
        <w:bottom w:val="none" w:sz="0" w:space="0" w:color="auto"/>
        <w:right w:val="none" w:sz="0" w:space="0" w:color="auto"/>
      </w:divBdr>
    </w:div>
    <w:div w:id="1066612248">
      <w:bodyDiv w:val="1"/>
      <w:marLeft w:val="0"/>
      <w:marRight w:val="0"/>
      <w:marTop w:val="0"/>
      <w:marBottom w:val="0"/>
      <w:divBdr>
        <w:top w:val="none" w:sz="0" w:space="0" w:color="auto"/>
        <w:left w:val="none" w:sz="0" w:space="0" w:color="auto"/>
        <w:bottom w:val="none" w:sz="0" w:space="0" w:color="auto"/>
        <w:right w:val="none" w:sz="0" w:space="0" w:color="auto"/>
      </w:divBdr>
    </w:div>
    <w:div w:id="1066954070">
      <w:bodyDiv w:val="1"/>
      <w:marLeft w:val="0"/>
      <w:marRight w:val="0"/>
      <w:marTop w:val="0"/>
      <w:marBottom w:val="0"/>
      <w:divBdr>
        <w:top w:val="none" w:sz="0" w:space="0" w:color="auto"/>
        <w:left w:val="none" w:sz="0" w:space="0" w:color="auto"/>
        <w:bottom w:val="none" w:sz="0" w:space="0" w:color="auto"/>
        <w:right w:val="none" w:sz="0" w:space="0" w:color="auto"/>
      </w:divBdr>
      <w:divsChild>
        <w:div w:id="683626586">
          <w:marLeft w:val="0"/>
          <w:marRight w:val="0"/>
          <w:marTop w:val="0"/>
          <w:marBottom w:val="0"/>
          <w:divBdr>
            <w:top w:val="none" w:sz="0" w:space="0" w:color="auto"/>
            <w:left w:val="none" w:sz="0" w:space="0" w:color="auto"/>
            <w:bottom w:val="none" w:sz="0" w:space="0" w:color="auto"/>
            <w:right w:val="none" w:sz="0" w:space="0" w:color="auto"/>
          </w:divBdr>
          <w:divsChild>
            <w:div w:id="124367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03582">
      <w:bodyDiv w:val="1"/>
      <w:marLeft w:val="0"/>
      <w:marRight w:val="0"/>
      <w:marTop w:val="0"/>
      <w:marBottom w:val="0"/>
      <w:divBdr>
        <w:top w:val="none" w:sz="0" w:space="0" w:color="auto"/>
        <w:left w:val="none" w:sz="0" w:space="0" w:color="auto"/>
        <w:bottom w:val="none" w:sz="0" w:space="0" w:color="auto"/>
        <w:right w:val="none" w:sz="0" w:space="0" w:color="auto"/>
      </w:divBdr>
      <w:divsChild>
        <w:div w:id="61955033">
          <w:marLeft w:val="0"/>
          <w:marRight w:val="0"/>
          <w:marTop w:val="0"/>
          <w:marBottom w:val="0"/>
          <w:divBdr>
            <w:top w:val="none" w:sz="0" w:space="0" w:color="auto"/>
            <w:left w:val="none" w:sz="0" w:space="0" w:color="auto"/>
            <w:bottom w:val="none" w:sz="0" w:space="0" w:color="auto"/>
            <w:right w:val="none" w:sz="0" w:space="0" w:color="auto"/>
          </w:divBdr>
          <w:divsChild>
            <w:div w:id="1772168342">
              <w:marLeft w:val="0"/>
              <w:marRight w:val="0"/>
              <w:marTop w:val="0"/>
              <w:marBottom w:val="0"/>
              <w:divBdr>
                <w:top w:val="none" w:sz="0" w:space="0" w:color="auto"/>
                <w:left w:val="none" w:sz="0" w:space="0" w:color="auto"/>
                <w:bottom w:val="none" w:sz="0" w:space="0" w:color="auto"/>
                <w:right w:val="none" w:sz="0" w:space="0" w:color="auto"/>
              </w:divBdr>
            </w:div>
            <w:div w:id="414127995">
              <w:marLeft w:val="0"/>
              <w:marRight w:val="0"/>
              <w:marTop w:val="0"/>
              <w:marBottom w:val="0"/>
              <w:divBdr>
                <w:top w:val="none" w:sz="0" w:space="0" w:color="auto"/>
                <w:left w:val="none" w:sz="0" w:space="0" w:color="auto"/>
                <w:bottom w:val="none" w:sz="0" w:space="0" w:color="auto"/>
                <w:right w:val="none" w:sz="0" w:space="0" w:color="auto"/>
              </w:divBdr>
            </w:div>
            <w:div w:id="1622541416">
              <w:marLeft w:val="0"/>
              <w:marRight w:val="0"/>
              <w:marTop w:val="0"/>
              <w:marBottom w:val="0"/>
              <w:divBdr>
                <w:top w:val="none" w:sz="0" w:space="0" w:color="auto"/>
                <w:left w:val="none" w:sz="0" w:space="0" w:color="auto"/>
                <w:bottom w:val="none" w:sz="0" w:space="0" w:color="auto"/>
                <w:right w:val="none" w:sz="0" w:space="0" w:color="auto"/>
              </w:divBdr>
            </w:div>
            <w:div w:id="288433948">
              <w:marLeft w:val="0"/>
              <w:marRight w:val="0"/>
              <w:marTop w:val="0"/>
              <w:marBottom w:val="0"/>
              <w:divBdr>
                <w:top w:val="none" w:sz="0" w:space="0" w:color="auto"/>
                <w:left w:val="none" w:sz="0" w:space="0" w:color="auto"/>
                <w:bottom w:val="none" w:sz="0" w:space="0" w:color="auto"/>
                <w:right w:val="none" w:sz="0" w:space="0" w:color="auto"/>
              </w:divBdr>
            </w:div>
            <w:div w:id="1673146461">
              <w:marLeft w:val="0"/>
              <w:marRight w:val="0"/>
              <w:marTop w:val="0"/>
              <w:marBottom w:val="0"/>
              <w:divBdr>
                <w:top w:val="none" w:sz="0" w:space="0" w:color="auto"/>
                <w:left w:val="none" w:sz="0" w:space="0" w:color="auto"/>
                <w:bottom w:val="none" w:sz="0" w:space="0" w:color="auto"/>
                <w:right w:val="none" w:sz="0" w:space="0" w:color="auto"/>
              </w:divBdr>
            </w:div>
            <w:div w:id="1875800132">
              <w:marLeft w:val="0"/>
              <w:marRight w:val="0"/>
              <w:marTop w:val="0"/>
              <w:marBottom w:val="0"/>
              <w:divBdr>
                <w:top w:val="none" w:sz="0" w:space="0" w:color="auto"/>
                <w:left w:val="none" w:sz="0" w:space="0" w:color="auto"/>
                <w:bottom w:val="none" w:sz="0" w:space="0" w:color="auto"/>
                <w:right w:val="none" w:sz="0" w:space="0" w:color="auto"/>
              </w:divBdr>
            </w:div>
            <w:div w:id="319312081">
              <w:marLeft w:val="0"/>
              <w:marRight w:val="0"/>
              <w:marTop w:val="0"/>
              <w:marBottom w:val="0"/>
              <w:divBdr>
                <w:top w:val="none" w:sz="0" w:space="0" w:color="auto"/>
                <w:left w:val="none" w:sz="0" w:space="0" w:color="auto"/>
                <w:bottom w:val="none" w:sz="0" w:space="0" w:color="auto"/>
                <w:right w:val="none" w:sz="0" w:space="0" w:color="auto"/>
              </w:divBdr>
            </w:div>
            <w:div w:id="48185842">
              <w:marLeft w:val="0"/>
              <w:marRight w:val="0"/>
              <w:marTop w:val="0"/>
              <w:marBottom w:val="0"/>
              <w:divBdr>
                <w:top w:val="none" w:sz="0" w:space="0" w:color="auto"/>
                <w:left w:val="none" w:sz="0" w:space="0" w:color="auto"/>
                <w:bottom w:val="none" w:sz="0" w:space="0" w:color="auto"/>
                <w:right w:val="none" w:sz="0" w:space="0" w:color="auto"/>
              </w:divBdr>
            </w:div>
            <w:div w:id="13505876">
              <w:marLeft w:val="0"/>
              <w:marRight w:val="0"/>
              <w:marTop w:val="0"/>
              <w:marBottom w:val="0"/>
              <w:divBdr>
                <w:top w:val="none" w:sz="0" w:space="0" w:color="auto"/>
                <w:left w:val="none" w:sz="0" w:space="0" w:color="auto"/>
                <w:bottom w:val="none" w:sz="0" w:space="0" w:color="auto"/>
                <w:right w:val="none" w:sz="0" w:space="0" w:color="auto"/>
              </w:divBdr>
            </w:div>
            <w:div w:id="1278952553">
              <w:marLeft w:val="0"/>
              <w:marRight w:val="0"/>
              <w:marTop w:val="0"/>
              <w:marBottom w:val="0"/>
              <w:divBdr>
                <w:top w:val="none" w:sz="0" w:space="0" w:color="auto"/>
                <w:left w:val="none" w:sz="0" w:space="0" w:color="auto"/>
                <w:bottom w:val="none" w:sz="0" w:space="0" w:color="auto"/>
                <w:right w:val="none" w:sz="0" w:space="0" w:color="auto"/>
              </w:divBdr>
            </w:div>
            <w:div w:id="2043094083">
              <w:marLeft w:val="0"/>
              <w:marRight w:val="0"/>
              <w:marTop w:val="0"/>
              <w:marBottom w:val="0"/>
              <w:divBdr>
                <w:top w:val="none" w:sz="0" w:space="0" w:color="auto"/>
                <w:left w:val="none" w:sz="0" w:space="0" w:color="auto"/>
                <w:bottom w:val="none" w:sz="0" w:space="0" w:color="auto"/>
                <w:right w:val="none" w:sz="0" w:space="0" w:color="auto"/>
              </w:divBdr>
            </w:div>
            <w:div w:id="953363772">
              <w:marLeft w:val="0"/>
              <w:marRight w:val="0"/>
              <w:marTop w:val="0"/>
              <w:marBottom w:val="0"/>
              <w:divBdr>
                <w:top w:val="none" w:sz="0" w:space="0" w:color="auto"/>
                <w:left w:val="none" w:sz="0" w:space="0" w:color="auto"/>
                <w:bottom w:val="none" w:sz="0" w:space="0" w:color="auto"/>
                <w:right w:val="none" w:sz="0" w:space="0" w:color="auto"/>
              </w:divBdr>
            </w:div>
            <w:div w:id="1519734774">
              <w:marLeft w:val="0"/>
              <w:marRight w:val="0"/>
              <w:marTop w:val="0"/>
              <w:marBottom w:val="0"/>
              <w:divBdr>
                <w:top w:val="none" w:sz="0" w:space="0" w:color="auto"/>
                <w:left w:val="none" w:sz="0" w:space="0" w:color="auto"/>
                <w:bottom w:val="none" w:sz="0" w:space="0" w:color="auto"/>
                <w:right w:val="none" w:sz="0" w:space="0" w:color="auto"/>
              </w:divBdr>
            </w:div>
            <w:div w:id="751706678">
              <w:marLeft w:val="0"/>
              <w:marRight w:val="0"/>
              <w:marTop w:val="0"/>
              <w:marBottom w:val="0"/>
              <w:divBdr>
                <w:top w:val="none" w:sz="0" w:space="0" w:color="auto"/>
                <w:left w:val="none" w:sz="0" w:space="0" w:color="auto"/>
                <w:bottom w:val="none" w:sz="0" w:space="0" w:color="auto"/>
                <w:right w:val="none" w:sz="0" w:space="0" w:color="auto"/>
              </w:divBdr>
            </w:div>
            <w:div w:id="302851643">
              <w:marLeft w:val="0"/>
              <w:marRight w:val="0"/>
              <w:marTop w:val="0"/>
              <w:marBottom w:val="0"/>
              <w:divBdr>
                <w:top w:val="none" w:sz="0" w:space="0" w:color="auto"/>
                <w:left w:val="none" w:sz="0" w:space="0" w:color="auto"/>
                <w:bottom w:val="none" w:sz="0" w:space="0" w:color="auto"/>
                <w:right w:val="none" w:sz="0" w:space="0" w:color="auto"/>
              </w:divBdr>
            </w:div>
            <w:div w:id="786392854">
              <w:marLeft w:val="0"/>
              <w:marRight w:val="0"/>
              <w:marTop w:val="0"/>
              <w:marBottom w:val="0"/>
              <w:divBdr>
                <w:top w:val="none" w:sz="0" w:space="0" w:color="auto"/>
                <w:left w:val="none" w:sz="0" w:space="0" w:color="auto"/>
                <w:bottom w:val="none" w:sz="0" w:space="0" w:color="auto"/>
                <w:right w:val="none" w:sz="0" w:space="0" w:color="auto"/>
              </w:divBdr>
            </w:div>
            <w:div w:id="1337879712">
              <w:marLeft w:val="0"/>
              <w:marRight w:val="0"/>
              <w:marTop w:val="0"/>
              <w:marBottom w:val="0"/>
              <w:divBdr>
                <w:top w:val="none" w:sz="0" w:space="0" w:color="auto"/>
                <w:left w:val="none" w:sz="0" w:space="0" w:color="auto"/>
                <w:bottom w:val="none" w:sz="0" w:space="0" w:color="auto"/>
                <w:right w:val="none" w:sz="0" w:space="0" w:color="auto"/>
              </w:divBdr>
            </w:div>
            <w:div w:id="1384207410">
              <w:marLeft w:val="0"/>
              <w:marRight w:val="0"/>
              <w:marTop w:val="0"/>
              <w:marBottom w:val="0"/>
              <w:divBdr>
                <w:top w:val="none" w:sz="0" w:space="0" w:color="auto"/>
                <w:left w:val="none" w:sz="0" w:space="0" w:color="auto"/>
                <w:bottom w:val="none" w:sz="0" w:space="0" w:color="auto"/>
                <w:right w:val="none" w:sz="0" w:space="0" w:color="auto"/>
              </w:divBdr>
            </w:div>
            <w:div w:id="388656379">
              <w:marLeft w:val="0"/>
              <w:marRight w:val="0"/>
              <w:marTop w:val="0"/>
              <w:marBottom w:val="0"/>
              <w:divBdr>
                <w:top w:val="none" w:sz="0" w:space="0" w:color="auto"/>
                <w:left w:val="none" w:sz="0" w:space="0" w:color="auto"/>
                <w:bottom w:val="none" w:sz="0" w:space="0" w:color="auto"/>
                <w:right w:val="none" w:sz="0" w:space="0" w:color="auto"/>
              </w:divBdr>
            </w:div>
            <w:div w:id="182132875">
              <w:marLeft w:val="0"/>
              <w:marRight w:val="0"/>
              <w:marTop w:val="0"/>
              <w:marBottom w:val="0"/>
              <w:divBdr>
                <w:top w:val="none" w:sz="0" w:space="0" w:color="auto"/>
                <w:left w:val="none" w:sz="0" w:space="0" w:color="auto"/>
                <w:bottom w:val="none" w:sz="0" w:space="0" w:color="auto"/>
                <w:right w:val="none" w:sz="0" w:space="0" w:color="auto"/>
              </w:divBdr>
            </w:div>
            <w:div w:id="63139500">
              <w:marLeft w:val="0"/>
              <w:marRight w:val="0"/>
              <w:marTop w:val="0"/>
              <w:marBottom w:val="0"/>
              <w:divBdr>
                <w:top w:val="none" w:sz="0" w:space="0" w:color="auto"/>
                <w:left w:val="none" w:sz="0" w:space="0" w:color="auto"/>
                <w:bottom w:val="none" w:sz="0" w:space="0" w:color="auto"/>
                <w:right w:val="none" w:sz="0" w:space="0" w:color="auto"/>
              </w:divBdr>
            </w:div>
            <w:div w:id="1723165688">
              <w:marLeft w:val="0"/>
              <w:marRight w:val="0"/>
              <w:marTop w:val="0"/>
              <w:marBottom w:val="0"/>
              <w:divBdr>
                <w:top w:val="none" w:sz="0" w:space="0" w:color="auto"/>
                <w:left w:val="none" w:sz="0" w:space="0" w:color="auto"/>
                <w:bottom w:val="none" w:sz="0" w:space="0" w:color="auto"/>
                <w:right w:val="none" w:sz="0" w:space="0" w:color="auto"/>
              </w:divBdr>
            </w:div>
            <w:div w:id="1018233937">
              <w:marLeft w:val="0"/>
              <w:marRight w:val="0"/>
              <w:marTop w:val="0"/>
              <w:marBottom w:val="0"/>
              <w:divBdr>
                <w:top w:val="none" w:sz="0" w:space="0" w:color="auto"/>
                <w:left w:val="none" w:sz="0" w:space="0" w:color="auto"/>
                <w:bottom w:val="none" w:sz="0" w:space="0" w:color="auto"/>
                <w:right w:val="none" w:sz="0" w:space="0" w:color="auto"/>
              </w:divBdr>
            </w:div>
            <w:div w:id="557739166">
              <w:marLeft w:val="0"/>
              <w:marRight w:val="0"/>
              <w:marTop w:val="0"/>
              <w:marBottom w:val="0"/>
              <w:divBdr>
                <w:top w:val="none" w:sz="0" w:space="0" w:color="auto"/>
                <w:left w:val="none" w:sz="0" w:space="0" w:color="auto"/>
                <w:bottom w:val="none" w:sz="0" w:space="0" w:color="auto"/>
                <w:right w:val="none" w:sz="0" w:space="0" w:color="auto"/>
              </w:divBdr>
            </w:div>
            <w:div w:id="2143182590">
              <w:marLeft w:val="0"/>
              <w:marRight w:val="0"/>
              <w:marTop w:val="0"/>
              <w:marBottom w:val="0"/>
              <w:divBdr>
                <w:top w:val="none" w:sz="0" w:space="0" w:color="auto"/>
                <w:left w:val="none" w:sz="0" w:space="0" w:color="auto"/>
                <w:bottom w:val="none" w:sz="0" w:space="0" w:color="auto"/>
                <w:right w:val="none" w:sz="0" w:space="0" w:color="auto"/>
              </w:divBdr>
            </w:div>
            <w:div w:id="1374844840">
              <w:marLeft w:val="0"/>
              <w:marRight w:val="0"/>
              <w:marTop w:val="0"/>
              <w:marBottom w:val="0"/>
              <w:divBdr>
                <w:top w:val="none" w:sz="0" w:space="0" w:color="auto"/>
                <w:left w:val="none" w:sz="0" w:space="0" w:color="auto"/>
                <w:bottom w:val="none" w:sz="0" w:space="0" w:color="auto"/>
                <w:right w:val="none" w:sz="0" w:space="0" w:color="auto"/>
              </w:divBdr>
            </w:div>
            <w:div w:id="1893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3152">
      <w:bodyDiv w:val="1"/>
      <w:marLeft w:val="0"/>
      <w:marRight w:val="0"/>
      <w:marTop w:val="0"/>
      <w:marBottom w:val="0"/>
      <w:divBdr>
        <w:top w:val="none" w:sz="0" w:space="0" w:color="auto"/>
        <w:left w:val="none" w:sz="0" w:space="0" w:color="auto"/>
        <w:bottom w:val="none" w:sz="0" w:space="0" w:color="auto"/>
        <w:right w:val="none" w:sz="0" w:space="0" w:color="auto"/>
      </w:divBdr>
      <w:divsChild>
        <w:div w:id="79177786">
          <w:marLeft w:val="0"/>
          <w:marRight w:val="0"/>
          <w:marTop w:val="0"/>
          <w:marBottom w:val="0"/>
          <w:divBdr>
            <w:top w:val="none" w:sz="0" w:space="0" w:color="auto"/>
            <w:left w:val="none" w:sz="0" w:space="0" w:color="auto"/>
            <w:bottom w:val="none" w:sz="0" w:space="0" w:color="auto"/>
            <w:right w:val="none" w:sz="0" w:space="0" w:color="auto"/>
          </w:divBdr>
          <w:divsChild>
            <w:div w:id="83455515">
              <w:marLeft w:val="0"/>
              <w:marRight w:val="0"/>
              <w:marTop w:val="0"/>
              <w:marBottom w:val="0"/>
              <w:divBdr>
                <w:top w:val="none" w:sz="0" w:space="0" w:color="auto"/>
                <w:left w:val="none" w:sz="0" w:space="0" w:color="auto"/>
                <w:bottom w:val="none" w:sz="0" w:space="0" w:color="auto"/>
                <w:right w:val="none" w:sz="0" w:space="0" w:color="auto"/>
              </w:divBdr>
            </w:div>
            <w:div w:id="935553794">
              <w:marLeft w:val="0"/>
              <w:marRight w:val="0"/>
              <w:marTop w:val="0"/>
              <w:marBottom w:val="0"/>
              <w:divBdr>
                <w:top w:val="none" w:sz="0" w:space="0" w:color="auto"/>
                <w:left w:val="none" w:sz="0" w:space="0" w:color="auto"/>
                <w:bottom w:val="none" w:sz="0" w:space="0" w:color="auto"/>
                <w:right w:val="none" w:sz="0" w:space="0" w:color="auto"/>
              </w:divBdr>
            </w:div>
            <w:div w:id="1134908382">
              <w:marLeft w:val="0"/>
              <w:marRight w:val="0"/>
              <w:marTop w:val="0"/>
              <w:marBottom w:val="0"/>
              <w:divBdr>
                <w:top w:val="none" w:sz="0" w:space="0" w:color="auto"/>
                <w:left w:val="none" w:sz="0" w:space="0" w:color="auto"/>
                <w:bottom w:val="none" w:sz="0" w:space="0" w:color="auto"/>
                <w:right w:val="none" w:sz="0" w:space="0" w:color="auto"/>
              </w:divBdr>
            </w:div>
            <w:div w:id="2062053861">
              <w:marLeft w:val="0"/>
              <w:marRight w:val="0"/>
              <w:marTop w:val="0"/>
              <w:marBottom w:val="0"/>
              <w:divBdr>
                <w:top w:val="none" w:sz="0" w:space="0" w:color="auto"/>
                <w:left w:val="none" w:sz="0" w:space="0" w:color="auto"/>
                <w:bottom w:val="none" w:sz="0" w:space="0" w:color="auto"/>
                <w:right w:val="none" w:sz="0" w:space="0" w:color="auto"/>
              </w:divBdr>
            </w:div>
            <w:div w:id="281111665">
              <w:marLeft w:val="0"/>
              <w:marRight w:val="0"/>
              <w:marTop w:val="0"/>
              <w:marBottom w:val="0"/>
              <w:divBdr>
                <w:top w:val="none" w:sz="0" w:space="0" w:color="auto"/>
                <w:left w:val="none" w:sz="0" w:space="0" w:color="auto"/>
                <w:bottom w:val="none" w:sz="0" w:space="0" w:color="auto"/>
                <w:right w:val="none" w:sz="0" w:space="0" w:color="auto"/>
              </w:divBdr>
            </w:div>
            <w:div w:id="1587958211">
              <w:marLeft w:val="0"/>
              <w:marRight w:val="0"/>
              <w:marTop w:val="0"/>
              <w:marBottom w:val="0"/>
              <w:divBdr>
                <w:top w:val="none" w:sz="0" w:space="0" w:color="auto"/>
                <w:left w:val="none" w:sz="0" w:space="0" w:color="auto"/>
                <w:bottom w:val="none" w:sz="0" w:space="0" w:color="auto"/>
                <w:right w:val="none" w:sz="0" w:space="0" w:color="auto"/>
              </w:divBdr>
            </w:div>
            <w:div w:id="1188713304">
              <w:marLeft w:val="0"/>
              <w:marRight w:val="0"/>
              <w:marTop w:val="0"/>
              <w:marBottom w:val="0"/>
              <w:divBdr>
                <w:top w:val="none" w:sz="0" w:space="0" w:color="auto"/>
                <w:left w:val="none" w:sz="0" w:space="0" w:color="auto"/>
                <w:bottom w:val="none" w:sz="0" w:space="0" w:color="auto"/>
                <w:right w:val="none" w:sz="0" w:space="0" w:color="auto"/>
              </w:divBdr>
            </w:div>
            <w:div w:id="1893467834">
              <w:marLeft w:val="0"/>
              <w:marRight w:val="0"/>
              <w:marTop w:val="0"/>
              <w:marBottom w:val="0"/>
              <w:divBdr>
                <w:top w:val="none" w:sz="0" w:space="0" w:color="auto"/>
                <w:left w:val="none" w:sz="0" w:space="0" w:color="auto"/>
                <w:bottom w:val="none" w:sz="0" w:space="0" w:color="auto"/>
                <w:right w:val="none" w:sz="0" w:space="0" w:color="auto"/>
              </w:divBdr>
            </w:div>
            <w:div w:id="398478936">
              <w:marLeft w:val="0"/>
              <w:marRight w:val="0"/>
              <w:marTop w:val="0"/>
              <w:marBottom w:val="0"/>
              <w:divBdr>
                <w:top w:val="none" w:sz="0" w:space="0" w:color="auto"/>
                <w:left w:val="none" w:sz="0" w:space="0" w:color="auto"/>
                <w:bottom w:val="none" w:sz="0" w:space="0" w:color="auto"/>
                <w:right w:val="none" w:sz="0" w:space="0" w:color="auto"/>
              </w:divBdr>
            </w:div>
            <w:div w:id="780690811">
              <w:marLeft w:val="0"/>
              <w:marRight w:val="0"/>
              <w:marTop w:val="0"/>
              <w:marBottom w:val="0"/>
              <w:divBdr>
                <w:top w:val="none" w:sz="0" w:space="0" w:color="auto"/>
                <w:left w:val="none" w:sz="0" w:space="0" w:color="auto"/>
                <w:bottom w:val="none" w:sz="0" w:space="0" w:color="auto"/>
                <w:right w:val="none" w:sz="0" w:space="0" w:color="auto"/>
              </w:divBdr>
            </w:div>
            <w:div w:id="888498125">
              <w:marLeft w:val="0"/>
              <w:marRight w:val="0"/>
              <w:marTop w:val="0"/>
              <w:marBottom w:val="0"/>
              <w:divBdr>
                <w:top w:val="none" w:sz="0" w:space="0" w:color="auto"/>
                <w:left w:val="none" w:sz="0" w:space="0" w:color="auto"/>
                <w:bottom w:val="none" w:sz="0" w:space="0" w:color="auto"/>
                <w:right w:val="none" w:sz="0" w:space="0" w:color="auto"/>
              </w:divBdr>
            </w:div>
            <w:div w:id="1449082961">
              <w:marLeft w:val="0"/>
              <w:marRight w:val="0"/>
              <w:marTop w:val="0"/>
              <w:marBottom w:val="0"/>
              <w:divBdr>
                <w:top w:val="none" w:sz="0" w:space="0" w:color="auto"/>
                <w:left w:val="none" w:sz="0" w:space="0" w:color="auto"/>
                <w:bottom w:val="none" w:sz="0" w:space="0" w:color="auto"/>
                <w:right w:val="none" w:sz="0" w:space="0" w:color="auto"/>
              </w:divBdr>
            </w:div>
            <w:div w:id="19532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18209">
      <w:bodyDiv w:val="1"/>
      <w:marLeft w:val="0"/>
      <w:marRight w:val="0"/>
      <w:marTop w:val="0"/>
      <w:marBottom w:val="0"/>
      <w:divBdr>
        <w:top w:val="none" w:sz="0" w:space="0" w:color="auto"/>
        <w:left w:val="none" w:sz="0" w:space="0" w:color="auto"/>
        <w:bottom w:val="none" w:sz="0" w:space="0" w:color="auto"/>
        <w:right w:val="none" w:sz="0" w:space="0" w:color="auto"/>
      </w:divBdr>
      <w:divsChild>
        <w:div w:id="1696729664">
          <w:marLeft w:val="0"/>
          <w:marRight w:val="0"/>
          <w:marTop w:val="0"/>
          <w:marBottom w:val="0"/>
          <w:divBdr>
            <w:top w:val="none" w:sz="0" w:space="0" w:color="auto"/>
            <w:left w:val="none" w:sz="0" w:space="0" w:color="auto"/>
            <w:bottom w:val="none" w:sz="0" w:space="0" w:color="auto"/>
            <w:right w:val="none" w:sz="0" w:space="0" w:color="auto"/>
          </w:divBdr>
          <w:divsChild>
            <w:div w:id="545920451">
              <w:marLeft w:val="0"/>
              <w:marRight w:val="0"/>
              <w:marTop w:val="0"/>
              <w:marBottom w:val="0"/>
              <w:divBdr>
                <w:top w:val="none" w:sz="0" w:space="0" w:color="auto"/>
                <w:left w:val="none" w:sz="0" w:space="0" w:color="auto"/>
                <w:bottom w:val="none" w:sz="0" w:space="0" w:color="auto"/>
                <w:right w:val="none" w:sz="0" w:space="0" w:color="auto"/>
              </w:divBdr>
            </w:div>
            <w:div w:id="26759623">
              <w:marLeft w:val="0"/>
              <w:marRight w:val="0"/>
              <w:marTop w:val="0"/>
              <w:marBottom w:val="0"/>
              <w:divBdr>
                <w:top w:val="none" w:sz="0" w:space="0" w:color="auto"/>
                <w:left w:val="none" w:sz="0" w:space="0" w:color="auto"/>
                <w:bottom w:val="none" w:sz="0" w:space="0" w:color="auto"/>
                <w:right w:val="none" w:sz="0" w:space="0" w:color="auto"/>
              </w:divBdr>
              <w:divsChild>
                <w:div w:id="654918898">
                  <w:marLeft w:val="0"/>
                  <w:marRight w:val="0"/>
                  <w:marTop w:val="0"/>
                  <w:marBottom w:val="0"/>
                  <w:divBdr>
                    <w:top w:val="none" w:sz="0" w:space="0" w:color="auto"/>
                    <w:left w:val="none" w:sz="0" w:space="0" w:color="auto"/>
                    <w:bottom w:val="none" w:sz="0" w:space="0" w:color="auto"/>
                    <w:right w:val="none" w:sz="0" w:space="0" w:color="auto"/>
                  </w:divBdr>
                  <w:divsChild>
                    <w:div w:id="15067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425265">
      <w:bodyDiv w:val="1"/>
      <w:marLeft w:val="0"/>
      <w:marRight w:val="0"/>
      <w:marTop w:val="0"/>
      <w:marBottom w:val="0"/>
      <w:divBdr>
        <w:top w:val="none" w:sz="0" w:space="0" w:color="auto"/>
        <w:left w:val="none" w:sz="0" w:space="0" w:color="auto"/>
        <w:bottom w:val="none" w:sz="0" w:space="0" w:color="auto"/>
        <w:right w:val="none" w:sz="0" w:space="0" w:color="auto"/>
      </w:divBdr>
    </w:div>
    <w:div w:id="1106001248">
      <w:bodyDiv w:val="1"/>
      <w:marLeft w:val="0"/>
      <w:marRight w:val="0"/>
      <w:marTop w:val="0"/>
      <w:marBottom w:val="0"/>
      <w:divBdr>
        <w:top w:val="none" w:sz="0" w:space="0" w:color="auto"/>
        <w:left w:val="none" w:sz="0" w:space="0" w:color="auto"/>
        <w:bottom w:val="none" w:sz="0" w:space="0" w:color="auto"/>
        <w:right w:val="none" w:sz="0" w:space="0" w:color="auto"/>
      </w:divBdr>
      <w:divsChild>
        <w:div w:id="38819708">
          <w:marLeft w:val="0"/>
          <w:marRight w:val="0"/>
          <w:marTop w:val="0"/>
          <w:marBottom w:val="0"/>
          <w:divBdr>
            <w:top w:val="none" w:sz="0" w:space="0" w:color="auto"/>
            <w:left w:val="none" w:sz="0" w:space="0" w:color="auto"/>
            <w:bottom w:val="none" w:sz="0" w:space="0" w:color="auto"/>
            <w:right w:val="none" w:sz="0" w:space="0" w:color="auto"/>
          </w:divBdr>
          <w:divsChild>
            <w:div w:id="976111272">
              <w:marLeft w:val="0"/>
              <w:marRight w:val="0"/>
              <w:marTop w:val="0"/>
              <w:marBottom w:val="0"/>
              <w:divBdr>
                <w:top w:val="none" w:sz="0" w:space="0" w:color="auto"/>
                <w:left w:val="none" w:sz="0" w:space="0" w:color="auto"/>
                <w:bottom w:val="none" w:sz="0" w:space="0" w:color="auto"/>
                <w:right w:val="none" w:sz="0" w:space="0" w:color="auto"/>
              </w:divBdr>
            </w:div>
            <w:div w:id="756513810">
              <w:marLeft w:val="0"/>
              <w:marRight w:val="0"/>
              <w:marTop w:val="0"/>
              <w:marBottom w:val="0"/>
              <w:divBdr>
                <w:top w:val="none" w:sz="0" w:space="0" w:color="auto"/>
                <w:left w:val="none" w:sz="0" w:space="0" w:color="auto"/>
                <w:bottom w:val="none" w:sz="0" w:space="0" w:color="auto"/>
                <w:right w:val="none" w:sz="0" w:space="0" w:color="auto"/>
              </w:divBdr>
            </w:div>
            <w:div w:id="1988506068">
              <w:marLeft w:val="0"/>
              <w:marRight w:val="0"/>
              <w:marTop w:val="0"/>
              <w:marBottom w:val="0"/>
              <w:divBdr>
                <w:top w:val="none" w:sz="0" w:space="0" w:color="auto"/>
                <w:left w:val="none" w:sz="0" w:space="0" w:color="auto"/>
                <w:bottom w:val="none" w:sz="0" w:space="0" w:color="auto"/>
                <w:right w:val="none" w:sz="0" w:space="0" w:color="auto"/>
              </w:divBdr>
            </w:div>
            <w:div w:id="863594141">
              <w:marLeft w:val="0"/>
              <w:marRight w:val="0"/>
              <w:marTop w:val="0"/>
              <w:marBottom w:val="0"/>
              <w:divBdr>
                <w:top w:val="none" w:sz="0" w:space="0" w:color="auto"/>
                <w:left w:val="none" w:sz="0" w:space="0" w:color="auto"/>
                <w:bottom w:val="none" w:sz="0" w:space="0" w:color="auto"/>
                <w:right w:val="none" w:sz="0" w:space="0" w:color="auto"/>
              </w:divBdr>
            </w:div>
            <w:div w:id="1079327489">
              <w:marLeft w:val="0"/>
              <w:marRight w:val="0"/>
              <w:marTop w:val="0"/>
              <w:marBottom w:val="0"/>
              <w:divBdr>
                <w:top w:val="none" w:sz="0" w:space="0" w:color="auto"/>
                <w:left w:val="none" w:sz="0" w:space="0" w:color="auto"/>
                <w:bottom w:val="none" w:sz="0" w:space="0" w:color="auto"/>
                <w:right w:val="none" w:sz="0" w:space="0" w:color="auto"/>
              </w:divBdr>
            </w:div>
            <w:div w:id="1050568417">
              <w:marLeft w:val="0"/>
              <w:marRight w:val="0"/>
              <w:marTop w:val="0"/>
              <w:marBottom w:val="0"/>
              <w:divBdr>
                <w:top w:val="none" w:sz="0" w:space="0" w:color="auto"/>
                <w:left w:val="none" w:sz="0" w:space="0" w:color="auto"/>
                <w:bottom w:val="none" w:sz="0" w:space="0" w:color="auto"/>
                <w:right w:val="none" w:sz="0" w:space="0" w:color="auto"/>
              </w:divBdr>
            </w:div>
            <w:div w:id="1813516429">
              <w:marLeft w:val="0"/>
              <w:marRight w:val="0"/>
              <w:marTop w:val="0"/>
              <w:marBottom w:val="0"/>
              <w:divBdr>
                <w:top w:val="none" w:sz="0" w:space="0" w:color="auto"/>
                <w:left w:val="none" w:sz="0" w:space="0" w:color="auto"/>
                <w:bottom w:val="none" w:sz="0" w:space="0" w:color="auto"/>
                <w:right w:val="none" w:sz="0" w:space="0" w:color="auto"/>
              </w:divBdr>
            </w:div>
            <w:div w:id="1939942037">
              <w:marLeft w:val="0"/>
              <w:marRight w:val="0"/>
              <w:marTop w:val="0"/>
              <w:marBottom w:val="0"/>
              <w:divBdr>
                <w:top w:val="none" w:sz="0" w:space="0" w:color="auto"/>
                <w:left w:val="none" w:sz="0" w:space="0" w:color="auto"/>
                <w:bottom w:val="none" w:sz="0" w:space="0" w:color="auto"/>
                <w:right w:val="none" w:sz="0" w:space="0" w:color="auto"/>
              </w:divBdr>
            </w:div>
            <w:div w:id="899558008">
              <w:marLeft w:val="0"/>
              <w:marRight w:val="0"/>
              <w:marTop w:val="0"/>
              <w:marBottom w:val="0"/>
              <w:divBdr>
                <w:top w:val="none" w:sz="0" w:space="0" w:color="auto"/>
                <w:left w:val="none" w:sz="0" w:space="0" w:color="auto"/>
                <w:bottom w:val="none" w:sz="0" w:space="0" w:color="auto"/>
                <w:right w:val="none" w:sz="0" w:space="0" w:color="auto"/>
              </w:divBdr>
            </w:div>
            <w:div w:id="1420637504">
              <w:marLeft w:val="0"/>
              <w:marRight w:val="0"/>
              <w:marTop w:val="0"/>
              <w:marBottom w:val="0"/>
              <w:divBdr>
                <w:top w:val="none" w:sz="0" w:space="0" w:color="auto"/>
                <w:left w:val="none" w:sz="0" w:space="0" w:color="auto"/>
                <w:bottom w:val="none" w:sz="0" w:space="0" w:color="auto"/>
                <w:right w:val="none" w:sz="0" w:space="0" w:color="auto"/>
              </w:divBdr>
            </w:div>
            <w:div w:id="1685748531">
              <w:marLeft w:val="0"/>
              <w:marRight w:val="0"/>
              <w:marTop w:val="0"/>
              <w:marBottom w:val="0"/>
              <w:divBdr>
                <w:top w:val="none" w:sz="0" w:space="0" w:color="auto"/>
                <w:left w:val="none" w:sz="0" w:space="0" w:color="auto"/>
                <w:bottom w:val="none" w:sz="0" w:space="0" w:color="auto"/>
                <w:right w:val="none" w:sz="0" w:space="0" w:color="auto"/>
              </w:divBdr>
            </w:div>
            <w:div w:id="166796599">
              <w:marLeft w:val="0"/>
              <w:marRight w:val="0"/>
              <w:marTop w:val="0"/>
              <w:marBottom w:val="0"/>
              <w:divBdr>
                <w:top w:val="none" w:sz="0" w:space="0" w:color="auto"/>
                <w:left w:val="none" w:sz="0" w:space="0" w:color="auto"/>
                <w:bottom w:val="none" w:sz="0" w:space="0" w:color="auto"/>
                <w:right w:val="none" w:sz="0" w:space="0" w:color="auto"/>
              </w:divBdr>
            </w:div>
            <w:div w:id="1222256738">
              <w:marLeft w:val="0"/>
              <w:marRight w:val="0"/>
              <w:marTop w:val="0"/>
              <w:marBottom w:val="0"/>
              <w:divBdr>
                <w:top w:val="none" w:sz="0" w:space="0" w:color="auto"/>
                <w:left w:val="none" w:sz="0" w:space="0" w:color="auto"/>
                <w:bottom w:val="none" w:sz="0" w:space="0" w:color="auto"/>
                <w:right w:val="none" w:sz="0" w:space="0" w:color="auto"/>
              </w:divBdr>
            </w:div>
            <w:div w:id="1153719853">
              <w:marLeft w:val="0"/>
              <w:marRight w:val="0"/>
              <w:marTop w:val="0"/>
              <w:marBottom w:val="0"/>
              <w:divBdr>
                <w:top w:val="none" w:sz="0" w:space="0" w:color="auto"/>
                <w:left w:val="none" w:sz="0" w:space="0" w:color="auto"/>
                <w:bottom w:val="none" w:sz="0" w:space="0" w:color="auto"/>
                <w:right w:val="none" w:sz="0" w:space="0" w:color="auto"/>
              </w:divBdr>
            </w:div>
            <w:div w:id="2134210223">
              <w:marLeft w:val="0"/>
              <w:marRight w:val="0"/>
              <w:marTop w:val="0"/>
              <w:marBottom w:val="0"/>
              <w:divBdr>
                <w:top w:val="none" w:sz="0" w:space="0" w:color="auto"/>
                <w:left w:val="none" w:sz="0" w:space="0" w:color="auto"/>
                <w:bottom w:val="none" w:sz="0" w:space="0" w:color="auto"/>
                <w:right w:val="none" w:sz="0" w:space="0" w:color="auto"/>
              </w:divBdr>
            </w:div>
            <w:div w:id="10746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9994">
      <w:bodyDiv w:val="1"/>
      <w:marLeft w:val="0"/>
      <w:marRight w:val="0"/>
      <w:marTop w:val="0"/>
      <w:marBottom w:val="0"/>
      <w:divBdr>
        <w:top w:val="none" w:sz="0" w:space="0" w:color="auto"/>
        <w:left w:val="none" w:sz="0" w:space="0" w:color="auto"/>
        <w:bottom w:val="none" w:sz="0" w:space="0" w:color="auto"/>
        <w:right w:val="none" w:sz="0" w:space="0" w:color="auto"/>
      </w:divBdr>
    </w:div>
    <w:div w:id="1113210751">
      <w:bodyDiv w:val="1"/>
      <w:marLeft w:val="0"/>
      <w:marRight w:val="0"/>
      <w:marTop w:val="0"/>
      <w:marBottom w:val="0"/>
      <w:divBdr>
        <w:top w:val="none" w:sz="0" w:space="0" w:color="auto"/>
        <w:left w:val="none" w:sz="0" w:space="0" w:color="auto"/>
        <w:bottom w:val="none" w:sz="0" w:space="0" w:color="auto"/>
        <w:right w:val="none" w:sz="0" w:space="0" w:color="auto"/>
      </w:divBdr>
    </w:div>
    <w:div w:id="1117530056">
      <w:bodyDiv w:val="1"/>
      <w:marLeft w:val="0"/>
      <w:marRight w:val="0"/>
      <w:marTop w:val="0"/>
      <w:marBottom w:val="0"/>
      <w:divBdr>
        <w:top w:val="none" w:sz="0" w:space="0" w:color="auto"/>
        <w:left w:val="none" w:sz="0" w:space="0" w:color="auto"/>
        <w:bottom w:val="none" w:sz="0" w:space="0" w:color="auto"/>
        <w:right w:val="none" w:sz="0" w:space="0" w:color="auto"/>
      </w:divBdr>
    </w:div>
    <w:div w:id="1117867455">
      <w:bodyDiv w:val="1"/>
      <w:marLeft w:val="0"/>
      <w:marRight w:val="0"/>
      <w:marTop w:val="0"/>
      <w:marBottom w:val="0"/>
      <w:divBdr>
        <w:top w:val="none" w:sz="0" w:space="0" w:color="auto"/>
        <w:left w:val="none" w:sz="0" w:space="0" w:color="auto"/>
        <w:bottom w:val="none" w:sz="0" w:space="0" w:color="auto"/>
        <w:right w:val="none" w:sz="0" w:space="0" w:color="auto"/>
      </w:divBdr>
      <w:divsChild>
        <w:div w:id="819345257">
          <w:marLeft w:val="0"/>
          <w:marRight w:val="0"/>
          <w:marTop w:val="0"/>
          <w:marBottom w:val="0"/>
          <w:divBdr>
            <w:top w:val="none" w:sz="0" w:space="0" w:color="auto"/>
            <w:left w:val="none" w:sz="0" w:space="0" w:color="auto"/>
            <w:bottom w:val="none" w:sz="0" w:space="0" w:color="auto"/>
            <w:right w:val="none" w:sz="0" w:space="0" w:color="auto"/>
          </w:divBdr>
          <w:divsChild>
            <w:div w:id="120082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4571">
      <w:bodyDiv w:val="1"/>
      <w:marLeft w:val="0"/>
      <w:marRight w:val="0"/>
      <w:marTop w:val="0"/>
      <w:marBottom w:val="0"/>
      <w:divBdr>
        <w:top w:val="none" w:sz="0" w:space="0" w:color="auto"/>
        <w:left w:val="none" w:sz="0" w:space="0" w:color="auto"/>
        <w:bottom w:val="none" w:sz="0" w:space="0" w:color="auto"/>
        <w:right w:val="none" w:sz="0" w:space="0" w:color="auto"/>
      </w:divBdr>
      <w:divsChild>
        <w:div w:id="238444969">
          <w:marLeft w:val="0"/>
          <w:marRight w:val="0"/>
          <w:marTop w:val="0"/>
          <w:marBottom w:val="0"/>
          <w:divBdr>
            <w:top w:val="none" w:sz="0" w:space="0" w:color="auto"/>
            <w:left w:val="none" w:sz="0" w:space="0" w:color="auto"/>
            <w:bottom w:val="none" w:sz="0" w:space="0" w:color="auto"/>
            <w:right w:val="none" w:sz="0" w:space="0" w:color="auto"/>
          </w:divBdr>
          <w:divsChild>
            <w:div w:id="1207837454">
              <w:marLeft w:val="0"/>
              <w:marRight w:val="0"/>
              <w:marTop w:val="0"/>
              <w:marBottom w:val="0"/>
              <w:divBdr>
                <w:top w:val="none" w:sz="0" w:space="0" w:color="auto"/>
                <w:left w:val="none" w:sz="0" w:space="0" w:color="auto"/>
                <w:bottom w:val="none" w:sz="0" w:space="0" w:color="auto"/>
                <w:right w:val="none" w:sz="0" w:space="0" w:color="auto"/>
              </w:divBdr>
            </w:div>
            <w:div w:id="1511991665">
              <w:marLeft w:val="0"/>
              <w:marRight w:val="0"/>
              <w:marTop w:val="0"/>
              <w:marBottom w:val="0"/>
              <w:divBdr>
                <w:top w:val="none" w:sz="0" w:space="0" w:color="auto"/>
                <w:left w:val="none" w:sz="0" w:space="0" w:color="auto"/>
                <w:bottom w:val="none" w:sz="0" w:space="0" w:color="auto"/>
                <w:right w:val="none" w:sz="0" w:space="0" w:color="auto"/>
              </w:divBdr>
            </w:div>
            <w:div w:id="1907764583">
              <w:marLeft w:val="0"/>
              <w:marRight w:val="0"/>
              <w:marTop w:val="0"/>
              <w:marBottom w:val="0"/>
              <w:divBdr>
                <w:top w:val="none" w:sz="0" w:space="0" w:color="auto"/>
                <w:left w:val="none" w:sz="0" w:space="0" w:color="auto"/>
                <w:bottom w:val="none" w:sz="0" w:space="0" w:color="auto"/>
                <w:right w:val="none" w:sz="0" w:space="0" w:color="auto"/>
              </w:divBdr>
            </w:div>
            <w:div w:id="1702895695">
              <w:marLeft w:val="0"/>
              <w:marRight w:val="0"/>
              <w:marTop w:val="0"/>
              <w:marBottom w:val="0"/>
              <w:divBdr>
                <w:top w:val="none" w:sz="0" w:space="0" w:color="auto"/>
                <w:left w:val="none" w:sz="0" w:space="0" w:color="auto"/>
                <w:bottom w:val="none" w:sz="0" w:space="0" w:color="auto"/>
                <w:right w:val="none" w:sz="0" w:space="0" w:color="auto"/>
              </w:divBdr>
            </w:div>
            <w:div w:id="2056855555">
              <w:marLeft w:val="0"/>
              <w:marRight w:val="0"/>
              <w:marTop w:val="0"/>
              <w:marBottom w:val="0"/>
              <w:divBdr>
                <w:top w:val="none" w:sz="0" w:space="0" w:color="auto"/>
                <w:left w:val="none" w:sz="0" w:space="0" w:color="auto"/>
                <w:bottom w:val="none" w:sz="0" w:space="0" w:color="auto"/>
                <w:right w:val="none" w:sz="0" w:space="0" w:color="auto"/>
              </w:divBdr>
            </w:div>
            <w:div w:id="912860089">
              <w:marLeft w:val="0"/>
              <w:marRight w:val="0"/>
              <w:marTop w:val="0"/>
              <w:marBottom w:val="0"/>
              <w:divBdr>
                <w:top w:val="none" w:sz="0" w:space="0" w:color="auto"/>
                <w:left w:val="none" w:sz="0" w:space="0" w:color="auto"/>
                <w:bottom w:val="none" w:sz="0" w:space="0" w:color="auto"/>
                <w:right w:val="none" w:sz="0" w:space="0" w:color="auto"/>
              </w:divBdr>
            </w:div>
            <w:div w:id="245187055">
              <w:marLeft w:val="0"/>
              <w:marRight w:val="0"/>
              <w:marTop w:val="0"/>
              <w:marBottom w:val="0"/>
              <w:divBdr>
                <w:top w:val="none" w:sz="0" w:space="0" w:color="auto"/>
                <w:left w:val="none" w:sz="0" w:space="0" w:color="auto"/>
                <w:bottom w:val="none" w:sz="0" w:space="0" w:color="auto"/>
                <w:right w:val="none" w:sz="0" w:space="0" w:color="auto"/>
              </w:divBdr>
            </w:div>
            <w:div w:id="13655618">
              <w:marLeft w:val="0"/>
              <w:marRight w:val="0"/>
              <w:marTop w:val="0"/>
              <w:marBottom w:val="0"/>
              <w:divBdr>
                <w:top w:val="none" w:sz="0" w:space="0" w:color="auto"/>
                <w:left w:val="none" w:sz="0" w:space="0" w:color="auto"/>
                <w:bottom w:val="none" w:sz="0" w:space="0" w:color="auto"/>
                <w:right w:val="none" w:sz="0" w:space="0" w:color="auto"/>
              </w:divBdr>
            </w:div>
            <w:div w:id="623388824">
              <w:marLeft w:val="0"/>
              <w:marRight w:val="0"/>
              <w:marTop w:val="0"/>
              <w:marBottom w:val="0"/>
              <w:divBdr>
                <w:top w:val="none" w:sz="0" w:space="0" w:color="auto"/>
                <w:left w:val="none" w:sz="0" w:space="0" w:color="auto"/>
                <w:bottom w:val="none" w:sz="0" w:space="0" w:color="auto"/>
                <w:right w:val="none" w:sz="0" w:space="0" w:color="auto"/>
              </w:divBdr>
            </w:div>
            <w:div w:id="1846967905">
              <w:marLeft w:val="0"/>
              <w:marRight w:val="0"/>
              <w:marTop w:val="0"/>
              <w:marBottom w:val="0"/>
              <w:divBdr>
                <w:top w:val="none" w:sz="0" w:space="0" w:color="auto"/>
                <w:left w:val="none" w:sz="0" w:space="0" w:color="auto"/>
                <w:bottom w:val="none" w:sz="0" w:space="0" w:color="auto"/>
                <w:right w:val="none" w:sz="0" w:space="0" w:color="auto"/>
              </w:divBdr>
            </w:div>
            <w:div w:id="80183081">
              <w:marLeft w:val="0"/>
              <w:marRight w:val="0"/>
              <w:marTop w:val="0"/>
              <w:marBottom w:val="0"/>
              <w:divBdr>
                <w:top w:val="none" w:sz="0" w:space="0" w:color="auto"/>
                <w:left w:val="none" w:sz="0" w:space="0" w:color="auto"/>
                <w:bottom w:val="none" w:sz="0" w:space="0" w:color="auto"/>
                <w:right w:val="none" w:sz="0" w:space="0" w:color="auto"/>
              </w:divBdr>
            </w:div>
            <w:div w:id="25720029">
              <w:marLeft w:val="0"/>
              <w:marRight w:val="0"/>
              <w:marTop w:val="0"/>
              <w:marBottom w:val="0"/>
              <w:divBdr>
                <w:top w:val="none" w:sz="0" w:space="0" w:color="auto"/>
                <w:left w:val="none" w:sz="0" w:space="0" w:color="auto"/>
                <w:bottom w:val="none" w:sz="0" w:space="0" w:color="auto"/>
                <w:right w:val="none" w:sz="0" w:space="0" w:color="auto"/>
              </w:divBdr>
            </w:div>
            <w:div w:id="1863207320">
              <w:marLeft w:val="0"/>
              <w:marRight w:val="0"/>
              <w:marTop w:val="0"/>
              <w:marBottom w:val="0"/>
              <w:divBdr>
                <w:top w:val="none" w:sz="0" w:space="0" w:color="auto"/>
                <w:left w:val="none" w:sz="0" w:space="0" w:color="auto"/>
                <w:bottom w:val="none" w:sz="0" w:space="0" w:color="auto"/>
                <w:right w:val="none" w:sz="0" w:space="0" w:color="auto"/>
              </w:divBdr>
            </w:div>
            <w:div w:id="1525510201">
              <w:marLeft w:val="0"/>
              <w:marRight w:val="0"/>
              <w:marTop w:val="0"/>
              <w:marBottom w:val="0"/>
              <w:divBdr>
                <w:top w:val="none" w:sz="0" w:space="0" w:color="auto"/>
                <w:left w:val="none" w:sz="0" w:space="0" w:color="auto"/>
                <w:bottom w:val="none" w:sz="0" w:space="0" w:color="auto"/>
                <w:right w:val="none" w:sz="0" w:space="0" w:color="auto"/>
              </w:divBdr>
            </w:div>
            <w:div w:id="1992169201">
              <w:marLeft w:val="0"/>
              <w:marRight w:val="0"/>
              <w:marTop w:val="0"/>
              <w:marBottom w:val="0"/>
              <w:divBdr>
                <w:top w:val="none" w:sz="0" w:space="0" w:color="auto"/>
                <w:left w:val="none" w:sz="0" w:space="0" w:color="auto"/>
                <w:bottom w:val="none" w:sz="0" w:space="0" w:color="auto"/>
                <w:right w:val="none" w:sz="0" w:space="0" w:color="auto"/>
              </w:divBdr>
            </w:div>
            <w:div w:id="851720950">
              <w:marLeft w:val="0"/>
              <w:marRight w:val="0"/>
              <w:marTop w:val="0"/>
              <w:marBottom w:val="0"/>
              <w:divBdr>
                <w:top w:val="none" w:sz="0" w:space="0" w:color="auto"/>
                <w:left w:val="none" w:sz="0" w:space="0" w:color="auto"/>
                <w:bottom w:val="none" w:sz="0" w:space="0" w:color="auto"/>
                <w:right w:val="none" w:sz="0" w:space="0" w:color="auto"/>
              </w:divBdr>
            </w:div>
            <w:div w:id="25912958">
              <w:marLeft w:val="0"/>
              <w:marRight w:val="0"/>
              <w:marTop w:val="0"/>
              <w:marBottom w:val="0"/>
              <w:divBdr>
                <w:top w:val="none" w:sz="0" w:space="0" w:color="auto"/>
                <w:left w:val="none" w:sz="0" w:space="0" w:color="auto"/>
                <w:bottom w:val="none" w:sz="0" w:space="0" w:color="auto"/>
                <w:right w:val="none" w:sz="0" w:space="0" w:color="auto"/>
              </w:divBdr>
            </w:div>
            <w:div w:id="121729181">
              <w:marLeft w:val="0"/>
              <w:marRight w:val="0"/>
              <w:marTop w:val="0"/>
              <w:marBottom w:val="0"/>
              <w:divBdr>
                <w:top w:val="none" w:sz="0" w:space="0" w:color="auto"/>
                <w:left w:val="none" w:sz="0" w:space="0" w:color="auto"/>
                <w:bottom w:val="none" w:sz="0" w:space="0" w:color="auto"/>
                <w:right w:val="none" w:sz="0" w:space="0" w:color="auto"/>
              </w:divBdr>
            </w:div>
            <w:div w:id="1624731042">
              <w:marLeft w:val="0"/>
              <w:marRight w:val="0"/>
              <w:marTop w:val="0"/>
              <w:marBottom w:val="0"/>
              <w:divBdr>
                <w:top w:val="none" w:sz="0" w:space="0" w:color="auto"/>
                <w:left w:val="none" w:sz="0" w:space="0" w:color="auto"/>
                <w:bottom w:val="none" w:sz="0" w:space="0" w:color="auto"/>
                <w:right w:val="none" w:sz="0" w:space="0" w:color="auto"/>
              </w:divBdr>
            </w:div>
            <w:div w:id="411633192">
              <w:marLeft w:val="0"/>
              <w:marRight w:val="0"/>
              <w:marTop w:val="0"/>
              <w:marBottom w:val="0"/>
              <w:divBdr>
                <w:top w:val="none" w:sz="0" w:space="0" w:color="auto"/>
                <w:left w:val="none" w:sz="0" w:space="0" w:color="auto"/>
                <w:bottom w:val="none" w:sz="0" w:space="0" w:color="auto"/>
                <w:right w:val="none" w:sz="0" w:space="0" w:color="auto"/>
              </w:divBdr>
            </w:div>
            <w:div w:id="1129011717">
              <w:marLeft w:val="0"/>
              <w:marRight w:val="0"/>
              <w:marTop w:val="0"/>
              <w:marBottom w:val="0"/>
              <w:divBdr>
                <w:top w:val="none" w:sz="0" w:space="0" w:color="auto"/>
                <w:left w:val="none" w:sz="0" w:space="0" w:color="auto"/>
                <w:bottom w:val="none" w:sz="0" w:space="0" w:color="auto"/>
                <w:right w:val="none" w:sz="0" w:space="0" w:color="auto"/>
              </w:divBdr>
            </w:div>
            <w:div w:id="189225370">
              <w:marLeft w:val="0"/>
              <w:marRight w:val="0"/>
              <w:marTop w:val="0"/>
              <w:marBottom w:val="0"/>
              <w:divBdr>
                <w:top w:val="none" w:sz="0" w:space="0" w:color="auto"/>
                <w:left w:val="none" w:sz="0" w:space="0" w:color="auto"/>
                <w:bottom w:val="none" w:sz="0" w:space="0" w:color="auto"/>
                <w:right w:val="none" w:sz="0" w:space="0" w:color="auto"/>
              </w:divBdr>
            </w:div>
            <w:div w:id="2033721719">
              <w:marLeft w:val="0"/>
              <w:marRight w:val="0"/>
              <w:marTop w:val="0"/>
              <w:marBottom w:val="0"/>
              <w:divBdr>
                <w:top w:val="none" w:sz="0" w:space="0" w:color="auto"/>
                <w:left w:val="none" w:sz="0" w:space="0" w:color="auto"/>
                <w:bottom w:val="none" w:sz="0" w:space="0" w:color="auto"/>
                <w:right w:val="none" w:sz="0" w:space="0" w:color="auto"/>
              </w:divBdr>
            </w:div>
            <w:div w:id="1982151516">
              <w:marLeft w:val="0"/>
              <w:marRight w:val="0"/>
              <w:marTop w:val="0"/>
              <w:marBottom w:val="0"/>
              <w:divBdr>
                <w:top w:val="none" w:sz="0" w:space="0" w:color="auto"/>
                <w:left w:val="none" w:sz="0" w:space="0" w:color="auto"/>
                <w:bottom w:val="none" w:sz="0" w:space="0" w:color="auto"/>
                <w:right w:val="none" w:sz="0" w:space="0" w:color="auto"/>
              </w:divBdr>
            </w:div>
            <w:div w:id="1471822511">
              <w:marLeft w:val="0"/>
              <w:marRight w:val="0"/>
              <w:marTop w:val="0"/>
              <w:marBottom w:val="0"/>
              <w:divBdr>
                <w:top w:val="none" w:sz="0" w:space="0" w:color="auto"/>
                <w:left w:val="none" w:sz="0" w:space="0" w:color="auto"/>
                <w:bottom w:val="none" w:sz="0" w:space="0" w:color="auto"/>
                <w:right w:val="none" w:sz="0" w:space="0" w:color="auto"/>
              </w:divBdr>
            </w:div>
            <w:div w:id="1938248531">
              <w:marLeft w:val="0"/>
              <w:marRight w:val="0"/>
              <w:marTop w:val="0"/>
              <w:marBottom w:val="0"/>
              <w:divBdr>
                <w:top w:val="none" w:sz="0" w:space="0" w:color="auto"/>
                <w:left w:val="none" w:sz="0" w:space="0" w:color="auto"/>
                <w:bottom w:val="none" w:sz="0" w:space="0" w:color="auto"/>
                <w:right w:val="none" w:sz="0" w:space="0" w:color="auto"/>
              </w:divBdr>
            </w:div>
            <w:div w:id="816803176">
              <w:marLeft w:val="0"/>
              <w:marRight w:val="0"/>
              <w:marTop w:val="0"/>
              <w:marBottom w:val="0"/>
              <w:divBdr>
                <w:top w:val="none" w:sz="0" w:space="0" w:color="auto"/>
                <w:left w:val="none" w:sz="0" w:space="0" w:color="auto"/>
                <w:bottom w:val="none" w:sz="0" w:space="0" w:color="auto"/>
                <w:right w:val="none" w:sz="0" w:space="0" w:color="auto"/>
              </w:divBdr>
            </w:div>
            <w:div w:id="1682852792">
              <w:marLeft w:val="0"/>
              <w:marRight w:val="0"/>
              <w:marTop w:val="0"/>
              <w:marBottom w:val="0"/>
              <w:divBdr>
                <w:top w:val="none" w:sz="0" w:space="0" w:color="auto"/>
                <w:left w:val="none" w:sz="0" w:space="0" w:color="auto"/>
                <w:bottom w:val="none" w:sz="0" w:space="0" w:color="auto"/>
                <w:right w:val="none" w:sz="0" w:space="0" w:color="auto"/>
              </w:divBdr>
            </w:div>
            <w:div w:id="1697152999">
              <w:marLeft w:val="0"/>
              <w:marRight w:val="0"/>
              <w:marTop w:val="0"/>
              <w:marBottom w:val="0"/>
              <w:divBdr>
                <w:top w:val="none" w:sz="0" w:space="0" w:color="auto"/>
                <w:left w:val="none" w:sz="0" w:space="0" w:color="auto"/>
                <w:bottom w:val="none" w:sz="0" w:space="0" w:color="auto"/>
                <w:right w:val="none" w:sz="0" w:space="0" w:color="auto"/>
              </w:divBdr>
            </w:div>
            <w:div w:id="2048488915">
              <w:marLeft w:val="0"/>
              <w:marRight w:val="0"/>
              <w:marTop w:val="0"/>
              <w:marBottom w:val="0"/>
              <w:divBdr>
                <w:top w:val="none" w:sz="0" w:space="0" w:color="auto"/>
                <w:left w:val="none" w:sz="0" w:space="0" w:color="auto"/>
                <w:bottom w:val="none" w:sz="0" w:space="0" w:color="auto"/>
                <w:right w:val="none" w:sz="0" w:space="0" w:color="auto"/>
              </w:divBdr>
            </w:div>
            <w:div w:id="1513258207">
              <w:marLeft w:val="0"/>
              <w:marRight w:val="0"/>
              <w:marTop w:val="0"/>
              <w:marBottom w:val="0"/>
              <w:divBdr>
                <w:top w:val="none" w:sz="0" w:space="0" w:color="auto"/>
                <w:left w:val="none" w:sz="0" w:space="0" w:color="auto"/>
                <w:bottom w:val="none" w:sz="0" w:space="0" w:color="auto"/>
                <w:right w:val="none" w:sz="0" w:space="0" w:color="auto"/>
              </w:divBdr>
            </w:div>
            <w:div w:id="885263424">
              <w:marLeft w:val="0"/>
              <w:marRight w:val="0"/>
              <w:marTop w:val="0"/>
              <w:marBottom w:val="0"/>
              <w:divBdr>
                <w:top w:val="none" w:sz="0" w:space="0" w:color="auto"/>
                <w:left w:val="none" w:sz="0" w:space="0" w:color="auto"/>
                <w:bottom w:val="none" w:sz="0" w:space="0" w:color="auto"/>
                <w:right w:val="none" w:sz="0" w:space="0" w:color="auto"/>
              </w:divBdr>
            </w:div>
            <w:div w:id="2018385207">
              <w:marLeft w:val="0"/>
              <w:marRight w:val="0"/>
              <w:marTop w:val="0"/>
              <w:marBottom w:val="0"/>
              <w:divBdr>
                <w:top w:val="none" w:sz="0" w:space="0" w:color="auto"/>
                <w:left w:val="none" w:sz="0" w:space="0" w:color="auto"/>
                <w:bottom w:val="none" w:sz="0" w:space="0" w:color="auto"/>
                <w:right w:val="none" w:sz="0" w:space="0" w:color="auto"/>
              </w:divBdr>
            </w:div>
            <w:div w:id="1783524923">
              <w:marLeft w:val="0"/>
              <w:marRight w:val="0"/>
              <w:marTop w:val="0"/>
              <w:marBottom w:val="0"/>
              <w:divBdr>
                <w:top w:val="none" w:sz="0" w:space="0" w:color="auto"/>
                <w:left w:val="none" w:sz="0" w:space="0" w:color="auto"/>
                <w:bottom w:val="none" w:sz="0" w:space="0" w:color="auto"/>
                <w:right w:val="none" w:sz="0" w:space="0" w:color="auto"/>
              </w:divBdr>
            </w:div>
            <w:div w:id="1899050651">
              <w:marLeft w:val="0"/>
              <w:marRight w:val="0"/>
              <w:marTop w:val="0"/>
              <w:marBottom w:val="0"/>
              <w:divBdr>
                <w:top w:val="none" w:sz="0" w:space="0" w:color="auto"/>
                <w:left w:val="none" w:sz="0" w:space="0" w:color="auto"/>
                <w:bottom w:val="none" w:sz="0" w:space="0" w:color="auto"/>
                <w:right w:val="none" w:sz="0" w:space="0" w:color="auto"/>
              </w:divBdr>
            </w:div>
            <w:div w:id="49308833">
              <w:marLeft w:val="0"/>
              <w:marRight w:val="0"/>
              <w:marTop w:val="0"/>
              <w:marBottom w:val="0"/>
              <w:divBdr>
                <w:top w:val="none" w:sz="0" w:space="0" w:color="auto"/>
                <w:left w:val="none" w:sz="0" w:space="0" w:color="auto"/>
                <w:bottom w:val="none" w:sz="0" w:space="0" w:color="auto"/>
                <w:right w:val="none" w:sz="0" w:space="0" w:color="auto"/>
              </w:divBdr>
            </w:div>
            <w:div w:id="740837584">
              <w:marLeft w:val="0"/>
              <w:marRight w:val="0"/>
              <w:marTop w:val="0"/>
              <w:marBottom w:val="0"/>
              <w:divBdr>
                <w:top w:val="none" w:sz="0" w:space="0" w:color="auto"/>
                <w:left w:val="none" w:sz="0" w:space="0" w:color="auto"/>
                <w:bottom w:val="none" w:sz="0" w:space="0" w:color="auto"/>
                <w:right w:val="none" w:sz="0" w:space="0" w:color="auto"/>
              </w:divBdr>
            </w:div>
            <w:div w:id="18596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41574">
      <w:bodyDiv w:val="1"/>
      <w:marLeft w:val="0"/>
      <w:marRight w:val="0"/>
      <w:marTop w:val="0"/>
      <w:marBottom w:val="0"/>
      <w:divBdr>
        <w:top w:val="none" w:sz="0" w:space="0" w:color="auto"/>
        <w:left w:val="none" w:sz="0" w:space="0" w:color="auto"/>
        <w:bottom w:val="none" w:sz="0" w:space="0" w:color="auto"/>
        <w:right w:val="none" w:sz="0" w:space="0" w:color="auto"/>
      </w:divBdr>
    </w:div>
    <w:div w:id="1130441290">
      <w:bodyDiv w:val="1"/>
      <w:marLeft w:val="0"/>
      <w:marRight w:val="0"/>
      <w:marTop w:val="0"/>
      <w:marBottom w:val="0"/>
      <w:divBdr>
        <w:top w:val="none" w:sz="0" w:space="0" w:color="auto"/>
        <w:left w:val="none" w:sz="0" w:space="0" w:color="auto"/>
        <w:bottom w:val="none" w:sz="0" w:space="0" w:color="auto"/>
        <w:right w:val="none" w:sz="0" w:space="0" w:color="auto"/>
      </w:divBdr>
    </w:div>
    <w:div w:id="1134057126">
      <w:bodyDiv w:val="1"/>
      <w:marLeft w:val="0"/>
      <w:marRight w:val="0"/>
      <w:marTop w:val="0"/>
      <w:marBottom w:val="0"/>
      <w:divBdr>
        <w:top w:val="none" w:sz="0" w:space="0" w:color="auto"/>
        <w:left w:val="none" w:sz="0" w:space="0" w:color="auto"/>
        <w:bottom w:val="none" w:sz="0" w:space="0" w:color="auto"/>
        <w:right w:val="none" w:sz="0" w:space="0" w:color="auto"/>
      </w:divBdr>
    </w:div>
    <w:div w:id="1136030125">
      <w:bodyDiv w:val="1"/>
      <w:marLeft w:val="0"/>
      <w:marRight w:val="0"/>
      <w:marTop w:val="0"/>
      <w:marBottom w:val="0"/>
      <w:divBdr>
        <w:top w:val="none" w:sz="0" w:space="0" w:color="auto"/>
        <w:left w:val="none" w:sz="0" w:space="0" w:color="auto"/>
        <w:bottom w:val="none" w:sz="0" w:space="0" w:color="auto"/>
        <w:right w:val="none" w:sz="0" w:space="0" w:color="auto"/>
      </w:divBdr>
    </w:div>
    <w:div w:id="1139497526">
      <w:bodyDiv w:val="1"/>
      <w:marLeft w:val="0"/>
      <w:marRight w:val="0"/>
      <w:marTop w:val="0"/>
      <w:marBottom w:val="0"/>
      <w:divBdr>
        <w:top w:val="none" w:sz="0" w:space="0" w:color="auto"/>
        <w:left w:val="none" w:sz="0" w:space="0" w:color="auto"/>
        <w:bottom w:val="none" w:sz="0" w:space="0" w:color="auto"/>
        <w:right w:val="none" w:sz="0" w:space="0" w:color="auto"/>
      </w:divBdr>
    </w:div>
    <w:div w:id="1156845706">
      <w:bodyDiv w:val="1"/>
      <w:marLeft w:val="0"/>
      <w:marRight w:val="0"/>
      <w:marTop w:val="0"/>
      <w:marBottom w:val="0"/>
      <w:divBdr>
        <w:top w:val="none" w:sz="0" w:space="0" w:color="auto"/>
        <w:left w:val="none" w:sz="0" w:space="0" w:color="auto"/>
        <w:bottom w:val="none" w:sz="0" w:space="0" w:color="auto"/>
        <w:right w:val="none" w:sz="0" w:space="0" w:color="auto"/>
      </w:divBdr>
    </w:div>
    <w:div w:id="1163549038">
      <w:bodyDiv w:val="1"/>
      <w:marLeft w:val="0"/>
      <w:marRight w:val="0"/>
      <w:marTop w:val="0"/>
      <w:marBottom w:val="0"/>
      <w:divBdr>
        <w:top w:val="none" w:sz="0" w:space="0" w:color="auto"/>
        <w:left w:val="none" w:sz="0" w:space="0" w:color="auto"/>
        <w:bottom w:val="none" w:sz="0" w:space="0" w:color="auto"/>
        <w:right w:val="none" w:sz="0" w:space="0" w:color="auto"/>
      </w:divBdr>
    </w:div>
    <w:div w:id="1168521203">
      <w:bodyDiv w:val="1"/>
      <w:marLeft w:val="0"/>
      <w:marRight w:val="0"/>
      <w:marTop w:val="0"/>
      <w:marBottom w:val="0"/>
      <w:divBdr>
        <w:top w:val="none" w:sz="0" w:space="0" w:color="auto"/>
        <w:left w:val="none" w:sz="0" w:space="0" w:color="auto"/>
        <w:bottom w:val="none" w:sz="0" w:space="0" w:color="auto"/>
        <w:right w:val="none" w:sz="0" w:space="0" w:color="auto"/>
      </w:divBdr>
    </w:div>
    <w:div w:id="1176454209">
      <w:bodyDiv w:val="1"/>
      <w:marLeft w:val="0"/>
      <w:marRight w:val="0"/>
      <w:marTop w:val="0"/>
      <w:marBottom w:val="0"/>
      <w:divBdr>
        <w:top w:val="none" w:sz="0" w:space="0" w:color="auto"/>
        <w:left w:val="none" w:sz="0" w:space="0" w:color="auto"/>
        <w:bottom w:val="none" w:sz="0" w:space="0" w:color="auto"/>
        <w:right w:val="none" w:sz="0" w:space="0" w:color="auto"/>
      </w:divBdr>
      <w:divsChild>
        <w:div w:id="871766881">
          <w:marLeft w:val="0"/>
          <w:marRight w:val="0"/>
          <w:marTop w:val="0"/>
          <w:marBottom w:val="0"/>
          <w:divBdr>
            <w:top w:val="none" w:sz="0" w:space="0" w:color="auto"/>
            <w:left w:val="none" w:sz="0" w:space="0" w:color="auto"/>
            <w:bottom w:val="none" w:sz="0" w:space="0" w:color="auto"/>
            <w:right w:val="none" w:sz="0" w:space="0" w:color="auto"/>
          </w:divBdr>
          <w:divsChild>
            <w:div w:id="2132820073">
              <w:marLeft w:val="0"/>
              <w:marRight w:val="0"/>
              <w:marTop w:val="0"/>
              <w:marBottom w:val="0"/>
              <w:divBdr>
                <w:top w:val="none" w:sz="0" w:space="0" w:color="auto"/>
                <w:left w:val="none" w:sz="0" w:space="0" w:color="auto"/>
                <w:bottom w:val="none" w:sz="0" w:space="0" w:color="auto"/>
                <w:right w:val="none" w:sz="0" w:space="0" w:color="auto"/>
              </w:divBdr>
            </w:div>
            <w:div w:id="983005319">
              <w:marLeft w:val="0"/>
              <w:marRight w:val="0"/>
              <w:marTop w:val="0"/>
              <w:marBottom w:val="0"/>
              <w:divBdr>
                <w:top w:val="none" w:sz="0" w:space="0" w:color="auto"/>
                <w:left w:val="none" w:sz="0" w:space="0" w:color="auto"/>
                <w:bottom w:val="none" w:sz="0" w:space="0" w:color="auto"/>
                <w:right w:val="none" w:sz="0" w:space="0" w:color="auto"/>
              </w:divBdr>
              <w:divsChild>
                <w:div w:id="1629435879">
                  <w:marLeft w:val="0"/>
                  <w:marRight w:val="0"/>
                  <w:marTop w:val="0"/>
                  <w:marBottom w:val="0"/>
                  <w:divBdr>
                    <w:top w:val="none" w:sz="0" w:space="0" w:color="auto"/>
                    <w:left w:val="none" w:sz="0" w:space="0" w:color="auto"/>
                    <w:bottom w:val="none" w:sz="0" w:space="0" w:color="auto"/>
                    <w:right w:val="none" w:sz="0" w:space="0" w:color="auto"/>
                  </w:divBdr>
                  <w:divsChild>
                    <w:div w:id="3764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8191">
              <w:marLeft w:val="0"/>
              <w:marRight w:val="0"/>
              <w:marTop w:val="0"/>
              <w:marBottom w:val="0"/>
              <w:divBdr>
                <w:top w:val="none" w:sz="0" w:space="0" w:color="auto"/>
                <w:left w:val="none" w:sz="0" w:space="0" w:color="auto"/>
                <w:bottom w:val="none" w:sz="0" w:space="0" w:color="auto"/>
                <w:right w:val="none" w:sz="0" w:space="0" w:color="auto"/>
              </w:divBdr>
            </w:div>
          </w:divsChild>
        </w:div>
        <w:div w:id="1855879298">
          <w:marLeft w:val="0"/>
          <w:marRight w:val="0"/>
          <w:marTop w:val="0"/>
          <w:marBottom w:val="0"/>
          <w:divBdr>
            <w:top w:val="none" w:sz="0" w:space="0" w:color="auto"/>
            <w:left w:val="none" w:sz="0" w:space="0" w:color="auto"/>
            <w:bottom w:val="none" w:sz="0" w:space="0" w:color="auto"/>
            <w:right w:val="none" w:sz="0" w:space="0" w:color="auto"/>
          </w:divBdr>
          <w:divsChild>
            <w:div w:id="1664628255">
              <w:marLeft w:val="0"/>
              <w:marRight w:val="0"/>
              <w:marTop w:val="0"/>
              <w:marBottom w:val="0"/>
              <w:divBdr>
                <w:top w:val="none" w:sz="0" w:space="0" w:color="auto"/>
                <w:left w:val="none" w:sz="0" w:space="0" w:color="auto"/>
                <w:bottom w:val="none" w:sz="0" w:space="0" w:color="auto"/>
                <w:right w:val="none" w:sz="0" w:space="0" w:color="auto"/>
              </w:divBdr>
            </w:div>
            <w:div w:id="1154956304">
              <w:marLeft w:val="0"/>
              <w:marRight w:val="0"/>
              <w:marTop w:val="0"/>
              <w:marBottom w:val="0"/>
              <w:divBdr>
                <w:top w:val="none" w:sz="0" w:space="0" w:color="auto"/>
                <w:left w:val="none" w:sz="0" w:space="0" w:color="auto"/>
                <w:bottom w:val="none" w:sz="0" w:space="0" w:color="auto"/>
                <w:right w:val="none" w:sz="0" w:space="0" w:color="auto"/>
              </w:divBdr>
              <w:divsChild>
                <w:div w:id="1331716455">
                  <w:marLeft w:val="0"/>
                  <w:marRight w:val="0"/>
                  <w:marTop w:val="0"/>
                  <w:marBottom w:val="0"/>
                  <w:divBdr>
                    <w:top w:val="none" w:sz="0" w:space="0" w:color="auto"/>
                    <w:left w:val="none" w:sz="0" w:space="0" w:color="auto"/>
                    <w:bottom w:val="none" w:sz="0" w:space="0" w:color="auto"/>
                    <w:right w:val="none" w:sz="0" w:space="0" w:color="auto"/>
                  </w:divBdr>
                  <w:divsChild>
                    <w:div w:id="16565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3652">
      <w:bodyDiv w:val="1"/>
      <w:marLeft w:val="0"/>
      <w:marRight w:val="0"/>
      <w:marTop w:val="0"/>
      <w:marBottom w:val="0"/>
      <w:divBdr>
        <w:top w:val="none" w:sz="0" w:space="0" w:color="auto"/>
        <w:left w:val="none" w:sz="0" w:space="0" w:color="auto"/>
        <w:bottom w:val="none" w:sz="0" w:space="0" w:color="auto"/>
        <w:right w:val="none" w:sz="0" w:space="0" w:color="auto"/>
      </w:divBdr>
      <w:divsChild>
        <w:div w:id="1085612733">
          <w:marLeft w:val="0"/>
          <w:marRight w:val="0"/>
          <w:marTop w:val="0"/>
          <w:marBottom w:val="0"/>
          <w:divBdr>
            <w:top w:val="none" w:sz="0" w:space="0" w:color="auto"/>
            <w:left w:val="none" w:sz="0" w:space="0" w:color="auto"/>
            <w:bottom w:val="none" w:sz="0" w:space="0" w:color="auto"/>
            <w:right w:val="none" w:sz="0" w:space="0" w:color="auto"/>
          </w:divBdr>
          <w:divsChild>
            <w:div w:id="1730421466">
              <w:marLeft w:val="0"/>
              <w:marRight w:val="0"/>
              <w:marTop w:val="0"/>
              <w:marBottom w:val="0"/>
              <w:divBdr>
                <w:top w:val="none" w:sz="0" w:space="0" w:color="auto"/>
                <w:left w:val="none" w:sz="0" w:space="0" w:color="auto"/>
                <w:bottom w:val="none" w:sz="0" w:space="0" w:color="auto"/>
                <w:right w:val="none" w:sz="0" w:space="0" w:color="auto"/>
              </w:divBdr>
            </w:div>
            <w:div w:id="22179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8269">
      <w:bodyDiv w:val="1"/>
      <w:marLeft w:val="0"/>
      <w:marRight w:val="0"/>
      <w:marTop w:val="0"/>
      <w:marBottom w:val="0"/>
      <w:divBdr>
        <w:top w:val="none" w:sz="0" w:space="0" w:color="auto"/>
        <w:left w:val="none" w:sz="0" w:space="0" w:color="auto"/>
        <w:bottom w:val="none" w:sz="0" w:space="0" w:color="auto"/>
        <w:right w:val="none" w:sz="0" w:space="0" w:color="auto"/>
      </w:divBdr>
    </w:div>
    <w:div w:id="1190069261">
      <w:bodyDiv w:val="1"/>
      <w:marLeft w:val="0"/>
      <w:marRight w:val="0"/>
      <w:marTop w:val="0"/>
      <w:marBottom w:val="0"/>
      <w:divBdr>
        <w:top w:val="none" w:sz="0" w:space="0" w:color="auto"/>
        <w:left w:val="none" w:sz="0" w:space="0" w:color="auto"/>
        <w:bottom w:val="none" w:sz="0" w:space="0" w:color="auto"/>
        <w:right w:val="none" w:sz="0" w:space="0" w:color="auto"/>
      </w:divBdr>
    </w:div>
    <w:div w:id="1197623449">
      <w:bodyDiv w:val="1"/>
      <w:marLeft w:val="0"/>
      <w:marRight w:val="0"/>
      <w:marTop w:val="0"/>
      <w:marBottom w:val="0"/>
      <w:divBdr>
        <w:top w:val="none" w:sz="0" w:space="0" w:color="auto"/>
        <w:left w:val="none" w:sz="0" w:space="0" w:color="auto"/>
        <w:bottom w:val="none" w:sz="0" w:space="0" w:color="auto"/>
        <w:right w:val="none" w:sz="0" w:space="0" w:color="auto"/>
      </w:divBdr>
    </w:div>
    <w:div w:id="1200437218">
      <w:bodyDiv w:val="1"/>
      <w:marLeft w:val="0"/>
      <w:marRight w:val="0"/>
      <w:marTop w:val="0"/>
      <w:marBottom w:val="0"/>
      <w:divBdr>
        <w:top w:val="none" w:sz="0" w:space="0" w:color="auto"/>
        <w:left w:val="none" w:sz="0" w:space="0" w:color="auto"/>
        <w:bottom w:val="none" w:sz="0" w:space="0" w:color="auto"/>
        <w:right w:val="none" w:sz="0" w:space="0" w:color="auto"/>
      </w:divBdr>
      <w:divsChild>
        <w:div w:id="827600861">
          <w:marLeft w:val="0"/>
          <w:marRight w:val="0"/>
          <w:marTop w:val="0"/>
          <w:marBottom w:val="0"/>
          <w:divBdr>
            <w:top w:val="none" w:sz="0" w:space="0" w:color="auto"/>
            <w:left w:val="none" w:sz="0" w:space="0" w:color="auto"/>
            <w:bottom w:val="none" w:sz="0" w:space="0" w:color="auto"/>
            <w:right w:val="none" w:sz="0" w:space="0" w:color="auto"/>
          </w:divBdr>
        </w:div>
      </w:divsChild>
    </w:div>
    <w:div w:id="1209731787">
      <w:bodyDiv w:val="1"/>
      <w:marLeft w:val="0"/>
      <w:marRight w:val="0"/>
      <w:marTop w:val="0"/>
      <w:marBottom w:val="0"/>
      <w:divBdr>
        <w:top w:val="none" w:sz="0" w:space="0" w:color="auto"/>
        <w:left w:val="none" w:sz="0" w:space="0" w:color="auto"/>
        <w:bottom w:val="none" w:sz="0" w:space="0" w:color="auto"/>
        <w:right w:val="none" w:sz="0" w:space="0" w:color="auto"/>
      </w:divBdr>
    </w:div>
    <w:div w:id="1212814789">
      <w:bodyDiv w:val="1"/>
      <w:marLeft w:val="0"/>
      <w:marRight w:val="0"/>
      <w:marTop w:val="0"/>
      <w:marBottom w:val="0"/>
      <w:divBdr>
        <w:top w:val="none" w:sz="0" w:space="0" w:color="auto"/>
        <w:left w:val="none" w:sz="0" w:space="0" w:color="auto"/>
        <w:bottom w:val="none" w:sz="0" w:space="0" w:color="auto"/>
        <w:right w:val="none" w:sz="0" w:space="0" w:color="auto"/>
      </w:divBdr>
    </w:div>
    <w:div w:id="1213425945">
      <w:bodyDiv w:val="1"/>
      <w:marLeft w:val="0"/>
      <w:marRight w:val="0"/>
      <w:marTop w:val="0"/>
      <w:marBottom w:val="0"/>
      <w:divBdr>
        <w:top w:val="none" w:sz="0" w:space="0" w:color="auto"/>
        <w:left w:val="none" w:sz="0" w:space="0" w:color="auto"/>
        <w:bottom w:val="none" w:sz="0" w:space="0" w:color="auto"/>
        <w:right w:val="none" w:sz="0" w:space="0" w:color="auto"/>
      </w:divBdr>
    </w:div>
    <w:div w:id="1219050458">
      <w:bodyDiv w:val="1"/>
      <w:marLeft w:val="0"/>
      <w:marRight w:val="0"/>
      <w:marTop w:val="0"/>
      <w:marBottom w:val="0"/>
      <w:divBdr>
        <w:top w:val="none" w:sz="0" w:space="0" w:color="auto"/>
        <w:left w:val="none" w:sz="0" w:space="0" w:color="auto"/>
        <w:bottom w:val="none" w:sz="0" w:space="0" w:color="auto"/>
        <w:right w:val="none" w:sz="0" w:space="0" w:color="auto"/>
      </w:divBdr>
      <w:divsChild>
        <w:div w:id="1004361826">
          <w:marLeft w:val="0"/>
          <w:marRight w:val="0"/>
          <w:marTop w:val="0"/>
          <w:marBottom w:val="0"/>
          <w:divBdr>
            <w:top w:val="none" w:sz="0" w:space="0" w:color="auto"/>
            <w:left w:val="none" w:sz="0" w:space="0" w:color="auto"/>
            <w:bottom w:val="none" w:sz="0" w:space="0" w:color="auto"/>
            <w:right w:val="none" w:sz="0" w:space="0" w:color="auto"/>
          </w:divBdr>
          <w:divsChild>
            <w:div w:id="505631255">
              <w:marLeft w:val="0"/>
              <w:marRight w:val="0"/>
              <w:marTop w:val="0"/>
              <w:marBottom w:val="0"/>
              <w:divBdr>
                <w:top w:val="none" w:sz="0" w:space="0" w:color="auto"/>
                <w:left w:val="none" w:sz="0" w:space="0" w:color="auto"/>
                <w:bottom w:val="none" w:sz="0" w:space="0" w:color="auto"/>
                <w:right w:val="none" w:sz="0" w:space="0" w:color="auto"/>
              </w:divBdr>
            </w:div>
            <w:div w:id="1252275161">
              <w:marLeft w:val="0"/>
              <w:marRight w:val="0"/>
              <w:marTop w:val="0"/>
              <w:marBottom w:val="0"/>
              <w:divBdr>
                <w:top w:val="none" w:sz="0" w:space="0" w:color="auto"/>
                <w:left w:val="none" w:sz="0" w:space="0" w:color="auto"/>
                <w:bottom w:val="none" w:sz="0" w:space="0" w:color="auto"/>
                <w:right w:val="none" w:sz="0" w:space="0" w:color="auto"/>
              </w:divBdr>
            </w:div>
            <w:div w:id="704450881">
              <w:marLeft w:val="0"/>
              <w:marRight w:val="0"/>
              <w:marTop w:val="0"/>
              <w:marBottom w:val="0"/>
              <w:divBdr>
                <w:top w:val="none" w:sz="0" w:space="0" w:color="auto"/>
                <w:left w:val="none" w:sz="0" w:space="0" w:color="auto"/>
                <w:bottom w:val="none" w:sz="0" w:space="0" w:color="auto"/>
                <w:right w:val="none" w:sz="0" w:space="0" w:color="auto"/>
              </w:divBdr>
            </w:div>
            <w:div w:id="49159967">
              <w:marLeft w:val="0"/>
              <w:marRight w:val="0"/>
              <w:marTop w:val="0"/>
              <w:marBottom w:val="0"/>
              <w:divBdr>
                <w:top w:val="none" w:sz="0" w:space="0" w:color="auto"/>
                <w:left w:val="none" w:sz="0" w:space="0" w:color="auto"/>
                <w:bottom w:val="none" w:sz="0" w:space="0" w:color="auto"/>
                <w:right w:val="none" w:sz="0" w:space="0" w:color="auto"/>
              </w:divBdr>
            </w:div>
            <w:div w:id="1808818361">
              <w:marLeft w:val="0"/>
              <w:marRight w:val="0"/>
              <w:marTop w:val="0"/>
              <w:marBottom w:val="0"/>
              <w:divBdr>
                <w:top w:val="none" w:sz="0" w:space="0" w:color="auto"/>
                <w:left w:val="none" w:sz="0" w:space="0" w:color="auto"/>
                <w:bottom w:val="none" w:sz="0" w:space="0" w:color="auto"/>
                <w:right w:val="none" w:sz="0" w:space="0" w:color="auto"/>
              </w:divBdr>
            </w:div>
            <w:div w:id="1121997885">
              <w:marLeft w:val="0"/>
              <w:marRight w:val="0"/>
              <w:marTop w:val="0"/>
              <w:marBottom w:val="0"/>
              <w:divBdr>
                <w:top w:val="none" w:sz="0" w:space="0" w:color="auto"/>
                <w:left w:val="none" w:sz="0" w:space="0" w:color="auto"/>
                <w:bottom w:val="none" w:sz="0" w:space="0" w:color="auto"/>
                <w:right w:val="none" w:sz="0" w:space="0" w:color="auto"/>
              </w:divBdr>
            </w:div>
            <w:div w:id="1370305231">
              <w:marLeft w:val="0"/>
              <w:marRight w:val="0"/>
              <w:marTop w:val="0"/>
              <w:marBottom w:val="0"/>
              <w:divBdr>
                <w:top w:val="none" w:sz="0" w:space="0" w:color="auto"/>
                <w:left w:val="none" w:sz="0" w:space="0" w:color="auto"/>
                <w:bottom w:val="none" w:sz="0" w:space="0" w:color="auto"/>
                <w:right w:val="none" w:sz="0" w:space="0" w:color="auto"/>
              </w:divBdr>
            </w:div>
            <w:div w:id="1063480826">
              <w:marLeft w:val="0"/>
              <w:marRight w:val="0"/>
              <w:marTop w:val="0"/>
              <w:marBottom w:val="0"/>
              <w:divBdr>
                <w:top w:val="none" w:sz="0" w:space="0" w:color="auto"/>
                <w:left w:val="none" w:sz="0" w:space="0" w:color="auto"/>
                <w:bottom w:val="none" w:sz="0" w:space="0" w:color="auto"/>
                <w:right w:val="none" w:sz="0" w:space="0" w:color="auto"/>
              </w:divBdr>
            </w:div>
            <w:div w:id="1001002921">
              <w:marLeft w:val="0"/>
              <w:marRight w:val="0"/>
              <w:marTop w:val="0"/>
              <w:marBottom w:val="0"/>
              <w:divBdr>
                <w:top w:val="none" w:sz="0" w:space="0" w:color="auto"/>
                <w:left w:val="none" w:sz="0" w:space="0" w:color="auto"/>
                <w:bottom w:val="none" w:sz="0" w:space="0" w:color="auto"/>
                <w:right w:val="none" w:sz="0" w:space="0" w:color="auto"/>
              </w:divBdr>
            </w:div>
            <w:div w:id="856433323">
              <w:marLeft w:val="0"/>
              <w:marRight w:val="0"/>
              <w:marTop w:val="0"/>
              <w:marBottom w:val="0"/>
              <w:divBdr>
                <w:top w:val="none" w:sz="0" w:space="0" w:color="auto"/>
                <w:left w:val="none" w:sz="0" w:space="0" w:color="auto"/>
                <w:bottom w:val="none" w:sz="0" w:space="0" w:color="auto"/>
                <w:right w:val="none" w:sz="0" w:space="0" w:color="auto"/>
              </w:divBdr>
            </w:div>
            <w:div w:id="351297571">
              <w:marLeft w:val="0"/>
              <w:marRight w:val="0"/>
              <w:marTop w:val="0"/>
              <w:marBottom w:val="0"/>
              <w:divBdr>
                <w:top w:val="none" w:sz="0" w:space="0" w:color="auto"/>
                <w:left w:val="none" w:sz="0" w:space="0" w:color="auto"/>
                <w:bottom w:val="none" w:sz="0" w:space="0" w:color="auto"/>
                <w:right w:val="none" w:sz="0" w:space="0" w:color="auto"/>
              </w:divBdr>
            </w:div>
            <w:div w:id="1195773190">
              <w:marLeft w:val="0"/>
              <w:marRight w:val="0"/>
              <w:marTop w:val="0"/>
              <w:marBottom w:val="0"/>
              <w:divBdr>
                <w:top w:val="none" w:sz="0" w:space="0" w:color="auto"/>
                <w:left w:val="none" w:sz="0" w:space="0" w:color="auto"/>
                <w:bottom w:val="none" w:sz="0" w:space="0" w:color="auto"/>
                <w:right w:val="none" w:sz="0" w:space="0" w:color="auto"/>
              </w:divBdr>
            </w:div>
            <w:div w:id="736900694">
              <w:marLeft w:val="0"/>
              <w:marRight w:val="0"/>
              <w:marTop w:val="0"/>
              <w:marBottom w:val="0"/>
              <w:divBdr>
                <w:top w:val="none" w:sz="0" w:space="0" w:color="auto"/>
                <w:left w:val="none" w:sz="0" w:space="0" w:color="auto"/>
                <w:bottom w:val="none" w:sz="0" w:space="0" w:color="auto"/>
                <w:right w:val="none" w:sz="0" w:space="0" w:color="auto"/>
              </w:divBdr>
            </w:div>
            <w:div w:id="271474444">
              <w:marLeft w:val="0"/>
              <w:marRight w:val="0"/>
              <w:marTop w:val="0"/>
              <w:marBottom w:val="0"/>
              <w:divBdr>
                <w:top w:val="none" w:sz="0" w:space="0" w:color="auto"/>
                <w:left w:val="none" w:sz="0" w:space="0" w:color="auto"/>
                <w:bottom w:val="none" w:sz="0" w:space="0" w:color="auto"/>
                <w:right w:val="none" w:sz="0" w:space="0" w:color="auto"/>
              </w:divBdr>
            </w:div>
            <w:div w:id="1857039972">
              <w:marLeft w:val="0"/>
              <w:marRight w:val="0"/>
              <w:marTop w:val="0"/>
              <w:marBottom w:val="0"/>
              <w:divBdr>
                <w:top w:val="none" w:sz="0" w:space="0" w:color="auto"/>
                <w:left w:val="none" w:sz="0" w:space="0" w:color="auto"/>
                <w:bottom w:val="none" w:sz="0" w:space="0" w:color="auto"/>
                <w:right w:val="none" w:sz="0" w:space="0" w:color="auto"/>
              </w:divBdr>
            </w:div>
            <w:div w:id="983124999">
              <w:marLeft w:val="0"/>
              <w:marRight w:val="0"/>
              <w:marTop w:val="0"/>
              <w:marBottom w:val="0"/>
              <w:divBdr>
                <w:top w:val="none" w:sz="0" w:space="0" w:color="auto"/>
                <w:left w:val="none" w:sz="0" w:space="0" w:color="auto"/>
                <w:bottom w:val="none" w:sz="0" w:space="0" w:color="auto"/>
                <w:right w:val="none" w:sz="0" w:space="0" w:color="auto"/>
              </w:divBdr>
            </w:div>
            <w:div w:id="1279484779">
              <w:marLeft w:val="0"/>
              <w:marRight w:val="0"/>
              <w:marTop w:val="0"/>
              <w:marBottom w:val="0"/>
              <w:divBdr>
                <w:top w:val="none" w:sz="0" w:space="0" w:color="auto"/>
                <w:left w:val="none" w:sz="0" w:space="0" w:color="auto"/>
                <w:bottom w:val="none" w:sz="0" w:space="0" w:color="auto"/>
                <w:right w:val="none" w:sz="0" w:space="0" w:color="auto"/>
              </w:divBdr>
            </w:div>
            <w:div w:id="514927298">
              <w:marLeft w:val="0"/>
              <w:marRight w:val="0"/>
              <w:marTop w:val="0"/>
              <w:marBottom w:val="0"/>
              <w:divBdr>
                <w:top w:val="none" w:sz="0" w:space="0" w:color="auto"/>
                <w:left w:val="none" w:sz="0" w:space="0" w:color="auto"/>
                <w:bottom w:val="none" w:sz="0" w:space="0" w:color="auto"/>
                <w:right w:val="none" w:sz="0" w:space="0" w:color="auto"/>
              </w:divBdr>
            </w:div>
            <w:div w:id="1989744259">
              <w:marLeft w:val="0"/>
              <w:marRight w:val="0"/>
              <w:marTop w:val="0"/>
              <w:marBottom w:val="0"/>
              <w:divBdr>
                <w:top w:val="none" w:sz="0" w:space="0" w:color="auto"/>
                <w:left w:val="none" w:sz="0" w:space="0" w:color="auto"/>
                <w:bottom w:val="none" w:sz="0" w:space="0" w:color="auto"/>
                <w:right w:val="none" w:sz="0" w:space="0" w:color="auto"/>
              </w:divBdr>
            </w:div>
            <w:div w:id="924076550">
              <w:marLeft w:val="0"/>
              <w:marRight w:val="0"/>
              <w:marTop w:val="0"/>
              <w:marBottom w:val="0"/>
              <w:divBdr>
                <w:top w:val="none" w:sz="0" w:space="0" w:color="auto"/>
                <w:left w:val="none" w:sz="0" w:space="0" w:color="auto"/>
                <w:bottom w:val="none" w:sz="0" w:space="0" w:color="auto"/>
                <w:right w:val="none" w:sz="0" w:space="0" w:color="auto"/>
              </w:divBdr>
            </w:div>
            <w:div w:id="1889493788">
              <w:marLeft w:val="0"/>
              <w:marRight w:val="0"/>
              <w:marTop w:val="0"/>
              <w:marBottom w:val="0"/>
              <w:divBdr>
                <w:top w:val="none" w:sz="0" w:space="0" w:color="auto"/>
                <w:left w:val="none" w:sz="0" w:space="0" w:color="auto"/>
                <w:bottom w:val="none" w:sz="0" w:space="0" w:color="auto"/>
                <w:right w:val="none" w:sz="0" w:space="0" w:color="auto"/>
              </w:divBdr>
            </w:div>
            <w:div w:id="1516580992">
              <w:marLeft w:val="0"/>
              <w:marRight w:val="0"/>
              <w:marTop w:val="0"/>
              <w:marBottom w:val="0"/>
              <w:divBdr>
                <w:top w:val="none" w:sz="0" w:space="0" w:color="auto"/>
                <w:left w:val="none" w:sz="0" w:space="0" w:color="auto"/>
                <w:bottom w:val="none" w:sz="0" w:space="0" w:color="auto"/>
                <w:right w:val="none" w:sz="0" w:space="0" w:color="auto"/>
              </w:divBdr>
            </w:div>
            <w:div w:id="611522160">
              <w:marLeft w:val="0"/>
              <w:marRight w:val="0"/>
              <w:marTop w:val="0"/>
              <w:marBottom w:val="0"/>
              <w:divBdr>
                <w:top w:val="none" w:sz="0" w:space="0" w:color="auto"/>
                <w:left w:val="none" w:sz="0" w:space="0" w:color="auto"/>
                <w:bottom w:val="none" w:sz="0" w:space="0" w:color="auto"/>
                <w:right w:val="none" w:sz="0" w:space="0" w:color="auto"/>
              </w:divBdr>
            </w:div>
            <w:div w:id="1464421088">
              <w:marLeft w:val="0"/>
              <w:marRight w:val="0"/>
              <w:marTop w:val="0"/>
              <w:marBottom w:val="0"/>
              <w:divBdr>
                <w:top w:val="none" w:sz="0" w:space="0" w:color="auto"/>
                <w:left w:val="none" w:sz="0" w:space="0" w:color="auto"/>
                <w:bottom w:val="none" w:sz="0" w:space="0" w:color="auto"/>
                <w:right w:val="none" w:sz="0" w:space="0" w:color="auto"/>
              </w:divBdr>
            </w:div>
            <w:div w:id="76633217">
              <w:marLeft w:val="0"/>
              <w:marRight w:val="0"/>
              <w:marTop w:val="0"/>
              <w:marBottom w:val="0"/>
              <w:divBdr>
                <w:top w:val="none" w:sz="0" w:space="0" w:color="auto"/>
                <w:left w:val="none" w:sz="0" w:space="0" w:color="auto"/>
                <w:bottom w:val="none" w:sz="0" w:space="0" w:color="auto"/>
                <w:right w:val="none" w:sz="0" w:space="0" w:color="auto"/>
              </w:divBdr>
            </w:div>
            <w:div w:id="2131391981">
              <w:marLeft w:val="0"/>
              <w:marRight w:val="0"/>
              <w:marTop w:val="0"/>
              <w:marBottom w:val="0"/>
              <w:divBdr>
                <w:top w:val="none" w:sz="0" w:space="0" w:color="auto"/>
                <w:left w:val="none" w:sz="0" w:space="0" w:color="auto"/>
                <w:bottom w:val="none" w:sz="0" w:space="0" w:color="auto"/>
                <w:right w:val="none" w:sz="0" w:space="0" w:color="auto"/>
              </w:divBdr>
            </w:div>
            <w:div w:id="505753820">
              <w:marLeft w:val="0"/>
              <w:marRight w:val="0"/>
              <w:marTop w:val="0"/>
              <w:marBottom w:val="0"/>
              <w:divBdr>
                <w:top w:val="none" w:sz="0" w:space="0" w:color="auto"/>
                <w:left w:val="none" w:sz="0" w:space="0" w:color="auto"/>
                <w:bottom w:val="none" w:sz="0" w:space="0" w:color="auto"/>
                <w:right w:val="none" w:sz="0" w:space="0" w:color="auto"/>
              </w:divBdr>
            </w:div>
            <w:div w:id="1819298388">
              <w:marLeft w:val="0"/>
              <w:marRight w:val="0"/>
              <w:marTop w:val="0"/>
              <w:marBottom w:val="0"/>
              <w:divBdr>
                <w:top w:val="none" w:sz="0" w:space="0" w:color="auto"/>
                <w:left w:val="none" w:sz="0" w:space="0" w:color="auto"/>
                <w:bottom w:val="none" w:sz="0" w:space="0" w:color="auto"/>
                <w:right w:val="none" w:sz="0" w:space="0" w:color="auto"/>
              </w:divBdr>
            </w:div>
            <w:div w:id="385370668">
              <w:marLeft w:val="0"/>
              <w:marRight w:val="0"/>
              <w:marTop w:val="0"/>
              <w:marBottom w:val="0"/>
              <w:divBdr>
                <w:top w:val="none" w:sz="0" w:space="0" w:color="auto"/>
                <w:left w:val="none" w:sz="0" w:space="0" w:color="auto"/>
                <w:bottom w:val="none" w:sz="0" w:space="0" w:color="auto"/>
                <w:right w:val="none" w:sz="0" w:space="0" w:color="auto"/>
              </w:divBdr>
            </w:div>
            <w:div w:id="162936507">
              <w:marLeft w:val="0"/>
              <w:marRight w:val="0"/>
              <w:marTop w:val="0"/>
              <w:marBottom w:val="0"/>
              <w:divBdr>
                <w:top w:val="none" w:sz="0" w:space="0" w:color="auto"/>
                <w:left w:val="none" w:sz="0" w:space="0" w:color="auto"/>
                <w:bottom w:val="none" w:sz="0" w:space="0" w:color="auto"/>
                <w:right w:val="none" w:sz="0" w:space="0" w:color="auto"/>
              </w:divBdr>
            </w:div>
            <w:div w:id="1074746077">
              <w:marLeft w:val="0"/>
              <w:marRight w:val="0"/>
              <w:marTop w:val="0"/>
              <w:marBottom w:val="0"/>
              <w:divBdr>
                <w:top w:val="none" w:sz="0" w:space="0" w:color="auto"/>
                <w:left w:val="none" w:sz="0" w:space="0" w:color="auto"/>
                <w:bottom w:val="none" w:sz="0" w:space="0" w:color="auto"/>
                <w:right w:val="none" w:sz="0" w:space="0" w:color="auto"/>
              </w:divBdr>
            </w:div>
            <w:div w:id="1996376288">
              <w:marLeft w:val="0"/>
              <w:marRight w:val="0"/>
              <w:marTop w:val="0"/>
              <w:marBottom w:val="0"/>
              <w:divBdr>
                <w:top w:val="none" w:sz="0" w:space="0" w:color="auto"/>
                <w:left w:val="none" w:sz="0" w:space="0" w:color="auto"/>
                <w:bottom w:val="none" w:sz="0" w:space="0" w:color="auto"/>
                <w:right w:val="none" w:sz="0" w:space="0" w:color="auto"/>
              </w:divBdr>
            </w:div>
            <w:div w:id="1351298406">
              <w:marLeft w:val="0"/>
              <w:marRight w:val="0"/>
              <w:marTop w:val="0"/>
              <w:marBottom w:val="0"/>
              <w:divBdr>
                <w:top w:val="none" w:sz="0" w:space="0" w:color="auto"/>
                <w:left w:val="none" w:sz="0" w:space="0" w:color="auto"/>
                <w:bottom w:val="none" w:sz="0" w:space="0" w:color="auto"/>
                <w:right w:val="none" w:sz="0" w:space="0" w:color="auto"/>
              </w:divBdr>
            </w:div>
            <w:div w:id="825241150">
              <w:marLeft w:val="0"/>
              <w:marRight w:val="0"/>
              <w:marTop w:val="0"/>
              <w:marBottom w:val="0"/>
              <w:divBdr>
                <w:top w:val="none" w:sz="0" w:space="0" w:color="auto"/>
                <w:left w:val="none" w:sz="0" w:space="0" w:color="auto"/>
                <w:bottom w:val="none" w:sz="0" w:space="0" w:color="auto"/>
                <w:right w:val="none" w:sz="0" w:space="0" w:color="auto"/>
              </w:divBdr>
            </w:div>
            <w:div w:id="424570583">
              <w:marLeft w:val="0"/>
              <w:marRight w:val="0"/>
              <w:marTop w:val="0"/>
              <w:marBottom w:val="0"/>
              <w:divBdr>
                <w:top w:val="none" w:sz="0" w:space="0" w:color="auto"/>
                <w:left w:val="none" w:sz="0" w:space="0" w:color="auto"/>
                <w:bottom w:val="none" w:sz="0" w:space="0" w:color="auto"/>
                <w:right w:val="none" w:sz="0" w:space="0" w:color="auto"/>
              </w:divBdr>
            </w:div>
            <w:div w:id="1720133273">
              <w:marLeft w:val="0"/>
              <w:marRight w:val="0"/>
              <w:marTop w:val="0"/>
              <w:marBottom w:val="0"/>
              <w:divBdr>
                <w:top w:val="none" w:sz="0" w:space="0" w:color="auto"/>
                <w:left w:val="none" w:sz="0" w:space="0" w:color="auto"/>
                <w:bottom w:val="none" w:sz="0" w:space="0" w:color="auto"/>
                <w:right w:val="none" w:sz="0" w:space="0" w:color="auto"/>
              </w:divBdr>
            </w:div>
            <w:div w:id="1203908762">
              <w:marLeft w:val="0"/>
              <w:marRight w:val="0"/>
              <w:marTop w:val="0"/>
              <w:marBottom w:val="0"/>
              <w:divBdr>
                <w:top w:val="none" w:sz="0" w:space="0" w:color="auto"/>
                <w:left w:val="none" w:sz="0" w:space="0" w:color="auto"/>
                <w:bottom w:val="none" w:sz="0" w:space="0" w:color="auto"/>
                <w:right w:val="none" w:sz="0" w:space="0" w:color="auto"/>
              </w:divBdr>
            </w:div>
            <w:div w:id="233783400">
              <w:marLeft w:val="0"/>
              <w:marRight w:val="0"/>
              <w:marTop w:val="0"/>
              <w:marBottom w:val="0"/>
              <w:divBdr>
                <w:top w:val="none" w:sz="0" w:space="0" w:color="auto"/>
                <w:left w:val="none" w:sz="0" w:space="0" w:color="auto"/>
                <w:bottom w:val="none" w:sz="0" w:space="0" w:color="auto"/>
                <w:right w:val="none" w:sz="0" w:space="0" w:color="auto"/>
              </w:divBdr>
            </w:div>
            <w:div w:id="1987392312">
              <w:marLeft w:val="0"/>
              <w:marRight w:val="0"/>
              <w:marTop w:val="0"/>
              <w:marBottom w:val="0"/>
              <w:divBdr>
                <w:top w:val="none" w:sz="0" w:space="0" w:color="auto"/>
                <w:left w:val="none" w:sz="0" w:space="0" w:color="auto"/>
                <w:bottom w:val="none" w:sz="0" w:space="0" w:color="auto"/>
                <w:right w:val="none" w:sz="0" w:space="0" w:color="auto"/>
              </w:divBdr>
            </w:div>
            <w:div w:id="31333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5324">
      <w:bodyDiv w:val="1"/>
      <w:marLeft w:val="0"/>
      <w:marRight w:val="0"/>
      <w:marTop w:val="0"/>
      <w:marBottom w:val="0"/>
      <w:divBdr>
        <w:top w:val="none" w:sz="0" w:space="0" w:color="auto"/>
        <w:left w:val="none" w:sz="0" w:space="0" w:color="auto"/>
        <w:bottom w:val="none" w:sz="0" w:space="0" w:color="auto"/>
        <w:right w:val="none" w:sz="0" w:space="0" w:color="auto"/>
      </w:divBdr>
    </w:div>
    <w:div w:id="1234437102">
      <w:bodyDiv w:val="1"/>
      <w:marLeft w:val="0"/>
      <w:marRight w:val="0"/>
      <w:marTop w:val="0"/>
      <w:marBottom w:val="0"/>
      <w:divBdr>
        <w:top w:val="none" w:sz="0" w:space="0" w:color="auto"/>
        <w:left w:val="none" w:sz="0" w:space="0" w:color="auto"/>
        <w:bottom w:val="none" w:sz="0" w:space="0" w:color="auto"/>
        <w:right w:val="none" w:sz="0" w:space="0" w:color="auto"/>
      </w:divBdr>
      <w:divsChild>
        <w:div w:id="2127041264">
          <w:marLeft w:val="0"/>
          <w:marRight w:val="0"/>
          <w:marTop w:val="0"/>
          <w:marBottom w:val="0"/>
          <w:divBdr>
            <w:top w:val="none" w:sz="0" w:space="0" w:color="auto"/>
            <w:left w:val="none" w:sz="0" w:space="0" w:color="auto"/>
            <w:bottom w:val="none" w:sz="0" w:space="0" w:color="auto"/>
            <w:right w:val="none" w:sz="0" w:space="0" w:color="auto"/>
          </w:divBdr>
        </w:div>
        <w:div w:id="330790346">
          <w:marLeft w:val="0"/>
          <w:marRight w:val="0"/>
          <w:marTop w:val="240"/>
          <w:marBottom w:val="0"/>
          <w:divBdr>
            <w:top w:val="none" w:sz="0" w:space="0" w:color="auto"/>
            <w:left w:val="none" w:sz="0" w:space="0" w:color="auto"/>
            <w:bottom w:val="none" w:sz="0" w:space="0" w:color="auto"/>
            <w:right w:val="none" w:sz="0" w:space="0" w:color="auto"/>
          </w:divBdr>
        </w:div>
      </w:divsChild>
    </w:div>
    <w:div w:id="1239827726">
      <w:bodyDiv w:val="1"/>
      <w:marLeft w:val="0"/>
      <w:marRight w:val="0"/>
      <w:marTop w:val="0"/>
      <w:marBottom w:val="0"/>
      <w:divBdr>
        <w:top w:val="none" w:sz="0" w:space="0" w:color="auto"/>
        <w:left w:val="none" w:sz="0" w:space="0" w:color="auto"/>
        <w:bottom w:val="none" w:sz="0" w:space="0" w:color="auto"/>
        <w:right w:val="none" w:sz="0" w:space="0" w:color="auto"/>
      </w:divBdr>
    </w:div>
    <w:div w:id="1241451416">
      <w:bodyDiv w:val="1"/>
      <w:marLeft w:val="0"/>
      <w:marRight w:val="0"/>
      <w:marTop w:val="0"/>
      <w:marBottom w:val="0"/>
      <w:divBdr>
        <w:top w:val="none" w:sz="0" w:space="0" w:color="auto"/>
        <w:left w:val="none" w:sz="0" w:space="0" w:color="auto"/>
        <w:bottom w:val="none" w:sz="0" w:space="0" w:color="auto"/>
        <w:right w:val="none" w:sz="0" w:space="0" w:color="auto"/>
      </w:divBdr>
      <w:divsChild>
        <w:div w:id="1193497484">
          <w:marLeft w:val="0"/>
          <w:marRight w:val="0"/>
          <w:marTop w:val="0"/>
          <w:marBottom w:val="0"/>
          <w:divBdr>
            <w:top w:val="none" w:sz="0" w:space="0" w:color="auto"/>
            <w:left w:val="none" w:sz="0" w:space="0" w:color="auto"/>
            <w:bottom w:val="none" w:sz="0" w:space="0" w:color="auto"/>
            <w:right w:val="none" w:sz="0" w:space="0" w:color="auto"/>
          </w:divBdr>
          <w:divsChild>
            <w:div w:id="1780299414">
              <w:marLeft w:val="0"/>
              <w:marRight w:val="0"/>
              <w:marTop w:val="0"/>
              <w:marBottom w:val="0"/>
              <w:divBdr>
                <w:top w:val="none" w:sz="0" w:space="0" w:color="auto"/>
                <w:left w:val="none" w:sz="0" w:space="0" w:color="auto"/>
                <w:bottom w:val="none" w:sz="0" w:space="0" w:color="auto"/>
                <w:right w:val="none" w:sz="0" w:space="0" w:color="auto"/>
              </w:divBdr>
            </w:div>
            <w:div w:id="986586643">
              <w:marLeft w:val="0"/>
              <w:marRight w:val="0"/>
              <w:marTop w:val="0"/>
              <w:marBottom w:val="0"/>
              <w:divBdr>
                <w:top w:val="none" w:sz="0" w:space="0" w:color="auto"/>
                <w:left w:val="none" w:sz="0" w:space="0" w:color="auto"/>
                <w:bottom w:val="none" w:sz="0" w:space="0" w:color="auto"/>
                <w:right w:val="none" w:sz="0" w:space="0" w:color="auto"/>
              </w:divBdr>
            </w:div>
            <w:div w:id="1215921797">
              <w:marLeft w:val="0"/>
              <w:marRight w:val="0"/>
              <w:marTop w:val="0"/>
              <w:marBottom w:val="0"/>
              <w:divBdr>
                <w:top w:val="none" w:sz="0" w:space="0" w:color="auto"/>
                <w:left w:val="none" w:sz="0" w:space="0" w:color="auto"/>
                <w:bottom w:val="none" w:sz="0" w:space="0" w:color="auto"/>
                <w:right w:val="none" w:sz="0" w:space="0" w:color="auto"/>
              </w:divBdr>
            </w:div>
            <w:div w:id="1601185429">
              <w:marLeft w:val="0"/>
              <w:marRight w:val="0"/>
              <w:marTop w:val="0"/>
              <w:marBottom w:val="0"/>
              <w:divBdr>
                <w:top w:val="none" w:sz="0" w:space="0" w:color="auto"/>
                <w:left w:val="none" w:sz="0" w:space="0" w:color="auto"/>
                <w:bottom w:val="none" w:sz="0" w:space="0" w:color="auto"/>
                <w:right w:val="none" w:sz="0" w:space="0" w:color="auto"/>
              </w:divBdr>
            </w:div>
            <w:div w:id="943195193">
              <w:marLeft w:val="0"/>
              <w:marRight w:val="0"/>
              <w:marTop w:val="0"/>
              <w:marBottom w:val="0"/>
              <w:divBdr>
                <w:top w:val="none" w:sz="0" w:space="0" w:color="auto"/>
                <w:left w:val="none" w:sz="0" w:space="0" w:color="auto"/>
                <w:bottom w:val="none" w:sz="0" w:space="0" w:color="auto"/>
                <w:right w:val="none" w:sz="0" w:space="0" w:color="auto"/>
              </w:divBdr>
            </w:div>
            <w:div w:id="2087335446">
              <w:marLeft w:val="0"/>
              <w:marRight w:val="0"/>
              <w:marTop w:val="0"/>
              <w:marBottom w:val="0"/>
              <w:divBdr>
                <w:top w:val="none" w:sz="0" w:space="0" w:color="auto"/>
                <w:left w:val="none" w:sz="0" w:space="0" w:color="auto"/>
                <w:bottom w:val="none" w:sz="0" w:space="0" w:color="auto"/>
                <w:right w:val="none" w:sz="0" w:space="0" w:color="auto"/>
              </w:divBdr>
            </w:div>
            <w:div w:id="2014138134">
              <w:marLeft w:val="0"/>
              <w:marRight w:val="0"/>
              <w:marTop w:val="0"/>
              <w:marBottom w:val="0"/>
              <w:divBdr>
                <w:top w:val="none" w:sz="0" w:space="0" w:color="auto"/>
                <w:left w:val="none" w:sz="0" w:space="0" w:color="auto"/>
                <w:bottom w:val="none" w:sz="0" w:space="0" w:color="auto"/>
                <w:right w:val="none" w:sz="0" w:space="0" w:color="auto"/>
              </w:divBdr>
            </w:div>
            <w:div w:id="703746861">
              <w:marLeft w:val="0"/>
              <w:marRight w:val="0"/>
              <w:marTop w:val="0"/>
              <w:marBottom w:val="0"/>
              <w:divBdr>
                <w:top w:val="none" w:sz="0" w:space="0" w:color="auto"/>
                <w:left w:val="none" w:sz="0" w:space="0" w:color="auto"/>
                <w:bottom w:val="none" w:sz="0" w:space="0" w:color="auto"/>
                <w:right w:val="none" w:sz="0" w:space="0" w:color="auto"/>
              </w:divBdr>
            </w:div>
            <w:div w:id="2090736806">
              <w:marLeft w:val="0"/>
              <w:marRight w:val="0"/>
              <w:marTop w:val="0"/>
              <w:marBottom w:val="0"/>
              <w:divBdr>
                <w:top w:val="none" w:sz="0" w:space="0" w:color="auto"/>
                <w:left w:val="none" w:sz="0" w:space="0" w:color="auto"/>
                <w:bottom w:val="none" w:sz="0" w:space="0" w:color="auto"/>
                <w:right w:val="none" w:sz="0" w:space="0" w:color="auto"/>
              </w:divBdr>
            </w:div>
            <w:div w:id="259996712">
              <w:marLeft w:val="0"/>
              <w:marRight w:val="0"/>
              <w:marTop w:val="0"/>
              <w:marBottom w:val="0"/>
              <w:divBdr>
                <w:top w:val="none" w:sz="0" w:space="0" w:color="auto"/>
                <w:left w:val="none" w:sz="0" w:space="0" w:color="auto"/>
                <w:bottom w:val="none" w:sz="0" w:space="0" w:color="auto"/>
                <w:right w:val="none" w:sz="0" w:space="0" w:color="auto"/>
              </w:divBdr>
            </w:div>
            <w:div w:id="1886983727">
              <w:marLeft w:val="0"/>
              <w:marRight w:val="0"/>
              <w:marTop w:val="0"/>
              <w:marBottom w:val="0"/>
              <w:divBdr>
                <w:top w:val="none" w:sz="0" w:space="0" w:color="auto"/>
                <w:left w:val="none" w:sz="0" w:space="0" w:color="auto"/>
                <w:bottom w:val="none" w:sz="0" w:space="0" w:color="auto"/>
                <w:right w:val="none" w:sz="0" w:space="0" w:color="auto"/>
              </w:divBdr>
            </w:div>
            <w:div w:id="242759185">
              <w:marLeft w:val="0"/>
              <w:marRight w:val="0"/>
              <w:marTop w:val="0"/>
              <w:marBottom w:val="0"/>
              <w:divBdr>
                <w:top w:val="none" w:sz="0" w:space="0" w:color="auto"/>
                <w:left w:val="none" w:sz="0" w:space="0" w:color="auto"/>
                <w:bottom w:val="none" w:sz="0" w:space="0" w:color="auto"/>
                <w:right w:val="none" w:sz="0" w:space="0" w:color="auto"/>
              </w:divBdr>
            </w:div>
            <w:div w:id="908467537">
              <w:marLeft w:val="0"/>
              <w:marRight w:val="0"/>
              <w:marTop w:val="0"/>
              <w:marBottom w:val="0"/>
              <w:divBdr>
                <w:top w:val="none" w:sz="0" w:space="0" w:color="auto"/>
                <w:left w:val="none" w:sz="0" w:space="0" w:color="auto"/>
                <w:bottom w:val="none" w:sz="0" w:space="0" w:color="auto"/>
                <w:right w:val="none" w:sz="0" w:space="0" w:color="auto"/>
              </w:divBdr>
            </w:div>
            <w:div w:id="1156995635">
              <w:marLeft w:val="0"/>
              <w:marRight w:val="0"/>
              <w:marTop w:val="0"/>
              <w:marBottom w:val="0"/>
              <w:divBdr>
                <w:top w:val="none" w:sz="0" w:space="0" w:color="auto"/>
                <w:left w:val="none" w:sz="0" w:space="0" w:color="auto"/>
                <w:bottom w:val="none" w:sz="0" w:space="0" w:color="auto"/>
                <w:right w:val="none" w:sz="0" w:space="0" w:color="auto"/>
              </w:divBdr>
            </w:div>
            <w:div w:id="1966038331">
              <w:marLeft w:val="0"/>
              <w:marRight w:val="0"/>
              <w:marTop w:val="0"/>
              <w:marBottom w:val="0"/>
              <w:divBdr>
                <w:top w:val="none" w:sz="0" w:space="0" w:color="auto"/>
                <w:left w:val="none" w:sz="0" w:space="0" w:color="auto"/>
                <w:bottom w:val="none" w:sz="0" w:space="0" w:color="auto"/>
                <w:right w:val="none" w:sz="0" w:space="0" w:color="auto"/>
              </w:divBdr>
            </w:div>
            <w:div w:id="8917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0534">
      <w:bodyDiv w:val="1"/>
      <w:marLeft w:val="0"/>
      <w:marRight w:val="0"/>
      <w:marTop w:val="0"/>
      <w:marBottom w:val="0"/>
      <w:divBdr>
        <w:top w:val="none" w:sz="0" w:space="0" w:color="auto"/>
        <w:left w:val="none" w:sz="0" w:space="0" w:color="auto"/>
        <w:bottom w:val="none" w:sz="0" w:space="0" w:color="auto"/>
        <w:right w:val="none" w:sz="0" w:space="0" w:color="auto"/>
      </w:divBdr>
    </w:div>
    <w:div w:id="1253586341">
      <w:bodyDiv w:val="1"/>
      <w:marLeft w:val="0"/>
      <w:marRight w:val="0"/>
      <w:marTop w:val="0"/>
      <w:marBottom w:val="0"/>
      <w:divBdr>
        <w:top w:val="none" w:sz="0" w:space="0" w:color="auto"/>
        <w:left w:val="none" w:sz="0" w:space="0" w:color="auto"/>
        <w:bottom w:val="none" w:sz="0" w:space="0" w:color="auto"/>
        <w:right w:val="none" w:sz="0" w:space="0" w:color="auto"/>
      </w:divBdr>
    </w:div>
    <w:div w:id="1264649154">
      <w:bodyDiv w:val="1"/>
      <w:marLeft w:val="0"/>
      <w:marRight w:val="0"/>
      <w:marTop w:val="0"/>
      <w:marBottom w:val="0"/>
      <w:divBdr>
        <w:top w:val="none" w:sz="0" w:space="0" w:color="auto"/>
        <w:left w:val="none" w:sz="0" w:space="0" w:color="auto"/>
        <w:bottom w:val="none" w:sz="0" w:space="0" w:color="auto"/>
        <w:right w:val="none" w:sz="0" w:space="0" w:color="auto"/>
      </w:divBdr>
    </w:div>
    <w:div w:id="1266621760">
      <w:bodyDiv w:val="1"/>
      <w:marLeft w:val="0"/>
      <w:marRight w:val="0"/>
      <w:marTop w:val="0"/>
      <w:marBottom w:val="0"/>
      <w:divBdr>
        <w:top w:val="none" w:sz="0" w:space="0" w:color="auto"/>
        <w:left w:val="none" w:sz="0" w:space="0" w:color="auto"/>
        <w:bottom w:val="none" w:sz="0" w:space="0" w:color="auto"/>
        <w:right w:val="none" w:sz="0" w:space="0" w:color="auto"/>
      </w:divBdr>
      <w:divsChild>
        <w:div w:id="506672984">
          <w:marLeft w:val="0"/>
          <w:marRight w:val="0"/>
          <w:marTop w:val="0"/>
          <w:marBottom w:val="0"/>
          <w:divBdr>
            <w:top w:val="none" w:sz="0" w:space="0" w:color="auto"/>
            <w:left w:val="none" w:sz="0" w:space="0" w:color="auto"/>
            <w:bottom w:val="none" w:sz="0" w:space="0" w:color="auto"/>
            <w:right w:val="none" w:sz="0" w:space="0" w:color="auto"/>
          </w:divBdr>
          <w:divsChild>
            <w:div w:id="92464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1420">
      <w:bodyDiv w:val="1"/>
      <w:marLeft w:val="0"/>
      <w:marRight w:val="0"/>
      <w:marTop w:val="0"/>
      <w:marBottom w:val="0"/>
      <w:divBdr>
        <w:top w:val="none" w:sz="0" w:space="0" w:color="auto"/>
        <w:left w:val="none" w:sz="0" w:space="0" w:color="auto"/>
        <w:bottom w:val="none" w:sz="0" w:space="0" w:color="auto"/>
        <w:right w:val="none" w:sz="0" w:space="0" w:color="auto"/>
      </w:divBdr>
    </w:div>
    <w:div w:id="1270042496">
      <w:bodyDiv w:val="1"/>
      <w:marLeft w:val="0"/>
      <w:marRight w:val="0"/>
      <w:marTop w:val="0"/>
      <w:marBottom w:val="0"/>
      <w:divBdr>
        <w:top w:val="none" w:sz="0" w:space="0" w:color="auto"/>
        <w:left w:val="none" w:sz="0" w:space="0" w:color="auto"/>
        <w:bottom w:val="none" w:sz="0" w:space="0" w:color="auto"/>
        <w:right w:val="none" w:sz="0" w:space="0" w:color="auto"/>
      </w:divBdr>
    </w:div>
    <w:div w:id="1271426602">
      <w:bodyDiv w:val="1"/>
      <w:marLeft w:val="0"/>
      <w:marRight w:val="0"/>
      <w:marTop w:val="0"/>
      <w:marBottom w:val="0"/>
      <w:divBdr>
        <w:top w:val="none" w:sz="0" w:space="0" w:color="auto"/>
        <w:left w:val="none" w:sz="0" w:space="0" w:color="auto"/>
        <w:bottom w:val="none" w:sz="0" w:space="0" w:color="auto"/>
        <w:right w:val="none" w:sz="0" w:space="0" w:color="auto"/>
      </w:divBdr>
      <w:divsChild>
        <w:div w:id="947388695">
          <w:marLeft w:val="0"/>
          <w:marRight w:val="0"/>
          <w:marTop w:val="0"/>
          <w:marBottom w:val="0"/>
          <w:divBdr>
            <w:top w:val="none" w:sz="0" w:space="0" w:color="auto"/>
            <w:left w:val="none" w:sz="0" w:space="0" w:color="auto"/>
            <w:bottom w:val="none" w:sz="0" w:space="0" w:color="auto"/>
            <w:right w:val="none" w:sz="0" w:space="0" w:color="auto"/>
          </w:divBdr>
          <w:divsChild>
            <w:div w:id="1550604901">
              <w:marLeft w:val="0"/>
              <w:marRight w:val="0"/>
              <w:marTop w:val="0"/>
              <w:marBottom w:val="0"/>
              <w:divBdr>
                <w:top w:val="none" w:sz="0" w:space="0" w:color="auto"/>
                <w:left w:val="none" w:sz="0" w:space="0" w:color="auto"/>
                <w:bottom w:val="none" w:sz="0" w:space="0" w:color="auto"/>
                <w:right w:val="none" w:sz="0" w:space="0" w:color="auto"/>
              </w:divBdr>
            </w:div>
            <w:div w:id="1838879764">
              <w:marLeft w:val="0"/>
              <w:marRight w:val="0"/>
              <w:marTop w:val="0"/>
              <w:marBottom w:val="0"/>
              <w:divBdr>
                <w:top w:val="none" w:sz="0" w:space="0" w:color="auto"/>
                <w:left w:val="none" w:sz="0" w:space="0" w:color="auto"/>
                <w:bottom w:val="none" w:sz="0" w:space="0" w:color="auto"/>
                <w:right w:val="none" w:sz="0" w:space="0" w:color="auto"/>
              </w:divBdr>
            </w:div>
            <w:div w:id="1283270008">
              <w:marLeft w:val="0"/>
              <w:marRight w:val="0"/>
              <w:marTop w:val="0"/>
              <w:marBottom w:val="0"/>
              <w:divBdr>
                <w:top w:val="none" w:sz="0" w:space="0" w:color="auto"/>
                <w:left w:val="none" w:sz="0" w:space="0" w:color="auto"/>
                <w:bottom w:val="none" w:sz="0" w:space="0" w:color="auto"/>
                <w:right w:val="none" w:sz="0" w:space="0" w:color="auto"/>
              </w:divBdr>
            </w:div>
            <w:div w:id="2121606936">
              <w:marLeft w:val="0"/>
              <w:marRight w:val="0"/>
              <w:marTop w:val="0"/>
              <w:marBottom w:val="0"/>
              <w:divBdr>
                <w:top w:val="none" w:sz="0" w:space="0" w:color="auto"/>
                <w:left w:val="none" w:sz="0" w:space="0" w:color="auto"/>
                <w:bottom w:val="none" w:sz="0" w:space="0" w:color="auto"/>
                <w:right w:val="none" w:sz="0" w:space="0" w:color="auto"/>
              </w:divBdr>
            </w:div>
            <w:div w:id="1676882681">
              <w:marLeft w:val="0"/>
              <w:marRight w:val="0"/>
              <w:marTop w:val="0"/>
              <w:marBottom w:val="0"/>
              <w:divBdr>
                <w:top w:val="none" w:sz="0" w:space="0" w:color="auto"/>
                <w:left w:val="none" w:sz="0" w:space="0" w:color="auto"/>
                <w:bottom w:val="none" w:sz="0" w:space="0" w:color="auto"/>
                <w:right w:val="none" w:sz="0" w:space="0" w:color="auto"/>
              </w:divBdr>
            </w:div>
            <w:div w:id="350883677">
              <w:marLeft w:val="0"/>
              <w:marRight w:val="0"/>
              <w:marTop w:val="0"/>
              <w:marBottom w:val="0"/>
              <w:divBdr>
                <w:top w:val="none" w:sz="0" w:space="0" w:color="auto"/>
                <w:left w:val="none" w:sz="0" w:space="0" w:color="auto"/>
                <w:bottom w:val="none" w:sz="0" w:space="0" w:color="auto"/>
                <w:right w:val="none" w:sz="0" w:space="0" w:color="auto"/>
              </w:divBdr>
            </w:div>
            <w:div w:id="1986085729">
              <w:marLeft w:val="0"/>
              <w:marRight w:val="0"/>
              <w:marTop w:val="0"/>
              <w:marBottom w:val="0"/>
              <w:divBdr>
                <w:top w:val="none" w:sz="0" w:space="0" w:color="auto"/>
                <w:left w:val="none" w:sz="0" w:space="0" w:color="auto"/>
                <w:bottom w:val="none" w:sz="0" w:space="0" w:color="auto"/>
                <w:right w:val="none" w:sz="0" w:space="0" w:color="auto"/>
              </w:divBdr>
            </w:div>
            <w:div w:id="1817069255">
              <w:marLeft w:val="0"/>
              <w:marRight w:val="0"/>
              <w:marTop w:val="0"/>
              <w:marBottom w:val="0"/>
              <w:divBdr>
                <w:top w:val="none" w:sz="0" w:space="0" w:color="auto"/>
                <w:left w:val="none" w:sz="0" w:space="0" w:color="auto"/>
                <w:bottom w:val="none" w:sz="0" w:space="0" w:color="auto"/>
                <w:right w:val="none" w:sz="0" w:space="0" w:color="auto"/>
              </w:divBdr>
            </w:div>
            <w:div w:id="1647584627">
              <w:marLeft w:val="0"/>
              <w:marRight w:val="0"/>
              <w:marTop w:val="0"/>
              <w:marBottom w:val="0"/>
              <w:divBdr>
                <w:top w:val="none" w:sz="0" w:space="0" w:color="auto"/>
                <w:left w:val="none" w:sz="0" w:space="0" w:color="auto"/>
                <w:bottom w:val="none" w:sz="0" w:space="0" w:color="auto"/>
                <w:right w:val="none" w:sz="0" w:space="0" w:color="auto"/>
              </w:divBdr>
            </w:div>
            <w:div w:id="1254973339">
              <w:marLeft w:val="0"/>
              <w:marRight w:val="0"/>
              <w:marTop w:val="0"/>
              <w:marBottom w:val="0"/>
              <w:divBdr>
                <w:top w:val="none" w:sz="0" w:space="0" w:color="auto"/>
                <w:left w:val="none" w:sz="0" w:space="0" w:color="auto"/>
                <w:bottom w:val="none" w:sz="0" w:space="0" w:color="auto"/>
                <w:right w:val="none" w:sz="0" w:space="0" w:color="auto"/>
              </w:divBdr>
            </w:div>
            <w:div w:id="1474131308">
              <w:marLeft w:val="0"/>
              <w:marRight w:val="0"/>
              <w:marTop w:val="0"/>
              <w:marBottom w:val="0"/>
              <w:divBdr>
                <w:top w:val="none" w:sz="0" w:space="0" w:color="auto"/>
                <w:left w:val="none" w:sz="0" w:space="0" w:color="auto"/>
                <w:bottom w:val="none" w:sz="0" w:space="0" w:color="auto"/>
                <w:right w:val="none" w:sz="0" w:space="0" w:color="auto"/>
              </w:divBdr>
            </w:div>
            <w:div w:id="1794398500">
              <w:marLeft w:val="0"/>
              <w:marRight w:val="0"/>
              <w:marTop w:val="0"/>
              <w:marBottom w:val="0"/>
              <w:divBdr>
                <w:top w:val="none" w:sz="0" w:space="0" w:color="auto"/>
                <w:left w:val="none" w:sz="0" w:space="0" w:color="auto"/>
                <w:bottom w:val="none" w:sz="0" w:space="0" w:color="auto"/>
                <w:right w:val="none" w:sz="0" w:space="0" w:color="auto"/>
              </w:divBdr>
            </w:div>
            <w:div w:id="1598253085">
              <w:marLeft w:val="0"/>
              <w:marRight w:val="0"/>
              <w:marTop w:val="0"/>
              <w:marBottom w:val="0"/>
              <w:divBdr>
                <w:top w:val="none" w:sz="0" w:space="0" w:color="auto"/>
                <w:left w:val="none" w:sz="0" w:space="0" w:color="auto"/>
                <w:bottom w:val="none" w:sz="0" w:space="0" w:color="auto"/>
                <w:right w:val="none" w:sz="0" w:space="0" w:color="auto"/>
              </w:divBdr>
            </w:div>
            <w:div w:id="1491362953">
              <w:marLeft w:val="0"/>
              <w:marRight w:val="0"/>
              <w:marTop w:val="0"/>
              <w:marBottom w:val="0"/>
              <w:divBdr>
                <w:top w:val="none" w:sz="0" w:space="0" w:color="auto"/>
                <w:left w:val="none" w:sz="0" w:space="0" w:color="auto"/>
                <w:bottom w:val="none" w:sz="0" w:space="0" w:color="auto"/>
                <w:right w:val="none" w:sz="0" w:space="0" w:color="auto"/>
              </w:divBdr>
            </w:div>
            <w:div w:id="139932420">
              <w:marLeft w:val="0"/>
              <w:marRight w:val="0"/>
              <w:marTop w:val="0"/>
              <w:marBottom w:val="0"/>
              <w:divBdr>
                <w:top w:val="none" w:sz="0" w:space="0" w:color="auto"/>
                <w:left w:val="none" w:sz="0" w:space="0" w:color="auto"/>
                <w:bottom w:val="none" w:sz="0" w:space="0" w:color="auto"/>
                <w:right w:val="none" w:sz="0" w:space="0" w:color="auto"/>
              </w:divBdr>
            </w:div>
            <w:div w:id="707486109">
              <w:marLeft w:val="0"/>
              <w:marRight w:val="0"/>
              <w:marTop w:val="0"/>
              <w:marBottom w:val="0"/>
              <w:divBdr>
                <w:top w:val="none" w:sz="0" w:space="0" w:color="auto"/>
                <w:left w:val="none" w:sz="0" w:space="0" w:color="auto"/>
                <w:bottom w:val="none" w:sz="0" w:space="0" w:color="auto"/>
                <w:right w:val="none" w:sz="0" w:space="0" w:color="auto"/>
              </w:divBdr>
            </w:div>
            <w:div w:id="1741900495">
              <w:marLeft w:val="0"/>
              <w:marRight w:val="0"/>
              <w:marTop w:val="0"/>
              <w:marBottom w:val="0"/>
              <w:divBdr>
                <w:top w:val="none" w:sz="0" w:space="0" w:color="auto"/>
                <w:left w:val="none" w:sz="0" w:space="0" w:color="auto"/>
                <w:bottom w:val="none" w:sz="0" w:space="0" w:color="auto"/>
                <w:right w:val="none" w:sz="0" w:space="0" w:color="auto"/>
              </w:divBdr>
            </w:div>
            <w:div w:id="100146997">
              <w:marLeft w:val="0"/>
              <w:marRight w:val="0"/>
              <w:marTop w:val="0"/>
              <w:marBottom w:val="0"/>
              <w:divBdr>
                <w:top w:val="none" w:sz="0" w:space="0" w:color="auto"/>
                <w:left w:val="none" w:sz="0" w:space="0" w:color="auto"/>
                <w:bottom w:val="none" w:sz="0" w:space="0" w:color="auto"/>
                <w:right w:val="none" w:sz="0" w:space="0" w:color="auto"/>
              </w:divBdr>
            </w:div>
            <w:div w:id="1367558517">
              <w:marLeft w:val="0"/>
              <w:marRight w:val="0"/>
              <w:marTop w:val="0"/>
              <w:marBottom w:val="0"/>
              <w:divBdr>
                <w:top w:val="none" w:sz="0" w:space="0" w:color="auto"/>
                <w:left w:val="none" w:sz="0" w:space="0" w:color="auto"/>
                <w:bottom w:val="none" w:sz="0" w:space="0" w:color="auto"/>
                <w:right w:val="none" w:sz="0" w:space="0" w:color="auto"/>
              </w:divBdr>
            </w:div>
            <w:div w:id="515660619">
              <w:marLeft w:val="0"/>
              <w:marRight w:val="0"/>
              <w:marTop w:val="0"/>
              <w:marBottom w:val="0"/>
              <w:divBdr>
                <w:top w:val="none" w:sz="0" w:space="0" w:color="auto"/>
                <w:left w:val="none" w:sz="0" w:space="0" w:color="auto"/>
                <w:bottom w:val="none" w:sz="0" w:space="0" w:color="auto"/>
                <w:right w:val="none" w:sz="0" w:space="0" w:color="auto"/>
              </w:divBdr>
            </w:div>
            <w:div w:id="1860388111">
              <w:marLeft w:val="0"/>
              <w:marRight w:val="0"/>
              <w:marTop w:val="0"/>
              <w:marBottom w:val="0"/>
              <w:divBdr>
                <w:top w:val="none" w:sz="0" w:space="0" w:color="auto"/>
                <w:left w:val="none" w:sz="0" w:space="0" w:color="auto"/>
                <w:bottom w:val="none" w:sz="0" w:space="0" w:color="auto"/>
                <w:right w:val="none" w:sz="0" w:space="0" w:color="auto"/>
              </w:divBdr>
            </w:div>
            <w:div w:id="1877500002">
              <w:marLeft w:val="0"/>
              <w:marRight w:val="0"/>
              <w:marTop w:val="0"/>
              <w:marBottom w:val="0"/>
              <w:divBdr>
                <w:top w:val="none" w:sz="0" w:space="0" w:color="auto"/>
                <w:left w:val="none" w:sz="0" w:space="0" w:color="auto"/>
                <w:bottom w:val="none" w:sz="0" w:space="0" w:color="auto"/>
                <w:right w:val="none" w:sz="0" w:space="0" w:color="auto"/>
              </w:divBdr>
            </w:div>
            <w:div w:id="111340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2220">
      <w:bodyDiv w:val="1"/>
      <w:marLeft w:val="0"/>
      <w:marRight w:val="0"/>
      <w:marTop w:val="0"/>
      <w:marBottom w:val="0"/>
      <w:divBdr>
        <w:top w:val="none" w:sz="0" w:space="0" w:color="auto"/>
        <w:left w:val="none" w:sz="0" w:space="0" w:color="auto"/>
        <w:bottom w:val="none" w:sz="0" w:space="0" w:color="auto"/>
        <w:right w:val="none" w:sz="0" w:space="0" w:color="auto"/>
      </w:divBdr>
    </w:div>
    <w:div w:id="1279868794">
      <w:bodyDiv w:val="1"/>
      <w:marLeft w:val="0"/>
      <w:marRight w:val="0"/>
      <w:marTop w:val="0"/>
      <w:marBottom w:val="0"/>
      <w:divBdr>
        <w:top w:val="none" w:sz="0" w:space="0" w:color="auto"/>
        <w:left w:val="none" w:sz="0" w:space="0" w:color="auto"/>
        <w:bottom w:val="none" w:sz="0" w:space="0" w:color="auto"/>
        <w:right w:val="none" w:sz="0" w:space="0" w:color="auto"/>
      </w:divBdr>
      <w:divsChild>
        <w:div w:id="1274707455">
          <w:marLeft w:val="0"/>
          <w:marRight w:val="0"/>
          <w:marTop w:val="0"/>
          <w:marBottom w:val="0"/>
          <w:divBdr>
            <w:top w:val="none" w:sz="0" w:space="0" w:color="auto"/>
            <w:left w:val="none" w:sz="0" w:space="0" w:color="auto"/>
            <w:bottom w:val="none" w:sz="0" w:space="0" w:color="auto"/>
            <w:right w:val="none" w:sz="0" w:space="0" w:color="auto"/>
          </w:divBdr>
          <w:divsChild>
            <w:div w:id="610093393">
              <w:marLeft w:val="0"/>
              <w:marRight w:val="0"/>
              <w:marTop w:val="0"/>
              <w:marBottom w:val="0"/>
              <w:divBdr>
                <w:top w:val="none" w:sz="0" w:space="0" w:color="auto"/>
                <w:left w:val="none" w:sz="0" w:space="0" w:color="auto"/>
                <w:bottom w:val="none" w:sz="0" w:space="0" w:color="auto"/>
                <w:right w:val="none" w:sz="0" w:space="0" w:color="auto"/>
              </w:divBdr>
            </w:div>
            <w:div w:id="1228613780">
              <w:marLeft w:val="0"/>
              <w:marRight w:val="0"/>
              <w:marTop w:val="0"/>
              <w:marBottom w:val="0"/>
              <w:divBdr>
                <w:top w:val="none" w:sz="0" w:space="0" w:color="auto"/>
                <w:left w:val="none" w:sz="0" w:space="0" w:color="auto"/>
                <w:bottom w:val="none" w:sz="0" w:space="0" w:color="auto"/>
                <w:right w:val="none" w:sz="0" w:space="0" w:color="auto"/>
              </w:divBdr>
            </w:div>
            <w:div w:id="1525089991">
              <w:marLeft w:val="0"/>
              <w:marRight w:val="0"/>
              <w:marTop w:val="0"/>
              <w:marBottom w:val="0"/>
              <w:divBdr>
                <w:top w:val="none" w:sz="0" w:space="0" w:color="auto"/>
                <w:left w:val="none" w:sz="0" w:space="0" w:color="auto"/>
                <w:bottom w:val="none" w:sz="0" w:space="0" w:color="auto"/>
                <w:right w:val="none" w:sz="0" w:space="0" w:color="auto"/>
              </w:divBdr>
            </w:div>
            <w:div w:id="356935066">
              <w:marLeft w:val="0"/>
              <w:marRight w:val="0"/>
              <w:marTop w:val="0"/>
              <w:marBottom w:val="0"/>
              <w:divBdr>
                <w:top w:val="none" w:sz="0" w:space="0" w:color="auto"/>
                <w:left w:val="none" w:sz="0" w:space="0" w:color="auto"/>
                <w:bottom w:val="none" w:sz="0" w:space="0" w:color="auto"/>
                <w:right w:val="none" w:sz="0" w:space="0" w:color="auto"/>
              </w:divBdr>
            </w:div>
            <w:div w:id="1980190128">
              <w:marLeft w:val="0"/>
              <w:marRight w:val="0"/>
              <w:marTop w:val="0"/>
              <w:marBottom w:val="0"/>
              <w:divBdr>
                <w:top w:val="none" w:sz="0" w:space="0" w:color="auto"/>
                <w:left w:val="none" w:sz="0" w:space="0" w:color="auto"/>
                <w:bottom w:val="none" w:sz="0" w:space="0" w:color="auto"/>
                <w:right w:val="none" w:sz="0" w:space="0" w:color="auto"/>
              </w:divBdr>
            </w:div>
            <w:div w:id="2110464698">
              <w:marLeft w:val="0"/>
              <w:marRight w:val="0"/>
              <w:marTop w:val="0"/>
              <w:marBottom w:val="0"/>
              <w:divBdr>
                <w:top w:val="none" w:sz="0" w:space="0" w:color="auto"/>
                <w:left w:val="none" w:sz="0" w:space="0" w:color="auto"/>
                <w:bottom w:val="none" w:sz="0" w:space="0" w:color="auto"/>
                <w:right w:val="none" w:sz="0" w:space="0" w:color="auto"/>
              </w:divBdr>
            </w:div>
            <w:div w:id="1466779765">
              <w:marLeft w:val="0"/>
              <w:marRight w:val="0"/>
              <w:marTop w:val="0"/>
              <w:marBottom w:val="0"/>
              <w:divBdr>
                <w:top w:val="none" w:sz="0" w:space="0" w:color="auto"/>
                <w:left w:val="none" w:sz="0" w:space="0" w:color="auto"/>
                <w:bottom w:val="none" w:sz="0" w:space="0" w:color="auto"/>
                <w:right w:val="none" w:sz="0" w:space="0" w:color="auto"/>
              </w:divBdr>
            </w:div>
            <w:div w:id="1339888060">
              <w:marLeft w:val="0"/>
              <w:marRight w:val="0"/>
              <w:marTop w:val="0"/>
              <w:marBottom w:val="0"/>
              <w:divBdr>
                <w:top w:val="none" w:sz="0" w:space="0" w:color="auto"/>
                <w:left w:val="none" w:sz="0" w:space="0" w:color="auto"/>
                <w:bottom w:val="none" w:sz="0" w:space="0" w:color="auto"/>
                <w:right w:val="none" w:sz="0" w:space="0" w:color="auto"/>
              </w:divBdr>
            </w:div>
            <w:div w:id="1570648407">
              <w:marLeft w:val="0"/>
              <w:marRight w:val="0"/>
              <w:marTop w:val="0"/>
              <w:marBottom w:val="0"/>
              <w:divBdr>
                <w:top w:val="none" w:sz="0" w:space="0" w:color="auto"/>
                <w:left w:val="none" w:sz="0" w:space="0" w:color="auto"/>
                <w:bottom w:val="none" w:sz="0" w:space="0" w:color="auto"/>
                <w:right w:val="none" w:sz="0" w:space="0" w:color="auto"/>
              </w:divBdr>
            </w:div>
            <w:div w:id="1742562234">
              <w:marLeft w:val="0"/>
              <w:marRight w:val="0"/>
              <w:marTop w:val="0"/>
              <w:marBottom w:val="0"/>
              <w:divBdr>
                <w:top w:val="none" w:sz="0" w:space="0" w:color="auto"/>
                <w:left w:val="none" w:sz="0" w:space="0" w:color="auto"/>
                <w:bottom w:val="none" w:sz="0" w:space="0" w:color="auto"/>
                <w:right w:val="none" w:sz="0" w:space="0" w:color="auto"/>
              </w:divBdr>
            </w:div>
            <w:div w:id="132719909">
              <w:marLeft w:val="0"/>
              <w:marRight w:val="0"/>
              <w:marTop w:val="0"/>
              <w:marBottom w:val="0"/>
              <w:divBdr>
                <w:top w:val="none" w:sz="0" w:space="0" w:color="auto"/>
                <w:left w:val="none" w:sz="0" w:space="0" w:color="auto"/>
                <w:bottom w:val="none" w:sz="0" w:space="0" w:color="auto"/>
                <w:right w:val="none" w:sz="0" w:space="0" w:color="auto"/>
              </w:divBdr>
            </w:div>
            <w:div w:id="177623977">
              <w:marLeft w:val="0"/>
              <w:marRight w:val="0"/>
              <w:marTop w:val="0"/>
              <w:marBottom w:val="0"/>
              <w:divBdr>
                <w:top w:val="none" w:sz="0" w:space="0" w:color="auto"/>
                <w:left w:val="none" w:sz="0" w:space="0" w:color="auto"/>
                <w:bottom w:val="none" w:sz="0" w:space="0" w:color="auto"/>
                <w:right w:val="none" w:sz="0" w:space="0" w:color="auto"/>
              </w:divBdr>
            </w:div>
            <w:div w:id="544096699">
              <w:marLeft w:val="0"/>
              <w:marRight w:val="0"/>
              <w:marTop w:val="0"/>
              <w:marBottom w:val="0"/>
              <w:divBdr>
                <w:top w:val="none" w:sz="0" w:space="0" w:color="auto"/>
                <w:left w:val="none" w:sz="0" w:space="0" w:color="auto"/>
                <w:bottom w:val="none" w:sz="0" w:space="0" w:color="auto"/>
                <w:right w:val="none" w:sz="0" w:space="0" w:color="auto"/>
              </w:divBdr>
            </w:div>
            <w:div w:id="802964081">
              <w:marLeft w:val="0"/>
              <w:marRight w:val="0"/>
              <w:marTop w:val="0"/>
              <w:marBottom w:val="0"/>
              <w:divBdr>
                <w:top w:val="none" w:sz="0" w:space="0" w:color="auto"/>
                <w:left w:val="none" w:sz="0" w:space="0" w:color="auto"/>
                <w:bottom w:val="none" w:sz="0" w:space="0" w:color="auto"/>
                <w:right w:val="none" w:sz="0" w:space="0" w:color="auto"/>
              </w:divBdr>
            </w:div>
            <w:div w:id="249700448">
              <w:marLeft w:val="0"/>
              <w:marRight w:val="0"/>
              <w:marTop w:val="0"/>
              <w:marBottom w:val="0"/>
              <w:divBdr>
                <w:top w:val="none" w:sz="0" w:space="0" w:color="auto"/>
                <w:left w:val="none" w:sz="0" w:space="0" w:color="auto"/>
                <w:bottom w:val="none" w:sz="0" w:space="0" w:color="auto"/>
                <w:right w:val="none" w:sz="0" w:space="0" w:color="auto"/>
              </w:divBdr>
            </w:div>
            <w:div w:id="238830386">
              <w:marLeft w:val="0"/>
              <w:marRight w:val="0"/>
              <w:marTop w:val="0"/>
              <w:marBottom w:val="0"/>
              <w:divBdr>
                <w:top w:val="none" w:sz="0" w:space="0" w:color="auto"/>
                <w:left w:val="none" w:sz="0" w:space="0" w:color="auto"/>
                <w:bottom w:val="none" w:sz="0" w:space="0" w:color="auto"/>
                <w:right w:val="none" w:sz="0" w:space="0" w:color="auto"/>
              </w:divBdr>
            </w:div>
            <w:div w:id="2056732726">
              <w:marLeft w:val="0"/>
              <w:marRight w:val="0"/>
              <w:marTop w:val="0"/>
              <w:marBottom w:val="0"/>
              <w:divBdr>
                <w:top w:val="none" w:sz="0" w:space="0" w:color="auto"/>
                <w:left w:val="none" w:sz="0" w:space="0" w:color="auto"/>
                <w:bottom w:val="none" w:sz="0" w:space="0" w:color="auto"/>
                <w:right w:val="none" w:sz="0" w:space="0" w:color="auto"/>
              </w:divBdr>
            </w:div>
            <w:div w:id="1991983035">
              <w:marLeft w:val="0"/>
              <w:marRight w:val="0"/>
              <w:marTop w:val="0"/>
              <w:marBottom w:val="0"/>
              <w:divBdr>
                <w:top w:val="none" w:sz="0" w:space="0" w:color="auto"/>
                <w:left w:val="none" w:sz="0" w:space="0" w:color="auto"/>
                <w:bottom w:val="none" w:sz="0" w:space="0" w:color="auto"/>
                <w:right w:val="none" w:sz="0" w:space="0" w:color="auto"/>
              </w:divBdr>
            </w:div>
            <w:div w:id="172912773">
              <w:marLeft w:val="0"/>
              <w:marRight w:val="0"/>
              <w:marTop w:val="0"/>
              <w:marBottom w:val="0"/>
              <w:divBdr>
                <w:top w:val="none" w:sz="0" w:space="0" w:color="auto"/>
                <w:left w:val="none" w:sz="0" w:space="0" w:color="auto"/>
                <w:bottom w:val="none" w:sz="0" w:space="0" w:color="auto"/>
                <w:right w:val="none" w:sz="0" w:space="0" w:color="auto"/>
              </w:divBdr>
            </w:div>
            <w:div w:id="1484589934">
              <w:marLeft w:val="0"/>
              <w:marRight w:val="0"/>
              <w:marTop w:val="0"/>
              <w:marBottom w:val="0"/>
              <w:divBdr>
                <w:top w:val="none" w:sz="0" w:space="0" w:color="auto"/>
                <w:left w:val="none" w:sz="0" w:space="0" w:color="auto"/>
                <w:bottom w:val="none" w:sz="0" w:space="0" w:color="auto"/>
                <w:right w:val="none" w:sz="0" w:space="0" w:color="auto"/>
              </w:divBdr>
            </w:div>
            <w:div w:id="121845694">
              <w:marLeft w:val="0"/>
              <w:marRight w:val="0"/>
              <w:marTop w:val="0"/>
              <w:marBottom w:val="0"/>
              <w:divBdr>
                <w:top w:val="none" w:sz="0" w:space="0" w:color="auto"/>
                <w:left w:val="none" w:sz="0" w:space="0" w:color="auto"/>
                <w:bottom w:val="none" w:sz="0" w:space="0" w:color="auto"/>
                <w:right w:val="none" w:sz="0" w:space="0" w:color="auto"/>
              </w:divBdr>
            </w:div>
            <w:div w:id="2088527690">
              <w:marLeft w:val="0"/>
              <w:marRight w:val="0"/>
              <w:marTop w:val="0"/>
              <w:marBottom w:val="0"/>
              <w:divBdr>
                <w:top w:val="none" w:sz="0" w:space="0" w:color="auto"/>
                <w:left w:val="none" w:sz="0" w:space="0" w:color="auto"/>
                <w:bottom w:val="none" w:sz="0" w:space="0" w:color="auto"/>
                <w:right w:val="none" w:sz="0" w:space="0" w:color="auto"/>
              </w:divBdr>
            </w:div>
            <w:div w:id="682586104">
              <w:marLeft w:val="0"/>
              <w:marRight w:val="0"/>
              <w:marTop w:val="0"/>
              <w:marBottom w:val="0"/>
              <w:divBdr>
                <w:top w:val="none" w:sz="0" w:space="0" w:color="auto"/>
                <w:left w:val="none" w:sz="0" w:space="0" w:color="auto"/>
                <w:bottom w:val="none" w:sz="0" w:space="0" w:color="auto"/>
                <w:right w:val="none" w:sz="0" w:space="0" w:color="auto"/>
              </w:divBdr>
            </w:div>
            <w:div w:id="532889056">
              <w:marLeft w:val="0"/>
              <w:marRight w:val="0"/>
              <w:marTop w:val="0"/>
              <w:marBottom w:val="0"/>
              <w:divBdr>
                <w:top w:val="none" w:sz="0" w:space="0" w:color="auto"/>
                <w:left w:val="none" w:sz="0" w:space="0" w:color="auto"/>
                <w:bottom w:val="none" w:sz="0" w:space="0" w:color="auto"/>
                <w:right w:val="none" w:sz="0" w:space="0" w:color="auto"/>
              </w:divBdr>
            </w:div>
            <w:div w:id="1541478164">
              <w:marLeft w:val="0"/>
              <w:marRight w:val="0"/>
              <w:marTop w:val="0"/>
              <w:marBottom w:val="0"/>
              <w:divBdr>
                <w:top w:val="none" w:sz="0" w:space="0" w:color="auto"/>
                <w:left w:val="none" w:sz="0" w:space="0" w:color="auto"/>
                <w:bottom w:val="none" w:sz="0" w:space="0" w:color="auto"/>
                <w:right w:val="none" w:sz="0" w:space="0" w:color="auto"/>
              </w:divBdr>
            </w:div>
            <w:div w:id="1965623192">
              <w:marLeft w:val="0"/>
              <w:marRight w:val="0"/>
              <w:marTop w:val="0"/>
              <w:marBottom w:val="0"/>
              <w:divBdr>
                <w:top w:val="none" w:sz="0" w:space="0" w:color="auto"/>
                <w:left w:val="none" w:sz="0" w:space="0" w:color="auto"/>
                <w:bottom w:val="none" w:sz="0" w:space="0" w:color="auto"/>
                <w:right w:val="none" w:sz="0" w:space="0" w:color="auto"/>
              </w:divBdr>
            </w:div>
            <w:div w:id="1414356520">
              <w:marLeft w:val="0"/>
              <w:marRight w:val="0"/>
              <w:marTop w:val="0"/>
              <w:marBottom w:val="0"/>
              <w:divBdr>
                <w:top w:val="none" w:sz="0" w:space="0" w:color="auto"/>
                <w:left w:val="none" w:sz="0" w:space="0" w:color="auto"/>
                <w:bottom w:val="none" w:sz="0" w:space="0" w:color="auto"/>
                <w:right w:val="none" w:sz="0" w:space="0" w:color="auto"/>
              </w:divBdr>
            </w:div>
            <w:div w:id="1249732799">
              <w:marLeft w:val="0"/>
              <w:marRight w:val="0"/>
              <w:marTop w:val="0"/>
              <w:marBottom w:val="0"/>
              <w:divBdr>
                <w:top w:val="none" w:sz="0" w:space="0" w:color="auto"/>
                <w:left w:val="none" w:sz="0" w:space="0" w:color="auto"/>
                <w:bottom w:val="none" w:sz="0" w:space="0" w:color="auto"/>
                <w:right w:val="none" w:sz="0" w:space="0" w:color="auto"/>
              </w:divBdr>
            </w:div>
            <w:div w:id="498741985">
              <w:marLeft w:val="0"/>
              <w:marRight w:val="0"/>
              <w:marTop w:val="0"/>
              <w:marBottom w:val="0"/>
              <w:divBdr>
                <w:top w:val="none" w:sz="0" w:space="0" w:color="auto"/>
                <w:left w:val="none" w:sz="0" w:space="0" w:color="auto"/>
                <w:bottom w:val="none" w:sz="0" w:space="0" w:color="auto"/>
                <w:right w:val="none" w:sz="0" w:space="0" w:color="auto"/>
              </w:divBdr>
            </w:div>
            <w:div w:id="1889804179">
              <w:marLeft w:val="0"/>
              <w:marRight w:val="0"/>
              <w:marTop w:val="0"/>
              <w:marBottom w:val="0"/>
              <w:divBdr>
                <w:top w:val="none" w:sz="0" w:space="0" w:color="auto"/>
                <w:left w:val="none" w:sz="0" w:space="0" w:color="auto"/>
                <w:bottom w:val="none" w:sz="0" w:space="0" w:color="auto"/>
                <w:right w:val="none" w:sz="0" w:space="0" w:color="auto"/>
              </w:divBdr>
            </w:div>
            <w:div w:id="1242831827">
              <w:marLeft w:val="0"/>
              <w:marRight w:val="0"/>
              <w:marTop w:val="0"/>
              <w:marBottom w:val="0"/>
              <w:divBdr>
                <w:top w:val="none" w:sz="0" w:space="0" w:color="auto"/>
                <w:left w:val="none" w:sz="0" w:space="0" w:color="auto"/>
                <w:bottom w:val="none" w:sz="0" w:space="0" w:color="auto"/>
                <w:right w:val="none" w:sz="0" w:space="0" w:color="auto"/>
              </w:divBdr>
            </w:div>
            <w:div w:id="1952667917">
              <w:marLeft w:val="0"/>
              <w:marRight w:val="0"/>
              <w:marTop w:val="0"/>
              <w:marBottom w:val="0"/>
              <w:divBdr>
                <w:top w:val="none" w:sz="0" w:space="0" w:color="auto"/>
                <w:left w:val="none" w:sz="0" w:space="0" w:color="auto"/>
                <w:bottom w:val="none" w:sz="0" w:space="0" w:color="auto"/>
                <w:right w:val="none" w:sz="0" w:space="0" w:color="auto"/>
              </w:divBdr>
            </w:div>
            <w:div w:id="1466315386">
              <w:marLeft w:val="0"/>
              <w:marRight w:val="0"/>
              <w:marTop w:val="0"/>
              <w:marBottom w:val="0"/>
              <w:divBdr>
                <w:top w:val="none" w:sz="0" w:space="0" w:color="auto"/>
                <w:left w:val="none" w:sz="0" w:space="0" w:color="auto"/>
                <w:bottom w:val="none" w:sz="0" w:space="0" w:color="auto"/>
                <w:right w:val="none" w:sz="0" w:space="0" w:color="auto"/>
              </w:divBdr>
            </w:div>
            <w:div w:id="1985623886">
              <w:marLeft w:val="0"/>
              <w:marRight w:val="0"/>
              <w:marTop w:val="0"/>
              <w:marBottom w:val="0"/>
              <w:divBdr>
                <w:top w:val="none" w:sz="0" w:space="0" w:color="auto"/>
                <w:left w:val="none" w:sz="0" w:space="0" w:color="auto"/>
                <w:bottom w:val="none" w:sz="0" w:space="0" w:color="auto"/>
                <w:right w:val="none" w:sz="0" w:space="0" w:color="auto"/>
              </w:divBdr>
            </w:div>
            <w:div w:id="990213330">
              <w:marLeft w:val="0"/>
              <w:marRight w:val="0"/>
              <w:marTop w:val="0"/>
              <w:marBottom w:val="0"/>
              <w:divBdr>
                <w:top w:val="none" w:sz="0" w:space="0" w:color="auto"/>
                <w:left w:val="none" w:sz="0" w:space="0" w:color="auto"/>
                <w:bottom w:val="none" w:sz="0" w:space="0" w:color="auto"/>
                <w:right w:val="none" w:sz="0" w:space="0" w:color="auto"/>
              </w:divBdr>
            </w:div>
            <w:div w:id="1460417281">
              <w:marLeft w:val="0"/>
              <w:marRight w:val="0"/>
              <w:marTop w:val="0"/>
              <w:marBottom w:val="0"/>
              <w:divBdr>
                <w:top w:val="none" w:sz="0" w:space="0" w:color="auto"/>
                <w:left w:val="none" w:sz="0" w:space="0" w:color="auto"/>
                <w:bottom w:val="none" w:sz="0" w:space="0" w:color="auto"/>
                <w:right w:val="none" w:sz="0" w:space="0" w:color="auto"/>
              </w:divBdr>
            </w:div>
            <w:div w:id="1068697025">
              <w:marLeft w:val="0"/>
              <w:marRight w:val="0"/>
              <w:marTop w:val="0"/>
              <w:marBottom w:val="0"/>
              <w:divBdr>
                <w:top w:val="none" w:sz="0" w:space="0" w:color="auto"/>
                <w:left w:val="none" w:sz="0" w:space="0" w:color="auto"/>
                <w:bottom w:val="none" w:sz="0" w:space="0" w:color="auto"/>
                <w:right w:val="none" w:sz="0" w:space="0" w:color="auto"/>
              </w:divBdr>
            </w:div>
            <w:div w:id="1037318412">
              <w:marLeft w:val="0"/>
              <w:marRight w:val="0"/>
              <w:marTop w:val="0"/>
              <w:marBottom w:val="0"/>
              <w:divBdr>
                <w:top w:val="none" w:sz="0" w:space="0" w:color="auto"/>
                <w:left w:val="none" w:sz="0" w:space="0" w:color="auto"/>
                <w:bottom w:val="none" w:sz="0" w:space="0" w:color="auto"/>
                <w:right w:val="none" w:sz="0" w:space="0" w:color="auto"/>
              </w:divBdr>
            </w:div>
            <w:div w:id="630792671">
              <w:marLeft w:val="0"/>
              <w:marRight w:val="0"/>
              <w:marTop w:val="0"/>
              <w:marBottom w:val="0"/>
              <w:divBdr>
                <w:top w:val="none" w:sz="0" w:space="0" w:color="auto"/>
                <w:left w:val="none" w:sz="0" w:space="0" w:color="auto"/>
                <w:bottom w:val="none" w:sz="0" w:space="0" w:color="auto"/>
                <w:right w:val="none" w:sz="0" w:space="0" w:color="auto"/>
              </w:divBdr>
            </w:div>
            <w:div w:id="13920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2297">
      <w:bodyDiv w:val="1"/>
      <w:marLeft w:val="0"/>
      <w:marRight w:val="0"/>
      <w:marTop w:val="0"/>
      <w:marBottom w:val="0"/>
      <w:divBdr>
        <w:top w:val="none" w:sz="0" w:space="0" w:color="auto"/>
        <w:left w:val="none" w:sz="0" w:space="0" w:color="auto"/>
        <w:bottom w:val="none" w:sz="0" w:space="0" w:color="auto"/>
        <w:right w:val="none" w:sz="0" w:space="0" w:color="auto"/>
      </w:divBdr>
      <w:divsChild>
        <w:div w:id="1492717671">
          <w:marLeft w:val="0"/>
          <w:marRight w:val="0"/>
          <w:marTop w:val="0"/>
          <w:marBottom w:val="0"/>
          <w:divBdr>
            <w:top w:val="none" w:sz="0" w:space="0" w:color="auto"/>
            <w:left w:val="none" w:sz="0" w:space="0" w:color="auto"/>
            <w:bottom w:val="none" w:sz="0" w:space="0" w:color="auto"/>
            <w:right w:val="none" w:sz="0" w:space="0" w:color="auto"/>
          </w:divBdr>
        </w:div>
      </w:divsChild>
    </w:div>
    <w:div w:id="1291088341">
      <w:bodyDiv w:val="1"/>
      <w:marLeft w:val="0"/>
      <w:marRight w:val="0"/>
      <w:marTop w:val="0"/>
      <w:marBottom w:val="0"/>
      <w:divBdr>
        <w:top w:val="none" w:sz="0" w:space="0" w:color="auto"/>
        <w:left w:val="none" w:sz="0" w:space="0" w:color="auto"/>
        <w:bottom w:val="none" w:sz="0" w:space="0" w:color="auto"/>
        <w:right w:val="none" w:sz="0" w:space="0" w:color="auto"/>
      </w:divBdr>
    </w:div>
    <w:div w:id="1294368271">
      <w:bodyDiv w:val="1"/>
      <w:marLeft w:val="0"/>
      <w:marRight w:val="0"/>
      <w:marTop w:val="0"/>
      <w:marBottom w:val="0"/>
      <w:divBdr>
        <w:top w:val="none" w:sz="0" w:space="0" w:color="auto"/>
        <w:left w:val="none" w:sz="0" w:space="0" w:color="auto"/>
        <w:bottom w:val="none" w:sz="0" w:space="0" w:color="auto"/>
        <w:right w:val="none" w:sz="0" w:space="0" w:color="auto"/>
      </w:divBdr>
    </w:div>
    <w:div w:id="1296716519">
      <w:bodyDiv w:val="1"/>
      <w:marLeft w:val="0"/>
      <w:marRight w:val="0"/>
      <w:marTop w:val="0"/>
      <w:marBottom w:val="0"/>
      <w:divBdr>
        <w:top w:val="none" w:sz="0" w:space="0" w:color="auto"/>
        <w:left w:val="none" w:sz="0" w:space="0" w:color="auto"/>
        <w:bottom w:val="none" w:sz="0" w:space="0" w:color="auto"/>
        <w:right w:val="none" w:sz="0" w:space="0" w:color="auto"/>
      </w:divBdr>
    </w:div>
    <w:div w:id="1296983848">
      <w:bodyDiv w:val="1"/>
      <w:marLeft w:val="0"/>
      <w:marRight w:val="0"/>
      <w:marTop w:val="0"/>
      <w:marBottom w:val="0"/>
      <w:divBdr>
        <w:top w:val="none" w:sz="0" w:space="0" w:color="auto"/>
        <w:left w:val="none" w:sz="0" w:space="0" w:color="auto"/>
        <w:bottom w:val="none" w:sz="0" w:space="0" w:color="auto"/>
        <w:right w:val="none" w:sz="0" w:space="0" w:color="auto"/>
      </w:divBdr>
    </w:div>
    <w:div w:id="1311443685">
      <w:bodyDiv w:val="1"/>
      <w:marLeft w:val="0"/>
      <w:marRight w:val="0"/>
      <w:marTop w:val="0"/>
      <w:marBottom w:val="0"/>
      <w:divBdr>
        <w:top w:val="none" w:sz="0" w:space="0" w:color="auto"/>
        <w:left w:val="none" w:sz="0" w:space="0" w:color="auto"/>
        <w:bottom w:val="none" w:sz="0" w:space="0" w:color="auto"/>
        <w:right w:val="none" w:sz="0" w:space="0" w:color="auto"/>
      </w:divBdr>
      <w:divsChild>
        <w:div w:id="88359239">
          <w:marLeft w:val="0"/>
          <w:marRight w:val="0"/>
          <w:marTop w:val="0"/>
          <w:marBottom w:val="0"/>
          <w:divBdr>
            <w:top w:val="none" w:sz="0" w:space="0" w:color="auto"/>
            <w:left w:val="none" w:sz="0" w:space="0" w:color="auto"/>
            <w:bottom w:val="none" w:sz="0" w:space="0" w:color="auto"/>
            <w:right w:val="none" w:sz="0" w:space="0" w:color="auto"/>
          </w:divBdr>
        </w:div>
        <w:div w:id="1576936745">
          <w:marLeft w:val="0"/>
          <w:marRight w:val="0"/>
          <w:marTop w:val="0"/>
          <w:marBottom w:val="0"/>
          <w:divBdr>
            <w:top w:val="none" w:sz="0" w:space="0" w:color="auto"/>
            <w:left w:val="none" w:sz="0" w:space="0" w:color="auto"/>
            <w:bottom w:val="none" w:sz="0" w:space="0" w:color="auto"/>
            <w:right w:val="none" w:sz="0" w:space="0" w:color="auto"/>
          </w:divBdr>
          <w:divsChild>
            <w:div w:id="1854876270">
              <w:marLeft w:val="180"/>
              <w:marRight w:val="240"/>
              <w:marTop w:val="0"/>
              <w:marBottom w:val="0"/>
              <w:divBdr>
                <w:top w:val="none" w:sz="0" w:space="0" w:color="auto"/>
                <w:left w:val="none" w:sz="0" w:space="0" w:color="auto"/>
                <w:bottom w:val="none" w:sz="0" w:space="0" w:color="auto"/>
                <w:right w:val="none" w:sz="0" w:space="0" w:color="auto"/>
              </w:divBdr>
              <w:divsChild>
                <w:div w:id="138964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831970">
          <w:marLeft w:val="0"/>
          <w:marRight w:val="0"/>
          <w:marTop w:val="0"/>
          <w:marBottom w:val="0"/>
          <w:divBdr>
            <w:top w:val="none" w:sz="0" w:space="0" w:color="auto"/>
            <w:left w:val="none" w:sz="0" w:space="0" w:color="auto"/>
            <w:bottom w:val="none" w:sz="0" w:space="0" w:color="auto"/>
            <w:right w:val="none" w:sz="0" w:space="0" w:color="auto"/>
          </w:divBdr>
          <w:divsChild>
            <w:div w:id="1127048147">
              <w:marLeft w:val="180"/>
              <w:marRight w:val="240"/>
              <w:marTop w:val="0"/>
              <w:marBottom w:val="0"/>
              <w:divBdr>
                <w:top w:val="none" w:sz="0" w:space="0" w:color="auto"/>
                <w:left w:val="none" w:sz="0" w:space="0" w:color="auto"/>
                <w:bottom w:val="none" w:sz="0" w:space="0" w:color="auto"/>
                <w:right w:val="none" w:sz="0" w:space="0" w:color="auto"/>
              </w:divBdr>
              <w:divsChild>
                <w:div w:id="67419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28051">
          <w:marLeft w:val="0"/>
          <w:marRight w:val="0"/>
          <w:marTop w:val="0"/>
          <w:marBottom w:val="0"/>
          <w:divBdr>
            <w:top w:val="none" w:sz="0" w:space="0" w:color="auto"/>
            <w:left w:val="none" w:sz="0" w:space="0" w:color="auto"/>
            <w:bottom w:val="none" w:sz="0" w:space="0" w:color="auto"/>
            <w:right w:val="none" w:sz="0" w:space="0" w:color="auto"/>
          </w:divBdr>
          <w:divsChild>
            <w:div w:id="1020199724">
              <w:marLeft w:val="180"/>
              <w:marRight w:val="240"/>
              <w:marTop w:val="0"/>
              <w:marBottom w:val="0"/>
              <w:divBdr>
                <w:top w:val="none" w:sz="0" w:space="0" w:color="auto"/>
                <w:left w:val="none" w:sz="0" w:space="0" w:color="auto"/>
                <w:bottom w:val="none" w:sz="0" w:space="0" w:color="auto"/>
                <w:right w:val="none" w:sz="0" w:space="0" w:color="auto"/>
              </w:divBdr>
              <w:divsChild>
                <w:div w:id="15440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55212">
          <w:marLeft w:val="0"/>
          <w:marRight w:val="0"/>
          <w:marTop w:val="0"/>
          <w:marBottom w:val="0"/>
          <w:divBdr>
            <w:top w:val="none" w:sz="0" w:space="0" w:color="auto"/>
            <w:left w:val="none" w:sz="0" w:space="0" w:color="auto"/>
            <w:bottom w:val="none" w:sz="0" w:space="0" w:color="auto"/>
            <w:right w:val="none" w:sz="0" w:space="0" w:color="auto"/>
          </w:divBdr>
          <w:divsChild>
            <w:div w:id="912081032">
              <w:marLeft w:val="180"/>
              <w:marRight w:val="240"/>
              <w:marTop w:val="0"/>
              <w:marBottom w:val="0"/>
              <w:divBdr>
                <w:top w:val="none" w:sz="0" w:space="0" w:color="auto"/>
                <w:left w:val="none" w:sz="0" w:space="0" w:color="auto"/>
                <w:bottom w:val="none" w:sz="0" w:space="0" w:color="auto"/>
                <w:right w:val="none" w:sz="0" w:space="0" w:color="auto"/>
              </w:divBdr>
              <w:divsChild>
                <w:div w:id="4244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8019">
          <w:marLeft w:val="0"/>
          <w:marRight w:val="0"/>
          <w:marTop w:val="0"/>
          <w:marBottom w:val="0"/>
          <w:divBdr>
            <w:top w:val="none" w:sz="0" w:space="0" w:color="auto"/>
            <w:left w:val="none" w:sz="0" w:space="0" w:color="auto"/>
            <w:bottom w:val="none" w:sz="0" w:space="0" w:color="auto"/>
            <w:right w:val="none" w:sz="0" w:space="0" w:color="auto"/>
          </w:divBdr>
          <w:divsChild>
            <w:div w:id="1755742087">
              <w:marLeft w:val="180"/>
              <w:marRight w:val="240"/>
              <w:marTop w:val="0"/>
              <w:marBottom w:val="0"/>
              <w:divBdr>
                <w:top w:val="none" w:sz="0" w:space="0" w:color="auto"/>
                <w:left w:val="none" w:sz="0" w:space="0" w:color="auto"/>
                <w:bottom w:val="none" w:sz="0" w:space="0" w:color="auto"/>
                <w:right w:val="none" w:sz="0" w:space="0" w:color="auto"/>
              </w:divBdr>
              <w:divsChild>
                <w:div w:id="31595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7750">
          <w:marLeft w:val="0"/>
          <w:marRight w:val="0"/>
          <w:marTop w:val="0"/>
          <w:marBottom w:val="0"/>
          <w:divBdr>
            <w:top w:val="none" w:sz="0" w:space="0" w:color="auto"/>
            <w:left w:val="none" w:sz="0" w:space="0" w:color="auto"/>
            <w:bottom w:val="none" w:sz="0" w:space="0" w:color="auto"/>
            <w:right w:val="none" w:sz="0" w:space="0" w:color="auto"/>
          </w:divBdr>
          <w:divsChild>
            <w:div w:id="2101245629">
              <w:marLeft w:val="180"/>
              <w:marRight w:val="240"/>
              <w:marTop w:val="0"/>
              <w:marBottom w:val="0"/>
              <w:divBdr>
                <w:top w:val="none" w:sz="0" w:space="0" w:color="auto"/>
                <w:left w:val="none" w:sz="0" w:space="0" w:color="auto"/>
                <w:bottom w:val="none" w:sz="0" w:space="0" w:color="auto"/>
                <w:right w:val="none" w:sz="0" w:space="0" w:color="auto"/>
              </w:divBdr>
              <w:divsChild>
                <w:div w:id="43262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20238">
          <w:marLeft w:val="0"/>
          <w:marRight w:val="0"/>
          <w:marTop w:val="0"/>
          <w:marBottom w:val="0"/>
          <w:divBdr>
            <w:top w:val="none" w:sz="0" w:space="0" w:color="auto"/>
            <w:left w:val="none" w:sz="0" w:space="0" w:color="auto"/>
            <w:bottom w:val="none" w:sz="0" w:space="0" w:color="auto"/>
            <w:right w:val="none" w:sz="0" w:space="0" w:color="auto"/>
          </w:divBdr>
          <w:divsChild>
            <w:div w:id="564724574">
              <w:marLeft w:val="180"/>
              <w:marRight w:val="240"/>
              <w:marTop w:val="0"/>
              <w:marBottom w:val="0"/>
              <w:divBdr>
                <w:top w:val="none" w:sz="0" w:space="0" w:color="auto"/>
                <w:left w:val="none" w:sz="0" w:space="0" w:color="auto"/>
                <w:bottom w:val="none" w:sz="0" w:space="0" w:color="auto"/>
                <w:right w:val="none" w:sz="0" w:space="0" w:color="auto"/>
              </w:divBdr>
              <w:divsChild>
                <w:div w:id="167950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701574">
      <w:bodyDiv w:val="1"/>
      <w:marLeft w:val="0"/>
      <w:marRight w:val="0"/>
      <w:marTop w:val="0"/>
      <w:marBottom w:val="0"/>
      <w:divBdr>
        <w:top w:val="none" w:sz="0" w:space="0" w:color="auto"/>
        <w:left w:val="none" w:sz="0" w:space="0" w:color="auto"/>
        <w:bottom w:val="none" w:sz="0" w:space="0" w:color="auto"/>
        <w:right w:val="none" w:sz="0" w:space="0" w:color="auto"/>
      </w:divBdr>
      <w:divsChild>
        <w:div w:id="293409408">
          <w:marLeft w:val="0"/>
          <w:marRight w:val="0"/>
          <w:marTop w:val="0"/>
          <w:marBottom w:val="0"/>
          <w:divBdr>
            <w:top w:val="none" w:sz="0" w:space="0" w:color="auto"/>
            <w:left w:val="none" w:sz="0" w:space="0" w:color="auto"/>
            <w:bottom w:val="none" w:sz="0" w:space="0" w:color="auto"/>
            <w:right w:val="none" w:sz="0" w:space="0" w:color="auto"/>
          </w:divBdr>
        </w:div>
      </w:divsChild>
    </w:div>
    <w:div w:id="1339162939">
      <w:bodyDiv w:val="1"/>
      <w:marLeft w:val="0"/>
      <w:marRight w:val="0"/>
      <w:marTop w:val="0"/>
      <w:marBottom w:val="0"/>
      <w:divBdr>
        <w:top w:val="none" w:sz="0" w:space="0" w:color="auto"/>
        <w:left w:val="none" w:sz="0" w:space="0" w:color="auto"/>
        <w:bottom w:val="none" w:sz="0" w:space="0" w:color="auto"/>
        <w:right w:val="none" w:sz="0" w:space="0" w:color="auto"/>
      </w:divBdr>
      <w:divsChild>
        <w:div w:id="748843982">
          <w:marLeft w:val="0"/>
          <w:marRight w:val="0"/>
          <w:marTop w:val="0"/>
          <w:marBottom w:val="0"/>
          <w:divBdr>
            <w:top w:val="none" w:sz="0" w:space="0" w:color="auto"/>
            <w:left w:val="none" w:sz="0" w:space="0" w:color="auto"/>
            <w:bottom w:val="none" w:sz="0" w:space="0" w:color="auto"/>
            <w:right w:val="none" w:sz="0" w:space="0" w:color="auto"/>
          </w:divBdr>
          <w:divsChild>
            <w:div w:id="2088961432">
              <w:marLeft w:val="0"/>
              <w:marRight w:val="0"/>
              <w:marTop w:val="0"/>
              <w:marBottom w:val="0"/>
              <w:divBdr>
                <w:top w:val="none" w:sz="0" w:space="0" w:color="auto"/>
                <w:left w:val="none" w:sz="0" w:space="0" w:color="auto"/>
                <w:bottom w:val="none" w:sz="0" w:space="0" w:color="auto"/>
                <w:right w:val="none" w:sz="0" w:space="0" w:color="auto"/>
              </w:divBdr>
            </w:div>
            <w:div w:id="354500066">
              <w:marLeft w:val="0"/>
              <w:marRight w:val="0"/>
              <w:marTop w:val="0"/>
              <w:marBottom w:val="0"/>
              <w:divBdr>
                <w:top w:val="none" w:sz="0" w:space="0" w:color="auto"/>
                <w:left w:val="none" w:sz="0" w:space="0" w:color="auto"/>
                <w:bottom w:val="none" w:sz="0" w:space="0" w:color="auto"/>
                <w:right w:val="none" w:sz="0" w:space="0" w:color="auto"/>
              </w:divBdr>
            </w:div>
            <w:div w:id="366957390">
              <w:marLeft w:val="0"/>
              <w:marRight w:val="0"/>
              <w:marTop w:val="0"/>
              <w:marBottom w:val="0"/>
              <w:divBdr>
                <w:top w:val="none" w:sz="0" w:space="0" w:color="auto"/>
                <w:left w:val="none" w:sz="0" w:space="0" w:color="auto"/>
                <w:bottom w:val="none" w:sz="0" w:space="0" w:color="auto"/>
                <w:right w:val="none" w:sz="0" w:space="0" w:color="auto"/>
              </w:divBdr>
            </w:div>
            <w:div w:id="1855728793">
              <w:marLeft w:val="0"/>
              <w:marRight w:val="0"/>
              <w:marTop w:val="0"/>
              <w:marBottom w:val="0"/>
              <w:divBdr>
                <w:top w:val="none" w:sz="0" w:space="0" w:color="auto"/>
                <w:left w:val="none" w:sz="0" w:space="0" w:color="auto"/>
                <w:bottom w:val="none" w:sz="0" w:space="0" w:color="auto"/>
                <w:right w:val="none" w:sz="0" w:space="0" w:color="auto"/>
              </w:divBdr>
            </w:div>
            <w:div w:id="1904367841">
              <w:marLeft w:val="0"/>
              <w:marRight w:val="0"/>
              <w:marTop w:val="0"/>
              <w:marBottom w:val="0"/>
              <w:divBdr>
                <w:top w:val="none" w:sz="0" w:space="0" w:color="auto"/>
                <w:left w:val="none" w:sz="0" w:space="0" w:color="auto"/>
                <w:bottom w:val="none" w:sz="0" w:space="0" w:color="auto"/>
                <w:right w:val="none" w:sz="0" w:space="0" w:color="auto"/>
              </w:divBdr>
            </w:div>
            <w:div w:id="1688672977">
              <w:marLeft w:val="0"/>
              <w:marRight w:val="0"/>
              <w:marTop w:val="0"/>
              <w:marBottom w:val="0"/>
              <w:divBdr>
                <w:top w:val="none" w:sz="0" w:space="0" w:color="auto"/>
                <w:left w:val="none" w:sz="0" w:space="0" w:color="auto"/>
                <w:bottom w:val="none" w:sz="0" w:space="0" w:color="auto"/>
                <w:right w:val="none" w:sz="0" w:space="0" w:color="auto"/>
              </w:divBdr>
            </w:div>
            <w:div w:id="1354503363">
              <w:marLeft w:val="0"/>
              <w:marRight w:val="0"/>
              <w:marTop w:val="0"/>
              <w:marBottom w:val="0"/>
              <w:divBdr>
                <w:top w:val="none" w:sz="0" w:space="0" w:color="auto"/>
                <w:left w:val="none" w:sz="0" w:space="0" w:color="auto"/>
                <w:bottom w:val="none" w:sz="0" w:space="0" w:color="auto"/>
                <w:right w:val="none" w:sz="0" w:space="0" w:color="auto"/>
              </w:divBdr>
            </w:div>
            <w:div w:id="451477869">
              <w:marLeft w:val="0"/>
              <w:marRight w:val="0"/>
              <w:marTop w:val="0"/>
              <w:marBottom w:val="0"/>
              <w:divBdr>
                <w:top w:val="none" w:sz="0" w:space="0" w:color="auto"/>
                <w:left w:val="none" w:sz="0" w:space="0" w:color="auto"/>
                <w:bottom w:val="none" w:sz="0" w:space="0" w:color="auto"/>
                <w:right w:val="none" w:sz="0" w:space="0" w:color="auto"/>
              </w:divBdr>
            </w:div>
            <w:div w:id="1290279595">
              <w:marLeft w:val="0"/>
              <w:marRight w:val="0"/>
              <w:marTop w:val="0"/>
              <w:marBottom w:val="0"/>
              <w:divBdr>
                <w:top w:val="none" w:sz="0" w:space="0" w:color="auto"/>
                <w:left w:val="none" w:sz="0" w:space="0" w:color="auto"/>
                <w:bottom w:val="none" w:sz="0" w:space="0" w:color="auto"/>
                <w:right w:val="none" w:sz="0" w:space="0" w:color="auto"/>
              </w:divBdr>
            </w:div>
            <w:div w:id="68841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92665">
      <w:bodyDiv w:val="1"/>
      <w:marLeft w:val="0"/>
      <w:marRight w:val="0"/>
      <w:marTop w:val="0"/>
      <w:marBottom w:val="0"/>
      <w:divBdr>
        <w:top w:val="none" w:sz="0" w:space="0" w:color="auto"/>
        <w:left w:val="none" w:sz="0" w:space="0" w:color="auto"/>
        <w:bottom w:val="none" w:sz="0" w:space="0" w:color="auto"/>
        <w:right w:val="none" w:sz="0" w:space="0" w:color="auto"/>
      </w:divBdr>
      <w:divsChild>
        <w:div w:id="1204489479">
          <w:marLeft w:val="0"/>
          <w:marRight w:val="0"/>
          <w:marTop w:val="0"/>
          <w:marBottom w:val="0"/>
          <w:divBdr>
            <w:top w:val="none" w:sz="0" w:space="0" w:color="auto"/>
            <w:left w:val="none" w:sz="0" w:space="0" w:color="auto"/>
            <w:bottom w:val="none" w:sz="0" w:space="0" w:color="auto"/>
            <w:right w:val="none" w:sz="0" w:space="0" w:color="auto"/>
          </w:divBdr>
          <w:divsChild>
            <w:div w:id="362555439">
              <w:marLeft w:val="0"/>
              <w:marRight w:val="0"/>
              <w:marTop w:val="0"/>
              <w:marBottom w:val="0"/>
              <w:divBdr>
                <w:top w:val="none" w:sz="0" w:space="0" w:color="auto"/>
                <w:left w:val="none" w:sz="0" w:space="0" w:color="auto"/>
                <w:bottom w:val="none" w:sz="0" w:space="0" w:color="auto"/>
                <w:right w:val="none" w:sz="0" w:space="0" w:color="auto"/>
              </w:divBdr>
            </w:div>
            <w:div w:id="544218808">
              <w:marLeft w:val="0"/>
              <w:marRight w:val="0"/>
              <w:marTop w:val="0"/>
              <w:marBottom w:val="0"/>
              <w:divBdr>
                <w:top w:val="none" w:sz="0" w:space="0" w:color="auto"/>
                <w:left w:val="none" w:sz="0" w:space="0" w:color="auto"/>
                <w:bottom w:val="none" w:sz="0" w:space="0" w:color="auto"/>
                <w:right w:val="none" w:sz="0" w:space="0" w:color="auto"/>
              </w:divBdr>
            </w:div>
            <w:div w:id="156195652">
              <w:marLeft w:val="0"/>
              <w:marRight w:val="0"/>
              <w:marTop w:val="0"/>
              <w:marBottom w:val="0"/>
              <w:divBdr>
                <w:top w:val="none" w:sz="0" w:space="0" w:color="auto"/>
                <w:left w:val="none" w:sz="0" w:space="0" w:color="auto"/>
                <w:bottom w:val="none" w:sz="0" w:space="0" w:color="auto"/>
                <w:right w:val="none" w:sz="0" w:space="0" w:color="auto"/>
              </w:divBdr>
            </w:div>
            <w:div w:id="1590000627">
              <w:marLeft w:val="0"/>
              <w:marRight w:val="0"/>
              <w:marTop w:val="0"/>
              <w:marBottom w:val="0"/>
              <w:divBdr>
                <w:top w:val="none" w:sz="0" w:space="0" w:color="auto"/>
                <w:left w:val="none" w:sz="0" w:space="0" w:color="auto"/>
                <w:bottom w:val="none" w:sz="0" w:space="0" w:color="auto"/>
                <w:right w:val="none" w:sz="0" w:space="0" w:color="auto"/>
              </w:divBdr>
            </w:div>
            <w:div w:id="1410426501">
              <w:marLeft w:val="0"/>
              <w:marRight w:val="0"/>
              <w:marTop w:val="0"/>
              <w:marBottom w:val="0"/>
              <w:divBdr>
                <w:top w:val="none" w:sz="0" w:space="0" w:color="auto"/>
                <w:left w:val="none" w:sz="0" w:space="0" w:color="auto"/>
                <w:bottom w:val="none" w:sz="0" w:space="0" w:color="auto"/>
                <w:right w:val="none" w:sz="0" w:space="0" w:color="auto"/>
              </w:divBdr>
            </w:div>
            <w:div w:id="864094392">
              <w:marLeft w:val="0"/>
              <w:marRight w:val="0"/>
              <w:marTop w:val="0"/>
              <w:marBottom w:val="0"/>
              <w:divBdr>
                <w:top w:val="none" w:sz="0" w:space="0" w:color="auto"/>
                <w:left w:val="none" w:sz="0" w:space="0" w:color="auto"/>
                <w:bottom w:val="none" w:sz="0" w:space="0" w:color="auto"/>
                <w:right w:val="none" w:sz="0" w:space="0" w:color="auto"/>
              </w:divBdr>
            </w:div>
            <w:div w:id="1930776154">
              <w:marLeft w:val="0"/>
              <w:marRight w:val="0"/>
              <w:marTop w:val="0"/>
              <w:marBottom w:val="0"/>
              <w:divBdr>
                <w:top w:val="none" w:sz="0" w:space="0" w:color="auto"/>
                <w:left w:val="none" w:sz="0" w:space="0" w:color="auto"/>
                <w:bottom w:val="none" w:sz="0" w:space="0" w:color="auto"/>
                <w:right w:val="none" w:sz="0" w:space="0" w:color="auto"/>
              </w:divBdr>
            </w:div>
            <w:div w:id="1762993064">
              <w:marLeft w:val="0"/>
              <w:marRight w:val="0"/>
              <w:marTop w:val="0"/>
              <w:marBottom w:val="0"/>
              <w:divBdr>
                <w:top w:val="none" w:sz="0" w:space="0" w:color="auto"/>
                <w:left w:val="none" w:sz="0" w:space="0" w:color="auto"/>
                <w:bottom w:val="none" w:sz="0" w:space="0" w:color="auto"/>
                <w:right w:val="none" w:sz="0" w:space="0" w:color="auto"/>
              </w:divBdr>
            </w:div>
            <w:div w:id="1915118603">
              <w:marLeft w:val="0"/>
              <w:marRight w:val="0"/>
              <w:marTop w:val="0"/>
              <w:marBottom w:val="0"/>
              <w:divBdr>
                <w:top w:val="none" w:sz="0" w:space="0" w:color="auto"/>
                <w:left w:val="none" w:sz="0" w:space="0" w:color="auto"/>
                <w:bottom w:val="none" w:sz="0" w:space="0" w:color="auto"/>
                <w:right w:val="none" w:sz="0" w:space="0" w:color="auto"/>
              </w:divBdr>
            </w:div>
            <w:div w:id="417675125">
              <w:marLeft w:val="0"/>
              <w:marRight w:val="0"/>
              <w:marTop w:val="0"/>
              <w:marBottom w:val="0"/>
              <w:divBdr>
                <w:top w:val="none" w:sz="0" w:space="0" w:color="auto"/>
                <w:left w:val="none" w:sz="0" w:space="0" w:color="auto"/>
                <w:bottom w:val="none" w:sz="0" w:space="0" w:color="auto"/>
                <w:right w:val="none" w:sz="0" w:space="0" w:color="auto"/>
              </w:divBdr>
            </w:div>
            <w:div w:id="604650231">
              <w:marLeft w:val="0"/>
              <w:marRight w:val="0"/>
              <w:marTop w:val="0"/>
              <w:marBottom w:val="0"/>
              <w:divBdr>
                <w:top w:val="none" w:sz="0" w:space="0" w:color="auto"/>
                <w:left w:val="none" w:sz="0" w:space="0" w:color="auto"/>
                <w:bottom w:val="none" w:sz="0" w:space="0" w:color="auto"/>
                <w:right w:val="none" w:sz="0" w:space="0" w:color="auto"/>
              </w:divBdr>
            </w:div>
            <w:div w:id="826673511">
              <w:marLeft w:val="0"/>
              <w:marRight w:val="0"/>
              <w:marTop w:val="0"/>
              <w:marBottom w:val="0"/>
              <w:divBdr>
                <w:top w:val="none" w:sz="0" w:space="0" w:color="auto"/>
                <w:left w:val="none" w:sz="0" w:space="0" w:color="auto"/>
                <w:bottom w:val="none" w:sz="0" w:space="0" w:color="auto"/>
                <w:right w:val="none" w:sz="0" w:space="0" w:color="auto"/>
              </w:divBdr>
            </w:div>
            <w:div w:id="1025208057">
              <w:marLeft w:val="0"/>
              <w:marRight w:val="0"/>
              <w:marTop w:val="0"/>
              <w:marBottom w:val="0"/>
              <w:divBdr>
                <w:top w:val="none" w:sz="0" w:space="0" w:color="auto"/>
                <w:left w:val="none" w:sz="0" w:space="0" w:color="auto"/>
                <w:bottom w:val="none" w:sz="0" w:space="0" w:color="auto"/>
                <w:right w:val="none" w:sz="0" w:space="0" w:color="auto"/>
              </w:divBdr>
            </w:div>
            <w:div w:id="1550267988">
              <w:marLeft w:val="0"/>
              <w:marRight w:val="0"/>
              <w:marTop w:val="0"/>
              <w:marBottom w:val="0"/>
              <w:divBdr>
                <w:top w:val="none" w:sz="0" w:space="0" w:color="auto"/>
                <w:left w:val="none" w:sz="0" w:space="0" w:color="auto"/>
                <w:bottom w:val="none" w:sz="0" w:space="0" w:color="auto"/>
                <w:right w:val="none" w:sz="0" w:space="0" w:color="auto"/>
              </w:divBdr>
            </w:div>
            <w:div w:id="1409495659">
              <w:marLeft w:val="0"/>
              <w:marRight w:val="0"/>
              <w:marTop w:val="0"/>
              <w:marBottom w:val="0"/>
              <w:divBdr>
                <w:top w:val="none" w:sz="0" w:space="0" w:color="auto"/>
                <w:left w:val="none" w:sz="0" w:space="0" w:color="auto"/>
                <w:bottom w:val="none" w:sz="0" w:space="0" w:color="auto"/>
                <w:right w:val="none" w:sz="0" w:space="0" w:color="auto"/>
              </w:divBdr>
            </w:div>
            <w:div w:id="1051808619">
              <w:marLeft w:val="0"/>
              <w:marRight w:val="0"/>
              <w:marTop w:val="0"/>
              <w:marBottom w:val="0"/>
              <w:divBdr>
                <w:top w:val="none" w:sz="0" w:space="0" w:color="auto"/>
                <w:left w:val="none" w:sz="0" w:space="0" w:color="auto"/>
                <w:bottom w:val="none" w:sz="0" w:space="0" w:color="auto"/>
                <w:right w:val="none" w:sz="0" w:space="0" w:color="auto"/>
              </w:divBdr>
            </w:div>
            <w:div w:id="1038817278">
              <w:marLeft w:val="0"/>
              <w:marRight w:val="0"/>
              <w:marTop w:val="0"/>
              <w:marBottom w:val="0"/>
              <w:divBdr>
                <w:top w:val="none" w:sz="0" w:space="0" w:color="auto"/>
                <w:left w:val="none" w:sz="0" w:space="0" w:color="auto"/>
                <w:bottom w:val="none" w:sz="0" w:space="0" w:color="auto"/>
                <w:right w:val="none" w:sz="0" w:space="0" w:color="auto"/>
              </w:divBdr>
            </w:div>
            <w:div w:id="1797213105">
              <w:marLeft w:val="0"/>
              <w:marRight w:val="0"/>
              <w:marTop w:val="0"/>
              <w:marBottom w:val="0"/>
              <w:divBdr>
                <w:top w:val="none" w:sz="0" w:space="0" w:color="auto"/>
                <w:left w:val="none" w:sz="0" w:space="0" w:color="auto"/>
                <w:bottom w:val="none" w:sz="0" w:space="0" w:color="auto"/>
                <w:right w:val="none" w:sz="0" w:space="0" w:color="auto"/>
              </w:divBdr>
            </w:div>
            <w:div w:id="1824077703">
              <w:marLeft w:val="0"/>
              <w:marRight w:val="0"/>
              <w:marTop w:val="0"/>
              <w:marBottom w:val="0"/>
              <w:divBdr>
                <w:top w:val="none" w:sz="0" w:space="0" w:color="auto"/>
                <w:left w:val="none" w:sz="0" w:space="0" w:color="auto"/>
                <w:bottom w:val="none" w:sz="0" w:space="0" w:color="auto"/>
                <w:right w:val="none" w:sz="0" w:space="0" w:color="auto"/>
              </w:divBdr>
            </w:div>
            <w:div w:id="1437019394">
              <w:marLeft w:val="0"/>
              <w:marRight w:val="0"/>
              <w:marTop w:val="0"/>
              <w:marBottom w:val="0"/>
              <w:divBdr>
                <w:top w:val="none" w:sz="0" w:space="0" w:color="auto"/>
                <w:left w:val="none" w:sz="0" w:space="0" w:color="auto"/>
                <w:bottom w:val="none" w:sz="0" w:space="0" w:color="auto"/>
                <w:right w:val="none" w:sz="0" w:space="0" w:color="auto"/>
              </w:divBdr>
            </w:div>
            <w:div w:id="74811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0204">
      <w:bodyDiv w:val="1"/>
      <w:marLeft w:val="0"/>
      <w:marRight w:val="0"/>
      <w:marTop w:val="0"/>
      <w:marBottom w:val="0"/>
      <w:divBdr>
        <w:top w:val="none" w:sz="0" w:space="0" w:color="auto"/>
        <w:left w:val="none" w:sz="0" w:space="0" w:color="auto"/>
        <w:bottom w:val="none" w:sz="0" w:space="0" w:color="auto"/>
        <w:right w:val="none" w:sz="0" w:space="0" w:color="auto"/>
      </w:divBdr>
    </w:div>
    <w:div w:id="1354839209">
      <w:bodyDiv w:val="1"/>
      <w:marLeft w:val="0"/>
      <w:marRight w:val="0"/>
      <w:marTop w:val="0"/>
      <w:marBottom w:val="0"/>
      <w:divBdr>
        <w:top w:val="none" w:sz="0" w:space="0" w:color="auto"/>
        <w:left w:val="none" w:sz="0" w:space="0" w:color="auto"/>
        <w:bottom w:val="none" w:sz="0" w:space="0" w:color="auto"/>
        <w:right w:val="none" w:sz="0" w:space="0" w:color="auto"/>
      </w:divBdr>
    </w:div>
    <w:div w:id="1363477298">
      <w:bodyDiv w:val="1"/>
      <w:marLeft w:val="0"/>
      <w:marRight w:val="0"/>
      <w:marTop w:val="0"/>
      <w:marBottom w:val="0"/>
      <w:divBdr>
        <w:top w:val="none" w:sz="0" w:space="0" w:color="auto"/>
        <w:left w:val="none" w:sz="0" w:space="0" w:color="auto"/>
        <w:bottom w:val="none" w:sz="0" w:space="0" w:color="auto"/>
        <w:right w:val="none" w:sz="0" w:space="0" w:color="auto"/>
      </w:divBdr>
    </w:div>
    <w:div w:id="1363752591">
      <w:bodyDiv w:val="1"/>
      <w:marLeft w:val="0"/>
      <w:marRight w:val="0"/>
      <w:marTop w:val="0"/>
      <w:marBottom w:val="0"/>
      <w:divBdr>
        <w:top w:val="none" w:sz="0" w:space="0" w:color="auto"/>
        <w:left w:val="none" w:sz="0" w:space="0" w:color="auto"/>
        <w:bottom w:val="none" w:sz="0" w:space="0" w:color="auto"/>
        <w:right w:val="none" w:sz="0" w:space="0" w:color="auto"/>
      </w:divBdr>
    </w:div>
    <w:div w:id="1365053865">
      <w:bodyDiv w:val="1"/>
      <w:marLeft w:val="0"/>
      <w:marRight w:val="0"/>
      <w:marTop w:val="0"/>
      <w:marBottom w:val="0"/>
      <w:divBdr>
        <w:top w:val="none" w:sz="0" w:space="0" w:color="auto"/>
        <w:left w:val="none" w:sz="0" w:space="0" w:color="auto"/>
        <w:bottom w:val="none" w:sz="0" w:space="0" w:color="auto"/>
        <w:right w:val="none" w:sz="0" w:space="0" w:color="auto"/>
      </w:divBdr>
    </w:div>
    <w:div w:id="1366642349">
      <w:bodyDiv w:val="1"/>
      <w:marLeft w:val="0"/>
      <w:marRight w:val="0"/>
      <w:marTop w:val="0"/>
      <w:marBottom w:val="0"/>
      <w:divBdr>
        <w:top w:val="none" w:sz="0" w:space="0" w:color="auto"/>
        <w:left w:val="none" w:sz="0" w:space="0" w:color="auto"/>
        <w:bottom w:val="none" w:sz="0" w:space="0" w:color="auto"/>
        <w:right w:val="none" w:sz="0" w:space="0" w:color="auto"/>
      </w:divBdr>
    </w:div>
    <w:div w:id="1368800820">
      <w:bodyDiv w:val="1"/>
      <w:marLeft w:val="0"/>
      <w:marRight w:val="0"/>
      <w:marTop w:val="0"/>
      <w:marBottom w:val="0"/>
      <w:divBdr>
        <w:top w:val="none" w:sz="0" w:space="0" w:color="auto"/>
        <w:left w:val="none" w:sz="0" w:space="0" w:color="auto"/>
        <w:bottom w:val="none" w:sz="0" w:space="0" w:color="auto"/>
        <w:right w:val="none" w:sz="0" w:space="0" w:color="auto"/>
      </w:divBdr>
    </w:div>
    <w:div w:id="1369524680">
      <w:bodyDiv w:val="1"/>
      <w:marLeft w:val="0"/>
      <w:marRight w:val="0"/>
      <w:marTop w:val="0"/>
      <w:marBottom w:val="0"/>
      <w:divBdr>
        <w:top w:val="none" w:sz="0" w:space="0" w:color="auto"/>
        <w:left w:val="none" w:sz="0" w:space="0" w:color="auto"/>
        <w:bottom w:val="none" w:sz="0" w:space="0" w:color="auto"/>
        <w:right w:val="none" w:sz="0" w:space="0" w:color="auto"/>
      </w:divBdr>
    </w:div>
    <w:div w:id="1374429304">
      <w:bodyDiv w:val="1"/>
      <w:marLeft w:val="0"/>
      <w:marRight w:val="0"/>
      <w:marTop w:val="0"/>
      <w:marBottom w:val="0"/>
      <w:divBdr>
        <w:top w:val="none" w:sz="0" w:space="0" w:color="auto"/>
        <w:left w:val="none" w:sz="0" w:space="0" w:color="auto"/>
        <w:bottom w:val="none" w:sz="0" w:space="0" w:color="auto"/>
        <w:right w:val="none" w:sz="0" w:space="0" w:color="auto"/>
      </w:divBdr>
    </w:div>
    <w:div w:id="1374499606">
      <w:bodyDiv w:val="1"/>
      <w:marLeft w:val="0"/>
      <w:marRight w:val="0"/>
      <w:marTop w:val="0"/>
      <w:marBottom w:val="0"/>
      <w:divBdr>
        <w:top w:val="none" w:sz="0" w:space="0" w:color="auto"/>
        <w:left w:val="none" w:sz="0" w:space="0" w:color="auto"/>
        <w:bottom w:val="none" w:sz="0" w:space="0" w:color="auto"/>
        <w:right w:val="none" w:sz="0" w:space="0" w:color="auto"/>
      </w:divBdr>
      <w:divsChild>
        <w:div w:id="402946135">
          <w:marLeft w:val="0"/>
          <w:marRight w:val="0"/>
          <w:marTop w:val="0"/>
          <w:marBottom w:val="0"/>
          <w:divBdr>
            <w:top w:val="none" w:sz="0" w:space="0" w:color="auto"/>
            <w:left w:val="none" w:sz="0" w:space="0" w:color="auto"/>
            <w:bottom w:val="none" w:sz="0" w:space="0" w:color="auto"/>
            <w:right w:val="none" w:sz="0" w:space="0" w:color="auto"/>
          </w:divBdr>
        </w:div>
      </w:divsChild>
    </w:div>
    <w:div w:id="1387752767">
      <w:bodyDiv w:val="1"/>
      <w:marLeft w:val="0"/>
      <w:marRight w:val="0"/>
      <w:marTop w:val="0"/>
      <w:marBottom w:val="0"/>
      <w:divBdr>
        <w:top w:val="none" w:sz="0" w:space="0" w:color="auto"/>
        <w:left w:val="none" w:sz="0" w:space="0" w:color="auto"/>
        <w:bottom w:val="none" w:sz="0" w:space="0" w:color="auto"/>
        <w:right w:val="none" w:sz="0" w:space="0" w:color="auto"/>
      </w:divBdr>
      <w:divsChild>
        <w:div w:id="1559628049">
          <w:marLeft w:val="0"/>
          <w:marRight w:val="0"/>
          <w:marTop w:val="0"/>
          <w:marBottom w:val="0"/>
          <w:divBdr>
            <w:top w:val="none" w:sz="0" w:space="0" w:color="auto"/>
            <w:left w:val="none" w:sz="0" w:space="0" w:color="auto"/>
            <w:bottom w:val="none" w:sz="0" w:space="0" w:color="auto"/>
            <w:right w:val="none" w:sz="0" w:space="0" w:color="auto"/>
          </w:divBdr>
          <w:divsChild>
            <w:div w:id="943074449">
              <w:marLeft w:val="0"/>
              <w:marRight w:val="0"/>
              <w:marTop w:val="0"/>
              <w:marBottom w:val="0"/>
              <w:divBdr>
                <w:top w:val="none" w:sz="0" w:space="0" w:color="auto"/>
                <w:left w:val="none" w:sz="0" w:space="0" w:color="auto"/>
                <w:bottom w:val="none" w:sz="0" w:space="0" w:color="auto"/>
                <w:right w:val="none" w:sz="0" w:space="0" w:color="auto"/>
              </w:divBdr>
            </w:div>
            <w:div w:id="1125584381">
              <w:marLeft w:val="0"/>
              <w:marRight w:val="0"/>
              <w:marTop w:val="0"/>
              <w:marBottom w:val="0"/>
              <w:divBdr>
                <w:top w:val="none" w:sz="0" w:space="0" w:color="auto"/>
                <w:left w:val="none" w:sz="0" w:space="0" w:color="auto"/>
                <w:bottom w:val="none" w:sz="0" w:space="0" w:color="auto"/>
                <w:right w:val="none" w:sz="0" w:space="0" w:color="auto"/>
              </w:divBdr>
            </w:div>
            <w:div w:id="82813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55893">
      <w:bodyDiv w:val="1"/>
      <w:marLeft w:val="0"/>
      <w:marRight w:val="0"/>
      <w:marTop w:val="0"/>
      <w:marBottom w:val="0"/>
      <w:divBdr>
        <w:top w:val="none" w:sz="0" w:space="0" w:color="auto"/>
        <w:left w:val="none" w:sz="0" w:space="0" w:color="auto"/>
        <w:bottom w:val="none" w:sz="0" w:space="0" w:color="auto"/>
        <w:right w:val="none" w:sz="0" w:space="0" w:color="auto"/>
      </w:divBdr>
      <w:divsChild>
        <w:div w:id="1195461436">
          <w:marLeft w:val="0"/>
          <w:marRight w:val="0"/>
          <w:marTop w:val="0"/>
          <w:marBottom w:val="0"/>
          <w:divBdr>
            <w:top w:val="none" w:sz="0" w:space="0" w:color="auto"/>
            <w:left w:val="none" w:sz="0" w:space="0" w:color="auto"/>
            <w:bottom w:val="none" w:sz="0" w:space="0" w:color="auto"/>
            <w:right w:val="none" w:sz="0" w:space="0" w:color="auto"/>
          </w:divBdr>
          <w:divsChild>
            <w:div w:id="929198402">
              <w:marLeft w:val="0"/>
              <w:marRight w:val="0"/>
              <w:marTop w:val="0"/>
              <w:marBottom w:val="0"/>
              <w:divBdr>
                <w:top w:val="none" w:sz="0" w:space="0" w:color="auto"/>
                <w:left w:val="none" w:sz="0" w:space="0" w:color="auto"/>
                <w:bottom w:val="none" w:sz="0" w:space="0" w:color="auto"/>
                <w:right w:val="none" w:sz="0" w:space="0" w:color="auto"/>
              </w:divBdr>
            </w:div>
            <w:div w:id="32855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25544">
      <w:bodyDiv w:val="1"/>
      <w:marLeft w:val="0"/>
      <w:marRight w:val="0"/>
      <w:marTop w:val="0"/>
      <w:marBottom w:val="0"/>
      <w:divBdr>
        <w:top w:val="none" w:sz="0" w:space="0" w:color="auto"/>
        <w:left w:val="none" w:sz="0" w:space="0" w:color="auto"/>
        <w:bottom w:val="none" w:sz="0" w:space="0" w:color="auto"/>
        <w:right w:val="none" w:sz="0" w:space="0" w:color="auto"/>
      </w:divBdr>
    </w:div>
    <w:div w:id="1390107205">
      <w:bodyDiv w:val="1"/>
      <w:marLeft w:val="0"/>
      <w:marRight w:val="0"/>
      <w:marTop w:val="0"/>
      <w:marBottom w:val="0"/>
      <w:divBdr>
        <w:top w:val="none" w:sz="0" w:space="0" w:color="auto"/>
        <w:left w:val="none" w:sz="0" w:space="0" w:color="auto"/>
        <w:bottom w:val="none" w:sz="0" w:space="0" w:color="auto"/>
        <w:right w:val="none" w:sz="0" w:space="0" w:color="auto"/>
      </w:divBdr>
      <w:divsChild>
        <w:div w:id="107048643">
          <w:marLeft w:val="0"/>
          <w:marRight w:val="0"/>
          <w:marTop w:val="0"/>
          <w:marBottom w:val="0"/>
          <w:divBdr>
            <w:top w:val="none" w:sz="0" w:space="0" w:color="auto"/>
            <w:left w:val="none" w:sz="0" w:space="0" w:color="auto"/>
            <w:bottom w:val="none" w:sz="0" w:space="0" w:color="auto"/>
            <w:right w:val="none" w:sz="0" w:space="0" w:color="auto"/>
          </w:divBdr>
          <w:divsChild>
            <w:div w:id="770248416">
              <w:marLeft w:val="0"/>
              <w:marRight w:val="0"/>
              <w:marTop w:val="0"/>
              <w:marBottom w:val="0"/>
              <w:divBdr>
                <w:top w:val="none" w:sz="0" w:space="0" w:color="auto"/>
                <w:left w:val="none" w:sz="0" w:space="0" w:color="auto"/>
                <w:bottom w:val="none" w:sz="0" w:space="0" w:color="auto"/>
                <w:right w:val="none" w:sz="0" w:space="0" w:color="auto"/>
              </w:divBdr>
            </w:div>
            <w:div w:id="1157308143">
              <w:marLeft w:val="0"/>
              <w:marRight w:val="0"/>
              <w:marTop w:val="0"/>
              <w:marBottom w:val="0"/>
              <w:divBdr>
                <w:top w:val="none" w:sz="0" w:space="0" w:color="auto"/>
                <w:left w:val="none" w:sz="0" w:space="0" w:color="auto"/>
                <w:bottom w:val="none" w:sz="0" w:space="0" w:color="auto"/>
                <w:right w:val="none" w:sz="0" w:space="0" w:color="auto"/>
              </w:divBdr>
            </w:div>
            <w:div w:id="9913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2550">
      <w:bodyDiv w:val="1"/>
      <w:marLeft w:val="0"/>
      <w:marRight w:val="0"/>
      <w:marTop w:val="0"/>
      <w:marBottom w:val="0"/>
      <w:divBdr>
        <w:top w:val="none" w:sz="0" w:space="0" w:color="auto"/>
        <w:left w:val="none" w:sz="0" w:space="0" w:color="auto"/>
        <w:bottom w:val="none" w:sz="0" w:space="0" w:color="auto"/>
        <w:right w:val="none" w:sz="0" w:space="0" w:color="auto"/>
      </w:divBdr>
      <w:divsChild>
        <w:div w:id="791479091">
          <w:marLeft w:val="0"/>
          <w:marRight w:val="0"/>
          <w:marTop w:val="0"/>
          <w:marBottom w:val="0"/>
          <w:divBdr>
            <w:top w:val="none" w:sz="0" w:space="0" w:color="auto"/>
            <w:left w:val="none" w:sz="0" w:space="0" w:color="auto"/>
            <w:bottom w:val="none" w:sz="0" w:space="0" w:color="auto"/>
            <w:right w:val="none" w:sz="0" w:space="0" w:color="auto"/>
          </w:divBdr>
          <w:divsChild>
            <w:div w:id="233977097">
              <w:marLeft w:val="0"/>
              <w:marRight w:val="0"/>
              <w:marTop w:val="0"/>
              <w:marBottom w:val="0"/>
              <w:divBdr>
                <w:top w:val="none" w:sz="0" w:space="0" w:color="auto"/>
                <w:left w:val="none" w:sz="0" w:space="0" w:color="auto"/>
                <w:bottom w:val="none" w:sz="0" w:space="0" w:color="auto"/>
                <w:right w:val="none" w:sz="0" w:space="0" w:color="auto"/>
              </w:divBdr>
            </w:div>
            <w:div w:id="835151625">
              <w:marLeft w:val="0"/>
              <w:marRight w:val="0"/>
              <w:marTop w:val="0"/>
              <w:marBottom w:val="0"/>
              <w:divBdr>
                <w:top w:val="none" w:sz="0" w:space="0" w:color="auto"/>
                <w:left w:val="none" w:sz="0" w:space="0" w:color="auto"/>
                <w:bottom w:val="none" w:sz="0" w:space="0" w:color="auto"/>
                <w:right w:val="none" w:sz="0" w:space="0" w:color="auto"/>
              </w:divBdr>
            </w:div>
            <w:div w:id="1570118423">
              <w:marLeft w:val="0"/>
              <w:marRight w:val="0"/>
              <w:marTop w:val="0"/>
              <w:marBottom w:val="0"/>
              <w:divBdr>
                <w:top w:val="none" w:sz="0" w:space="0" w:color="auto"/>
                <w:left w:val="none" w:sz="0" w:space="0" w:color="auto"/>
                <w:bottom w:val="none" w:sz="0" w:space="0" w:color="auto"/>
                <w:right w:val="none" w:sz="0" w:space="0" w:color="auto"/>
              </w:divBdr>
            </w:div>
            <w:div w:id="1457479249">
              <w:marLeft w:val="0"/>
              <w:marRight w:val="0"/>
              <w:marTop w:val="0"/>
              <w:marBottom w:val="0"/>
              <w:divBdr>
                <w:top w:val="none" w:sz="0" w:space="0" w:color="auto"/>
                <w:left w:val="none" w:sz="0" w:space="0" w:color="auto"/>
                <w:bottom w:val="none" w:sz="0" w:space="0" w:color="auto"/>
                <w:right w:val="none" w:sz="0" w:space="0" w:color="auto"/>
              </w:divBdr>
            </w:div>
            <w:div w:id="2034458117">
              <w:marLeft w:val="0"/>
              <w:marRight w:val="0"/>
              <w:marTop w:val="0"/>
              <w:marBottom w:val="0"/>
              <w:divBdr>
                <w:top w:val="none" w:sz="0" w:space="0" w:color="auto"/>
                <w:left w:val="none" w:sz="0" w:space="0" w:color="auto"/>
                <w:bottom w:val="none" w:sz="0" w:space="0" w:color="auto"/>
                <w:right w:val="none" w:sz="0" w:space="0" w:color="auto"/>
              </w:divBdr>
            </w:div>
            <w:div w:id="448355094">
              <w:marLeft w:val="0"/>
              <w:marRight w:val="0"/>
              <w:marTop w:val="0"/>
              <w:marBottom w:val="0"/>
              <w:divBdr>
                <w:top w:val="none" w:sz="0" w:space="0" w:color="auto"/>
                <w:left w:val="none" w:sz="0" w:space="0" w:color="auto"/>
                <w:bottom w:val="none" w:sz="0" w:space="0" w:color="auto"/>
                <w:right w:val="none" w:sz="0" w:space="0" w:color="auto"/>
              </w:divBdr>
            </w:div>
            <w:div w:id="2020741197">
              <w:marLeft w:val="0"/>
              <w:marRight w:val="0"/>
              <w:marTop w:val="0"/>
              <w:marBottom w:val="0"/>
              <w:divBdr>
                <w:top w:val="none" w:sz="0" w:space="0" w:color="auto"/>
                <w:left w:val="none" w:sz="0" w:space="0" w:color="auto"/>
                <w:bottom w:val="none" w:sz="0" w:space="0" w:color="auto"/>
                <w:right w:val="none" w:sz="0" w:space="0" w:color="auto"/>
              </w:divBdr>
            </w:div>
            <w:div w:id="1573127591">
              <w:marLeft w:val="0"/>
              <w:marRight w:val="0"/>
              <w:marTop w:val="0"/>
              <w:marBottom w:val="0"/>
              <w:divBdr>
                <w:top w:val="none" w:sz="0" w:space="0" w:color="auto"/>
                <w:left w:val="none" w:sz="0" w:space="0" w:color="auto"/>
                <w:bottom w:val="none" w:sz="0" w:space="0" w:color="auto"/>
                <w:right w:val="none" w:sz="0" w:space="0" w:color="auto"/>
              </w:divBdr>
            </w:div>
            <w:div w:id="1410884551">
              <w:marLeft w:val="0"/>
              <w:marRight w:val="0"/>
              <w:marTop w:val="0"/>
              <w:marBottom w:val="0"/>
              <w:divBdr>
                <w:top w:val="none" w:sz="0" w:space="0" w:color="auto"/>
                <w:left w:val="none" w:sz="0" w:space="0" w:color="auto"/>
                <w:bottom w:val="none" w:sz="0" w:space="0" w:color="auto"/>
                <w:right w:val="none" w:sz="0" w:space="0" w:color="auto"/>
              </w:divBdr>
            </w:div>
            <w:div w:id="1803232830">
              <w:marLeft w:val="0"/>
              <w:marRight w:val="0"/>
              <w:marTop w:val="0"/>
              <w:marBottom w:val="0"/>
              <w:divBdr>
                <w:top w:val="none" w:sz="0" w:space="0" w:color="auto"/>
                <w:left w:val="none" w:sz="0" w:space="0" w:color="auto"/>
                <w:bottom w:val="none" w:sz="0" w:space="0" w:color="auto"/>
                <w:right w:val="none" w:sz="0" w:space="0" w:color="auto"/>
              </w:divBdr>
            </w:div>
            <w:div w:id="834422316">
              <w:marLeft w:val="0"/>
              <w:marRight w:val="0"/>
              <w:marTop w:val="0"/>
              <w:marBottom w:val="0"/>
              <w:divBdr>
                <w:top w:val="none" w:sz="0" w:space="0" w:color="auto"/>
                <w:left w:val="none" w:sz="0" w:space="0" w:color="auto"/>
                <w:bottom w:val="none" w:sz="0" w:space="0" w:color="auto"/>
                <w:right w:val="none" w:sz="0" w:space="0" w:color="auto"/>
              </w:divBdr>
            </w:div>
            <w:div w:id="756943587">
              <w:marLeft w:val="0"/>
              <w:marRight w:val="0"/>
              <w:marTop w:val="0"/>
              <w:marBottom w:val="0"/>
              <w:divBdr>
                <w:top w:val="none" w:sz="0" w:space="0" w:color="auto"/>
                <w:left w:val="none" w:sz="0" w:space="0" w:color="auto"/>
                <w:bottom w:val="none" w:sz="0" w:space="0" w:color="auto"/>
                <w:right w:val="none" w:sz="0" w:space="0" w:color="auto"/>
              </w:divBdr>
            </w:div>
            <w:div w:id="959140730">
              <w:marLeft w:val="0"/>
              <w:marRight w:val="0"/>
              <w:marTop w:val="0"/>
              <w:marBottom w:val="0"/>
              <w:divBdr>
                <w:top w:val="none" w:sz="0" w:space="0" w:color="auto"/>
                <w:left w:val="none" w:sz="0" w:space="0" w:color="auto"/>
                <w:bottom w:val="none" w:sz="0" w:space="0" w:color="auto"/>
                <w:right w:val="none" w:sz="0" w:space="0" w:color="auto"/>
              </w:divBdr>
            </w:div>
            <w:div w:id="22050654">
              <w:marLeft w:val="0"/>
              <w:marRight w:val="0"/>
              <w:marTop w:val="0"/>
              <w:marBottom w:val="0"/>
              <w:divBdr>
                <w:top w:val="none" w:sz="0" w:space="0" w:color="auto"/>
                <w:left w:val="none" w:sz="0" w:space="0" w:color="auto"/>
                <w:bottom w:val="none" w:sz="0" w:space="0" w:color="auto"/>
                <w:right w:val="none" w:sz="0" w:space="0" w:color="auto"/>
              </w:divBdr>
            </w:div>
            <w:div w:id="20369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4943">
      <w:bodyDiv w:val="1"/>
      <w:marLeft w:val="0"/>
      <w:marRight w:val="0"/>
      <w:marTop w:val="0"/>
      <w:marBottom w:val="0"/>
      <w:divBdr>
        <w:top w:val="none" w:sz="0" w:space="0" w:color="auto"/>
        <w:left w:val="none" w:sz="0" w:space="0" w:color="auto"/>
        <w:bottom w:val="none" w:sz="0" w:space="0" w:color="auto"/>
        <w:right w:val="none" w:sz="0" w:space="0" w:color="auto"/>
      </w:divBdr>
    </w:div>
    <w:div w:id="1398817742">
      <w:bodyDiv w:val="1"/>
      <w:marLeft w:val="0"/>
      <w:marRight w:val="0"/>
      <w:marTop w:val="0"/>
      <w:marBottom w:val="0"/>
      <w:divBdr>
        <w:top w:val="none" w:sz="0" w:space="0" w:color="auto"/>
        <w:left w:val="none" w:sz="0" w:space="0" w:color="auto"/>
        <w:bottom w:val="none" w:sz="0" w:space="0" w:color="auto"/>
        <w:right w:val="none" w:sz="0" w:space="0" w:color="auto"/>
      </w:divBdr>
    </w:div>
    <w:div w:id="1399792232">
      <w:bodyDiv w:val="1"/>
      <w:marLeft w:val="0"/>
      <w:marRight w:val="0"/>
      <w:marTop w:val="0"/>
      <w:marBottom w:val="0"/>
      <w:divBdr>
        <w:top w:val="none" w:sz="0" w:space="0" w:color="auto"/>
        <w:left w:val="none" w:sz="0" w:space="0" w:color="auto"/>
        <w:bottom w:val="none" w:sz="0" w:space="0" w:color="auto"/>
        <w:right w:val="none" w:sz="0" w:space="0" w:color="auto"/>
      </w:divBdr>
      <w:divsChild>
        <w:div w:id="2015062069">
          <w:marLeft w:val="0"/>
          <w:marRight w:val="0"/>
          <w:marTop w:val="0"/>
          <w:marBottom w:val="0"/>
          <w:divBdr>
            <w:top w:val="none" w:sz="0" w:space="0" w:color="auto"/>
            <w:left w:val="none" w:sz="0" w:space="0" w:color="auto"/>
            <w:bottom w:val="none" w:sz="0" w:space="0" w:color="auto"/>
            <w:right w:val="none" w:sz="0" w:space="0" w:color="auto"/>
          </w:divBdr>
          <w:divsChild>
            <w:div w:id="216018489">
              <w:marLeft w:val="0"/>
              <w:marRight w:val="0"/>
              <w:marTop w:val="0"/>
              <w:marBottom w:val="0"/>
              <w:divBdr>
                <w:top w:val="none" w:sz="0" w:space="0" w:color="auto"/>
                <w:left w:val="none" w:sz="0" w:space="0" w:color="auto"/>
                <w:bottom w:val="none" w:sz="0" w:space="0" w:color="auto"/>
                <w:right w:val="none" w:sz="0" w:space="0" w:color="auto"/>
              </w:divBdr>
            </w:div>
            <w:div w:id="1385761043">
              <w:marLeft w:val="0"/>
              <w:marRight w:val="0"/>
              <w:marTop w:val="0"/>
              <w:marBottom w:val="0"/>
              <w:divBdr>
                <w:top w:val="none" w:sz="0" w:space="0" w:color="auto"/>
                <w:left w:val="none" w:sz="0" w:space="0" w:color="auto"/>
                <w:bottom w:val="none" w:sz="0" w:space="0" w:color="auto"/>
                <w:right w:val="none" w:sz="0" w:space="0" w:color="auto"/>
              </w:divBdr>
            </w:div>
            <w:div w:id="873494648">
              <w:marLeft w:val="0"/>
              <w:marRight w:val="0"/>
              <w:marTop w:val="0"/>
              <w:marBottom w:val="0"/>
              <w:divBdr>
                <w:top w:val="none" w:sz="0" w:space="0" w:color="auto"/>
                <w:left w:val="none" w:sz="0" w:space="0" w:color="auto"/>
                <w:bottom w:val="none" w:sz="0" w:space="0" w:color="auto"/>
                <w:right w:val="none" w:sz="0" w:space="0" w:color="auto"/>
              </w:divBdr>
            </w:div>
            <w:div w:id="1218129715">
              <w:marLeft w:val="0"/>
              <w:marRight w:val="0"/>
              <w:marTop w:val="0"/>
              <w:marBottom w:val="0"/>
              <w:divBdr>
                <w:top w:val="none" w:sz="0" w:space="0" w:color="auto"/>
                <w:left w:val="none" w:sz="0" w:space="0" w:color="auto"/>
                <w:bottom w:val="none" w:sz="0" w:space="0" w:color="auto"/>
                <w:right w:val="none" w:sz="0" w:space="0" w:color="auto"/>
              </w:divBdr>
            </w:div>
            <w:div w:id="1485707460">
              <w:marLeft w:val="0"/>
              <w:marRight w:val="0"/>
              <w:marTop w:val="0"/>
              <w:marBottom w:val="0"/>
              <w:divBdr>
                <w:top w:val="none" w:sz="0" w:space="0" w:color="auto"/>
                <w:left w:val="none" w:sz="0" w:space="0" w:color="auto"/>
                <w:bottom w:val="none" w:sz="0" w:space="0" w:color="auto"/>
                <w:right w:val="none" w:sz="0" w:space="0" w:color="auto"/>
              </w:divBdr>
            </w:div>
            <w:div w:id="791481069">
              <w:marLeft w:val="0"/>
              <w:marRight w:val="0"/>
              <w:marTop w:val="0"/>
              <w:marBottom w:val="0"/>
              <w:divBdr>
                <w:top w:val="none" w:sz="0" w:space="0" w:color="auto"/>
                <w:left w:val="none" w:sz="0" w:space="0" w:color="auto"/>
                <w:bottom w:val="none" w:sz="0" w:space="0" w:color="auto"/>
                <w:right w:val="none" w:sz="0" w:space="0" w:color="auto"/>
              </w:divBdr>
            </w:div>
            <w:div w:id="1059979616">
              <w:marLeft w:val="0"/>
              <w:marRight w:val="0"/>
              <w:marTop w:val="0"/>
              <w:marBottom w:val="0"/>
              <w:divBdr>
                <w:top w:val="none" w:sz="0" w:space="0" w:color="auto"/>
                <w:left w:val="none" w:sz="0" w:space="0" w:color="auto"/>
                <w:bottom w:val="none" w:sz="0" w:space="0" w:color="auto"/>
                <w:right w:val="none" w:sz="0" w:space="0" w:color="auto"/>
              </w:divBdr>
            </w:div>
            <w:div w:id="1211501995">
              <w:marLeft w:val="0"/>
              <w:marRight w:val="0"/>
              <w:marTop w:val="0"/>
              <w:marBottom w:val="0"/>
              <w:divBdr>
                <w:top w:val="none" w:sz="0" w:space="0" w:color="auto"/>
                <w:left w:val="none" w:sz="0" w:space="0" w:color="auto"/>
                <w:bottom w:val="none" w:sz="0" w:space="0" w:color="auto"/>
                <w:right w:val="none" w:sz="0" w:space="0" w:color="auto"/>
              </w:divBdr>
            </w:div>
            <w:div w:id="1747527853">
              <w:marLeft w:val="0"/>
              <w:marRight w:val="0"/>
              <w:marTop w:val="0"/>
              <w:marBottom w:val="0"/>
              <w:divBdr>
                <w:top w:val="none" w:sz="0" w:space="0" w:color="auto"/>
                <w:left w:val="none" w:sz="0" w:space="0" w:color="auto"/>
                <w:bottom w:val="none" w:sz="0" w:space="0" w:color="auto"/>
                <w:right w:val="none" w:sz="0" w:space="0" w:color="auto"/>
              </w:divBdr>
            </w:div>
            <w:div w:id="1980375154">
              <w:marLeft w:val="0"/>
              <w:marRight w:val="0"/>
              <w:marTop w:val="0"/>
              <w:marBottom w:val="0"/>
              <w:divBdr>
                <w:top w:val="none" w:sz="0" w:space="0" w:color="auto"/>
                <w:left w:val="none" w:sz="0" w:space="0" w:color="auto"/>
                <w:bottom w:val="none" w:sz="0" w:space="0" w:color="auto"/>
                <w:right w:val="none" w:sz="0" w:space="0" w:color="auto"/>
              </w:divBdr>
            </w:div>
            <w:div w:id="972174436">
              <w:marLeft w:val="0"/>
              <w:marRight w:val="0"/>
              <w:marTop w:val="0"/>
              <w:marBottom w:val="0"/>
              <w:divBdr>
                <w:top w:val="none" w:sz="0" w:space="0" w:color="auto"/>
                <w:left w:val="none" w:sz="0" w:space="0" w:color="auto"/>
                <w:bottom w:val="none" w:sz="0" w:space="0" w:color="auto"/>
                <w:right w:val="none" w:sz="0" w:space="0" w:color="auto"/>
              </w:divBdr>
            </w:div>
            <w:div w:id="1759061161">
              <w:marLeft w:val="0"/>
              <w:marRight w:val="0"/>
              <w:marTop w:val="0"/>
              <w:marBottom w:val="0"/>
              <w:divBdr>
                <w:top w:val="none" w:sz="0" w:space="0" w:color="auto"/>
                <w:left w:val="none" w:sz="0" w:space="0" w:color="auto"/>
                <w:bottom w:val="none" w:sz="0" w:space="0" w:color="auto"/>
                <w:right w:val="none" w:sz="0" w:space="0" w:color="auto"/>
              </w:divBdr>
            </w:div>
            <w:div w:id="202771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9709">
      <w:bodyDiv w:val="1"/>
      <w:marLeft w:val="0"/>
      <w:marRight w:val="0"/>
      <w:marTop w:val="0"/>
      <w:marBottom w:val="0"/>
      <w:divBdr>
        <w:top w:val="none" w:sz="0" w:space="0" w:color="auto"/>
        <w:left w:val="none" w:sz="0" w:space="0" w:color="auto"/>
        <w:bottom w:val="none" w:sz="0" w:space="0" w:color="auto"/>
        <w:right w:val="none" w:sz="0" w:space="0" w:color="auto"/>
      </w:divBdr>
      <w:divsChild>
        <w:div w:id="903292390">
          <w:marLeft w:val="0"/>
          <w:marRight w:val="0"/>
          <w:marTop w:val="0"/>
          <w:marBottom w:val="0"/>
          <w:divBdr>
            <w:top w:val="none" w:sz="0" w:space="0" w:color="auto"/>
            <w:left w:val="none" w:sz="0" w:space="0" w:color="auto"/>
            <w:bottom w:val="none" w:sz="0" w:space="0" w:color="auto"/>
            <w:right w:val="none" w:sz="0" w:space="0" w:color="auto"/>
          </w:divBdr>
        </w:div>
        <w:div w:id="1609001335">
          <w:marLeft w:val="0"/>
          <w:marRight w:val="0"/>
          <w:marTop w:val="0"/>
          <w:marBottom w:val="0"/>
          <w:divBdr>
            <w:top w:val="none" w:sz="0" w:space="0" w:color="auto"/>
            <w:left w:val="none" w:sz="0" w:space="0" w:color="auto"/>
            <w:bottom w:val="none" w:sz="0" w:space="0" w:color="auto"/>
            <w:right w:val="none" w:sz="0" w:space="0" w:color="auto"/>
          </w:divBdr>
          <w:divsChild>
            <w:div w:id="566111891">
              <w:marLeft w:val="180"/>
              <w:marRight w:val="240"/>
              <w:marTop w:val="0"/>
              <w:marBottom w:val="0"/>
              <w:divBdr>
                <w:top w:val="none" w:sz="0" w:space="0" w:color="auto"/>
                <w:left w:val="none" w:sz="0" w:space="0" w:color="auto"/>
                <w:bottom w:val="none" w:sz="0" w:space="0" w:color="auto"/>
                <w:right w:val="none" w:sz="0" w:space="0" w:color="auto"/>
              </w:divBdr>
              <w:divsChild>
                <w:div w:id="185029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71596">
          <w:marLeft w:val="0"/>
          <w:marRight w:val="0"/>
          <w:marTop w:val="0"/>
          <w:marBottom w:val="0"/>
          <w:divBdr>
            <w:top w:val="none" w:sz="0" w:space="0" w:color="auto"/>
            <w:left w:val="none" w:sz="0" w:space="0" w:color="auto"/>
            <w:bottom w:val="none" w:sz="0" w:space="0" w:color="auto"/>
            <w:right w:val="none" w:sz="0" w:space="0" w:color="auto"/>
          </w:divBdr>
          <w:divsChild>
            <w:div w:id="1673021377">
              <w:marLeft w:val="180"/>
              <w:marRight w:val="240"/>
              <w:marTop w:val="0"/>
              <w:marBottom w:val="0"/>
              <w:divBdr>
                <w:top w:val="none" w:sz="0" w:space="0" w:color="auto"/>
                <w:left w:val="none" w:sz="0" w:space="0" w:color="auto"/>
                <w:bottom w:val="none" w:sz="0" w:space="0" w:color="auto"/>
                <w:right w:val="none" w:sz="0" w:space="0" w:color="auto"/>
              </w:divBdr>
              <w:divsChild>
                <w:div w:id="2559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08071">
          <w:marLeft w:val="0"/>
          <w:marRight w:val="0"/>
          <w:marTop w:val="0"/>
          <w:marBottom w:val="0"/>
          <w:divBdr>
            <w:top w:val="none" w:sz="0" w:space="0" w:color="auto"/>
            <w:left w:val="none" w:sz="0" w:space="0" w:color="auto"/>
            <w:bottom w:val="none" w:sz="0" w:space="0" w:color="auto"/>
            <w:right w:val="none" w:sz="0" w:space="0" w:color="auto"/>
          </w:divBdr>
          <w:divsChild>
            <w:div w:id="393050066">
              <w:marLeft w:val="180"/>
              <w:marRight w:val="240"/>
              <w:marTop w:val="0"/>
              <w:marBottom w:val="0"/>
              <w:divBdr>
                <w:top w:val="none" w:sz="0" w:space="0" w:color="auto"/>
                <w:left w:val="none" w:sz="0" w:space="0" w:color="auto"/>
                <w:bottom w:val="none" w:sz="0" w:space="0" w:color="auto"/>
                <w:right w:val="none" w:sz="0" w:space="0" w:color="auto"/>
              </w:divBdr>
              <w:divsChild>
                <w:div w:id="18277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13151">
          <w:marLeft w:val="0"/>
          <w:marRight w:val="0"/>
          <w:marTop w:val="0"/>
          <w:marBottom w:val="0"/>
          <w:divBdr>
            <w:top w:val="none" w:sz="0" w:space="0" w:color="auto"/>
            <w:left w:val="none" w:sz="0" w:space="0" w:color="auto"/>
            <w:bottom w:val="none" w:sz="0" w:space="0" w:color="auto"/>
            <w:right w:val="none" w:sz="0" w:space="0" w:color="auto"/>
          </w:divBdr>
          <w:divsChild>
            <w:div w:id="653945968">
              <w:marLeft w:val="180"/>
              <w:marRight w:val="240"/>
              <w:marTop w:val="0"/>
              <w:marBottom w:val="0"/>
              <w:divBdr>
                <w:top w:val="none" w:sz="0" w:space="0" w:color="auto"/>
                <w:left w:val="none" w:sz="0" w:space="0" w:color="auto"/>
                <w:bottom w:val="none" w:sz="0" w:space="0" w:color="auto"/>
                <w:right w:val="none" w:sz="0" w:space="0" w:color="auto"/>
              </w:divBdr>
              <w:divsChild>
                <w:div w:id="14137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61094">
      <w:bodyDiv w:val="1"/>
      <w:marLeft w:val="0"/>
      <w:marRight w:val="0"/>
      <w:marTop w:val="0"/>
      <w:marBottom w:val="0"/>
      <w:divBdr>
        <w:top w:val="none" w:sz="0" w:space="0" w:color="auto"/>
        <w:left w:val="none" w:sz="0" w:space="0" w:color="auto"/>
        <w:bottom w:val="none" w:sz="0" w:space="0" w:color="auto"/>
        <w:right w:val="none" w:sz="0" w:space="0" w:color="auto"/>
      </w:divBdr>
      <w:divsChild>
        <w:div w:id="1344013693">
          <w:marLeft w:val="0"/>
          <w:marRight w:val="0"/>
          <w:marTop w:val="0"/>
          <w:marBottom w:val="0"/>
          <w:divBdr>
            <w:top w:val="none" w:sz="0" w:space="0" w:color="auto"/>
            <w:left w:val="none" w:sz="0" w:space="0" w:color="auto"/>
            <w:bottom w:val="none" w:sz="0" w:space="0" w:color="auto"/>
            <w:right w:val="none" w:sz="0" w:space="0" w:color="auto"/>
          </w:divBdr>
        </w:div>
        <w:div w:id="2006012950">
          <w:marLeft w:val="0"/>
          <w:marRight w:val="0"/>
          <w:marTop w:val="0"/>
          <w:marBottom w:val="0"/>
          <w:divBdr>
            <w:top w:val="none" w:sz="0" w:space="0" w:color="auto"/>
            <w:left w:val="none" w:sz="0" w:space="0" w:color="auto"/>
            <w:bottom w:val="none" w:sz="0" w:space="0" w:color="auto"/>
            <w:right w:val="none" w:sz="0" w:space="0" w:color="auto"/>
          </w:divBdr>
          <w:divsChild>
            <w:div w:id="2100759746">
              <w:marLeft w:val="180"/>
              <w:marRight w:val="240"/>
              <w:marTop w:val="0"/>
              <w:marBottom w:val="0"/>
              <w:divBdr>
                <w:top w:val="none" w:sz="0" w:space="0" w:color="auto"/>
                <w:left w:val="none" w:sz="0" w:space="0" w:color="auto"/>
                <w:bottom w:val="none" w:sz="0" w:space="0" w:color="auto"/>
                <w:right w:val="none" w:sz="0" w:space="0" w:color="auto"/>
              </w:divBdr>
              <w:divsChild>
                <w:div w:id="6644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73977">
          <w:marLeft w:val="0"/>
          <w:marRight w:val="0"/>
          <w:marTop w:val="0"/>
          <w:marBottom w:val="0"/>
          <w:divBdr>
            <w:top w:val="none" w:sz="0" w:space="0" w:color="auto"/>
            <w:left w:val="none" w:sz="0" w:space="0" w:color="auto"/>
            <w:bottom w:val="none" w:sz="0" w:space="0" w:color="auto"/>
            <w:right w:val="none" w:sz="0" w:space="0" w:color="auto"/>
          </w:divBdr>
          <w:divsChild>
            <w:div w:id="1142965634">
              <w:marLeft w:val="180"/>
              <w:marRight w:val="240"/>
              <w:marTop w:val="0"/>
              <w:marBottom w:val="0"/>
              <w:divBdr>
                <w:top w:val="none" w:sz="0" w:space="0" w:color="auto"/>
                <w:left w:val="none" w:sz="0" w:space="0" w:color="auto"/>
                <w:bottom w:val="none" w:sz="0" w:space="0" w:color="auto"/>
                <w:right w:val="none" w:sz="0" w:space="0" w:color="auto"/>
              </w:divBdr>
              <w:divsChild>
                <w:div w:id="193019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4850">
          <w:marLeft w:val="0"/>
          <w:marRight w:val="0"/>
          <w:marTop w:val="0"/>
          <w:marBottom w:val="0"/>
          <w:divBdr>
            <w:top w:val="none" w:sz="0" w:space="0" w:color="auto"/>
            <w:left w:val="none" w:sz="0" w:space="0" w:color="auto"/>
            <w:bottom w:val="none" w:sz="0" w:space="0" w:color="auto"/>
            <w:right w:val="none" w:sz="0" w:space="0" w:color="auto"/>
          </w:divBdr>
          <w:divsChild>
            <w:div w:id="579995081">
              <w:marLeft w:val="180"/>
              <w:marRight w:val="240"/>
              <w:marTop w:val="0"/>
              <w:marBottom w:val="0"/>
              <w:divBdr>
                <w:top w:val="none" w:sz="0" w:space="0" w:color="auto"/>
                <w:left w:val="none" w:sz="0" w:space="0" w:color="auto"/>
                <w:bottom w:val="none" w:sz="0" w:space="0" w:color="auto"/>
                <w:right w:val="none" w:sz="0" w:space="0" w:color="auto"/>
              </w:divBdr>
              <w:divsChild>
                <w:div w:id="102944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4149">
          <w:marLeft w:val="0"/>
          <w:marRight w:val="0"/>
          <w:marTop w:val="0"/>
          <w:marBottom w:val="0"/>
          <w:divBdr>
            <w:top w:val="none" w:sz="0" w:space="0" w:color="auto"/>
            <w:left w:val="none" w:sz="0" w:space="0" w:color="auto"/>
            <w:bottom w:val="none" w:sz="0" w:space="0" w:color="auto"/>
            <w:right w:val="none" w:sz="0" w:space="0" w:color="auto"/>
          </w:divBdr>
          <w:divsChild>
            <w:div w:id="782843638">
              <w:marLeft w:val="180"/>
              <w:marRight w:val="240"/>
              <w:marTop w:val="0"/>
              <w:marBottom w:val="0"/>
              <w:divBdr>
                <w:top w:val="none" w:sz="0" w:space="0" w:color="auto"/>
                <w:left w:val="none" w:sz="0" w:space="0" w:color="auto"/>
                <w:bottom w:val="none" w:sz="0" w:space="0" w:color="auto"/>
                <w:right w:val="none" w:sz="0" w:space="0" w:color="auto"/>
              </w:divBdr>
              <w:divsChild>
                <w:div w:id="3384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75946">
          <w:marLeft w:val="0"/>
          <w:marRight w:val="0"/>
          <w:marTop w:val="0"/>
          <w:marBottom w:val="0"/>
          <w:divBdr>
            <w:top w:val="none" w:sz="0" w:space="0" w:color="auto"/>
            <w:left w:val="none" w:sz="0" w:space="0" w:color="auto"/>
            <w:bottom w:val="none" w:sz="0" w:space="0" w:color="auto"/>
            <w:right w:val="none" w:sz="0" w:space="0" w:color="auto"/>
          </w:divBdr>
          <w:divsChild>
            <w:div w:id="1571302769">
              <w:marLeft w:val="180"/>
              <w:marRight w:val="240"/>
              <w:marTop w:val="0"/>
              <w:marBottom w:val="0"/>
              <w:divBdr>
                <w:top w:val="none" w:sz="0" w:space="0" w:color="auto"/>
                <w:left w:val="none" w:sz="0" w:space="0" w:color="auto"/>
                <w:bottom w:val="none" w:sz="0" w:space="0" w:color="auto"/>
                <w:right w:val="none" w:sz="0" w:space="0" w:color="auto"/>
              </w:divBdr>
              <w:divsChild>
                <w:div w:id="213517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12635">
          <w:marLeft w:val="0"/>
          <w:marRight w:val="0"/>
          <w:marTop w:val="0"/>
          <w:marBottom w:val="0"/>
          <w:divBdr>
            <w:top w:val="none" w:sz="0" w:space="0" w:color="auto"/>
            <w:left w:val="none" w:sz="0" w:space="0" w:color="auto"/>
            <w:bottom w:val="none" w:sz="0" w:space="0" w:color="auto"/>
            <w:right w:val="none" w:sz="0" w:space="0" w:color="auto"/>
          </w:divBdr>
          <w:divsChild>
            <w:div w:id="1392460600">
              <w:marLeft w:val="180"/>
              <w:marRight w:val="240"/>
              <w:marTop w:val="0"/>
              <w:marBottom w:val="0"/>
              <w:divBdr>
                <w:top w:val="none" w:sz="0" w:space="0" w:color="auto"/>
                <w:left w:val="none" w:sz="0" w:space="0" w:color="auto"/>
                <w:bottom w:val="none" w:sz="0" w:space="0" w:color="auto"/>
                <w:right w:val="none" w:sz="0" w:space="0" w:color="auto"/>
              </w:divBdr>
              <w:divsChild>
                <w:div w:id="124021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56142">
          <w:marLeft w:val="0"/>
          <w:marRight w:val="0"/>
          <w:marTop w:val="0"/>
          <w:marBottom w:val="0"/>
          <w:divBdr>
            <w:top w:val="none" w:sz="0" w:space="0" w:color="auto"/>
            <w:left w:val="none" w:sz="0" w:space="0" w:color="auto"/>
            <w:bottom w:val="none" w:sz="0" w:space="0" w:color="auto"/>
            <w:right w:val="none" w:sz="0" w:space="0" w:color="auto"/>
          </w:divBdr>
          <w:divsChild>
            <w:div w:id="381906503">
              <w:marLeft w:val="180"/>
              <w:marRight w:val="240"/>
              <w:marTop w:val="0"/>
              <w:marBottom w:val="0"/>
              <w:divBdr>
                <w:top w:val="none" w:sz="0" w:space="0" w:color="auto"/>
                <w:left w:val="none" w:sz="0" w:space="0" w:color="auto"/>
                <w:bottom w:val="none" w:sz="0" w:space="0" w:color="auto"/>
                <w:right w:val="none" w:sz="0" w:space="0" w:color="auto"/>
              </w:divBdr>
              <w:divsChild>
                <w:div w:id="1124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5174">
          <w:marLeft w:val="0"/>
          <w:marRight w:val="0"/>
          <w:marTop w:val="0"/>
          <w:marBottom w:val="0"/>
          <w:divBdr>
            <w:top w:val="none" w:sz="0" w:space="0" w:color="auto"/>
            <w:left w:val="none" w:sz="0" w:space="0" w:color="auto"/>
            <w:bottom w:val="none" w:sz="0" w:space="0" w:color="auto"/>
            <w:right w:val="none" w:sz="0" w:space="0" w:color="auto"/>
          </w:divBdr>
          <w:divsChild>
            <w:div w:id="2014263730">
              <w:marLeft w:val="180"/>
              <w:marRight w:val="240"/>
              <w:marTop w:val="0"/>
              <w:marBottom w:val="0"/>
              <w:divBdr>
                <w:top w:val="none" w:sz="0" w:space="0" w:color="auto"/>
                <w:left w:val="none" w:sz="0" w:space="0" w:color="auto"/>
                <w:bottom w:val="none" w:sz="0" w:space="0" w:color="auto"/>
                <w:right w:val="none" w:sz="0" w:space="0" w:color="auto"/>
              </w:divBdr>
              <w:divsChild>
                <w:div w:id="2893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116077">
      <w:bodyDiv w:val="1"/>
      <w:marLeft w:val="0"/>
      <w:marRight w:val="0"/>
      <w:marTop w:val="0"/>
      <w:marBottom w:val="0"/>
      <w:divBdr>
        <w:top w:val="none" w:sz="0" w:space="0" w:color="auto"/>
        <w:left w:val="none" w:sz="0" w:space="0" w:color="auto"/>
        <w:bottom w:val="none" w:sz="0" w:space="0" w:color="auto"/>
        <w:right w:val="none" w:sz="0" w:space="0" w:color="auto"/>
      </w:divBdr>
      <w:divsChild>
        <w:div w:id="1810243846">
          <w:marLeft w:val="0"/>
          <w:marRight w:val="0"/>
          <w:marTop w:val="0"/>
          <w:marBottom w:val="0"/>
          <w:divBdr>
            <w:top w:val="none" w:sz="0" w:space="0" w:color="auto"/>
            <w:left w:val="none" w:sz="0" w:space="0" w:color="auto"/>
            <w:bottom w:val="none" w:sz="0" w:space="0" w:color="auto"/>
            <w:right w:val="none" w:sz="0" w:space="0" w:color="auto"/>
          </w:divBdr>
        </w:div>
      </w:divsChild>
    </w:div>
    <w:div w:id="1433010565">
      <w:bodyDiv w:val="1"/>
      <w:marLeft w:val="0"/>
      <w:marRight w:val="0"/>
      <w:marTop w:val="0"/>
      <w:marBottom w:val="0"/>
      <w:divBdr>
        <w:top w:val="none" w:sz="0" w:space="0" w:color="auto"/>
        <w:left w:val="none" w:sz="0" w:space="0" w:color="auto"/>
        <w:bottom w:val="none" w:sz="0" w:space="0" w:color="auto"/>
        <w:right w:val="none" w:sz="0" w:space="0" w:color="auto"/>
      </w:divBdr>
      <w:divsChild>
        <w:div w:id="1396902054">
          <w:marLeft w:val="0"/>
          <w:marRight w:val="0"/>
          <w:marTop w:val="0"/>
          <w:marBottom w:val="0"/>
          <w:divBdr>
            <w:top w:val="none" w:sz="0" w:space="0" w:color="auto"/>
            <w:left w:val="none" w:sz="0" w:space="0" w:color="auto"/>
            <w:bottom w:val="none" w:sz="0" w:space="0" w:color="auto"/>
            <w:right w:val="none" w:sz="0" w:space="0" w:color="auto"/>
          </w:divBdr>
          <w:divsChild>
            <w:div w:id="4746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8548">
      <w:bodyDiv w:val="1"/>
      <w:marLeft w:val="0"/>
      <w:marRight w:val="0"/>
      <w:marTop w:val="0"/>
      <w:marBottom w:val="0"/>
      <w:divBdr>
        <w:top w:val="none" w:sz="0" w:space="0" w:color="auto"/>
        <w:left w:val="none" w:sz="0" w:space="0" w:color="auto"/>
        <w:bottom w:val="none" w:sz="0" w:space="0" w:color="auto"/>
        <w:right w:val="none" w:sz="0" w:space="0" w:color="auto"/>
      </w:divBdr>
    </w:div>
    <w:div w:id="1435899667">
      <w:bodyDiv w:val="1"/>
      <w:marLeft w:val="0"/>
      <w:marRight w:val="0"/>
      <w:marTop w:val="0"/>
      <w:marBottom w:val="0"/>
      <w:divBdr>
        <w:top w:val="none" w:sz="0" w:space="0" w:color="auto"/>
        <w:left w:val="none" w:sz="0" w:space="0" w:color="auto"/>
        <w:bottom w:val="none" w:sz="0" w:space="0" w:color="auto"/>
        <w:right w:val="none" w:sz="0" w:space="0" w:color="auto"/>
      </w:divBdr>
    </w:div>
    <w:div w:id="1436249341">
      <w:bodyDiv w:val="1"/>
      <w:marLeft w:val="0"/>
      <w:marRight w:val="0"/>
      <w:marTop w:val="0"/>
      <w:marBottom w:val="0"/>
      <w:divBdr>
        <w:top w:val="none" w:sz="0" w:space="0" w:color="auto"/>
        <w:left w:val="none" w:sz="0" w:space="0" w:color="auto"/>
        <w:bottom w:val="none" w:sz="0" w:space="0" w:color="auto"/>
        <w:right w:val="none" w:sz="0" w:space="0" w:color="auto"/>
      </w:divBdr>
      <w:divsChild>
        <w:div w:id="358630392">
          <w:marLeft w:val="0"/>
          <w:marRight w:val="0"/>
          <w:marTop w:val="0"/>
          <w:marBottom w:val="0"/>
          <w:divBdr>
            <w:top w:val="none" w:sz="0" w:space="0" w:color="auto"/>
            <w:left w:val="none" w:sz="0" w:space="0" w:color="auto"/>
            <w:bottom w:val="none" w:sz="0" w:space="0" w:color="auto"/>
            <w:right w:val="none" w:sz="0" w:space="0" w:color="auto"/>
          </w:divBdr>
          <w:divsChild>
            <w:div w:id="1897693046">
              <w:marLeft w:val="0"/>
              <w:marRight w:val="0"/>
              <w:marTop w:val="0"/>
              <w:marBottom w:val="0"/>
              <w:divBdr>
                <w:top w:val="none" w:sz="0" w:space="0" w:color="auto"/>
                <w:left w:val="none" w:sz="0" w:space="0" w:color="auto"/>
                <w:bottom w:val="none" w:sz="0" w:space="0" w:color="auto"/>
                <w:right w:val="none" w:sz="0" w:space="0" w:color="auto"/>
              </w:divBdr>
            </w:div>
            <w:div w:id="102187524">
              <w:marLeft w:val="0"/>
              <w:marRight w:val="0"/>
              <w:marTop w:val="0"/>
              <w:marBottom w:val="0"/>
              <w:divBdr>
                <w:top w:val="none" w:sz="0" w:space="0" w:color="auto"/>
                <w:left w:val="none" w:sz="0" w:space="0" w:color="auto"/>
                <w:bottom w:val="none" w:sz="0" w:space="0" w:color="auto"/>
                <w:right w:val="none" w:sz="0" w:space="0" w:color="auto"/>
              </w:divBdr>
              <w:divsChild>
                <w:div w:id="1867257157">
                  <w:marLeft w:val="0"/>
                  <w:marRight w:val="0"/>
                  <w:marTop w:val="0"/>
                  <w:marBottom w:val="0"/>
                  <w:divBdr>
                    <w:top w:val="none" w:sz="0" w:space="0" w:color="auto"/>
                    <w:left w:val="none" w:sz="0" w:space="0" w:color="auto"/>
                    <w:bottom w:val="none" w:sz="0" w:space="0" w:color="auto"/>
                    <w:right w:val="none" w:sz="0" w:space="0" w:color="auto"/>
                  </w:divBdr>
                  <w:divsChild>
                    <w:div w:id="1217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10492">
              <w:marLeft w:val="0"/>
              <w:marRight w:val="0"/>
              <w:marTop w:val="0"/>
              <w:marBottom w:val="0"/>
              <w:divBdr>
                <w:top w:val="none" w:sz="0" w:space="0" w:color="auto"/>
                <w:left w:val="none" w:sz="0" w:space="0" w:color="auto"/>
                <w:bottom w:val="none" w:sz="0" w:space="0" w:color="auto"/>
                <w:right w:val="none" w:sz="0" w:space="0" w:color="auto"/>
              </w:divBdr>
            </w:div>
          </w:divsChild>
        </w:div>
        <w:div w:id="998267148">
          <w:marLeft w:val="0"/>
          <w:marRight w:val="0"/>
          <w:marTop w:val="0"/>
          <w:marBottom w:val="0"/>
          <w:divBdr>
            <w:top w:val="none" w:sz="0" w:space="0" w:color="auto"/>
            <w:left w:val="none" w:sz="0" w:space="0" w:color="auto"/>
            <w:bottom w:val="none" w:sz="0" w:space="0" w:color="auto"/>
            <w:right w:val="none" w:sz="0" w:space="0" w:color="auto"/>
          </w:divBdr>
          <w:divsChild>
            <w:div w:id="186873366">
              <w:marLeft w:val="0"/>
              <w:marRight w:val="0"/>
              <w:marTop w:val="0"/>
              <w:marBottom w:val="0"/>
              <w:divBdr>
                <w:top w:val="none" w:sz="0" w:space="0" w:color="auto"/>
                <w:left w:val="none" w:sz="0" w:space="0" w:color="auto"/>
                <w:bottom w:val="none" w:sz="0" w:space="0" w:color="auto"/>
                <w:right w:val="none" w:sz="0" w:space="0" w:color="auto"/>
              </w:divBdr>
            </w:div>
            <w:div w:id="1080325597">
              <w:marLeft w:val="0"/>
              <w:marRight w:val="0"/>
              <w:marTop w:val="0"/>
              <w:marBottom w:val="0"/>
              <w:divBdr>
                <w:top w:val="none" w:sz="0" w:space="0" w:color="auto"/>
                <w:left w:val="none" w:sz="0" w:space="0" w:color="auto"/>
                <w:bottom w:val="none" w:sz="0" w:space="0" w:color="auto"/>
                <w:right w:val="none" w:sz="0" w:space="0" w:color="auto"/>
              </w:divBdr>
              <w:divsChild>
                <w:div w:id="560530100">
                  <w:marLeft w:val="0"/>
                  <w:marRight w:val="0"/>
                  <w:marTop w:val="0"/>
                  <w:marBottom w:val="0"/>
                  <w:divBdr>
                    <w:top w:val="none" w:sz="0" w:space="0" w:color="auto"/>
                    <w:left w:val="none" w:sz="0" w:space="0" w:color="auto"/>
                    <w:bottom w:val="none" w:sz="0" w:space="0" w:color="auto"/>
                    <w:right w:val="none" w:sz="0" w:space="0" w:color="auto"/>
                  </w:divBdr>
                  <w:divsChild>
                    <w:div w:id="173894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0275">
      <w:bodyDiv w:val="1"/>
      <w:marLeft w:val="0"/>
      <w:marRight w:val="0"/>
      <w:marTop w:val="0"/>
      <w:marBottom w:val="0"/>
      <w:divBdr>
        <w:top w:val="none" w:sz="0" w:space="0" w:color="auto"/>
        <w:left w:val="none" w:sz="0" w:space="0" w:color="auto"/>
        <w:bottom w:val="none" w:sz="0" w:space="0" w:color="auto"/>
        <w:right w:val="none" w:sz="0" w:space="0" w:color="auto"/>
      </w:divBdr>
    </w:div>
    <w:div w:id="1454398646">
      <w:bodyDiv w:val="1"/>
      <w:marLeft w:val="0"/>
      <w:marRight w:val="0"/>
      <w:marTop w:val="0"/>
      <w:marBottom w:val="0"/>
      <w:divBdr>
        <w:top w:val="none" w:sz="0" w:space="0" w:color="auto"/>
        <w:left w:val="none" w:sz="0" w:space="0" w:color="auto"/>
        <w:bottom w:val="none" w:sz="0" w:space="0" w:color="auto"/>
        <w:right w:val="none" w:sz="0" w:space="0" w:color="auto"/>
      </w:divBdr>
      <w:divsChild>
        <w:div w:id="345835311">
          <w:marLeft w:val="0"/>
          <w:marRight w:val="0"/>
          <w:marTop w:val="0"/>
          <w:marBottom w:val="0"/>
          <w:divBdr>
            <w:top w:val="none" w:sz="0" w:space="0" w:color="auto"/>
            <w:left w:val="none" w:sz="0" w:space="0" w:color="auto"/>
            <w:bottom w:val="none" w:sz="0" w:space="0" w:color="auto"/>
            <w:right w:val="none" w:sz="0" w:space="0" w:color="auto"/>
          </w:divBdr>
          <w:divsChild>
            <w:div w:id="916745694">
              <w:marLeft w:val="0"/>
              <w:marRight w:val="0"/>
              <w:marTop w:val="0"/>
              <w:marBottom w:val="0"/>
              <w:divBdr>
                <w:top w:val="none" w:sz="0" w:space="0" w:color="auto"/>
                <w:left w:val="none" w:sz="0" w:space="0" w:color="auto"/>
                <w:bottom w:val="none" w:sz="0" w:space="0" w:color="auto"/>
                <w:right w:val="none" w:sz="0" w:space="0" w:color="auto"/>
              </w:divBdr>
            </w:div>
          </w:divsChild>
        </w:div>
        <w:div w:id="210843578">
          <w:marLeft w:val="0"/>
          <w:marRight w:val="0"/>
          <w:marTop w:val="0"/>
          <w:marBottom w:val="0"/>
          <w:divBdr>
            <w:top w:val="none" w:sz="0" w:space="0" w:color="auto"/>
            <w:left w:val="none" w:sz="0" w:space="0" w:color="auto"/>
            <w:bottom w:val="none" w:sz="0" w:space="0" w:color="auto"/>
            <w:right w:val="none" w:sz="0" w:space="0" w:color="auto"/>
          </w:divBdr>
          <w:divsChild>
            <w:div w:id="68695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6607">
      <w:bodyDiv w:val="1"/>
      <w:marLeft w:val="0"/>
      <w:marRight w:val="0"/>
      <w:marTop w:val="0"/>
      <w:marBottom w:val="0"/>
      <w:divBdr>
        <w:top w:val="none" w:sz="0" w:space="0" w:color="auto"/>
        <w:left w:val="none" w:sz="0" w:space="0" w:color="auto"/>
        <w:bottom w:val="none" w:sz="0" w:space="0" w:color="auto"/>
        <w:right w:val="none" w:sz="0" w:space="0" w:color="auto"/>
      </w:divBdr>
    </w:div>
    <w:div w:id="1483277905">
      <w:bodyDiv w:val="1"/>
      <w:marLeft w:val="0"/>
      <w:marRight w:val="0"/>
      <w:marTop w:val="0"/>
      <w:marBottom w:val="0"/>
      <w:divBdr>
        <w:top w:val="none" w:sz="0" w:space="0" w:color="auto"/>
        <w:left w:val="none" w:sz="0" w:space="0" w:color="auto"/>
        <w:bottom w:val="none" w:sz="0" w:space="0" w:color="auto"/>
        <w:right w:val="none" w:sz="0" w:space="0" w:color="auto"/>
      </w:divBdr>
    </w:div>
    <w:div w:id="1488015922">
      <w:bodyDiv w:val="1"/>
      <w:marLeft w:val="0"/>
      <w:marRight w:val="0"/>
      <w:marTop w:val="0"/>
      <w:marBottom w:val="0"/>
      <w:divBdr>
        <w:top w:val="none" w:sz="0" w:space="0" w:color="auto"/>
        <w:left w:val="none" w:sz="0" w:space="0" w:color="auto"/>
        <w:bottom w:val="none" w:sz="0" w:space="0" w:color="auto"/>
        <w:right w:val="none" w:sz="0" w:space="0" w:color="auto"/>
      </w:divBdr>
      <w:divsChild>
        <w:div w:id="1151337164">
          <w:marLeft w:val="0"/>
          <w:marRight w:val="0"/>
          <w:marTop w:val="0"/>
          <w:marBottom w:val="0"/>
          <w:divBdr>
            <w:top w:val="none" w:sz="0" w:space="0" w:color="auto"/>
            <w:left w:val="none" w:sz="0" w:space="0" w:color="auto"/>
            <w:bottom w:val="none" w:sz="0" w:space="0" w:color="auto"/>
            <w:right w:val="none" w:sz="0" w:space="0" w:color="auto"/>
          </w:divBdr>
        </w:div>
      </w:divsChild>
    </w:div>
    <w:div w:id="1489858831">
      <w:bodyDiv w:val="1"/>
      <w:marLeft w:val="0"/>
      <w:marRight w:val="0"/>
      <w:marTop w:val="0"/>
      <w:marBottom w:val="0"/>
      <w:divBdr>
        <w:top w:val="none" w:sz="0" w:space="0" w:color="auto"/>
        <w:left w:val="none" w:sz="0" w:space="0" w:color="auto"/>
        <w:bottom w:val="none" w:sz="0" w:space="0" w:color="auto"/>
        <w:right w:val="none" w:sz="0" w:space="0" w:color="auto"/>
      </w:divBdr>
    </w:div>
    <w:div w:id="1493838946">
      <w:bodyDiv w:val="1"/>
      <w:marLeft w:val="0"/>
      <w:marRight w:val="0"/>
      <w:marTop w:val="0"/>
      <w:marBottom w:val="0"/>
      <w:divBdr>
        <w:top w:val="none" w:sz="0" w:space="0" w:color="auto"/>
        <w:left w:val="none" w:sz="0" w:space="0" w:color="auto"/>
        <w:bottom w:val="none" w:sz="0" w:space="0" w:color="auto"/>
        <w:right w:val="none" w:sz="0" w:space="0" w:color="auto"/>
      </w:divBdr>
    </w:div>
    <w:div w:id="1493988866">
      <w:bodyDiv w:val="1"/>
      <w:marLeft w:val="0"/>
      <w:marRight w:val="0"/>
      <w:marTop w:val="0"/>
      <w:marBottom w:val="0"/>
      <w:divBdr>
        <w:top w:val="none" w:sz="0" w:space="0" w:color="auto"/>
        <w:left w:val="none" w:sz="0" w:space="0" w:color="auto"/>
        <w:bottom w:val="none" w:sz="0" w:space="0" w:color="auto"/>
        <w:right w:val="none" w:sz="0" w:space="0" w:color="auto"/>
      </w:divBdr>
    </w:div>
    <w:div w:id="1494489596">
      <w:bodyDiv w:val="1"/>
      <w:marLeft w:val="0"/>
      <w:marRight w:val="0"/>
      <w:marTop w:val="0"/>
      <w:marBottom w:val="0"/>
      <w:divBdr>
        <w:top w:val="none" w:sz="0" w:space="0" w:color="auto"/>
        <w:left w:val="none" w:sz="0" w:space="0" w:color="auto"/>
        <w:bottom w:val="none" w:sz="0" w:space="0" w:color="auto"/>
        <w:right w:val="none" w:sz="0" w:space="0" w:color="auto"/>
      </w:divBdr>
      <w:divsChild>
        <w:div w:id="653339341">
          <w:marLeft w:val="0"/>
          <w:marRight w:val="0"/>
          <w:marTop w:val="0"/>
          <w:marBottom w:val="0"/>
          <w:divBdr>
            <w:top w:val="none" w:sz="0" w:space="0" w:color="auto"/>
            <w:left w:val="none" w:sz="0" w:space="0" w:color="auto"/>
            <w:bottom w:val="none" w:sz="0" w:space="0" w:color="auto"/>
            <w:right w:val="none" w:sz="0" w:space="0" w:color="auto"/>
          </w:divBdr>
          <w:divsChild>
            <w:div w:id="1295260726">
              <w:marLeft w:val="0"/>
              <w:marRight w:val="0"/>
              <w:marTop w:val="0"/>
              <w:marBottom w:val="0"/>
              <w:divBdr>
                <w:top w:val="none" w:sz="0" w:space="0" w:color="auto"/>
                <w:left w:val="none" w:sz="0" w:space="0" w:color="auto"/>
                <w:bottom w:val="none" w:sz="0" w:space="0" w:color="auto"/>
                <w:right w:val="none" w:sz="0" w:space="0" w:color="auto"/>
              </w:divBdr>
            </w:div>
            <w:div w:id="1283264284">
              <w:marLeft w:val="0"/>
              <w:marRight w:val="0"/>
              <w:marTop w:val="0"/>
              <w:marBottom w:val="0"/>
              <w:divBdr>
                <w:top w:val="none" w:sz="0" w:space="0" w:color="auto"/>
                <w:left w:val="none" w:sz="0" w:space="0" w:color="auto"/>
                <w:bottom w:val="none" w:sz="0" w:space="0" w:color="auto"/>
                <w:right w:val="none" w:sz="0" w:space="0" w:color="auto"/>
              </w:divBdr>
              <w:divsChild>
                <w:div w:id="1460875786">
                  <w:marLeft w:val="0"/>
                  <w:marRight w:val="0"/>
                  <w:marTop w:val="0"/>
                  <w:marBottom w:val="0"/>
                  <w:divBdr>
                    <w:top w:val="none" w:sz="0" w:space="0" w:color="auto"/>
                    <w:left w:val="none" w:sz="0" w:space="0" w:color="auto"/>
                    <w:bottom w:val="none" w:sz="0" w:space="0" w:color="auto"/>
                    <w:right w:val="none" w:sz="0" w:space="0" w:color="auto"/>
                  </w:divBdr>
                  <w:divsChild>
                    <w:div w:id="13356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64226">
              <w:marLeft w:val="0"/>
              <w:marRight w:val="0"/>
              <w:marTop w:val="0"/>
              <w:marBottom w:val="0"/>
              <w:divBdr>
                <w:top w:val="none" w:sz="0" w:space="0" w:color="auto"/>
                <w:left w:val="none" w:sz="0" w:space="0" w:color="auto"/>
                <w:bottom w:val="none" w:sz="0" w:space="0" w:color="auto"/>
                <w:right w:val="none" w:sz="0" w:space="0" w:color="auto"/>
              </w:divBdr>
            </w:div>
          </w:divsChild>
        </w:div>
        <w:div w:id="872378228">
          <w:marLeft w:val="0"/>
          <w:marRight w:val="0"/>
          <w:marTop w:val="0"/>
          <w:marBottom w:val="0"/>
          <w:divBdr>
            <w:top w:val="none" w:sz="0" w:space="0" w:color="auto"/>
            <w:left w:val="none" w:sz="0" w:space="0" w:color="auto"/>
            <w:bottom w:val="none" w:sz="0" w:space="0" w:color="auto"/>
            <w:right w:val="none" w:sz="0" w:space="0" w:color="auto"/>
          </w:divBdr>
          <w:divsChild>
            <w:div w:id="332877289">
              <w:marLeft w:val="0"/>
              <w:marRight w:val="0"/>
              <w:marTop w:val="0"/>
              <w:marBottom w:val="0"/>
              <w:divBdr>
                <w:top w:val="none" w:sz="0" w:space="0" w:color="auto"/>
                <w:left w:val="none" w:sz="0" w:space="0" w:color="auto"/>
                <w:bottom w:val="none" w:sz="0" w:space="0" w:color="auto"/>
                <w:right w:val="none" w:sz="0" w:space="0" w:color="auto"/>
              </w:divBdr>
            </w:div>
            <w:div w:id="76557787">
              <w:marLeft w:val="0"/>
              <w:marRight w:val="0"/>
              <w:marTop w:val="0"/>
              <w:marBottom w:val="0"/>
              <w:divBdr>
                <w:top w:val="none" w:sz="0" w:space="0" w:color="auto"/>
                <w:left w:val="none" w:sz="0" w:space="0" w:color="auto"/>
                <w:bottom w:val="none" w:sz="0" w:space="0" w:color="auto"/>
                <w:right w:val="none" w:sz="0" w:space="0" w:color="auto"/>
              </w:divBdr>
              <w:divsChild>
                <w:div w:id="387848007">
                  <w:marLeft w:val="0"/>
                  <w:marRight w:val="0"/>
                  <w:marTop w:val="0"/>
                  <w:marBottom w:val="0"/>
                  <w:divBdr>
                    <w:top w:val="none" w:sz="0" w:space="0" w:color="auto"/>
                    <w:left w:val="none" w:sz="0" w:space="0" w:color="auto"/>
                    <w:bottom w:val="none" w:sz="0" w:space="0" w:color="auto"/>
                    <w:right w:val="none" w:sz="0" w:space="0" w:color="auto"/>
                  </w:divBdr>
                  <w:divsChild>
                    <w:div w:id="22141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67648">
      <w:bodyDiv w:val="1"/>
      <w:marLeft w:val="0"/>
      <w:marRight w:val="0"/>
      <w:marTop w:val="0"/>
      <w:marBottom w:val="0"/>
      <w:divBdr>
        <w:top w:val="none" w:sz="0" w:space="0" w:color="auto"/>
        <w:left w:val="none" w:sz="0" w:space="0" w:color="auto"/>
        <w:bottom w:val="none" w:sz="0" w:space="0" w:color="auto"/>
        <w:right w:val="none" w:sz="0" w:space="0" w:color="auto"/>
      </w:divBdr>
    </w:div>
    <w:div w:id="1496192171">
      <w:bodyDiv w:val="1"/>
      <w:marLeft w:val="0"/>
      <w:marRight w:val="0"/>
      <w:marTop w:val="0"/>
      <w:marBottom w:val="0"/>
      <w:divBdr>
        <w:top w:val="none" w:sz="0" w:space="0" w:color="auto"/>
        <w:left w:val="none" w:sz="0" w:space="0" w:color="auto"/>
        <w:bottom w:val="none" w:sz="0" w:space="0" w:color="auto"/>
        <w:right w:val="none" w:sz="0" w:space="0" w:color="auto"/>
      </w:divBdr>
    </w:div>
    <w:div w:id="1500458605">
      <w:bodyDiv w:val="1"/>
      <w:marLeft w:val="0"/>
      <w:marRight w:val="0"/>
      <w:marTop w:val="0"/>
      <w:marBottom w:val="0"/>
      <w:divBdr>
        <w:top w:val="none" w:sz="0" w:space="0" w:color="auto"/>
        <w:left w:val="none" w:sz="0" w:space="0" w:color="auto"/>
        <w:bottom w:val="none" w:sz="0" w:space="0" w:color="auto"/>
        <w:right w:val="none" w:sz="0" w:space="0" w:color="auto"/>
      </w:divBdr>
    </w:div>
    <w:div w:id="1502894401">
      <w:bodyDiv w:val="1"/>
      <w:marLeft w:val="0"/>
      <w:marRight w:val="0"/>
      <w:marTop w:val="0"/>
      <w:marBottom w:val="0"/>
      <w:divBdr>
        <w:top w:val="none" w:sz="0" w:space="0" w:color="auto"/>
        <w:left w:val="none" w:sz="0" w:space="0" w:color="auto"/>
        <w:bottom w:val="none" w:sz="0" w:space="0" w:color="auto"/>
        <w:right w:val="none" w:sz="0" w:space="0" w:color="auto"/>
      </w:divBdr>
      <w:divsChild>
        <w:div w:id="387849530">
          <w:marLeft w:val="0"/>
          <w:marRight w:val="0"/>
          <w:marTop w:val="0"/>
          <w:marBottom w:val="0"/>
          <w:divBdr>
            <w:top w:val="none" w:sz="0" w:space="0" w:color="auto"/>
            <w:left w:val="none" w:sz="0" w:space="0" w:color="auto"/>
            <w:bottom w:val="none" w:sz="0" w:space="0" w:color="auto"/>
            <w:right w:val="none" w:sz="0" w:space="0" w:color="auto"/>
          </w:divBdr>
        </w:div>
      </w:divsChild>
    </w:div>
    <w:div w:id="1503007656">
      <w:bodyDiv w:val="1"/>
      <w:marLeft w:val="0"/>
      <w:marRight w:val="0"/>
      <w:marTop w:val="0"/>
      <w:marBottom w:val="0"/>
      <w:divBdr>
        <w:top w:val="none" w:sz="0" w:space="0" w:color="auto"/>
        <w:left w:val="none" w:sz="0" w:space="0" w:color="auto"/>
        <w:bottom w:val="none" w:sz="0" w:space="0" w:color="auto"/>
        <w:right w:val="none" w:sz="0" w:space="0" w:color="auto"/>
      </w:divBdr>
    </w:div>
    <w:div w:id="1519346189">
      <w:bodyDiv w:val="1"/>
      <w:marLeft w:val="0"/>
      <w:marRight w:val="0"/>
      <w:marTop w:val="0"/>
      <w:marBottom w:val="0"/>
      <w:divBdr>
        <w:top w:val="none" w:sz="0" w:space="0" w:color="auto"/>
        <w:left w:val="none" w:sz="0" w:space="0" w:color="auto"/>
        <w:bottom w:val="none" w:sz="0" w:space="0" w:color="auto"/>
        <w:right w:val="none" w:sz="0" w:space="0" w:color="auto"/>
      </w:divBdr>
    </w:div>
    <w:div w:id="1530333992">
      <w:bodyDiv w:val="1"/>
      <w:marLeft w:val="0"/>
      <w:marRight w:val="0"/>
      <w:marTop w:val="0"/>
      <w:marBottom w:val="0"/>
      <w:divBdr>
        <w:top w:val="none" w:sz="0" w:space="0" w:color="auto"/>
        <w:left w:val="none" w:sz="0" w:space="0" w:color="auto"/>
        <w:bottom w:val="none" w:sz="0" w:space="0" w:color="auto"/>
        <w:right w:val="none" w:sz="0" w:space="0" w:color="auto"/>
      </w:divBdr>
      <w:divsChild>
        <w:div w:id="1898054865">
          <w:marLeft w:val="0"/>
          <w:marRight w:val="0"/>
          <w:marTop w:val="0"/>
          <w:marBottom w:val="0"/>
          <w:divBdr>
            <w:top w:val="none" w:sz="0" w:space="0" w:color="auto"/>
            <w:left w:val="none" w:sz="0" w:space="0" w:color="auto"/>
            <w:bottom w:val="none" w:sz="0" w:space="0" w:color="auto"/>
            <w:right w:val="none" w:sz="0" w:space="0" w:color="auto"/>
          </w:divBdr>
          <w:divsChild>
            <w:div w:id="34590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54991">
      <w:bodyDiv w:val="1"/>
      <w:marLeft w:val="0"/>
      <w:marRight w:val="0"/>
      <w:marTop w:val="0"/>
      <w:marBottom w:val="0"/>
      <w:divBdr>
        <w:top w:val="none" w:sz="0" w:space="0" w:color="auto"/>
        <w:left w:val="none" w:sz="0" w:space="0" w:color="auto"/>
        <w:bottom w:val="none" w:sz="0" w:space="0" w:color="auto"/>
        <w:right w:val="none" w:sz="0" w:space="0" w:color="auto"/>
      </w:divBdr>
      <w:divsChild>
        <w:div w:id="1203832388">
          <w:marLeft w:val="0"/>
          <w:marRight w:val="0"/>
          <w:marTop w:val="0"/>
          <w:marBottom w:val="0"/>
          <w:divBdr>
            <w:top w:val="none" w:sz="0" w:space="0" w:color="auto"/>
            <w:left w:val="none" w:sz="0" w:space="0" w:color="auto"/>
            <w:bottom w:val="none" w:sz="0" w:space="0" w:color="auto"/>
            <w:right w:val="none" w:sz="0" w:space="0" w:color="auto"/>
          </w:divBdr>
          <w:divsChild>
            <w:div w:id="228804576">
              <w:marLeft w:val="0"/>
              <w:marRight w:val="0"/>
              <w:marTop w:val="0"/>
              <w:marBottom w:val="0"/>
              <w:divBdr>
                <w:top w:val="none" w:sz="0" w:space="0" w:color="auto"/>
                <w:left w:val="none" w:sz="0" w:space="0" w:color="auto"/>
                <w:bottom w:val="none" w:sz="0" w:space="0" w:color="auto"/>
                <w:right w:val="none" w:sz="0" w:space="0" w:color="auto"/>
              </w:divBdr>
            </w:div>
            <w:div w:id="83495537">
              <w:marLeft w:val="0"/>
              <w:marRight w:val="0"/>
              <w:marTop w:val="0"/>
              <w:marBottom w:val="0"/>
              <w:divBdr>
                <w:top w:val="none" w:sz="0" w:space="0" w:color="auto"/>
                <w:left w:val="none" w:sz="0" w:space="0" w:color="auto"/>
                <w:bottom w:val="none" w:sz="0" w:space="0" w:color="auto"/>
                <w:right w:val="none" w:sz="0" w:space="0" w:color="auto"/>
              </w:divBdr>
            </w:div>
            <w:div w:id="774911602">
              <w:marLeft w:val="0"/>
              <w:marRight w:val="0"/>
              <w:marTop w:val="0"/>
              <w:marBottom w:val="0"/>
              <w:divBdr>
                <w:top w:val="none" w:sz="0" w:space="0" w:color="auto"/>
                <w:left w:val="none" w:sz="0" w:space="0" w:color="auto"/>
                <w:bottom w:val="none" w:sz="0" w:space="0" w:color="auto"/>
                <w:right w:val="none" w:sz="0" w:space="0" w:color="auto"/>
              </w:divBdr>
            </w:div>
            <w:div w:id="974529007">
              <w:marLeft w:val="0"/>
              <w:marRight w:val="0"/>
              <w:marTop w:val="0"/>
              <w:marBottom w:val="0"/>
              <w:divBdr>
                <w:top w:val="none" w:sz="0" w:space="0" w:color="auto"/>
                <w:left w:val="none" w:sz="0" w:space="0" w:color="auto"/>
                <w:bottom w:val="none" w:sz="0" w:space="0" w:color="auto"/>
                <w:right w:val="none" w:sz="0" w:space="0" w:color="auto"/>
              </w:divBdr>
            </w:div>
            <w:div w:id="1705213416">
              <w:marLeft w:val="0"/>
              <w:marRight w:val="0"/>
              <w:marTop w:val="0"/>
              <w:marBottom w:val="0"/>
              <w:divBdr>
                <w:top w:val="none" w:sz="0" w:space="0" w:color="auto"/>
                <w:left w:val="none" w:sz="0" w:space="0" w:color="auto"/>
                <w:bottom w:val="none" w:sz="0" w:space="0" w:color="auto"/>
                <w:right w:val="none" w:sz="0" w:space="0" w:color="auto"/>
              </w:divBdr>
            </w:div>
            <w:div w:id="1695962764">
              <w:marLeft w:val="0"/>
              <w:marRight w:val="0"/>
              <w:marTop w:val="0"/>
              <w:marBottom w:val="0"/>
              <w:divBdr>
                <w:top w:val="none" w:sz="0" w:space="0" w:color="auto"/>
                <w:left w:val="none" w:sz="0" w:space="0" w:color="auto"/>
                <w:bottom w:val="none" w:sz="0" w:space="0" w:color="auto"/>
                <w:right w:val="none" w:sz="0" w:space="0" w:color="auto"/>
              </w:divBdr>
            </w:div>
            <w:div w:id="1327171340">
              <w:marLeft w:val="0"/>
              <w:marRight w:val="0"/>
              <w:marTop w:val="0"/>
              <w:marBottom w:val="0"/>
              <w:divBdr>
                <w:top w:val="none" w:sz="0" w:space="0" w:color="auto"/>
                <w:left w:val="none" w:sz="0" w:space="0" w:color="auto"/>
                <w:bottom w:val="none" w:sz="0" w:space="0" w:color="auto"/>
                <w:right w:val="none" w:sz="0" w:space="0" w:color="auto"/>
              </w:divBdr>
            </w:div>
            <w:div w:id="1391154342">
              <w:marLeft w:val="0"/>
              <w:marRight w:val="0"/>
              <w:marTop w:val="0"/>
              <w:marBottom w:val="0"/>
              <w:divBdr>
                <w:top w:val="none" w:sz="0" w:space="0" w:color="auto"/>
                <w:left w:val="none" w:sz="0" w:space="0" w:color="auto"/>
                <w:bottom w:val="none" w:sz="0" w:space="0" w:color="auto"/>
                <w:right w:val="none" w:sz="0" w:space="0" w:color="auto"/>
              </w:divBdr>
            </w:div>
            <w:div w:id="267467409">
              <w:marLeft w:val="0"/>
              <w:marRight w:val="0"/>
              <w:marTop w:val="0"/>
              <w:marBottom w:val="0"/>
              <w:divBdr>
                <w:top w:val="none" w:sz="0" w:space="0" w:color="auto"/>
                <w:left w:val="none" w:sz="0" w:space="0" w:color="auto"/>
                <w:bottom w:val="none" w:sz="0" w:space="0" w:color="auto"/>
                <w:right w:val="none" w:sz="0" w:space="0" w:color="auto"/>
              </w:divBdr>
            </w:div>
            <w:div w:id="1411005545">
              <w:marLeft w:val="0"/>
              <w:marRight w:val="0"/>
              <w:marTop w:val="0"/>
              <w:marBottom w:val="0"/>
              <w:divBdr>
                <w:top w:val="none" w:sz="0" w:space="0" w:color="auto"/>
                <w:left w:val="none" w:sz="0" w:space="0" w:color="auto"/>
                <w:bottom w:val="none" w:sz="0" w:space="0" w:color="auto"/>
                <w:right w:val="none" w:sz="0" w:space="0" w:color="auto"/>
              </w:divBdr>
            </w:div>
            <w:div w:id="830295197">
              <w:marLeft w:val="0"/>
              <w:marRight w:val="0"/>
              <w:marTop w:val="0"/>
              <w:marBottom w:val="0"/>
              <w:divBdr>
                <w:top w:val="none" w:sz="0" w:space="0" w:color="auto"/>
                <w:left w:val="none" w:sz="0" w:space="0" w:color="auto"/>
                <w:bottom w:val="none" w:sz="0" w:space="0" w:color="auto"/>
                <w:right w:val="none" w:sz="0" w:space="0" w:color="auto"/>
              </w:divBdr>
            </w:div>
            <w:div w:id="1021976710">
              <w:marLeft w:val="0"/>
              <w:marRight w:val="0"/>
              <w:marTop w:val="0"/>
              <w:marBottom w:val="0"/>
              <w:divBdr>
                <w:top w:val="none" w:sz="0" w:space="0" w:color="auto"/>
                <w:left w:val="none" w:sz="0" w:space="0" w:color="auto"/>
                <w:bottom w:val="none" w:sz="0" w:space="0" w:color="auto"/>
                <w:right w:val="none" w:sz="0" w:space="0" w:color="auto"/>
              </w:divBdr>
            </w:div>
            <w:div w:id="1315649222">
              <w:marLeft w:val="0"/>
              <w:marRight w:val="0"/>
              <w:marTop w:val="0"/>
              <w:marBottom w:val="0"/>
              <w:divBdr>
                <w:top w:val="none" w:sz="0" w:space="0" w:color="auto"/>
                <w:left w:val="none" w:sz="0" w:space="0" w:color="auto"/>
                <w:bottom w:val="none" w:sz="0" w:space="0" w:color="auto"/>
                <w:right w:val="none" w:sz="0" w:space="0" w:color="auto"/>
              </w:divBdr>
            </w:div>
            <w:div w:id="1651982538">
              <w:marLeft w:val="0"/>
              <w:marRight w:val="0"/>
              <w:marTop w:val="0"/>
              <w:marBottom w:val="0"/>
              <w:divBdr>
                <w:top w:val="none" w:sz="0" w:space="0" w:color="auto"/>
                <w:left w:val="none" w:sz="0" w:space="0" w:color="auto"/>
                <w:bottom w:val="none" w:sz="0" w:space="0" w:color="auto"/>
                <w:right w:val="none" w:sz="0" w:space="0" w:color="auto"/>
              </w:divBdr>
            </w:div>
            <w:div w:id="271596383">
              <w:marLeft w:val="0"/>
              <w:marRight w:val="0"/>
              <w:marTop w:val="0"/>
              <w:marBottom w:val="0"/>
              <w:divBdr>
                <w:top w:val="none" w:sz="0" w:space="0" w:color="auto"/>
                <w:left w:val="none" w:sz="0" w:space="0" w:color="auto"/>
                <w:bottom w:val="none" w:sz="0" w:space="0" w:color="auto"/>
                <w:right w:val="none" w:sz="0" w:space="0" w:color="auto"/>
              </w:divBdr>
            </w:div>
            <w:div w:id="1352995494">
              <w:marLeft w:val="0"/>
              <w:marRight w:val="0"/>
              <w:marTop w:val="0"/>
              <w:marBottom w:val="0"/>
              <w:divBdr>
                <w:top w:val="none" w:sz="0" w:space="0" w:color="auto"/>
                <w:left w:val="none" w:sz="0" w:space="0" w:color="auto"/>
                <w:bottom w:val="none" w:sz="0" w:space="0" w:color="auto"/>
                <w:right w:val="none" w:sz="0" w:space="0" w:color="auto"/>
              </w:divBdr>
            </w:div>
            <w:div w:id="179855541">
              <w:marLeft w:val="0"/>
              <w:marRight w:val="0"/>
              <w:marTop w:val="0"/>
              <w:marBottom w:val="0"/>
              <w:divBdr>
                <w:top w:val="none" w:sz="0" w:space="0" w:color="auto"/>
                <w:left w:val="none" w:sz="0" w:space="0" w:color="auto"/>
                <w:bottom w:val="none" w:sz="0" w:space="0" w:color="auto"/>
                <w:right w:val="none" w:sz="0" w:space="0" w:color="auto"/>
              </w:divBdr>
            </w:div>
            <w:div w:id="571892147">
              <w:marLeft w:val="0"/>
              <w:marRight w:val="0"/>
              <w:marTop w:val="0"/>
              <w:marBottom w:val="0"/>
              <w:divBdr>
                <w:top w:val="none" w:sz="0" w:space="0" w:color="auto"/>
                <w:left w:val="none" w:sz="0" w:space="0" w:color="auto"/>
                <w:bottom w:val="none" w:sz="0" w:space="0" w:color="auto"/>
                <w:right w:val="none" w:sz="0" w:space="0" w:color="auto"/>
              </w:divBdr>
            </w:div>
            <w:div w:id="1213926273">
              <w:marLeft w:val="0"/>
              <w:marRight w:val="0"/>
              <w:marTop w:val="0"/>
              <w:marBottom w:val="0"/>
              <w:divBdr>
                <w:top w:val="none" w:sz="0" w:space="0" w:color="auto"/>
                <w:left w:val="none" w:sz="0" w:space="0" w:color="auto"/>
                <w:bottom w:val="none" w:sz="0" w:space="0" w:color="auto"/>
                <w:right w:val="none" w:sz="0" w:space="0" w:color="auto"/>
              </w:divBdr>
            </w:div>
            <w:div w:id="1359232629">
              <w:marLeft w:val="0"/>
              <w:marRight w:val="0"/>
              <w:marTop w:val="0"/>
              <w:marBottom w:val="0"/>
              <w:divBdr>
                <w:top w:val="none" w:sz="0" w:space="0" w:color="auto"/>
                <w:left w:val="none" w:sz="0" w:space="0" w:color="auto"/>
                <w:bottom w:val="none" w:sz="0" w:space="0" w:color="auto"/>
                <w:right w:val="none" w:sz="0" w:space="0" w:color="auto"/>
              </w:divBdr>
            </w:div>
            <w:div w:id="988904109">
              <w:marLeft w:val="0"/>
              <w:marRight w:val="0"/>
              <w:marTop w:val="0"/>
              <w:marBottom w:val="0"/>
              <w:divBdr>
                <w:top w:val="none" w:sz="0" w:space="0" w:color="auto"/>
                <w:left w:val="none" w:sz="0" w:space="0" w:color="auto"/>
                <w:bottom w:val="none" w:sz="0" w:space="0" w:color="auto"/>
                <w:right w:val="none" w:sz="0" w:space="0" w:color="auto"/>
              </w:divBdr>
            </w:div>
            <w:div w:id="1617449931">
              <w:marLeft w:val="0"/>
              <w:marRight w:val="0"/>
              <w:marTop w:val="0"/>
              <w:marBottom w:val="0"/>
              <w:divBdr>
                <w:top w:val="none" w:sz="0" w:space="0" w:color="auto"/>
                <w:left w:val="none" w:sz="0" w:space="0" w:color="auto"/>
                <w:bottom w:val="none" w:sz="0" w:space="0" w:color="auto"/>
                <w:right w:val="none" w:sz="0" w:space="0" w:color="auto"/>
              </w:divBdr>
            </w:div>
            <w:div w:id="747114932">
              <w:marLeft w:val="0"/>
              <w:marRight w:val="0"/>
              <w:marTop w:val="0"/>
              <w:marBottom w:val="0"/>
              <w:divBdr>
                <w:top w:val="none" w:sz="0" w:space="0" w:color="auto"/>
                <w:left w:val="none" w:sz="0" w:space="0" w:color="auto"/>
                <w:bottom w:val="none" w:sz="0" w:space="0" w:color="auto"/>
                <w:right w:val="none" w:sz="0" w:space="0" w:color="auto"/>
              </w:divBdr>
            </w:div>
            <w:div w:id="663238554">
              <w:marLeft w:val="0"/>
              <w:marRight w:val="0"/>
              <w:marTop w:val="0"/>
              <w:marBottom w:val="0"/>
              <w:divBdr>
                <w:top w:val="none" w:sz="0" w:space="0" w:color="auto"/>
                <w:left w:val="none" w:sz="0" w:space="0" w:color="auto"/>
                <w:bottom w:val="none" w:sz="0" w:space="0" w:color="auto"/>
                <w:right w:val="none" w:sz="0" w:space="0" w:color="auto"/>
              </w:divBdr>
            </w:div>
            <w:div w:id="568423378">
              <w:marLeft w:val="0"/>
              <w:marRight w:val="0"/>
              <w:marTop w:val="0"/>
              <w:marBottom w:val="0"/>
              <w:divBdr>
                <w:top w:val="none" w:sz="0" w:space="0" w:color="auto"/>
                <w:left w:val="none" w:sz="0" w:space="0" w:color="auto"/>
                <w:bottom w:val="none" w:sz="0" w:space="0" w:color="auto"/>
                <w:right w:val="none" w:sz="0" w:space="0" w:color="auto"/>
              </w:divBdr>
            </w:div>
            <w:div w:id="1988624728">
              <w:marLeft w:val="0"/>
              <w:marRight w:val="0"/>
              <w:marTop w:val="0"/>
              <w:marBottom w:val="0"/>
              <w:divBdr>
                <w:top w:val="none" w:sz="0" w:space="0" w:color="auto"/>
                <w:left w:val="none" w:sz="0" w:space="0" w:color="auto"/>
                <w:bottom w:val="none" w:sz="0" w:space="0" w:color="auto"/>
                <w:right w:val="none" w:sz="0" w:space="0" w:color="auto"/>
              </w:divBdr>
            </w:div>
            <w:div w:id="1759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38658">
      <w:bodyDiv w:val="1"/>
      <w:marLeft w:val="0"/>
      <w:marRight w:val="0"/>
      <w:marTop w:val="0"/>
      <w:marBottom w:val="0"/>
      <w:divBdr>
        <w:top w:val="none" w:sz="0" w:space="0" w:color="auto"/>
        <w:left w:val="none" w:sz="0" w:space="0" w:color="auto"/>
        <w:bottom w:val="none" w:sz="0" w:space="0" w:color="auto"/>
        <w:right w:val="none" w:sz="0" w:space="0" w:color="auto"/>
      </w:divBdr>
    </w:div>
    <w:div w:id="1556963330">
      <w:bodyDiv w:val="1"/>
      <w:marLeft w:val="0"/>
      <w:marRight w:val="0"/>
      <w:marTop w:val="0"/>
      <w:marBottom w:val="0"/>
      <w:divBdr>
        <w:top w:val="none" w:sz="0" w:space="0" w:color="auto"/>
        <w:left w:val="none" w:sz="0" w:space="0" w:color="auto"/>
        <w:bottom w:val="none" w:sz="0" w:space="0" w:color="auto"/>
        <w:right w:val="none" w:sz="0" w:space="0" w:color="auto"/>
      </w:divBdr>
    </w:div>
    <w:div w:id="1558203902">
      <w:bodyDiv w:val="1"/>
      <w:marLeft w:val="0"/>
      <w:marRight w:val="0"/>
      <w:marTop w:val="0"/>
      <w:marBottom w:val="0"/>
      <w:divBdr>
        <w:top w:val="none" w:sz="0" w:space="0" w:color="auto"/>
        <w:left w:val="none" w:sz="0" w:space="0" w:color="auto"/>
        <w:bottom w:val="none" w:sz="0" w:space="0" w:color="auto"/>
        <w:right w:val="none" w:sz="0" w:space="0" w:color="auto"/>
      </w:divBdr>
      <w:divsChild>
        <w:div w:id="1147014931">
          <w:marLeft w:val="0"/>
          <w:marRight w:val="0"/>
          <w:marTop w:val="0"/>
          <w:marBottom w:val="0"/>
          <w:divBdr>
            <w:top w:val="none" w:sz="0" w:space="0" w:color="auto"/>
            <w:left w:val="none" w:sz="0" w:space="0" w:color="auto"/>
            <w:bottom w:val="none" w:sz="0" w:space="0" w:color="auto"/>
            <w:right w:val="none" w:sz="0" w:space="0" w:color="auto"/>
          </w:divBdr>
          <w:divsChild>
            <w:div w:id="1014964436">
              <w:marLeft w:val="0"/>
              <w:marRight w:val="0"/>
              <w:marTop w:val="0"/>
              <w:marBottom w:val="0"/>
              <w:divBdr>
                <w:top w:val="none" w:sz="0" w:space="0" w:color="auto"/>
                <w:left w:val="none" w:sz="0" w:space="0" w:color="auto"/>
                <w:bottom w:val="none" w:sz="0" w:space="0" w:color="auto"/>
                <w:right w:val="none" w:sz="0" w:space="0" w:color="auto"/>
              </w:divBdr>
            </w:div>
            <w:div w:id="1869219528">
              <w:marLeft w:val="0"/>
              <w:marRight w:val="0"/>
              <w:marTop w:val="0"/>
              <w:marBottom w:val="0"/>
              <w:divBdr>
                <w:top w:val="none" w:sz="0" w:space="0" w:color="auto"/>
                <w:left w:val="none" w:sz="0" w:space="0" w:color="auto"/>
                <w:bottom w:val="none" w:sz="0" w:space="0" w:color="auto"/>
                <w:right w:val="none" w:sz="0" w:space="0" w:color="auto"/>
              </w:divBdr>
            </w:div>
            <w:div w:id="919800326">
              <w:marLeft w:val="0"/>
              <w:marRight w:val="0"/>
              <w:marTop w:val="0"/>
              <w:marBottom w:val="0"/>
              <w:divBdr>
                <w:top w:val="none" w:sz="0" w:space="0" w:color="auto"/>
                <w:left w:val="none" w:sz="0" w:space="0" w:color="auto"/>
                <w:bottom w:val="none" w:sz="0" w:space="0" w:color="auto"/>
                <w:right w:val="none" w:sz="0" w:space="0" w:color="auto"/>
              </w:divBdr>
            </w:div>
            <w:div w:id="90321177">
              <w:marLeft w:val="0"/>
              <w:marRight w:val="0"/>
              <w:marTop w:val="0"/>
              <w:marBottom w:val="0"/>
              <w:divBdr>
                <w:top w:val="none" w:sz="0" w:space="0" w:color="auto"/>
                <w:left w:val="none" w:sz="0" w:space="0" w:color="auto"/>
                <w:bottom w:val="none" w:sz="0" w:space="0" w:color="auto"/>
                <w:right w:val="none" w:sz="0" w:space="0" w:color="auto"/>
              </w:divBdr>
            </w:div>
            <w:div w:id="642540079">
              <w:marLeft w:val="0"/>
              <w:marRight w:val="0"/>
              <w:marTop w:val="0"/>
              <w:marBottom w:val="0"/>
              <w:divBdr>
                <w:top w:val="none" w:sz="0" w:space="0" w:color="auto"/>
                <w:left w:val="none" w:sz="0" w:space="0" w:color="auto"/>
                <w:bottom w:val="none" w:sz="0" w:space="0" w:color="auto"/>
                <w:right w:val="none" w:sz="0" w:space="0" w:color="auto"/>
              </w:divBdr>
            </w:div>
            <w:div w:id="1563253219">
              <w:marLeft w:val="0"/>
              <w:marRight w:val="0"/>
              <w:marTop w:val="0"/>
              <w:marBottom w:val="0"/>
              <w:divBdr>
                <w:top w:val="none" w:sz="0" w:space="0" w:color="auto"/>
                <w:left w:val="none" w:sz="0" w:space="0" w:color="auto"/>
                <w:bottom w:val="none" w:sz="0" w:space="0" w:color="auto"/>
                <w:right w:val="none" w:sz="0" w:space="0" w:color="auto"/>
              </w:divBdr>
            </w:div>
            <w:div w:id="57824019">
              <w:marLeft w:val="0"/>
              <w:marRight w:val="0"/>
              <w:marTop w:val="0"/>
              <w:marBottom w:val="0"/>
              <w:divBdr>
                <w:top w:val="none" w:sz="0" w:space="0" w:color="auto"/>
                <w:left w:val="none" w:sz="0" w:space="0" w:color="auto"/>
                <w:bottom w:val="none" w:sz="0" w:space="0" w:color="auto"/>
                <w:right w:val="none" w:sz="0" w:space="0" w:color="auto"/>
              </w:divBdr>
            </w:div>
            <w:div w:id="829562070">
              <w:marLeft w:val="0"/>
              <w:marRight w:val="0"/>
              <w:marTop w:val="0"/>
              <w:marBottom w:val="0"/>
              <w:divBdr>
                <w:top w:val="none" w:sz="0" w:space="0" w:color="auto"/>
                <w:left w:val="none" w:sz="0" w:space="0" w:color="auto"/>
                <w:bottom w:val="none" w:sz="0" w:space="0" w:color="auto"/>
                <w:right w:val="none" w:sz="0" w:space="0" w:color="auto"/>
              </w:divBdr>
            </w:div>
            <w:div w:id="14384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89809">
      <w:bodyDiv w:val="1"/>
      <w:marLeft w:val="0"/>
      <w:marRight w:val="0"/>
      <w:marTop w:val="0"/>
      <w:marBottom w:val="0"/>
      <w:divBdr>
        <w:top w:val="none" w:sz="0" w:space="0" w:color="auto"/>
        <w:left w:val="none" w:sz="0" w:space="0" w:color="auto"/>
        <w:bottom w:val="none" w:sz="0" w:space="0" w:color="auto"/>
        <w:right w:val="none" w:sz="0" w:space="0" w:color="auto"/>
      </w:divBdr>
    </w:div>
    <w:div w:id="1561087192">
      <w:bodyDiv w:val="1"/>
      <w:marLeft w:val="0"/>
      <w:marRight w:val="0"/>
      <w:marTop w:val="0"/>
      <w:marBottom w:val="0"/>
      <w:divBdr>
        <w:top w:val="none" w:sz="0" w:space="0" w:color="auto"/>
        <w:left w:val="none" w:sz="0" w:space="0" w:color="auto"/>
        <w:bottom w:val="none" w:sz="0" w:space="0" w:color="auto"/>
        <w:right w:val="none" w:sz="0" w:space="0" w:color="auto"/>
      </w:divBdr>
      <w:divsChild>
        <w:div w:id="2005739502">
          <w:marLeft w:val="0"/>
          <w:marRight w:val="0"/>
          <w:marTop w:val="0"/>
          <w:marBottom w:val="0"/>
          <w:divBdr>
            <w:top w:val="none" w:sz="0" w:space="0" w:color="auto"/>
            <w:left w:val="none" w:sz="0" w:space="0" w:color="auto"/>
            <w:bottom w:val="none" w:sz="0" w:space="0" w:color="auto"/>
            <w:right w:val="none" w:sz="0" w:space="0" w:color="auto"/>
          </w:divBdr>
          <w:divsChild>
            <w:div w:id="1763910118">
              <w:marLeft w:val="0"/>
              <w:marRight w:val="0"/>
              <w:marTop w:val="0"/>
              <w:marBottom w:val="0"/>
              <w:divBdr>
                <w:top w:val="none" w:sz="0" w:space="0" w:color="auto"/>
                <w:left w:val="none" w:sz="0" w:space="0" w:color="auto"/>
                <w:bottom w:val="none" w:sz="0" w:space="0" w:color="auto"/>
                <w:right w:val="none" w:sz="0" w:space="0" w:color="auto"/>
              </w:divBdr>
            </w:div>
            <w:div w:id="104540031">
              <w:marLeft w:val="0"/>
              <w:marRight w:val="0"/>
              <w:marTop w:val="0"/>
              <w:marBottom w:val="0"/>
              <w:divBdr>
                <w:top w:val="none" w:sz="0" w:space="0" w:color="auto"/>
                <w:left w:val="none" w:sz="0" w:space="0" w:color="auto"/>
                <w:bottom w:val="none" w:sz="0" w:space="0" w:color="auto"/>
                <w:right w:val="none" w:sz="0" w:space="0" w:color="auto"/>
              </w:divBdr>
            </w:div>
            <w:div w:id="1351101671">
              <w:marLeft w:val="0"/>
              <w:marRight w:val="0"/>
              <w:marTop w:val="0"/>
              <w:marBottom w:val="0"/>
              <w:divBdr>
                <w:top w:val="none" w:sz="0" w:space="0" w:color="auto"/>
                <w:left w:val="none" w:sz="0" w:space="0" w:color="auto"/>
                <w:bottom w:val="none" w:sz="0" w:space="0" w:color="auto"/>
                <w:right w:val="none" w:sz="0" w:space="0" w:color="auto"/>
              </w:divBdr>
            </w:div>
            <w:div w:id="683291739">
              <w:marLeft w:val="0"/>
              <w:marRight w:val="0"/>
              <w:marTop w:val="0"/>
              <w:marBottom w:val="0"/>
              <w:divBdr>
                <w:top w:val="none" w:sz="0" w:space="0" w:color="auto"/>
                <w:left w:val="none" w:sz="0" w:space="0" w:color="auto"/>
                <w:bottom w:val="none" w:sz="0" w:space="0" w:color="auto"/>
                <w:right w:val="none" w:sz="0" w:space="0" w:color="auto"/>
              </w:divBdr>
            </w:div>
            <w:div w:id="263080523">
              <w:marLeft w:val="0"/>
              <w:marRight w:val="0"/>
              <w:marTop w:val="0"/>
              <w:marBottom w:val="0"/>
              <w:divBdr>
                <w:top w:val="none" w:sz="0" w:space="0" w:color="auto"/>
                <w:left w:val="none" w:sz="0" w:space="0" w:color="auto"/>
                <w:bottom w:val="none" w:sz="0" w:space="0" w:color="auto"/>
                <w:right w:val="none" w:sz="0" w:space="0" w:color="auto"/>
              </w:divBdr>
            </w:div>
            <w:div w:id="744885141">
              <w:marLeft w:val="0"/>
              <w:marRight w:val="0"/>
              <w:marTop w:val="0"/>
              <w:marBottom w:val="0"/>
              <w:divBdr>
                <w:top w:val="none" w:sz="0" w:space="0" w:color="auto"/>
                <w:left w:val="none" w:sz="0" w:space="0" w:color="auto"/>
                <w:bottom w:val="none" w:sz="0" w:space="0" w:color="auto"/>
                <w:right w:val="none" w:sz="0" w:space="0" w:color="auto"/>
              </w:divBdr>
            </w:div>
            <w:div w:id="1284193625">
              <w:marLeft w:val="0"/>
              <w:marRight w:val="0"/>
              <w:marTop w:val="0"/>
              <w:marBottom w:val="0"/>
              <w:divBdr>
                <w:top w:val="none" w:sz="0" w:space="0" w:color="auto"/>
                <w:left w:val="none" w:sz="0" w:space="0" w:color="auto"/>
                <w:bottom w:val="none" w:sz="0" w:space="0" w:color="auto"/>
                <w:right w:val="none" w:sz="0" w:space="0" w:color="auto"/>
              </w:divBdr>
            </w:div>
            <w:div w:id="470252752">
              <w:marLeft w:val="0"/>
              <w:marRight w:val="0"/>
              <w:marTop w:val="0"/>
              <w:marBottom w:val="0"/>
              <w:divBdr>
                <w:top w:val="none" w:sz="0" w:space="0" w:color="auto"/>
                <w:left w:val="none" w:sz="0" w:space="0" w:color="auto"/>
                <w:bottom w:val="none" w:sz="0" w:space="0" w:color="auto"/>
                <w:right w:val="none" w:sz="0" w:space="0" w:color="auto"/>
              </w:divBdr>
            </w:div>
            <w:div w:id="137916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56682">
      <w:bodyDiv w:val="1"/>
      <w:marLeft w:val="0"/>
      <w:marRight w:val="0"/>
      <w:marTop w:val="0"/>
      <w:marBottom w:val="0"/>
      <w:divBdr>
        <w:top w:val="none" w:sz="0" w:space="0" w:color="auto"/>
        <w:left w:val="none" w:sz="0" w:space="0" w:color="auto"/>
        <w:bottom w:val="none" w:sz="0" w:space="0" w:color="auto"/>
        <w:right w:val="none" w:sz="0" w:space="0" w:color="auto"/>
      </w:divBdr>
    </w:div>
    <w:div w:id="1590578949">
      <w:bodyDiv w:val="1"/>
      <w:marLeft w:val="0"/>
      <w:marRight w:val="0"/>
      <w:marTop w:val="0"/>
      <w:marBottom w:val="0"/>
      <w:divBdr>
        <w:top w:val="none" w:sz="0" w:space="0" w:color="auto"/>
        <w:left w:val="none" w:sz="0" w:space="0" w:color="auto"/>
        <w:bottom w:val="none" w:sz="0" w:space="0" w:color="auto"/>
        <w:right w:val="none" w:sz="0" w:space="0" w:color="auto"/>
      </w:divBdr>
    </w:div>
    <w:div w:id="1592348581">
      <w:bodyDiv w:val="1"/>
      <w:marLeft w:val="0"/>
      <w:marRight w:val="0"/>
      <w:marTop w:val="0"/>
      <w:marBottom w:val="0"/>
      <w:divBdr>
        <w:top w:val="none" w:sz="0" w:space="0" w:color="auto"/>
        <w:left w:val="none" w:sz="0" w:space="0" w:color="auto"/>
        <w:bottom w:val="none" w:sz="0" w:space="0" w:color="auto"/>
        <w:right w:val="none" w:sz="0" w:space="0" w:color="auto"/>
      </w:divBdr>
    </w:div>
    <w:div w:id="1599364306">
      <w:bodyDiv w:val="1"/>
      <w:marLeft w:val="0"/>
      <w:marRight w:val="0"/>
      <w:marTop w:val="0"/>
      <w:marBottom w:val="0"/>
      <w:divBdr>
        <w:top w:val="none" w:sz="0" w:space="0" w:color="auto"/>
        <w:left w:val="none" w:sz="0" w:space="0" w:color="auto"/>
        <w:bottom w:val="none" w:sz="0" w:space="0" w:color="auto"/>
        <w:right w:val="none" w:sz="0" w:space="0" w:color="auto"/>
      </w:divBdr>
      <w:divsChild>
        <w:div w:id="386683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951804">
      <w:bodyDiv w:val="1"/>
      <w:marLeft w:val="0"/>
      <w:marRight w:val="0"/>
      <w:marTop w:val="0"/>
      <w:marBottom w:val="0"/>
      <w:divBdr>
        <w:top w:val="none" w:sz="0" w:space="0" w:color="auto"/>
        <w:left w:val="none" w:sz="0" w:space="0" w:color="auto"/>
        <w:bottom w:val="none" w:sz="0" w:space="0" w:color="auto"/>
        <w:right w:val="none" w:sz="0" w:space="0" w:color="auto"/>
      </w:divBdr>
    </w:div>
    <w:div w:id="1605117382">
      <w:bodyDiv w:val="1"/>
      <w:marLeft w:val="0"/>
      <w:marRight w:val="0"/>
      <w:marTop w:val="0"/>
      <w:marBottom w:val="0"/>
      <w:divBdr>
        <w:top w:val="none" w:sz="0" w:space="0" w:color="auto"/>
        <w:left w:val="none" w:sz="0" w:space="0" w:color="auto"/>
        <w:bottom w:val="none" w:sz="0" w:space="0" w:color="auto"/>
        <w:right w:val="none" w:sz="0" w:space="0" w:color="auto"/>
      </w:divBdr>
    </w:div>
    <w:div w:id="1611232450">
      <w:bodyDiv w:val="1"/>
      <w:marLeft w:val="0"/>
      <w:marRight w:val="0"/>
      <w:marTop w:val="0"/>
      <w:marBottom w:val="0"/>
      <w:divBdr>
        <w:top w:val="none" w:sz="0" w:space="0" w:color="auto"/>
        <w:left w:val="none" w:sz="0" w:space="0" w:color="auto"/>
        <w:bottom w:val="none" w:sz="0" w:space="0" w:color="auto"/>
        <w:right w:val="none" w:sz="0" w:space="0" w:color="auto"/>
      </w:divBdr>
      <w:divsChild>
        <w:div w:id="1399212240">
          <w:marLeft w:val="0"/>
          <w:marRight w:val="0"/>
          <w:marTop w:val="0"/>
          <w:marBottom w:val="0"/>
          <w:divBdr>
            <w:top w:val="none" w:sz="0" w:space="0" w:color="auto"/>
            <w:left w:val="none" w:sz="0" w:space="0" w:color="auto"/>
            <w:bottom w:val="none" w:sz="0" w:space="0" w:color="auto"/>
            <w:right w:val="none" w:sz="0" w:space="0" w:color="auto"/>
          </w:divBdr>
          <w:divsChild>
            <w:div w:id="1638487265">
              <w:marLeft w:val="0"/>
              <w:marRight w:val="0"/>
              <w:marTop w:val="0"/>
              <w:marBottom w:val="0"/>
              <w:divBdr>
                <w:top w:val="none" w:sz="0" w:space="0" w:color="auto"/>
                <w:left w:val="none" w:sz="0" w:space="0" w:color="auto"/>
                <w:bottom w:val="none" w:sz="0" w:space="0" w:color="auto"/>
                <w:right w:val="none" w:sz="0" w:space="0" w:color="auto"/>
              </w:divBdr>
            </w:div>
            <w:div w:id="1574467769">
              <w:marLeft w:val="0"/>
              <w:marRight w:val="0"/>
              <w:marTop w:val="0"/>
              <w:marBottom w:val="0"/>
              <w:divBdr>
                <w:top w:val="none" w:sz="0" w:space="0" w:color="auto"/>
                <w:left w:val="none" w:sz="0" w:space="0" w:color="auto"/>
                <w:bottom w:val="none" w:sz="0" w:space="0" w:color="auto"/>
                <w:right w:val="none" w:sz="0" w:space="0" w:color="auto"/>
              </w:divBdr>
            </w:div>
            <w:div w:id="2074695506">
              <w:marLeft w:val="0"/>
              <w:marRight w:val="0"/>
              <w:marTop w:val="0"/>
              <w:marBottom w:val="0"/>
              <w:divBdr>
                <w:top w:val="none" w:sz="0" w:space="0" w:color="auto"/>
                <w:left w:val="none" w:sz="0" w:space="0" w:color="auto"/>
                <w:bottom w:val="none" w:sz="0" w:space="0" w:color="auto"/>
                <w:right w:val="none" w:sz="0" w:space="0" w:color="auto"/>
              </w:divBdr>
            </w:div>
            <w:div w:id="341662720">
              <w:marLeft w:val="0"/>
              <w:marRight w:val="0"/>
              <w:marTop w:val="0"/>
              <w:marBottom w:val="0"/>
              <w:divBdr>
                <w:top w:val="none" w:sz="0" w:space="0" w:color="auto"/>
                <w:left w:val="none" w:sz="0" w:space="0" w:color="auto"/>
                <w:bottom w:val="none" w:sz="0" w:space="0" w:color="auto"/>
                <w:right w:val="none" w:sz="0" w:space="0" w:color="auto"/>
              </w:divBdr>
            </w:div>
            <w:div w:id="209153644">
              <w:marLeft w:val="0"/>
              <w:marRight w:val="0"/>
              <w:marTop w:val="0"/>
              <w:marBottom w:val="0"/>
              <w:divBdr>
                <w:top w:val="none" w:sz="0" w:space="0" w:color="auto"/>
                <w:left w:val="none" w:sz="0" w:space="0" w:color="auto"/>
                <w:bottom w:val="none" w:sz="0" w:space="0" w:color="auto"/>
                <w:right w:val="none" w:sz="0" w:space="0" w:color="auto"/>
              </w:divBdr>
            </w:div>
            <w:div w:id="1141117825">
              <w:marLeft w:val="0"/>
              <w:marRight w:val="0"/>
              <w:marTop w:val="0"/>
              <w:marBottom w:val="0"/>
              <w:divBdr>
                <w:top w:val="none" w:sz="0" w:space="0" w:color="auto"/>
                <w:left w:val="none" w:sz="0" w:space="0" w:color="auto"/>
                <w:bottom w:val="none" w:sz="0" w:space="0" w:color="auto"/>
                <w:right w:val="none" w:sz="0" w:space="0" w:color="auto"/>
              </w:divBdr>
            </w:div>
            <w:div w:id="1041789510">
              <w:marLeft w:val="0"/>
              <w:marRight w:val="0"/>
              <w:marTop w:val="0"/>
              <w:marBottom w:val="0"/>
              <w:divBdr>
                <w:top w:val="none" w:sz="0" w:space="0" w:color="auto"/>
                <w:left w:val="none" w:sz="0" w:space="0" w:color="auto"/>
                <w:bottom w:val="none" w:sz="0" w:space="0" w:color="auto"/>
                <w:right w:val="none" w:sz="0" w:space="0" w:color="auto"/>
              </w:divBdr>
            </w:div>
            <w:div w:id="150954461">
              <w:marLeft w:val="0"/>
              <w:marRight w:val="0"/>
              <w:marTop w:val="0"/>
              <w:marBottom w:val="0"/>
              <w:divBdr>
                <w:top w:val="none" w:sz="0" w:space="0" w:color="auto"/>
                <w:left w:val="none" w:sz="0" w:space="0" w:color="auto"/>
                <w:bottom w:val="none" w:sz="0" w:space="0" w:color="auto"/>
                <w:right w:val="none" w:sz="0" w:space="0" w:color="auto"/>
              </w:divBdr>
            </w:div>
            <w:div w:id="301273742">
              <w:marLeft w:val="0"/>
              <w:marRight w:val="0"/>
              <w:marTop w:val="0"/>
              <w:marBottom w:val="0"/>
              <w:divBdr>
                <w:top w:val="none" w:sz="0" w:space="0" w:color="auto"/>
                <w:left w:val="none" w:sz="0" w:space="0" w:color="auto"/>
                <w:bottom w:val="none" w:sz="0" w:space="0" w:color="auto"/>
                <w:right w:val="none" w:sz="0" w:space="0" w:color="auto"/>
              </w:divBdr>
            </w:div>
            <w:div w:id="1724524117">
              <w:marLeft w:val="0"/>
              <w:marRight w:val="0"/>
              <w:marTop w:val="0"/>
              <w:marBottom w:val="0"/>
              <w:divBdr>
                <w:top w:val="none" w:sz="0" w:space="0" w:color="auto"/>
                <w:left w:val="none" w:sz="0" w:space="0" w:color="auto"/>
                <w:bottom w:val="none" w:sz="0" w:space="0" w:color="auto"/>
                <w:right w:val="none" w:sz="0" w:space="0" w:color="auto"/>
              </w:divBdr>
            </w:div>
            <w:div w:id="821654376">
              <w:marLeft w:val="0"/>
              <w:marRight w:val="0"/>
              <w:marTop w:val="0"/>
              <w:marBottom w:val="0"/>
              <w:divBdr>
                <w:top w:val="none" w:sz="0" w:space="0" w:color="auto"/>
                <w:left w:val="none" w:sz="0" w:space="0" w:color="auto"/>
                <w:bottom w:val="none" w:sz="0" w:space="0" w:color="auto"/>
                <w:right w:val="none" w:sz="0" w:space="0" w:color="auto"/>
              </w:divBdr>
            </w:div>
            <w:div w:id="39212313">
              <w:marLeft w:val="0"/>
              <w:marRight w:val="0"/>
              <w:marTop w:val="0"/>
              <w:marBottom w:val="0"/>
              <w:divBdr>
                <w:top w:val="none" w:sz="0" w:space="0" w:color="auto"/>
                <w:left w:val="none" w:sz="0" w:space="0" w:color="auto"/>
                <w:bottom w:val="none" w:sz="0" w:space="0" w:color="auto"/>
                <w:right w:val="none" w:sz="0" w:space="0" w:color="auto"/>
              </w:divBdr>
            </w:div>
            <w:div w:id="985937915">
              <w:marLeft w:val="0"/>
              <w:marRight w:val="0"/>
              <w:marTop w:val="0"/>
              <w:marBottom w:val="0"/>
              <w:divBdr>
                <w:top w:val="none" w:sz="0" w:space="0" w:color="auto"/>
                <w:left w:val="none" w:sz="0" w:space="0" w:color="auto"/>
                <w:bottom w:val="none" w:sz="0" w:space="0" w:color="auto"/>
                <w:right w:val="none" w:sz="0" w:space="0" w:color="auto"/>
              </w:divBdr>
            </w:div>
            <w:div w:id="604731083">
              <w:marLeft w:val="0"/>
              <w:marRight w:val="0"/>
              <w:marTop w:val="0"/>
              <w:marBottom w:val="0"/>
              <w:divBdr>
                <w:top w:val="none" w:sz="0" w:space="0" w:color="auto"/>
                <w:left w:val="none" w:sz="0" w:space="0" w:color="auto"/>
                <w:bottom w:val="none" w:sz="0" w:space="0" w:color="auto"/>
                <w:right w:val="none" w:sz="0" w:space="0" w:color="auto"/>
              </w:divBdr>
            </w:div>
            <w:div w:id="1684891249">
              <w:marLeft w:val="0"/>
              <w:marRight w:val="0"/>
              <w:marTop w:val="0"/>
              <w:marBottom w:val="0"/>
              <w:divBdr>
                <w:top w:val="none" w:sz="0" w:space="0" w:color="auto"/>
                <w:left w:val="none" w:sz="0" w:space="0" w:color="auto"/>
                <w:bottom w:val="none" w:sz="0" w:space="0" w:color="auto"/>
                <w:right w:val="none" w:sz="0" w:space="0" w:color="auto"/>
              </w:divBdr>
            </w:div>
            <w:div w:id="605314515">
              <w:marLeft w:val="0"/>
              <w:marRight w:val="0"/>
              <w:marTop w:val="0"/>
              <w:marBottom w:val="0"/>
              <w:divBdr>
                <w:top w:val="none" w:sz="0" w:space="0" w:color="auto"/>
                <w:left w:val="none" w:sz="0" w:space="0" w:color="auto"/>
                <w:bottom w:val="none" w:sz="0" w:space="0" w:color="auto"/>
                <w:right w:val="none" w:sz="0" w:space="0" w:color="auto"/>
              </w:divBdr>
            </w:div>
            <w:div w:id="12387968">
              <w:marLeft w:val="0"/>
              <w:marRight w:val="0"/>
              <w:marTop w:val="0"/>
              <w:marBottom w:val="0"/>
              <w:divBdr>
                <w:top w:val="none" w:sz="0" w:space="0" w:color="auto"/>
                <w:left w:val="none" w:sz="0" w:space="0" w:color="auto"/>
                <w:bottom w:val="none" w:sz="0" w:space="0" w:color="auto"/>
                <w:right w:val="none" w:sz="0" w:space="0" w:color="auto"/>
              </w:divBdr>
            </w:div>
            <w:div w:id="1875843925">
              <w:marLeft w:val="0"/>
              <w:marRight w:val="0"/>
              <w:marTop w:val="0"/>
              <w:marBottom w:val="0"/>
              <w:divBdr>
                <w:top w:val="none" w:sz="0" w:space="0" w:color="auto"/>
                <w:left w:val="none" w:sz="0" w:space="0" w:color="auto"/>
                <w:bottom w:val="none" w:sz="0" w:space="0" w:color="auto"/>
                <w:right w:val="none" w:sz="0" w:space="0" w:color="auto"/>
              </w:divBdr>
            </w:div>
            <w:div w:id="429280612">
              <w:marLeft w:val="0"/>
              <w:marRight w:val="0"/>
              <w:marTop w:val="0"/>
              <w:marBottom w:val="0"/>
              <w:divBdr>
                <w:top w:val="none" w:sz="0" w:space="0" w:color="auto"/>
                <w:left w:val="none" w:sz="0" w:space="0" w:color="auto"/>
                <w:bottom w:val="none" w:sz="0" w:space="0" w:color="auto"/>
                <w:right w:val="none" w:sz="0" w:space="0" w:color="auto"/>
              </w:divBdr>
            </w:div>
            <w:div w:id="142894922">
              <w:marLeft w:val="0"/>
              <w:marRight w:val="0"/>
              <w:marTop w:val="0"/>
              <w:marBottom w:val="0"/>
              <w:divBdr>
                <w:top w:val="none" w:sz="0" w:space="0" w:color="auto"/>
                <w:left w:val="none" w:sz="0" w:space="0" w:color="auto"/>
                <w:bottom w:val="none" w:sz="0" w:space="0" w:color="auto"/>
                <w:right w:val="none" w:sz="0" w:space="0" w:color="auto"/>
              </w:divBdr>
            </w:div>
            <w:div w:id="658457613">
              <w:marLeft w:val="0"/>
              <w:marRight w:val="0"/>
              <w:marTop w:val="0"/>
              <w:marBottom w:val="0"/>
              <w:divBdr>
                <w:top w:val="none" w:sz="0" w:space="0" w:color="auto"/>
                <w:left w:val="none" w:sz="0" w:space="0" w:color="auto"/>
                <w:bottom w:val="none" w:sz="0" w:space="0" w:color="auto"/>
                <w:right w:val="none" w:sz="0" w:space="0" w:color="auto"/>
              </w:divBdr>
            </w:div>
            <w:div w:id="875195937">
              <w:marLeft w:val="0"/>
              <w:marRight w:val="0"/>
              <w:marTop w:val="0"/>
              <w:marBottom w:val="0"/>
              <w:divBdr>
                <w:top w:val="none" w:sz="0" w:space="0" w:color="auto"/>
                <w:left w:val="none" w:sz="0" w:space="0" w:color="auto"/>
                <w:bottom w:val="none" w:sz="0" w:space="0" w:color="auto"/>
                <w:right w:val="none" w:sz="0" w:space="0" w:color="auto"/>
              </w:divBdr>
            </w:div>
            <w:div w:id="288434291">
              <w:marLeft w:val="0"/>
              <w:marRight w:val="0"/>
              <w:marTop w:val="0"/>
              <w:marBottom w:val="0"/>
              <w:divBdr>
                <w:top w:val="none" w:sz="0" w:space="0" w:color="auto"/>
                <w:left w:val="none" w:sz="0" w:space="0" w:color="auto"/>
                <w:bottom w:val="none" w:sz="0" w:space="0" w:color="auto"/>
                <w:right w:val="none" w:sz="0" w:space="0" w:color="auto"/>
              </w:divBdr>
            </w:div>
            <w:div w:id="1394817350">
              <w:marLeft w:val="0"/>
              <w:marRight w:val="0"/>
              <w:marTop w:val="0"/>
              <w:marBottom w:val="0"/>
              <w:divBdr>
                <w:top w:val="none" w:sz="0" w:space="0" w:color="auto"/>
                <w:left w:val="none" w:sz="0" w:space="0" w:color="auto"/>
                <w:bottom w:val="none" w:sz="0" w:space="0" w:color="auto"/>
                <w:right w:val="none" w:sz="0" w:space="0" w:color="auto"/>
              </w:divBdr>
            </w:div>
            <w:div w:id="1203051969">
              <w:marLeft w:val="0"/>
              <w:marRight w:val="0"/>
              <w:marTop w:val="0"/>
              <w:marBottom w:val="0"/>
              <w:divBdr>
                <w:top w:val="none" w:sz="0" w:space="0" w:color="auto"/>
                <w:left w:val="none" w:sz="0" w:space="0" w:color="auto"/>
                <w:bottom w:val="none" w:sz="0" w:space="0" w:color="auto"/>
                <w:right w:val="none" w:sz="0" w:space="0" w:color="auto"/>
              </w:divBdr>
            </w:div>
            <w:div w:id="387924126">
              <w:marLeft w:val="0"/>
              <w:marRight w:val="0"/>
              <w:marTop w:val="0"/>
              <w:marBottom w:val="0"/>
              <w:divBdr>
                <w:top w:val="none" w:sz="0" w:space="0" w:color="auto"/>
                <w:left w:val="none" w:sz="0" w:space="0" w:color="auto"/>
                <w:bottom w:val="none" w:sz="0" w:space="0" w:color="auto"/>
                <w:right w:val="none" w:sz="0" w:space="0" w:color="auto"/>
              </w:divBdr>
            </w:div>
            <w:div w:id="342435699">
              <w:marLeft w:val="0"/>
              <w:marRight w:val="0"/>
              <w:marTop w:val="0"/>
              <w:marBottom w:val="0"/>
              <w:divBdr>
                <w:top w:val="none" w:sz="0" w:space="0" w:color="auto"/>
                <w:left w:val="none" w:sz="0" w:space="0" w:color="auto"/>
                <w:bottom w:val="none" w:sz="0" w:space="0" w:color="auto"/>
                <w:right w:val="none" w:sz="0" w:space="0" w:color="auto"/>
              </w:divBdr>
            </w:div>
            <w:div w:id="152255588">
              <w:marLeft w:val="0"/>
              <w:marRight w:val="0"/>
              <w:marTop w:val="0"/>
              <w:marBottom w:val="0"/>
              <w:divBdr>
                <w:top w:val="none" w:sz="0" w:space="0" w:color="auto"/>
                <w:left w:val="none" w:sz="0" w:space="0" w:color="auto"/>
                <w:bottom w:val="none" w:sz="0" w:space="0" w:color="auto"/>
                <w:right w:val="none" w:sz="0" w:space="0" w:color="auto"/>
              </w:divBdr>
            </w:div>
            <w:div w:id="1417482350">
              <w:marLeft w:val="0"/>
              <w:marRight w:val="0"/>
              <w:marTop w:val="0"/>
              <w:marBottom w:val="0"/>
              <w:divBdr>
                <w:top w:val="none" w:sz="0" w:space="0" w:color="auto"/>
                <w:left w:val="none" w:sz="0" w:space="0" w:color="auto"/>
                <w:bottom w:val="none" w:sz="0" w:space="0" w:color="auto"/>
                <w:right w:val="none" w:sz="0" w:space="0" w:color="auto"/>
              </w:divBdr>
            </w:div>
            <w:div w:id="1280261191">
              <w:marLeft w:val="0"/>
              <w:marRight w:val="0"/>
              <w:marTop w:val="0"/>
              <w:marBottom w:val="0"/>
              <w:divBdr>
                <w:top w:val="none" w:sz="0" w:space="0" w:color="auto"/>
                <w:left w:val="none" w:sz="0" w:space="0" w:color="auto"/>
                <w:bottom w:val="none" w:sz="0" w:space="0" w:color="auto"/>
                <w:right w:val="none" w:sz="0" w:space="0" w:color="auto"/>
              </w:divBdr>
            </w:div>
            <w:div w:id="52311539">
              <w:marLeft w:val="0"/>
              <w:marRight w:val="0"/>
              <w:marTop w:val="0"/>
              <w:marBottom w:val="0"/>
              <w:divBdr>
                <w:top w:val="none" w:sz="0" w:space="0" w:color="auto"/>
                <w:left w:val="none" w:sz="0" w:space="0" w:color="auto"/>
                <w:bottom w:val="none" w:sz="0" w:space="0" w:color="auto"/>
                <w:right w:val="none" w:sz="0" w:space="0" w:color="auto"/>
              </w:divBdr>
            </w:div>
            <w:div w:id="878476817">
              <w:marLeft w:val="0"/>
              <w:marRight w:val="0"/>
              <w:marTop w:val="0"/>
              <w:marBottom w:val="0"/>
              <w:divBdr>
                <w:top w:val="none" w:sz="0" w:space="0" w:color="auto"/>
                <w:left w:val="none" w:sz="0" w:space="0" w:color="auto"/>
                <w:bottom w:val="none" w:sz="0" w:space="0" w:color="auto"/>
                <w:right w:val="none" w:sz="0" w:space="0" w:color="auto"/>
              </w:divBdr>
            </w:div>
            <w:div w:id="164439014">
              <w:marLeft w:val="0"/>
              <w:marRight w:val="0"/>
              <w:marTop w:val="0"/>
              <w:marBottom w:val="0"/>
              <w:divBdr>
                <w:top w:val="none" w:sz="0" w:space="0" w:color="auto"/>
                <w:left w:val="none" w:sz="0" w:space="0" w:color="auto"/>
                <w:bottom w:val="none" w:sz="0" w:space="0" w:color="auto"/>
                <w:right w:val="none" w:sz="0" w:space="0" w:color="auto"/>
              </w:divBdr>
            </w:div>
            <w:div w:id="1360743065">
              <w:marLeft w:val="0"/>
              <w:marRight w:val="0"/>
              <w:marTop w:val="0"/>
              <w:marBottom w:val="0"/>
              <w:divBdr>
                <w:top w:val="none" w:sz="0" w:space="0" w:color="auto"/>
                <w:left w:val="none" w:sz="0" w:space="0" w:color="auto"/>
                <w:bottom w:val="none" w:sz="0" w:space="0" w:color="auto"/>
                <w:right w:val="none" w:sz="0" w:space="0" w:color="auto"/>
              </w:divBdr>
            </w:div>
            <w:div w:id="1862427343">
              <w:marLeft w:val="0"/>
              <w:marRight w:val="0"/>
              <w:marTop w:val="0"/>
              <w:marBottom w:val="0"/>
              <w:divBdr>
                <w:top w:val="none" w:sz="0" w:space="0" w:color="auto"/>
                <w:left w:val="none" w:sz="0" w:space="0" w:color="auto"/>
                <w:bottom w:val="none" w:sz="0" w:space="0" w:color="auto"/>
                <w:right w:val="none" w:sz="0" w:space="0" w:color="auto"/>
              </w:divBdr>
            </w:div>
            <w:div w:id="1184513016">
              <w:marLeft w:val="0"/>
              <w:marRight w:val="0"/>
              <w:marTop w:val="0"/>
              <w:marBottom w:val="0"/>
              <w:divBdr>
                <w:top w:val="none" w:sz="0" w:space="0" w:color="auto"/>
                <w:left w:val="none" w:sz="0" w:space="0" w:color="auto"/>
                <w:bottom w:val="none" w:sz="0" w:space="0" w:color="auto"/>
                <w:right w:val="none" w:sz="0" w:space="0" w:color="auto"/>
              </w:divBdr>
            </w:div>
            <w:div w:id="792527811">
              <w:marLeft w:val="0"/>
              <w:marRight w:val="0"/>
              <w:marTop w:val="0"/>
              <w:marBottom w:val="0"/>
              <w:divBdr>
                <w:top w:val="none" w:sz="0" w:space="0" w:color="auto"/>
                <w:left w:val="none" w:sz="0" w:space="0" w:color="auto"/>
                <w:bottom w:val="none" w:sz="0" w:space="0" w:color="auto"/>
                <w:right w:val="none" w:sz="0" w:space="0" w:color="auto"/>
              </w:divBdr>
            </w:div>
            <w:div w:id="130011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7500">
      <w:bodyDiv w:val="1"/>
      <w:marLeft w:val="0"/>
      <w:marRight w:val="0"/>
      <w:marTop w:val="0"/>
      <w:marBottom w:val="0"/>
      <w:divBdr>
        <w:top w:val="none" w:sz="0" w:space="0" w:color="auto"/>
        <w:left w:val="none" w:sz="0" w:space="0" w:color="auto"/>
        <w:bottom w:val="none" w:sz="0" w:space="0" w:color="auto"/>
        <w:right w:val="none" w:sz="0" w:space="0" w:color="auto"/>
      </w:divBdr>
    </w:div>
    <w:div w:id="1621178762">
      <w:bodyDiv w:val="1"/>
      <w:marLeft w:val="0"/>
      <w:marRight w:val="0"/>
      <w:marTop w:val="0"/>
      <w:marBottom w:val="0"/>
      <w:divBdr>
        <w:top w:val="none" w:sz="0" w:space="0" w:color="auto"/>
        <w:left w:val="none" w:sz="0" w:space="0" w:color="auto"/>
        <w:bottom w:val="none" w:sz="0" w:space="0" w:color="auto"/>
        <w:right w:val="none" w:sz="0" w:space="0" w:color="auto"/>
      </w:divBdr>
      <w:divsChild>
        <w:div w:id="1877347279">
          <w:marLeft w:val="0"/>
          <w:marRight w:val="0"/>
          <w:marTop w:val="0"/>
          <w:marBottom w:val="0"/>
          <w:divBdr>
            <w:top w:val="none" w:sz="0" w:space="0" w:color="auto"/>
            <w:left w:val="none" w:sz="0" w:space="0" w:color="auto"/>
            <w:bottom w:val="none" w:sz="0" w:space="0" w:color="auto"/>
            <w:right w:val="none" w:sz="0" w:space="0" w:color="auto"/>
          </w:divBdr>
        </w:div>
        <w:div w:id="1597516757">
          <w:marLeft w:val="0"/>
          <w:marRight w:val="0"/>
          <w:marTop w:val="0"/>
          <w:marBottom w:val="0"/>
          <w:divBdr>
            <w:top w:val="none" w:sz="0" w:space="0" w:color="auto"/>
            <w:left w:val="none" w:sz="0" w:space="0" w:color="auto"/>
            <w:bottom w:val="none" w:sz="0" w:space="0" w:color="auto"/>
            <w:right w:val="none" w:sz="0" w:space="0" w:color="auto"/>
          </w:divBdr>
          <w:divsChild>
            <w:div w:id="944920534">
              <w:marLeft w:val="180"/>
              <w:marRight w:val="240"/>
              <w:marTop w:val="0"/>
              <w:marBottom w:val="0"/>
              <w:divBdr>
                <w:top w:val="none" w:sz="0" w:space="0" w:color="auto"/>
                <w:left w:val="none" w:sz="0" w:space="0" w:color="auto"/>
                <w:bottom w:val="none" w:sz="0" w:space="0" w:color="auto"/>
                <w:right w:val="none" w:sz="0" w:space="0" w:color="auto"/>
              </w:divBdr>
              <w:divsChild>
                <w:div w:id="4962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52925">
          <w:marLeft w:val="0"/>
          <w:marRight w:val="0"/>
          <w:marTop w:val="0"/>
          <w:marBottom w:val="0"/>
          <w:divBdr>
            <w:top w:val="none" w:sz="0" w:space="0" w:color="auto"/>
            <w:left w:val="none" w:sz="0" w:space="0" w:color="auto"/>
            <w:bottom w:val="none" w:sz="0" w:space="0" w:color="auto"/>
            <w:right w:val="none" w:sz="0" w:space="0" w:color="auto"/>
          </w:divBdr>
          <w:divsChild>
            <w:div w:id="1917666557">
              <w:marLeft w:val="180"/>
              <w:marRight w:val="240"/>
              <w:marTop w:val="0"/>
              <w:marBottom w:val="0"/>
              <w:divBdr>
                <w:top w:val="none" w:sz="0" w:space="0" w:color="auto"/>
                <w:left w:val="none" w:sz="0" w:space="0" w:color="auto"/>
                <w:bottom w:val="none" w:sz="0" w:space="0" w:color="auto"/>
                <w:right w:val="none" w:sz="0" w:space="0" w:color="auto"/>
              </w:divBdr>
              <w:divsChild>
                <w:div w:id="59875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1783">
          <w:marLeft w:val="0"/>
          <w:marRight w:val="0"/>
          <w:marTop w:val="0"/>
          <w:marBottom w:val="0"/>
          <w:divBdr>
            <w:top w:val="none" w:sz="0" w:space="0" w:color="auto"/>
            <w:left w:val="none" w:sz="0" w:space="0" w:color="auto"/>
            <w:bottom w:val="none" w:sz="0" w:space="0" w:color="auto"/>
            <w:right w:val="none" w:sz="0" w:space="0" w:color="auto"/>
          </w:divBdr>
          <w:divsChild>
            <w:div w:id="1177118598">
              <w:marLeft w:val="180"/>
              <w:marRight w:val="240"/>
              <w:marTop w:val="0"/>
              <w:marBottom w:val="0"/>
              <w:divBdr>
                <w:top w:val="none" w:sz="0" w:space="0" w:color="auto"/>
                <w:left w:val="none" w:sz="0" w:space="0" w:color="auto"/>
                <w:bottom w:val="none" w:sz="0" w:space="0" w:color="auto"/>
                <w:right w:val="none" w:sz="0" w:space="0" w:color="auto"/>
              </w:divBdr>
              <w:divsChild>
                <w:div w:id="39099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9413">
          <w:marLeft w:val="0"/>
          <w:marRight w:val="0"/>
          <w:marTop w:val="0"/>
          <w:marBottom w:val="0"/>
          <w:divBdr>
            <w:top w:val="none" w:sz="0" w:space="0" w:color="auto"/>
            <w:left w:val="none" w:sz="0" w:space="0" w:color="auto"/>
            <w:bottom w:val="none" w:sz="0" w:space="0" w:color="auto"/>
            <w:right w:val="none" w:sz="0" w:space="0" w:color="auto"/>
          </w:divBdr>
          <w:divsChild>
            <w:div w:id="1799840450">
              <w:marLeft w:val="180"/>
              <w:marRight w:val="240"/>
              <w:marTop w:val="0"/>
              <w:marBottom w:val="0"/>
              <w:divBdr>
                <w:top w:val="none" w:sz="0" w:space="0" w:color="auto"/>
                <w:left w:val="none" w:sz="0" w:space="0" w:color="auto"/>
                <w:bottom w:val="none" w:sz="0" w:space="0" w:color="auto"/>
                <w:right w:val="none" w:sz="0" w:space="0" w:color="auto"/>
              </w:divBdr>
              <w:divsChild>
                <w:div w:id="2236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69645">
          <w:marLeft w:val="0"/>
          <w:marRight w:val="0"/>
          <w:marTop w:val="0"/>
          <w:marBottom w:val="0"/>
          <w:divBdr>
            <w:top w:val="none" w:sz="0" w:space="0" w:color="auto"/>
            <w:left w:val="none" w:sz="0" w:space="0" w:color="auto"/>
            <w:bottom w:val="none" w:sz="0" w:space="0" w:color="auto"/>
            <w:right w:val="none" w:sz="0" w:space="0" w:color="auto"/>
          </w:divBdr>
          <w:divsChild>
            <w:div w:id="595139956">
              <w:marLeft w:val="180"/>
              <w:marRight w:val="240"/>
              <w:marTop w:val="0"/>
              <w:marBottom w:val="0"/>
              <w:divBdr>
                <w:top w:val="none" w:sz="0" w:space="0" w:color="auto"/>
                <w:left w:val="none" w:sz="0" w:space="0" w:color="auto"/>
                <w:bottom w:val="none" w:sz="0" w:space="0" w:color="auto"/>
                <w:right w:val="none" w:sz="0" w:space="0" w:color="auto"/>
              </w:divBdr>
              <w:divsChild>
                <w:div w:id="48983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6114">
          <w:marLeft w:val="0"/>
          <w:marRight w:val="0"/>
          <w:marTop w:val="0"/>
          <w:marBottom w:val="0"/>
          <w:divBdr>
            <w:top w:val="none" w:sz="0" w:space="0" w:color="auto"/>
            <w:left w:val="none" w:sz="0" w:space="0" w:color="auto"/>
            <w:bottom w:val="none" w:sz="0" w:space="0" w:color="auto"/>
            <w:right w:val="none" w:sz="0" w:space="0" w:color="auto"/>
          </w:divBdr>
          <w:divsChild>
            <w:div w:id="465467770">
              <w:marLeft w:val="180"/>
              <w:marRight w:val="240"/>
              <w:marTop w:val="0"/>
              <w:marBottom w:val="0"/>
              <w:divBdr>
                <w:top w:val="none" w:sz="0" w:space="0" w:color="auto"/>
                <w:left w:val="none" w:sz="0" w:space="0" w:color="auto"/>
                <w:bottom w:val="none" w:sz="0" w:space="0" w:color="auto"/>
                <w:right w:val="none" w:sz="0" w:space="0" w:color="auto"/>
              </w:divBdr>
              <w:divsChild>
                <w:div w:id="191327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0707">
          <w:marLeft w:val="0"/>
          <w:marRight w:val="0"/>
          <w:marTop w:val="0"/>
          <w:marBottom w:val="0"/>
          <w:divBdr>
            <w:top w:val="none" w:sz="0" w:space="0" w:color="auto"/>
            <w:left w:val="none" w:sz="0" w:space="0" w:color="auto"/>
            <w:bottom w:val="none" w:sz="0" w:space="0" w:color="auto"/>
            <w:right w:val="none" w:sz="0" w:space="0" w:color="auto"/>
          </w:divBdr>
          <w:divsChild>
            <w:div w:id="912590566">
              <w:marLeft w:val="180"/>
              <w:marRight w:val="240"/>
              <w:marTop w:val="0"/>
              <w:marBottom w:val="0"/>
              <w:divBdr>
                <w:top w:val="none" w:sz="0" w:space="0" w:color="auto"/>
                <w:left w:val="none" w:sz="0" w:space="0" w:color="auto"/>
                <w:bottom w:val="none" w:sz="0" w:space="0" w:color="auto"/>
                <w:right w:val="none" w:sz="0" w:space="0" w:color="auto"/>
              </w:divBdr>
              <w:divsChild>
                <w:div w:id="158236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9190">
          <w:marLeft w:val="0"/>
          <w:marRight w:val="0"/>
          <w:marTop w:val="0"/>
          <w:marBottom w:val="0"/>
          <w:divBdr>
            <w:top w:val="none" w:sz="0" w:space="0" w:color="auto"/>
            <w:left w:val="none" w:sz="0" w:space="0" w:color="auto"/>
            <w:bottom w:val="none" w:sz="0" w:space="0" w:color="auto"/>
            <w:right w:val="none" w:sz="0" w:space="0" w:color="auto"/>
          </w:divBdr>
          <w:divsChild>
            <w:div w:id="617490949">
              <w:marLeft w:val="180"/>
              <w:marRight w:val="240"/>
              <w:marTop w:val="0"/>
              <w:marBottom w:val="0"/>
              <w:divBdr>
                <w:top w:val="none" w:sz="0" w:space="0" w:color="auto"/>
                <w:left w:val="none" w:sz="0" w:space="0" w:color="auto"/>
                <w:bottom w:val="none" w:sz="0" w:space="0" w:color="auto"/>
                <w:right w:val="none" w:sz="0" w:space="0" w:color="auto"/>
              </w:divBdr>
              <w:divsChild>
                <w:div w:id="4298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6445">
      <w:bodyDiv w:val="1"/>
      <w:marLeft w:val="0"/>
      <w:marRight w:val="0"/>
      <w:marTop w:val="0"/>
      <w:marBottom w:val="0"/>
      <w:divBdr>
        <w:top w:val="none" w:sz="0" w:space="0" w:color="auto"/>
        <w:left w:val="none" w:sz="0" w:space="0" w:color="auto"/>
        <w:bottom w:val="none" w:sz="0" w:space="0" w:color="auto"/>
        <w:right w:val="none" w:sz="0" w:space="0" w:color="auto"/>
      </w:divBdr>
    </w:div>
    <w:div w:id="1625190675">
      <w:bodyDiv w:val="1"/>
      <w:marLeft w:val="0"/>
      <w:marRight w:val="0"/>
      <w:marTop w:val="0"/>
      <w:marBottom w:val="0"/>
      <w:divBdr>
        <w:top w:val="none" w:sz="0" w:space="0" w:color="auto"/>
        <w:left w:val="none" w:sz="0" w:space="0" w:color="auto"/>
        <w:bottom w:val="none" w:sz="0" w:space="0" w:color="auto"/>
        <w:right w:val="none" w:sz="0" w:space="0" w:color="auto"/>
      </w:divBdr>
    </w:div>
    <w:div w:id="1627155570">
      <w:bodyDiv w:val="1"/>
      <w:marLeft w:val="0"/>
      <w:marRight w:val="0"/>
      <w:marTop w:val="0"/>
      <w:marBottom w:val="0"/>
      <w:divBdr>
        <w:top w:val="none" w:sz="0" w:space="0" w:color="auto"/>
        <w:left w:val="none" w:sz="0" w:space="0" w:color="auto"/>
        <w:bottom w:val="none" w:sz="0" w:space="0" w:color="auto"/>
        <w:right w:val="none" w:sz="0" w:space="0" w:color="auto"/>
      </w:divBdr>
      <w:divsChild>
        <w:div w:id="290550744">
          <w:marLeft w:val="0"/>
          <w:marRight w:val="0"/>
          <w:marTop w:val="0"/>
          <w:marBottom w:val="0"/>
          <w:divBdr>
            <w:top w:val="none" w:sz="0" w:space="0" w:color="auto"/>
            <w:left w:val="none" w:sz="0" w:space="0" w:color="auto"/>
            <w:bottom w:val="none" w:sz="0" w:space="0" w:color="auto"/>
            <w:right w:val="none" w:sz="0" w:space="0" w:color="auto"/>
          </w:divBdr>
          <w:divsChild>
            <w:div w:id="1989674033">
              <w:marLeft w:val="0"/>
              <w:marRight w:val="0"/>
              <w:marTop w:val="0"/>
              <w:marBottom w:val="0"/>
              <w:divBdr>
                <w:top w:val="none" w:sz="0" w:space="0" w:color="auto"/>
                <w:left w:val="none" w:sz="0" w:space="0" w:color="auto"/>
                <w:bottom w:val="none" w:sz="0" w:space="0" w:color="auto"/>
                <w:right w:val="none" w:sz="0" w:space="0" w:color="auto"/>
              </w:divBdr>
            </w:div>
            <w:div w:id="1465343868">
              <w:marLeft w:val="0"/>
              <w:marRight w:val="0"/>
              <w:marTop w:val="0"/>
              <w:marBottom w:val="0"/>
              <w:divBdr>
                <w:top w:val="none" w:sz="0" w:space="0" w:color="auto"/>
                <w:left w:val="none" w:sz="0" w:space="0" w:color="auto"/>
                <w:bottom w:val="none" w:sz="0" w:space="0" w:color="auto"/>
                <w:right w:val="none" w:sz="0" w:space="0" w:color="auto"/>
              </w:divBdr>
            </w:div>
            <w:div w:id="92695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42137">
      <w:bodyDiv w:val="1"/>
      <w:marLeft w:val="0"/>
      <w:marRight w:val="0"/>
      <w:marTop w:val="0"/>
      <w:marBottom w:val="0"/>
      <w:divBdr>
        <w:top w:val="none" w:sz="0" w:space="0" w:color="auto"/>
        <w:left w:val="none" w:sz="0" w:space="0" w:color="auto"/>
        <w:bottom w:val="none" w:sz="0" w:space="0" w:color="auto"/>
        <w:right w:val="none" w:sz="0" w:space="0" w:color="auto"/>
      </w:divBdr>
      <w:divsChild>
        <w:div w:id="1011446161">
          <w:marLeft w:val="0"/>
          <w:marRight w:val="0"/>
          <w:marTop w:val="0"/>
          <w:marBottom w:val="0"/>
          <w:divBdr>
            <w:top w:val="none" w:sz="0" w:space="0" w:color="auto"/>
            <w:left w:val="none" w:sz="0" w:space="0" w:color="auto"/>
            <w:bottom w:val="none" w:sz="0" w:space="0" w:color="auto"/>
            <w:right w:val="none" w:sz="0" w:space="0" w:color="auto"/>
          </w:divBdr>
          <w:divsChild>
            <w:div w:id="9180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62837">
      <w:bodyDiv w:val="1"/>
      <w:marLeft w:val="0"/>
      <w:marRight w:val="0"/>
      <w:marTop w:val="0"/>
      <w:marBottom w:val="0"/>
      <w:divBdr>
        <w:top w:val="none" w:sz="0" w:space="0" w:color="auto"/>
        <w:left w:val="none" w:sz="0" w:space="0" w:color="auto"/>
        <w:bottom w:val="none" w:sz="0" w:space="0" w:color="auto"/>
        <w:right w:val="none" w:sz="0" w:space="0" w:color="auto"/>
      </w:divBdr>
    </w:div>
    <w:div w:id="1635677098">
      <w:bodyDiv w:val="1"/>
      <w:marLeft w:val="0"/>
      <w:marRight w:val="0"/>
      <w:marTop w:val="0"/>
      <w:marBottom w:val="0"/>
      <w:divBdr>
        <w:top w:val="none" w:sz="0" w:space="0" w:color="auto"/>
        <w:left w:val="none" w:sz="0" w:space="0" w:color="auto"/>
        <w:bottom w:val="none" w:sz="0" w:space="0" w:color="auto"/>
        <w:right w:val="none" w:sz="0" w:space="0" w:color="auto"/>
      </w:divBdr>
    </w:div>
    <w:div w:id="1641307573">
      <w:bodyDiv w:val="1"/>
      <w:marLeft w:val="0"/>
      <w:marRight w:val="0"/>
      <w:marTop w:val="0"/>
      <w:marBottom w:val="0"/>
      <w:divBdr>
        <w:top w:val="none" w:sz="0" w:space="0" w:color="auto"/>
        <w:left w:val="none" w:sz="0" w:space="0" w:color="auto"/>
        <w:bottom w:val="none" w:sz="0" w:space="0" w:color="auto"/>
        <w:right w:val="none" w:sz="0" w:space="0" w:color="auto"/>
      </w:divBdr>
      <w:divsChild>
        <w:div w:id="1448044884">
          <w:marLeft w:val="0"/>
          <w:marRight w:val="0"/>
          <w:marTop w:val="0"/>
          <w:marBottom w:val="0"/>
          <w:divBdr>
            <w:top w:val="none" w:sz="0" w:space="0" w:color="auto"/>
            <w:left w:val="none" w:sz="0" w:space="0" w:color="auto"/>
            <w:bottom w:val="none" w:sz="0" w:space="0" w:color="auto"/>
            <w:right w:val="none" w:sz="0" w:space="0" w:color="auto"/>
          </w:divBdr>
          <w:divsChild>
            <w:div w:id="77170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149464">
      <w:bodyDiv w:val="1"/>
      <w:marLeft w:val="0"/>
      <w:marRight w:val="0"/>
      <w:marTop w:val="0"/>
      <w:marBottom w:val="0"/>
      <w:divBdr>
        <w:top w:val="none" w:sz="0" w:space="0" w:color="auto"/>
        <w:left w:val="none" w:sz="0" w:space="0" w:color="auto"/>
        <w:bottom w:val="none" w:sz="0" w:space="0" w:color="auto"/>
        <w:right w:val="none" w:sz="0" w:space="0" w:color="auto"/>
      </w:divBdr>
      <w:divsChild>
        <w:div w:id="1016273040">
          <w:marLeft w:val="0"/>
          <w:marRight w:val="0"/>
          <w:marTop w:val="0"/>
          <w:marBottom w:val="0"/>
          <w:divBdr>
            <w:top w:val="none" w:sz="0" w:space="0" w:color="auto"/>
            <w:left w:val="none" w:sz="0" w:space="0" w:color="auto"/>
            <w:bottom w:val="none" w:sz="0" w:space="0" w:color="auto"/>
            <w:right w:val="none" w:sz="0" w:space="0" w:color="auto"/>
          </w:divBdr>
          <w:divsChild>
            <w:div w:id="1710764988">
              <w:marLeft w:val="0"/>
              <w:marRight w:val="0"/>
              <w:marTop w:val="0"/>
              <w:marBottom w:val="0"/>
              <w:divBdr>
                <w:top w:val="none" w:sz="0" w:space="0" w:color="auto"/>
                <w:left w:val="none" w:sz="0" w:space="0" w:color="auto"/>
                <w:bottom w:val="none" w:sz="0" w:space="0" w:color="auto"/>
                <w:right w:val="none" w:sz="0" w:space="0" w:color="auto"/>
              </w:divBdr>
            </w:div>
            <w:div w:id="148504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739165">
      <w:bodyDiv w:val="1"/>
      <w:marLeft w:val="0"/>
      <w:marRight w:val="0"/>
      <w:marTop w:val="0"/>
      <w:marBottom w:val="0"/>
      <w:divBdr>
        <w:top w:val="none" w:sz="0" w:space="0" w:color="auto"/>
        <w:left w:val="none" w:sz="0" w:space="0" w:color="auto"/>
        <w:bottom w:val="none" w:sz="0" w:space="0" w:color="auto"/>
        <w:right w:val="none" w:sz="0" w:space="0" w:color="auto"/>
      </w:divBdr>
    </w:div>
    <w:div w:id="1676223727">
      <w:bodyDiv w:val="1"/>
      <w:marLeft w:val="0"/>
      <w:marRight w:val="0"/>
      <w:marTop w:val="0"/>
      <w:marBottom w:val="0"/>
      <w:divBdr>
        <w:top w:val="none" w:sz="0" w:space="0" w:color="auto"/>
        <w:left w:val="none" w:sz="0" w:space="0" w:color="auto"/>
        <w:bottom w:val="none" w:sz="0" w:space="0" w:color="auto"/>
        <w:right w:val="none" w:sz="0" w:space="0" w:color="auto"/>
      </w:divBdr>
    </w:div>
    <w:div w:id="1681270142">
      <w:bodyDiv w:val="1"/>
      <w:marLeft w:val="0"/>
      <w:marRight w:val="0"/>
      <w:marTop w:val="0"/>
      <w:marBottom w:val="0"/>
      <w:divBdr>
        <w:top w:val="none" w:sz="0" w:space="0" w:color="auto"/>
        <w:left w:val="none" w:sz="0" w:space="0" w:color="auto"/>
        <w:bottom w:val="none" w:sz="0" w:space="0" w:color="auto"/>
        <w:right w:val="none" w:sz="0" w:space="0" w:color="auto"/>
      </w:divBdr>
      <w:divsChild>
        <w:div w:id="1469469731">
          <w:marLeft w:val="0"/>
          <w:marRight w:val="0"/>
          <w:marTop w:val="0"/>
          <w:marBottom w:val="0"/>
          <w:divBdr>
            <w:top w:val="none" w:sz="0" w:space="0" w:color="auto"/>
            <w:left w:val="none" w:sz="0" w:space="0" w:color="auto"/>
            <w:bottom w:val="none" w:sz="0" w:space="0" w:color="auto"/>
            <w:right w:val="none" w:sz="0" w:space="0" w:color="auto"/>
          </w:divBdr>
          <w:divsChild>
            <w:div w:id="756488737">
              <w:marLeft w:val="0"/>
              <w:marRight w:val="0"/>
              <w:marTop w:val="0"/>
              <w:marBottom w:val="0"/>
              <w:divBdr>
                <w:top w:val="none" w:sz="0" w:space="0" w:color="auto"/>
                <w:left w:val="none" w:sz="0" w:space="0" w:color="auto"/>
                <w:bottom w:val="none" w:sz="0" w:space="0" w:color="auto"/>
                <w:right w:val="none" w:sz="0" w:space="0" w:color="auto"/>
              </w:divBdr>
            </w:div>
            <w:div w:id="1680229400">
              <w:marLeft w:val="0"/>
              <w:marRight w:val="0"/>
              <w:marTop w:val="0"/>
              <w:marBottom w:val="0"/>
              <w:divBdr>
                <w:top w:val="none" w:sz="0" w:space="0" w:color="auto"/>
                <w:left w:val="none" w:sz="0" w:space="0" w:color="auto"/>
                <w:bottom w:val="none" w:sz="0" w:space="0" w:color="auto"/>
                <w:right w:val="none" w:sz="0" w:space="0" w:color="auto"/>
              </w:divBdr>
            </w:div>
            <w:div w:id="2001036591">
              <w:marLeft w:val="0"/>
              <w:marRight w:val="0"/>
              <w:marTop w:val="0"/>
              <w:marBottom w:val="0"/>
              <w:divBdr>
                <w:top w:val="none" w:sz="0" w:space="0" w:color="auto"/>
                <w:left w:val="none" w:sz="0" w:space="0" w:color="auto"/>
                <w:bottom w:val="none" w:sz="0" w:space="0" w:color="auto"/>
                <w:right w:val="none" w:sz="0" w:space="0" w:color="auto"/>
              </w:divBdr>
            </w:div>
            <w:div w:id="1922373920">
              <w:marLeft w:val="0"/>
              <w:marRight w:val="0"/>
              <w:marTop w:val="0"/>
              <w:marBottom w:val="0"/>
              <w:divBdr>
                <w:top w:val="none" w:sz="0" w:space="0" w:color="auto"/>
                <w:left w:val="none" w:sz="0" w:space="0" w:color="auto"/>
                <w:bottom w:val="none" w:sz="0" w:space="0" w:color="auto"/>
                <w:right w:val="none" w:sz="0" w:space="0" w:color="auto"/>
              </w:divBdr>
            </w:div>
            <w:div w:id="1891378405">
              <w:marLeft w:val="0"/>
              <w:marRight w:val="0"/>
              <w:marTop w:val="0"/>
              <w:marBottom w:val="0"/>
              <w:divBdr>
                <w:top w:val="none" w:sz="0" w:space="0" w:color="auto"/>
                <w:left w:val="none" w:sz="0" w:space="0" w:color="auto"/>
                <w:bottom w:val="none" w:sz="0" w:space="0" w:color="auto"/>
                <w:right w:val="none" w:sz="0" w:space="0" w:color="auto"/>
              </w:divBdr>
            </w:div>
            <w:div w:id="1879005441">
              <w:marLeft w:val="0"/>
              <w:marRight w:val="0"/>
              <w:marTop w:val="0"/>
              <w:marBottom w:val="0"/>
              <w:divBdr>
                <w:top w:val="none" w:sz="0" w:space="0" w:color="auto"/>
                <w:left w:val="none" w:sz="0" w:space="0" w:color="auto"/>
                <w:bottom w:val="none" w:sz="0" w:space="0" w:color="auto"/>
                <w:right w:val="none" w:sz="0" w:space="0" w:color="auto"/>
              </w:divBdr>
            </w:div>
            <w:div w:id="809517513">
              <w:marLeft w:val="0"/>
              <w:marRight w:val="0"/>
              <w:marTop w:val="0"/>
              <w:marBottom w:val="0"/>
              <w:divBdr>
                <w:top w:val="none" w:sz="0" w:space="0" w:color="auto"/>
                <w:left w:val="none" w:sz="0" w:space="0" w:color="auto"/>
                <w:bottom w:val="none" w:sz="0" w:space="0" w:color="auto"/>
                <w:right w:val="none" w:sz="0" w:space="0" w:color="auto"/>
              </w:divBdr>
            </w:div>
            <w:div w:id="1437139074">
              <w:marLeft w:val="0"/>
              <w:marRight w:val="0"/>
              <w:marTop w:val="0"/>
              <w:marBottom w:val="0"/>
              <w:divBdr>
                <w:top w:val="none" w:sz="0" w:space="0" w:color="auto"/>
                <w:left w:val="none" w:sz="0" w:space="0" w:color="auto"/>
                <w:bottom w:val="none" w:sz="0" w:space="0" w:color="auto"/>
                <w:right w:val="none" w:sz="0" w:space="0" w:color="auto"/>
              </w:divBdr>
            </w:div>
            <w:div w:id="206334815">
              <w:marLeft w:val="0"/>
              <w:marRight w:val="0"/>
              <w:marTop w:val="0"/>
              <w:marBottom w:val="0"/>
              <w:divBdr>
                <w:top w:val="none" w:sz="0" w:space="0" w:color="auto"/>
                <w:left w:val="none" w:sz="0" w:space="0" w:color="auto"/>
                <w:bottom w:val="none" w:sz="0" w:space="0" w:color="auto"/>
                <w:right w:val="none" w:sz="0" w:space="0" w:color="auto"/>
              </w:divBdr>
            </w:div>
            <w:div w:id="1416706424">
              <w:marLeft w:val="0"/>
              <w:marRight w:val="0"/>
              <w:marTop w:val="0"/>
              <w:marBottom w:val="0"/>
              <w:divBdr>
                <w:top w:val="none" w:sz="0" w:space="0" w:color="auto"/>
                <w:left w:val="none" w:sz="0" w:space="0" w:color="auto"/>
                <w:bottom w:val="none" w:sz="0" w:space="0" w:color="auto"/>
                <w:right w:val="none" w:sz="0" w:space="0" w:color="auto"/>
              </w:divBdr>
            </w:div>
            <w:div w:id="1002974209">
              <w:marLeft w:val="0"/>
              <w:marRight w:val="0"/>
              <w:marTop w:val="0"/>
              <w:marBottom w:val="0"/>
              <w:divBdr>
                <w:top w:val="none" w:sz="0" w:space="0" w:color="auto"/>
                <w:left w:val="none" w:sz="0" w:space="0" w:color="auto"/>
                <w:bottom w:val="none" w:sz="0" w:space="0" w:color="auto"/>
                <w:right w:val="none" w:sz="0" w:space="0" w:color="auto"/>
              </w:divBdr>
            </w:div>
            <w:div w:id="642199697">
              <w:marLeft w:val="0"/>
              <w:marRight w:val="0"/>
              <w:marTop w:val="0"/>
              <w:marBottom w:val="0"/>
              <w:divBdr>
                <w:top w:val="none" w:sz="0" w:space="0" w:color="auto"/>
                <w:left w:val="none" w:sz="0" w:space="0" w:color="auto"/>
                <w:bottom w:val="none" w:sz="0" w:space="0" w:color="auto"/>
                <w:right w:val="none" w:sz="0" w:space="0" w:color="auto"/>
              </w:divBdr>
            </w:div>
            <w:div w:id="129907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4017">
      <w:bodyDiv w:val="1"/>
      <w:marLeft w:val="0"/>
      <w:marRight w:val="0"/>
      <w:marTop w:val="0"/>
      <w:marBottom w:val="0"/>
      <w:divBdr>
        <w:top w:val="none" w:sz="0" w:space="0" w:color="auto"/>
        <w:left w:val="none" w:sz="0" w:space="0" w:color="auto"/>
        <w:bottom w:val="none" w:sz="0" w:space="0" w:color="auto"/>
        <w:right w:val="none" w:sz="0" w:space="0" w:color="auto"/>
      </w:divBdr>
    </w:div>
    <w:div w:id="1693993270">
      <w:bodyDiv w:val="1"/>
      <w:marLeft w:val="0"/>
      <w:marRight w:val="0"/>
      <w:marTop w:val="0"/>
      <w:marBottom w:val="0"/>
      <w:divBdr>
        <w:top w:val="none" w:sz="0" w:space="0" w:color="auto"/>
        <w:left w:val="none" w:sz="0" w:space="0" w:color="auto"/>
        <w:bottom w:val="none" w:sz="0" w:space="0" w:color="auto"/>
        <w:right w:val="none" w:sz="0" w:space="0" w:color="auto"/>
      </w:divBdr>
    </w:div>
    <w:div w:id="1704359796">
      <w:bodyDiv w:val="1"/>
      <w:marLeft w:val="0"/>
      <w:marRight w:val="0"/>
      <w:marTop w:val="0"/>
      <w:marBottom w:val="0"/>
      <w:divBdr>
        <w:top w:val="none" w:sz="0" w:space="0" w:color="auto"/>
        <w:left w:val="none" w:sz="0" w:space="0" w:color="auto"/>
        <w:bottom w:val="none" w:sz="0" w:space="0" w:color="auto"/>
        <w:right w:val="none" w:sz="0" w:space="0" w:color="auto"/>
      </w:divBdr>
    </w:div>
    <w:div w:id="1707296387">
      <w:bodyDiv w:val="1"/>
      <w:marLeft w:val="0"/>
      <w:marRight w:val="0"/>
      <w:marTop w:val="0"/>
      <w:marBottom w:val="0"/>
      <w:divBdr>
        <w:top w:val="none" w:sz="0" w:space="0" w:color="auto"/>
        <w:left w:val="none" w:sz="0" w:space="0" w:color="auto"/>
        <w:bottom w:val="none" w:sz="0" w:space="0" w:color="auto"/>
        <w:right w:val="none" w:sz="0" w:space="0" w:color="auto"/>
      </w:divBdr>
    </w:div>
    <w:div w:id="1708334284">
      <w:bodyDiv w:val="1"/>
      <w:marLeft w:val="0"/>
      <w:marRight w:val="0"/>
      <w:marTop w:val="0"/>
      <w:marBottom w:val="0"/>
      <w:divBdr>
        <w:top w:val="none" w:sz="0" w:space="0" w:color="auto"/>
        <w:left w:val="none" w:sz="0" w:space="0" w:color="auto"/>
        <w:bottom w:val="none" w:sz="0" w:space="0" w:color="auto"/>
        <w:right w:val="none" w:sz="0" w:space="0" w:color="auto"/>
      </w:divBdr>
    </w:div>
    <w:div w:id="1710766429">
      <w:bodyDiv w:val="1"/>
      <w:marLeft w:val="0"/>
      <w:marRight w:val="0"/>
      <w:marTop w:val="0"/>
      <w:marBottom w:val="0"/>
      <w:divBdr>
        <w:top w:val="none" w:sz="0" w:space="0" w:color="auto"/>
        <w:left w:val="none" w:sz="0" w:space="0" w:color="auto"/>
        <w:bottom w:val="none" w:sz="0" w:space="0" w:color="auto"/>
        <w:right w:val="none" w:sz="0" w:space="0" w:color="auto"/>
      </w:divBdr>
    </w:div>
    <w:div w:id="1711033701">
      <w:bodyDiv w:val="1"/>
      <w:marLeft w:val="0"/>
      <w:marRight w:val="0"/>
      <w:marTop w:val="0"/>
      <w:marBottom w:val="0"/>
      <w:divBdr>
        <w:top w:val="none" w:sz="0" w:space="0" w:color="auto"/>
        <w:left w:val="none" w:sz="0" w:space="0" w:color="auto"/>
        <w:bottom w:val="none" w:sz="0" w:space="0" w:color="auto"/>
        <w:right w:val="none" w:sz="0" w:space="0" w:color="auto"/>
      </w:divBdr>
    </w:div>
    <w:div w:id="1712151435">
      <w:bodyDiv w:val="1"/>
      <w:marLeft w:val="0"/>
      <w:marRight w:val="0"/>
      <w:marTop w:val="0"/>
      <w:marBottom w:val="0"/>
      <w:divBdr>
        <w:top w:val="none" w:sz="0" w:space="0" w:color="auto"/>
        <w:left w:val="none" w:sz="0" w:space="0" w:color="auto"/>
        <w:bottom w:val="none" w:sz="0" w:space="0" w:color="auto"/>
        <w:right w:val="none" w:sz="0" w:space="0" w:color="auto"/>
      </w:divBdr>
      <w:divsChild>
        <w:div w:id="391856554">
          <w:marLeft w:val="0"/>
          <w:marRight w:val="0"/>
          <w:marTop w:val="0"/>
          <w:marBottom w:val="0"/>
          <w:divBdr>
            <w:top w:val="none" w:sz="0" w:space="0" w:color="auto"/>
            <w:left w:val="none" w:sz="0" w:space="0" w:color="auto"/>
            <w:bottom w:val="none" w:sz="0" w:space="0" w:color="auto"/>
            <w:right w:val="none" w:sz="0" w:space="0" w:color="auto"/>
          </w:divBdr>
        </w:div>
      </w:divsChild>
    </w:div>
    <w:div w:id="1712728411">
      <w:bodyDiv w:val="1"/>
      <w:marLeft w:val="0"/>
      <w:marRight w:val="0"/>
      <w:marTop w:val="0"/>
      <w:marBottom w:val="0"/>
      <w:divBdr>
        <w:top w:val="none" w:sz="0" w:space="0" w:color="auto"/>
        <w:left w:val="none" w:sz="0" w:space="0" w:color="auto"/>
        <w:bottom w:val="none" w:sz="0" w:space="0" w:color="auto"/>
        <w:right w:val="none" w:sz="0" w:space="0" w:color="auto"/>
      </w:divBdr>
    </w:div>
    <w:div w:id="1716615100">
      <w:bodyDiv w:val="1"/>
      <w:marLeft w:val="0"/>
      <w:marRight w:val="0"/>
      <w:marTop w:val="0"/>
      <w:marBottom w:val="0"/>
      <w:divBdr>
        <w:top w:val="none" w:sz="0" w:space="0" w:color="auto"/>
        <w:left w:val="none" w:sz="0" w:space="0" w:color="auto"/>
        <w:bottom w:val="none" w:sz="0" w:space="0" w:color="auto"/>
        <w:right w:val="none" w:sz="0" w:space="0" w:color="auto"/>
      </w:divBdr>
    </w:div>
    <w:div w:id="1743675687">
      <w:bodyDiv w:val="1"/>
      <w:marLeft w:val="0"/>
      <w:marRight w:val="0"/>
      <w:marTop w:val="0"/>
      <w:marBottom w:val="0"/>
      <w:divBdr>
        <w:top w:val="none" w:sz="0" w:space="0" w:color="auto"/>
        <w:left w:val="none" w:sz="0" w:space="0" w:color="auto"/>
        <w:bottom w:val="none" w:sz="0" w:space="0" w:color="auto"/>
        <w:right w:val="none" w:sz="0" w:space="0" w:color="auto"/>
      </w:divBdr>
    </w:div>
    <w:div w:id="1752577643">
      <w:bodyDiv w:val="1"/>
      <w:marLeft w:val="0"/>
      <w:marRight w:val="0"/>
      <w:marTop w:val="0"/>
      <w:marBottom w:val="0"/>
      <w:divBdr>
        <w:top w:val="none" w:sz="0" w:space="0" w:color="auto"/>
        <w:left w:val="none" w:sz="0" w:space="0" w:color="auto"/>
        <w:bottom w:val="none" w:sz="0" w:space="0" w:color="auto"/>
        <w:right w:val="none" w:sz="0" w:space="0" w:color="auto"/>
      </w:divBdr>
    </w:div>
    <w:div w:id="1757750550">
      <w:bodyDiv w:val="1"/>
      <w:marLeft w:val="0"/>
      <w:marRight w:val="0"/>
      <w:marTop w:val="0"/>
      <w:marBottom w:val="0"/>
      <w:divBdr>
        <w:top w:val="none" w:sz="0" w:space="0" w:color="auto"/>
        <w:left w:val="none" w:sz="0" w:space="0" w:color="auto"/>
        <w:bottom w:val="none" w:sz="0" w:space="0" w:color="auto"/>
        <w:right w:val="none" w:sz="0" w:space="0" w:color="auto"/>
      </w:divBdr>
    </w:div>
    <w:div w:id="1789471807">
      <w:bodyDiv w:val="1"/>
      <w:marLeft w:val="0"/>
      <w:marRight w:val="0"/>
      <w:marTop w:val="0"/>
      <w:marBottom w:val="0"/>
      <w:divBdr>
        <w:top w:val="none" w:sz="0" w:space="0" w:color="auto"/>
        <w:left w:val="none" w:sz="0" w:space="0" w:color="auto"/>
        <w:bottom w:val="none" w:sz="0" w:space="0" w:color="auto"/>
        <w:right w:val="none" w:sz="0" w:space="0" w:color="auto"/>
      </w:divBdr>
      <w:divsChild>
        <w:div w:id="1566063646">
          <w:marLeft w:val="0"/>
          <w:marRight w:val="0"/>
          <w:marTop w:val="0"/>
          <w:marBottom w:val="0"/>
          <w:divBdr>
            <w:top w:val="none" w:sz="0" w:space="0" w:color="auto"/>
            <w:left w:val="none" w:sz="0" w:space="0" w:color="auto"/>
            <w:bottom w:val="none" w:sz="0" w:space="0" w:color="auto"/>
            <w:right w:val="none" w:sz="0" w:space="0" w:color="auto"/>
          </w:divBdr>
          <w:divsChild>
            <w:div w:id="932010316">
              <w:marLeft w:val="0"/>
              <w:marRight w:val="0"/>
              <w:marTop w:val="0"/>
              <w:marBottom w:val="0"/>
              <w:divBdr>
                <w:top w:val="none" w:sz="0" w:space="0" w:color="auto"/>
                <w:left w:val="none" w:sz="0" w:space="0" w:color="auto"/>
                <w:bottom w:val="none" w:sz="0" w:space="0" w:color="auto"/>
                <w:right w:val="none" w:sz="0" w:space="0" w:color="auto"/>
              </w:divBdr>
            </w:div>
            <w:div w:id="1555308191">
              <w:marLeft w:val="0"/>
              <w:marRight w:val="0"/>
              <w:marTop w:val="0"/>
              <w:marBottom w:val="0"/>
              <w:divBdr>
                <w:top w:val="none" w:sz="0" w:space="0" w:color="auto"/>
                <w:left w:val="none" w:sz="0" w:space="0" w:color="auto"/>
                <w:bottom w:val="none" w:sz="0" w:space="0" w:color="auto"/>
                <w:right w:val="none" w:sz="0" w:space="0" w:color="auto"/>
              </w:divBdr>
            </w:div>
            <w:div w:id="1552184437">
              <w:marLeft w:val="0"/>
              <w:marRight w:val="0"/>
              <w:marTop w:val="0"/>
              <w:marBottom w:val="0"/>
              <w:divBdr>
                <w:top w:val="none" w:sz="0" w:space="0" w:color="auto"/>
                <w:left w:val="none" w:sz="0" w:space="0" w:color="auto"/>
                <w:bottom w:val="none" w:sz="0" w:space="0" w:color="auto"/>
                <w:right w:val="none" w:sz="0" w:space="0" w:color="auto"/>
              </w:divBdr>
            </w:div>
            <w:div w:id="1612320051">
              <w:marLeft w:val="0"/>
              <w:marRight w:val="0"/>
              <w:marTop w:val="0"/>
              <w:marBottom w:val="0"/>
              <w:divBdr>
                <w:top w:val="none" w:sz="0" w:space="0" w:color="auto"/>
                <w:left w:val="none" w:sz="0" w:space="0" w:color="auto"/>
                <w:bottom w:val="none" w:sz="0" w:space="0" w:color="auto"/>
                <w:right w:val="none" w:sz="0" w:space="0" w:color="auto"/>
              </w:divBdr>
            </w:div>
            <w:div w:id="1747916490">
              <w:marLeft w:val="0"/>
              <w:marRight w:val="0"/>
              <w:marTop w:val="0"/>
              <w:marBottom w:val="0"/>
              <w:divBdr>
                <w:top w:val="none" w:sz="0" w:space="0" w:color="auto"/>
                <w:left w:val="none" w:sz="0" w:space="0" w:color="auto"/>
                <w:bottom w:val="none" w:sz="0" w:space="0" w:color="auto"/>
                <w:right w:val="none" w:sz="0" w:space="0" w:color="auto"/>
              </w:divBdr>
            </w:div>
            <w:div w:id="1205094541">
              <w:marLeft w:val="0"/>
              <w:marRight w:val="0"/>
              <w:marTop w:val="0"/>
              <w:marBottom w:val="0"/>
              <w:divBdr>
                <w:top w:val="none" w:sz="0" w:space="0" w:color="auto"/>
                <w:left w:val="none" w:sz="0" w:space="0" w:color="auto"/>
                <w:bottom w:val="none" w:sz="0" w:space="0" w:color="auto"/>
                <w:right w:val="none" w:sz="0" w:space="0" w:color="auto"/>
              </w:divBdr>
            </w:div>
            <w:div w:id="1679846606">
              <w:marLeft w:val="0"/>
              <w:marRight w:val="0"/>
              <w:marTop w:val="0"/>
              <w:marBottom w:val="0"/>
              <w:divBdr>
                <w:top w:val="none" w:sz="0" w:space="0" w:color="auto"/>
                <w:left w:val="none" w:sz="0" w:space="0" w:color="auto"/>
                <w:bottom w:val="none" w:sz="0" w:space="0" w:color="auto"/>
                <w:right w:val="none" w:sz="0" w:space="0" w:color="auto"/>
              </w:divBdr>
            </w:div>
            <w:div w:id="949317430">
              <w:marLeft w:val="0"/>
              <w:marRight w:val="0"/>
              <w:marTop w:val="0"/>
              <w:marBottom w:val="0"/>
              <w:divBdr>
                <w:top w:val="none" w:sz="0" w:space="0" w:color="auto"/>
                <w:left w:val="none" w:sz="0" w:space="0" w:color="auto"/>
                <w:bottom w:val="none" w:sz="0" w:space="0" w:color="auto"/>
                <w:right w:val="none" w:sz="0" w:space="0" w:color="auto"/>
              </w:divBdr>
            </w:div>
            <w:div w:id="577784309">
              <w:marLeft w:val="0"/>
              <w:marRight w:val="0"/>
              <w:marTop w:val="0"/>
              <w:marBottom w:val="0"/>
              <w:divBdr>
                <w:top w:val="none" w:sz="0" w:space="0" w:color="auto"/>
                <w:left w:val="none" w:sz="0" w:space="0" w:color="auto"/>
                <w:bottom w:val="none" w:sz="0" w:space="0" w:color="auto"/>
                <w:right w:val="none" w:sz="0" w:space="0" w:color="auto"/>
              </w:divBdr>
            </w:div>
            <w:div w:id="1288849576">
              <w:marLeft w:val="0"/>
              <w:marRight w:val="0"/>
              <w:marTop w:val="0"/>
              <w:marBottom w:val="0"/>
              <w:divBdr>
                <w:top w:val="none" w:sz="0" w:space="0" w:color="auto"/>
                <w:left w:val="none" w:sz="0" w:space="0" w:color="auto"/>
                <w:bottom w:val="none" w:sz="0" w:space="0" w:color="auto"/>
                <w:right w:val="none" w:sz="0" w:space="0" w:color="auto"/>
              </w:divBdr>
            </w:div>
            <w:div w:id="1691564926">
              <w:marLeft w:val="0"/>
              <w:marRight w:val="0"/>
              <w:marTop w:val="0"/>
              <w:marBottom w:val="0"/>
              <w:divBdr>
                <w:top w:val="none" w:sz="0" w:space="0" w:color="auto"/>
                <w:left w:val="none" w:sz="0" w:space="0" w:color="auto"/>
                <w:bottom w:val="none" w:sz="0" w:space="0" w:color="auto"/>
                <w:right w:val="none" w:sz="0" w:space="0" w:color="auto"/>
              </w:divBdr>
            </w:div>
            <w:div w:id="16456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7470">
      <w:bodyDiv w:val="1"/>
      <w:marLeft w:val="0"/>
      <w:marRight w:val="0"/>
      <w:marTop w:val="0"/>
      <w:marBottom w:val="0"/>
      <w:divBdr>
        <w:top w:val="none" w:sz="0" w:space="0" w:color="auto"/>
        <w:left w:val="none" w:sz="0" w:space="0" w:color="auto"/>
        <w:bottom w:val="none" w:sz="0" w:space="0" w:color="auto"/>
        <w:right w:val="none" w:sz="0" w:space="0" w:color="auto"/>
      </w:divBdr>
    </w:div>
    <w:div w:id="1791901430">
      <w:bodyDiv w:val="1"/>
      <w:marLeft w:val="0"/>
      <w:marRight w:val="0"/>
      <w:marTop w:val="0"/>
      <w:marBottom w:val="0"/>
      <w:divBdr>
        <w:top w:val="none" w:sz="0" w:space="0" w:color="auto"/>
        <w:left w:val="none" w:sz="0" w:space="0" w:color="auto"/>
        <w:bottom w:val="none" w:sz="0" w:space="0" w:color="auto"/>
        <w:right w:val="none" w:sz="0" w:space="0" w:color="auto"/>
      </w:divBdr>
      <w:divsChild>
        <w:div w:id="1959215054">
          <w:marLeft w:val="0"/>
          <w:marRight w:val="0"/>
          <w:marTop w:val="0"/>
          <w:marBottom w:val="0"/>
          <w:divBdr>
            <w:top w:val="none" w:sz="0" w:space="0" w:color="auto"/>
            <w:left w:val="none" w:sz="0" w:space="0" w:color="auto"/>
            <w:bottom w:val="none" w:sz="0" w:space="0" w:color="auto"/>
            <w:right w:val="none" w:sz="0" w:space="0" w:color="auto"/>
          </w:divBdr>
          <w:divsChild>
            <w:div w:id="14796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02955">
      <w:bodyDiv w:val="1"/>
      <w:marLeft w:val="0"/>
      <w:marRight w:val="0"/>
      <w:marTop w:val="0"/>
      <w:marBottom w:val="0"/>
      <w:divBdr>
        <w:top w:val="none" w:sz="0" w:space="0" w:color="auto"/>
        <w:left w:val="none" w:sz="0" w:space="0" w:color="auto"/>
        <w:bottom w:val="none" w:sz="0" w:space="0" w:color="auto"/>
        <w:right w:val="none" w:sz="0" w:space="0" w:color="auto"/>
      </w:divBdr>
      <w:divsChild>
        <w:div w:id="75563918">
          <w:marLeft w:val="0"/>
          <w:marRight w:val="0"/>
          <w:marTop w:val="0"/>
          <w:marBottom w:val="0"/>
          <w:divBdr>
            <w:top w:val="none" w:sz="0" w:space="0" w:color="auto"/>
            <w:left w:val="none" w:sz="0" w:space="0" w:color="auto"/>
            <w:bottom w:val="none" w:sz="0" w:space="0" w:color="auto"/>
            <w:right w:val="none" w:sz="0" w:space="0" w:color="auto"/>
          </w:divBdr>
          <w:divsChild>
            <w:div w:id="85434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5792">
      <w:bodyDiv w:val="1"/>
      <w:marLeft w:val="0"/>
      <w:marRight w:val="0"/>
      <w:marTop w:val="0"/>
      <w:marBottom w:val="0"/>
      <w:divBdr>
        <w:top w:val="none" w:sz="0" w:space="0" w:color="auto"/>
        <w:left w:val="none" w:sz="0" w:space="0" w:color="auto"/>
        <w:bottom w:val="none" w:sz="0" w:space="0" w:color="auto"/>
        <w:right w:val="none" w:sz="0" w:space="0" w:color="auto"/>
      </w:divBdr>
    </w:div>
    <w:div w:id="1796219249">
      <w:bodyDiv w:val="1"/>
      <w:marLeft w:val="0"/>
      <w:marRight w:val="0"/>
      <w:marTop w:val="0"/>
      <w:marBottom w:val="0"/>
      <w:divBdr>
        <w:top w:val="none" w:sz="0" w:space="0" w:color="auto"/>
        <w:left w:val="none" w:sz="0" w:space="0" w:color="auto"/>
        <w:bottom w:val="none" w:sz="0" w:space="0" w:color="auto"/>
        <w:right w:val="none" w:sz="0" w:space="0" w:color="auto"/>
      </w:divBdr>
    </w:div>
    <w:div w:id="1813131870">
      <w:bodyDiv w:val="1"/>
      <w:marLeft w:val="0"/>
      <w:marRight w:val="0"/>
      <w:marTop w:val="0"/>
      <w:marBottom w:val="0"/>
      <w:divBdr>
        <w:top w:val="none" w:sz="0" w:space="0" w:color="auto"/>
        <w:left w:val="none" w:sz="0" w:space="0" w:color="auto"/>
        <w:bottom w:val="none" w:sz="0" w:space="0" w:color="auto"/>
        <w:right w:val="none" w:sz="0" w:space="0" w:color="auto"/>
      </w:divBdr>
      <w:divsChild>
        <w:div w:id="1474373627">
          <w:marLeft w:val="0"/>
          <w:marRight w:val="0"/>
          <w:marTop w:val="0"/>
          <w:marBottom w:val="0"/>
          <w:divBdr>
            <w:top w:val="none" w:sz="0" w:space="0" w:color="auto"/>
            <w:left w:val="none" w:sz="0" w:space="0" w:color="auto"/>
            <w:bottom w:val="none" w:sz="0" w:space="0" w:color="auto"/>
            <w:right w:val="none" w:sz="0" w:space="0" w:color="auto"/>
          </w:divBdr>
          <w:divsChild>
            <w:div w:id="982153942">
              <w:marLeft w:val="0"/>
              <w:marRight w:val="0"/>
              <w:marTop w:val="0"/>
              <w:marBottom w:val="0"/>
              <w:divBdr>
                <w:top w:val="none" w:sz="0" w:space="0" w:color="auto"/>
                <w:left w:val="none" w:sz="0" w:space="0" w:color="auto"/>
                <w:bottom w:val="none" w:sz="0" w:space="0" w:color="auto"/>
                <w:right w:val="none" w:sz="0" w:space="0" w:color="auto"/>
              </w:divBdr>
            </w:div>
            <w:div w:id="312956436">
              <w:marLeft w:val="0"/>
              <w:marRight w:val="0"/>
              <w:marTop w:val="0"/>
              <w:marBottom w:val="0"/>
              <w:divBdr>
                <w:top w:val="none" w:sz="0" w:space="0" w:color="auto"/>
                <w:left w:val="none" w:sz="0" w:space="0" w:color="auto"/>
                <w:bottom w:val="none" w:sz="0" w:space="0" w:color="auto"/>
                <w:right w:val="none" w:sz="0" w:space="0" w:color="auto"/>
              </w:divBdr>
            </w:div>
            <w:div w:id="1479810606">
              <w:marLeft w:val="0"/>
              <w:marRight w:val="0"/>
              <w:marTop w:val="0"/>
              <w:marBottom w:val="0"/>
              <w:divBdr>
                <w:top w:val="none" w:sz="0" w:space="0" w:color="auto"/>
                <w:left w:val="none" w:sz="0" w:space="0" w:color="auto"/>
                <w:bottom w:val="none" w:sz="0" w:space="0" w:color="auto"/>
                <w:right w:val="none" w:sz="0" w:space="0" w:color="auto"/>
              </w:divBdr>
            </w:div>
            <w:div w:id="1804804705">
              <w:marLeft w:val="0"/>
              <w:marRight w:val="0"/>
              <w:marTop w:val="0"/>
              <w:marBottom w:val="0"/>
              <w:divBdr>
                <w:top w:val="none" w:sz="0" w:space="0" w:color="auto"/>
                <w:left w:val="none" w:sz="0" w:space="0" w:color="auto"/>
                <w:bottom w:val="none" w:sz="0" w:space="0" w:color="auto"/>
                <w:right w:val="none" w:sz="0" w:space="0" w:color="auto"/>
              </w:divBdr>
            </w:div>
            <w:div w:id="2102947127">
              <w:marLeft w:val="0"/>
              <w:marRight w:val="0"/>
              <w:marTop w:val="0"/>
              <w:marBottom w:val="0"/>
              <w:divBdr>
                <w:top w:val="none" w:sz="0" w:space="0" w:color="auto"/>
                <w:left w:val="none" w:sz="0" w:space="0" w:color="auto"/>
                <w:bottom w:val="none" w:sz="0" w:space="0" w:color="auto"/>
                <w:right w:val="none" w:sz="0" w:space="0" w:color="auto"/>
              </w:divBdr>
            </w:div>
            <w:div w:id="74859292">
              <w:marLeft w:val="0"/>
              <w:marRight w:val="0"/>
              <w:marTop w:val="0"/>
              <w:marBottom w:val="0"/>
              <w:divBdr>
                <w:top w:val="none" w:sz="0" w:space="0" w:color="auto"/>
                <w:left w:val="none" w:sz="0" w:space="0" w:color="auto"/>
                <w:bottom w:val="none" w:sz="0" w:space="0" w:color="auto"/>
                <w:right w:val="none" w:sz="0" w:space="0" w:color="auto"/>
              </w:divBdr>
            </w:div>
            <w:div w:id="371998790">
              <w:marLeft w:val="0"/>
              <w:marRight w:val="0"/>
              <w:marTop w:val="0"/>
              <w:marBottom w:val="0"/>
              <w:divBdr>
                <w:top w:val="none" w:sz="0" w:space="0" w:color="auto"/>
                <w:left w:val="none" w:sz="0" w:space="0" w:color="auto"/>
                <w:bottom w:val="none" w:sz="0" w:space="0" w:color="auto"/>
                <w:right w:val="none" w:sz="0" w:space="0" w:color="auto"/>
              </w:divBdr>
            </w:div>
            <w:div w:id="1457023613">
              <w:marLeft w:val="0"/>
              <w:marRight w:val="0"/>
              <w:marTop w:val="0"/>
              <w:marBottom w:val="0"/>
              <w:divBdr>
                <w:top w:val="none" w:sz="0" w:space="0" w:color="auto"/>
                <w:left w:val="none" w:sz="0" w:space="0" w:color="auto"/>
                <w:bottom w:val="none" w:sz="0" w:space="0" w:color="auto"/>
                <w:right w:val="none" w:sz="0" w:space="0" w:color="auto"/>
              </w:divBdr>
            </w:div>
            <w:div w:id="14111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2158">
      <w:bodyDiv w:val="1"/>
      <w:marLeft w:val="0"/>
      <w:marRight w:val="0"/>
      <w:marTop w:val="0"/>
      <w:marBottom w:val="0"/>
      <w:divBdr>
        <w:top w:val="none" w:sz="0" w:space="0" w:color="auto"/>
        <w:left w:val="none" w:sz="0" w:space="0" w:color="auto"/>
        <w:bottom w:val="none" w:sz="0" w:space="0" w:color="auto"/>
        <w:right w:val="none" w:sz="0" w:space="0" w:color="auto"/>
      </w:divBdr>
    </w:div>
    <w:div w:id="1820922436">
      <w:bodyDiv w:val="1"/>
      <w:marLeft w:val="0"/>
      <w:marRight w:val="0"/>
      <w:marTop w:val="0"/>
      <w:marBottom w:val="0"/>
      <w:divBdr>
        <w:top w:val="none" w:sz="0" w:space="0" w:color="auto"/>
        <w:left w:val="none" w:sz="0" w:space="0" w:color="auto"/>
        <w:bottom w:val="none" w:sz="0" w:space="0" w:color="auto"/>
        <w:right w:val="none" w:sz="0" w:space="0" w:color="auto"/>
      </w:divBdr>
      <w:divsChild>
        <w:div w:id="753941831">
          <w:marLeft w:val="0"/>
          <w:marRight w:val="0"/>
          <w:marTop w:val="0"/>
          <w:marBottom w:val="0"/>
          <w:divBdr>
            <w:top w:val="none" w:sz="0" w:space="0" w:color="auto"/>
            <w:left w:val="none" w:sz="0" w:space="0" w:color="auto"/>
            <w:bottom w:val="none" w:sz="0" w:space="0" w:color="auto"/>
            <w:right w:val="none" w:sz="0" w:space="0" w:color="auto"/>
          </w:divBdr>
          <w:divsChild>
            <w:div w:id="696004627">
              <w:marLeft w:val="0"/>
              <w:marRight w:val="0"/>
              <w:marTop w:val="0"/>
              <w:marBottom w:val="0"/>
              <w:divBdr>
                <w:top w:val="none" w:sz="0" w:space="0" w:color="auto"/>
                <w:left w:val="none" w:sz="0" w:space="0" w:color="auto"/>
                <w:bottom w:val="none" w:sz="0" w:space="0" w:color="auto"/>
                <w:right w:val="none" w:sz="0" w:space="0" w:color="auto"/>
              </w:divBdr>
            </w:div>
            <w:div w:id="1768890722">
              <w:marLeft w:val="0"/>
              <w:marRight w:val="0"/>
              <w:marTop w:val="0"/>
              <w:marBottom w:val="0"/>
              <w:divBdr>
                <w:top w:val="none" w:sz="0" w:space="0" w:color="auto"/>
                <w:left w:val="none" w:sz="0" w:space="0" w:color="auto"/>
                <w:bottom w:val="none" w:sz="0" w:space="0" w:color="auto"/>
                <w:right w:val="none" w:sz="0" w:space="0" w:color="auto"/>
              </w:divBdr>
            </w:div>
            <w:div w:id="1093747609">
              <w:marLeft w:val="0"/>
              <w:marRight w:val="0"/>
              <w:marTop w:val="0"/>
              <w:marBottom w:val="0"/>
              <w:divBdr>
                <w:top w:val="none" w:sz="0" w:space="0" w:color="auto"/>
                <w:left w:val="none" w:sz="0" w:space="0" w:color="auto"/>
                <w:bottom w:val="none" w:sz="0" w:space="0" w:color="auto"/>
                <w:right w:val="none" w:sz="0" w:space="0" w:color="auto"/>
              </w:divBdr>
            </w:div>
            <w:div w:id="1897887284">
              <w:marLeft w:val="0"/>
              <w:marRight w:val="0"/>
              <w:marTop w:val="0"/>
              <w:marBottom w:val="0"/>
              <w:divBdr>
                <w:top w:val="none" w:sz="0" w:space="0" w:color="auto"/>
                <w:left w:val="none" w:sz="0" w:space="0" w:color="auto"/>
                <w:bottom w:val="none" w:sz="0" w:space="0" w:color="auto"/>
                <w:right w:val="none" w:sz="0" w:space="0" w:color="auto"/>
              </w:divBdr>
            </w:div>
            <w:div w:id="1536963616">
              <w:marLeft w:val="0"/>
              <w:marRight w:val="0"/>
              <w:marTop w:val="0"/>
              <w:marBottom w:val="0"/>
              <w:divBdr>
                <w:top w:val="none" w:sz="0" w:space="0" w:color="auto"/>
                <w:left w:val="none" w:sz="0" w:space="0" w:color="auto"/>
                <w:bottom w:val="none" w:sz="0" w:space="0" w:color="auto"/>
                <w:right w:val="none" w:sz="0" w:space="0" w:color="auto"/>
              </w:divBdr>
            </w:div>
            <w:div w:id="1056465107">
              <w:marLeft w:val="0"/>
              <w:marRight w:val="0"/>
              <w:marTop w:val="0"/>
              <w:marBottom w:val="0"/>
              <w:divBdr>
                <w:top w:val="none" w:sz="0" w:space="0" w:color="auto"/>
                <w:left w:val="none" w:sz="0" w:space="0" w:color="auto"/>
                <w:bottom w:val="none" w:sz="0" w:space="0" w:color="auto"/>
                <w:right w:val="none" w:sz="0" w:space="0" w:color="auto"/>
              </w:divBdr>
            </w:div>
            <w:div w:id="637418105">
              <w:marLeft w:val="0"/>
              <w:marRight w:val="0"/>
              <w:marTop w:val="0"/>
              <w:marBottom w:val="0"/>
              <w:divBdr>
                <w:top w:val="none" w:sz="0" w:space="0" w:color="auto"/>
                <w:left w:val="none" w:sz="0" w:space="0" w:color="auto"/>
                <w:bottom w:val="none" w:sz="0" w:space="0" w:color="auto"/>
                <w:right w:val="none" w:sz="0" w:space="0" w:color="auto"/>
              </w:divBdr>
            </w:div>
            <w:div w:id="1261259365">
              <w:marLeft w:val="0"/>
              <w:marRight w:val="0"/>
              <w:marTop w:val="0"/>
              <w:marBottom w:val="0"/>
              <w:divBdr>
                <w:top w:val="none" w:sz="0" w:space="0" w:color="auto"/>
                <w:left w:val="none" w:sz="0" w:space="0" w:color="auto"/>
                <w:bottom w:val="none" w:sz="0" w:space="0" w:color="auto"/>
                <w:right w:val="none" w:sz="0" w:space="0" w:color="auto"/>
              </w:divBdr>
            </w:div>
            <w:div w:id="493843585">
              <w:marLeft w:val="0"/>
              <w:marRight w:val="0"/>
              <w:marTop w:val="0"/>
              <w:marBottom w:val="0"/>
              <w:divBdr>
                <w:top w:val="none" w:sz="0" w:space="0" w:color="auto"/>
                <w:left w:val="none" w:sz="0" w:space="0" w:color="auto"/>
                <w:bottom w:val="none" w:sz="0" w:space="0" w:color="auto"/>
                <w:right w:val="none" w:sz="0" w:space="0" w:color="auto"/>
              </w:divBdr>
            </w:div>
            <w:div w:id="801046664">
              <w:marLeft w:val="0"/>
              <w:marRight w:val="0"/>
              <w:marTop w:val="0"/>
              <w:marBottom w:val="0"/>
              <w:divBdr>
                <w:top w:val="none" w:sz="0" w:space="0" w:color="auto"/>
                <w:left w:val="none" w:sz="0" w:space="0" w:color="auto"/>
                <w:bottom w:val="none" w:sz="0" w:space="0" w:color="auto"/>
                <w:right w:val="none" w:sz="0" w:space="0" w:color="auto"/>
              </w:divBdr>
            </w:div>
            <w:div w:id="1748500765">
              <w:marLeft w:val="0"/>
              <w:marRight w:val="0"/>
              <w:marTop w:val="0"/>
              <w:marBottom w:val="0"/>
              <w:divBdr>
                <w:top w:val="none" w:sz="0" w:space="0" w:color="auto"/>
                <w:left w:val="none" w:sz="0" w:space="0" w:color="auto"/>
                <w:bottom w:val="none" w:sz="0" w:space="0" w:color="auto"/>
                <w:right w:val="none" w:sz="0" w:space="0" w:color="auto"/>
              </w:divBdr>
            </w:div>
            <w:div w:id="723140018">
              <w:marLeft w:val="0"/>
              <w:marRight w:val="0"/>
              <w:marTop w:val="0"/>
              <w:marBottom w:val="0"/>
              <w:divBdr>
                <w:top w:val="none" w:sz="0" w:space="0" w:color="auto"/>
                <w:left w:val="none" w:sz="0" w:space="0" w:color="auto"/>
                <w:bottom w:val="none" w:sz="0" w:space="0" w:color="auto"/>
                <w:right w:val="none" w:sz="0" w:space="0" w:color="auto"/>
              </w:divBdr>
            </w:div>
            <w:div w:id="1990864897">
              <w:marLeft w:val="0"/>
              <w:marRight w:val="0"/>
              <w:marTop w:val="0"/>
              <w:marBottom w:val="0"/>
              <w:divBdr>
                <w:top w:val="none" w:sz="0" w:space="0" w:color="auto"/>
                <w:left w:val="none" w:sz="0" w:space="0" w:color="auto"/>
                <w:bottom w:val="none" w:sz="0" w:space="0" w:color="auto"/>
                <w:right w:val="none" w:sz="0" w:space="0" w:color="auto"/>
              </w:divBdr>
            </w:div>
            <w:div w:id="495271948">
              <w:marLeft w:val="0"/>
              <w:marRight w:val="0"/>
              <w:marTop w:val="0"/>
              <w:marBottom w:val="0"/>
              <w:divBdr>
                <w:top w:val="none" w:sz="0" w:space="0" w:color="auto"/>
                <w:left w:val="none" w:sz="0" w:space="0" w:color="auto"/>
                <w:bottom w:val="none" w:sz="0" w:space="0" w:color="auto"/>
                <w:right w:val="none" w:sz="0" w:space="0" w:color="auto"/>
              </w:divBdr>
            </w:div>
            <w:div w:id="694572770">
              <w:marLeft w:val="0"/>
              <w:marRight w:val="0"/>
              <w:marTop w:val="0"/>
              <w:marBottom w:val="0"/>
              <w:divBdr>
                <w:top w:val="none" w:sz="0" w:space="0" w:color="auto"/>
                <w:left w:val="none" w:sz="0" w:space="0" w:color="auto"/>
                <w:bottom w:val="none" w:sz="0" w:space="0" w:color="auto"/>
                <w:right w:val="none" w:sz="0" w:space="0" w:color="auto"/>
              </w:divBdr>
            </w:div>
            <w:div w:id="1061292501">
              <w:marLeft w:val="0"/>
              <w:marRight w:val="0"/>
              <w:marTop w:val="0"/>
              <w:marBottom w:val="0"/>
              <w:divBdr>
                <w:top w:val="none" w:sz="0" w:space="0" w:color="auto"/>
                <w:left w:val="none" w:sz="0" w:space="0" w:color="auto"/>
                <w:bottom w:val="none" w:sz="0" w:space="0" w:color="auto"/>
                <w:right w:val="none" w:sz="0" w:space="0" w:color="auto"/>
              </w:divBdr>
            </w:div>
            <w:div w:id="1189370917">
              <w:marLeft w:val="0"/>
              <w:marRight w:val="0"/>
              <w:marTop w:val="0"/>
              <w:marBottom w:val="0"/>
              <w:divBdr>
                <w:top w:val="none" w:sz="0" w:space="0" w:color="auto"/>
                <w:left w:val="none" w:sz="0" w:space="0" w:color="auto"/>
                <w:bottom w:val="none" w:sz="0" w:space="0" w:color="auto"/>
                <w:right w:val="none" w:sz="0" w:space="0" w:color="auto"/>
              </w:divBdr>
            </w:div>
            <w:div w:id="733548973">
              <w:marLeft w:val="0"/>
              <w:marRight w:val="0"/>
              <w:marTop w:val="0"/>
              <w:marBottom w:val="0"/>
              <w:divBdr>
                <w:top w:val="none" w:sz="0" w:space="0" w:color="auto"/>
                <w:left w:val="none" w:sz="0" w:space="0" w:color="auto"/>
                <w:bottom w:val="none" w:sz="0" w:space="0" w:color="auto"/>
                <w:right w:val="none" w:sz="0" w:space="0" w:color="auto"/>
              </w:divBdr>
            </w:div>
            <w:div w:id="913587073">
              <w:marLeft w:val="0"/>
              <w:marRight w:val="0"/>
              <w:marTop w:val="0"/>
              <w:marBottom w:val="0"/>
              <w:divBdr>
                <w:top w:val="none" w:sz="0" w:space="0" w:color="auto"/>
                <w:left w:val="none" w:sz="0" w:space="0" w:color="auto"/>
                <w:bottom w:val="none" w:sz="0" w:space="0" w:color="auto"/>
                <w:right w:val="none" w:sz="0" w:space="0" w:color="auto"/>
              </w:divBdr>
            </w:div>
            <w:div w:id="1568497037">
              <w:marLeft w:val="0"/>
              <w:marRight w:val="0"/>
              <w:marTop w:val="0"/>
              <w:marBottom w:val="0"/>
              <w:divBdr>
                <w:top w:val="none" w:sz="0" w:space="0" w:color="auto"/>
                <w:left w:val="none" w:sz="0" w:space="0" w:color="auto"/>
                <w:bottom w:val="none" w:sz="0" w:space="0" w:color="auto"/>
                <w:right w:val="none" w:sz="0" w:space="0" w:color="auto"/>
              </w:divBdr>
            </w:div>
            <w:div w:id="286471314">
              <w:marLeft w:val="0"/>
              <w:marRight w:val="0"/>
              <w:marTop w:val="0"/>
              <w:marBottom w:val="0"/>
              <w:divBdr>
                <w:top w:val="none" w:sz="0" w:space="0" w:color="auto"/>
                <w:left w:val="none" w:sz="0" w:space="0" w:color="auto"/>
                <w:bottom w:val="none" w:sz="0" w:space="0" w:color="auto"/>
                <w:right w:val="none" w:sz="0" w:space="0" w:color="auto"/>
              </w:divBdr>
            </w:div>
            <w:div w:id="145019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46068">
      <w:bodyDiv w:val="1"/>
      <w:marLeft w:val="0"/>
      <w:marRight w:val="0"/>
      <w:marTop w:val="0"/>
      <w:marBottom w:val="0"/>
      <w:divBdr>
        <w:top w:val="none" w:sz="0" w:space="0" w:color="auto"/>
        <w:left w:val="none" w:sz="0" w:space="0" w:color="auto"/>
        <w:bottom w:val="none" w:sz="0" w:space="0" w:color="auto"/>
        <w:right w:val="none" w:sz="0" w:space="0" w:color="auto"/>
      </w:divBdr>
    </w:div>
    <w:div w:id="1837501954">
      <w:bodyDiv w:val="1"/>
      <w:marLeft w:val="0"/>
      <w:marRight w:val="0"/>
      <w:marTop w:val="0"/>
      <w:marBottom w:val="0"/>
      <w:divBdr>
        <w:top w:val="none" w:sz="0" w:space="0" w:color="auto"/>
        <w:left w:val="none" w:sz="0" w:space="0" w:color="auto"/>
        <w:bottom w:val="none" w:sz="0" w:space="0" w:color="auto"/>
        <w:right w:val="none" w:sz="0" w:space="0" w:color="auto"/>
      </w:divBdr>
    </w:div>
    <w:div w:id="1838227054">
      <w:bodyDiv w:val="1"/>
      <w:marLeft w:val="0"/>
      <w:marRight w:val="0"/>
      <w:marTop w:val="0"/>
      <w:marBottom w:val="0"/>
      <w:divBdr>
        <w:top w:val="none" w:sz="0" w:space="0" w:color="auto"/>
        <w:left w:val="none" w:sz="0" w:space="0" w:color="auto"/>
        <w:bottom w:val="none" w:sz="0" w:space="0" w:color="auto"/>
        <w:right w:val="none" w:sz="0" w:space="0" w:color="auto"/>
      </w:divBdr>
    </w:div>
    <w:div w:id="1838493906">
      <w:bodyDiv w:val="1"/>
      <w:marLeft w:val="0"/>
      <w:marRight w:val="0"/>
      <w:marTop w:val="0"/>
      <w:marBottom w:val="0"/>
      <w:divBdr>
        <w:top w:val="none" w:sz="0" w:space="0" w:color="auto"/>
        <w:left w:val="none" w:sz="0" w:space="0" w:color="auto"/>
        <w:bottom w:val="none" w:sz="0" w:space="0" w:color="auto"/>
        <w:right w:val="none" w:sz="0" w:space="0" w:color="auto"/>
      </w:divBdr>
      <w:divsChild>
        <w:div w:id="1428578750">
          <w:marLeft w:val="0"/>
          <w:marRight w:val="0"/>
          <w:marTop w:val="0"/>
          <w:marBottom w:val="0"/>
          <w:divBdr>
            <w:top w:val="none" w:sz="0" w:space="0" w:color="auto"/>
            <w:left w:val="none" w:sz="0" w:space="0" w:color="auto"/>
            <w:bottom w:val="none" w:sz="0" w:space="0" w:color="auto"/>
            <w:right w:val="none" w:sz="0" w:space="0" w:color="auto"/>
          </w:divBdr>
        </w:div>
      </w:divsChild>
    </w:div>
    <w:div w:id="1842425907">
      <w:bodyDiv w:val="1"/>
      <w:marLeft w:val="0"/>
      <w:marRight w:val="0"/>
      <w:marTop w:val="0"/>
      <w:marBottom w:val="0"/>
      <w:divBdr>
        <w:top w:val="none" w:sz="0" w:space="0" w:color="auto"/>
        <w:left w:val="none" w:sz="0" w:space="0" w:color="auto"/>
        <w:bottom w:val="none" w:sz="0" w:space="0" w:color="auto"/>
        <w:right w:val="none" w:sz="0" w:space="0" w:color="auto"/>
      </w:divBdr>
      <w:divsChild>
        <w:div w:id="818350353">
          <w:marLeft w:val="0"/>
          <w:marRight w:val="0"/>
          <w:marTop w:val="0"/>
          <w:marBottom w:val="0"/>
          <w:divBdr>
            <w:top w:val="none" w:sz="0" w:space="0" w:color="auto"/>
            <w:left w:val="none" w:sz="0" w:space="0" w:color="auto"/>
            <w:bottom w:val="none" w:sz="0" w:space="0" w:color="auto"/>
            <w:right w:val="none" w:sz="0" w:space="0" w:color="auto"/>
          </w:divBdr>
          <w:divsChild>
            <w:div w:id="2139957628">
              <w:marLeft w:val="0"/>
              <w:marRight w:val="0"/>
              <w:marTop w:val="0"/>
              <w:marBottom w:val="0"/>
              <w:divBdr>
                <w:top w:val="none" w:sz="0" w:space="0" w:color="auto"/>
                <w:left w:val="none" w:sz="0" w:space="0" w:color="auto"/>
                <w:bottom w:val="none" w:sz="0" w:space="0" w:color="auto"/>
                <w:right w:val="none" w:sz="0" w:space="0" w:color="auto"/>
              </w:divBdr>
            </w:div>
            <w:div w:id="173375294">
              <w:marLeft w:val="0"/>
              <w:marRight w:val="0"/>
              <w:marTop w:val="0"/>
              <w:marBottom w:val="0"/>
              <w:divBdr>
                <w:top w:val="none" w:sz="0" w:space="0" w:color="auto"/>
                <w:left w:val="none" w:sz="0" w:space="0" w:color="auto"/>
                <w:bottom w:val="none" w:sz="0" w:space="0" w:color="auto"/>
                <w:right w:val="none" w:sz="0" w:space="0" w:color="auto"/>
              </w:divBdr>
            </w:div>
            <w:div w:id="283463629">
              <w:marLeft w:val="0"/>
              <w:marRight w:val="0"/>
              <w:marTop w:val="0"/>
              <w:marBottom w:val="0"/>
              <w:divBdr>
                <w:top w:val="none" w:sz="0" w:space="0" w:color="auto"/>
                <w:left w:val="none" w:sz="0" w:space="0" w:color="auto"/>
                <w:bottom w:val="none" w:sz="0" w:space="0" w:color="auto"/>
                <w:right w:val="none" w:sz="0" w:space="0" w:color="auto"/>
              </w:divBdr>
            </w:div>
            <w:div w:id="182284978">
              <w:marLeft w:val="0"/>
              <w:marRight w:val="0"/>
              <w:marTop w:val="0"/>
              <w:marBottom w:val="0"/>
              <w:divBdr>
                <w:top w:val="none" w:sz="0" w:space="0" w:color="auto"/>
                <w:left w:val="none" w:sz="0" w:space="0" w:color="auto"/>
                <w:bottom w:val="none" w:sz="0" w:space="0" w:color="auto"/>
                <w:right w:val="none" w:sz="0" w:space="0" w:color="auto"/>
              </w:divBdr>
            </w:div>
            <w:div w:id="1384980607">
              <w:marLeft w:val="0"/>
              <w:marRight w:val="0"/>
              <w:marTop w:val="0"/>
              <w:marBottom w:val="0"/>
              <w:divBdr>
                <w:top w:val="none" w:sz="0" w:space="0" w:color="auto"/>
                <w:left w:val="none" w:sz="0" w:space="0" w:color="auto"/>
                <w:bottom w:val="none" w:sz="0" w:space="0" w:color="auto"/>
                <w:right w:val="none" w:sz="0" w:space="0" w:color="auto"/>
              </w:divBdr>
            </w:div>
            <w:div w:id="703791859">
              <w:marLeft w:val="0"/>
              <w:marRight w:val="0"/>
              <w:marTop w:val="0"/>
              <w:marBottom w:val="0"/>
              <w:divBdr>
                <w:top w:val="none" w:sz="0" w:space="0" w:color="auto"/>
                <w:left w:val="none" w:sz="0" w:space="0" w:color="auto"/>
                <w:bottom w:val="none" w:sz="0" w:space="0" w:color="auto"/>
                <w:right w:val="none" w:sz="0" w:space="0" w:color="auto"/>
              </w:divBdr>
            </w:div>
            <w:div w:id="602885854">
              <w:marLeft w:val="0"/>
              <w:marRight w:val="0"/>
              <w:marTop w:val="0"/>
              <w:marBottom w:val="0"/>
              <w:divBdr>
                <w:top w:val="none" w:sz="0" w:space="0" w:color="auto"/>
                <w:left w:val="none" w:sz="0" w:space="0" w:color="auto"/>
                <w:bottom w:val="none" w:sz="0" w:space="0" w:color="auto"/>
                <w:right w:val="none" w:sz="0" w:space="0" w:color="auto"/>
              </w:divBdr>
            </w:div>
            <w:div w:id="845437935">
              <w:marLeft w:val="0"/>
              <w:marRight w:val="0"/>
              <w:marTop w:val="0"/>
              <w:marBottom w:val="0"/>
              <w:divBdr>
                <w:top w:val="none" w:sz="0" w:space="0" w:color="auto"/>
                <w:left w:val="none" w:sz="0" w:space="0" w:color="auto"/>
                <w:bottom w:val="none" w:sz="0" w:space="0" w:color="auto"/>
                <w:right w:val="none" w:sz="0" w:space="0" w:color="auto"/>
              </w:divBdr>
            </w:div>
            <w:div w:id="291248030">
              <w:marLeft w:val="0"/>
              <w:marRight w:val="0"/>
              <w:marTop w:val="0"/>
              <w:marBottom w:val="0"/>
              <w:divBdr>
                <w:top w:val="none" w:sz="0" w:space="0" w:color="auto"/>
                <w:left w:val="none" w:sz="0" w:space="0" w:color="auto"/>
                <w:bottom w:val="none" w:sz="0" w:space="0" w:color="auto"/>
                <w:right w:val="none" w:sz="0" w:space="0" w:color="auto"/>
              </w:divBdr>
            </w:div>
            <w:div w:id="277689951">
              <w:marLeft w:val="0"/>
              <w:marRight w:val="0"/>
              <w:marTop w:val="0"/>
              <w:marBottom w:val="0"/>
              <w:divBdr>
                <w:top w:val="none" w:sz="0" w:space="0" w:color="auto"/>
                <w:left w:val="none" w:sz="0" w:space="0" w:color="auto"/>
                <w:bottom w:val="none" w:sz="0" w:space="0" w:color="auto"/>
                <w:right w:val="none" w:sz="0" w:space="0" w:color="auto"/>
              </w:divBdr>
            </w:div>
            <w:div w:id="1865630074">
              <w:marLeft w:val="0"/>
              <w:marRight w:val="0"/>
              <w:marTop w:val="0"/>
              <w:marBottom w:val="0"/>
              <w:divBdr>
                <w:top w:val="none" w:sz="0" w:space="0" w:color="auto"/>
                <w:left w:val="none" w:sz="0" w:space="0" w:color="auto"/>
                <w:bottom w:val="none" w:sz="0" w:space="0" w:color="auto"/>
                <w:right w:val="none" w:sz="0" w:space="0" w:color="auto"/>
              </w:divBdr>
            </w:div>
            <w:div w:id="1927953948">
              <w:marLeft w:val="0"/>
              <w:marRight w:val="0"/>
              <w:marTop w:val="0"/>
              <w:marBottom w:val="0"/>
              <w:divBdr>
                <w:top w:val="none" w:sz="0" w:space="0" w:color="auto"/>
                <w:left w:val="none" w:sz="0" w:space="0" w:color="auto"/>
                <w:bottom w:val="none" w:sz="0" w:space="0" w:color="auto"/>
                <w:right w:val="none" w:sz="0" w:space="0" w:color="auto"/>
              </w:divBdr>
            </w:div>
            <w:div w:id="1309239964">
              <w:marLeft w:val="0"/>
              <w:marRight w:val="0"/>
              <w:marTop w:val="0"/>
              <w:marBottom w:val="0"/>
              <w:divBdr>
                <w:top w:val="none" w:sz="0" w:space="0" w:color="auto"/>
                <w:left w:val="none" w:sz="0" w:space="0" w:color="auto"/>
                <w:bottom w:val="none" w:sz="0" w:space="0" w:color="auto"/>
                <w:right w:val="none" w:sz="0" w:space="0" w:color="auto"/>
              </w:divBdr>
            </w:div>
            <w:div w:id="465003128">
              <w:marLeft w:val="0"/>
              <w:marRight w:val="0"/>
              <w:marTop w:val="0"/>
              <w:marBottom w:val="0"/>
              <w:divBdr>
                <w:top w:val="none" w:sz="0" w:space="0" w:color="auto"/>
                <w:left w:val="none" w:sz="0" w:space="0" w:color="auto"/>
                <w:bottom w:val="none" w:sz="0" w:space="0" w:color="auto"/>
                <w:right w:val="none" w:sz="0" w:space="0" w:color="auto"/>
              </w:divBdr>
            </w:div>
            <w:div w:id="902176663">
              <w:marLeft w:val="0"/>
              <w:marRight w:val="0"/>
              <w:marTop w:val="0"/>
              <w:marBottom w:val="0"/>
              <w:divBdr>
                <w:top w:val="none" w:sz="0" w:space="0" w:color="auto"/>
                <w:left w:val="none" w:sz="0" w:space="0" w:color="auto"/>
                <w:bottom w:val="none" w:sz="0" w:space="0" w:color="auto"/>
                <w:right w:val="none" w:sz="0" w:space="0" w:color="auto"/>
              </w:divBdr>
            </w:div>
            <w:div w:id="1690719344">
              <w:marLeft w:val="0"/>
              <w:marRight w:val="0"/>
              <w:marTop w:val="0"/>
              <w:marBottom w:val="0"/>
              <w:divBdr>
                <w:top w:val="none" w:sz="0" w:space="0" w:color="auto"/>
                <w:left w:val="none" w:sz="0" w:space="0" w:color="auto"/>
                <w:bottom w:val="none" w:sz="0" w:space="0" w:color="auto"/>
                <w:right w:val="none" w:sz="0" w:space="0" w:color="auto"/>
              </w:divBdr>
            </w:div>
            <w:div w:id="1538658638">
              <w:marLeft w:val="0"/>
              <w:marRight w:val="0"/>
              <w:marTop w:val="0"/>
              <w:marBottom w:val="0"/>
              <w:divBdr>
                <w:top w:val="none" w:sz="0" w:space="0" w:color="auto"/>
                <w:left w:val="none" w:sz="0" w:space="0" w:color="auto"/>
                <w:bottom w:val="none" w:sz="0" w:space="0" w:color="auto"/>
                <w:right w:val="none" w:sz="0" w:space="0" w:color="auto"/>
              </w:divBdr>
            </w:div>
            <w:div w:id="1994985777">
              <w:marLeft w:val="0"/>
              <w:marRight w:val="0"/>
              <w:marTop w:val="0"/>
              <w:marBottom w:val="0"/>
              <w:divBdr>
                <w:top w:val="none" w:sz="0" w:space="0" w:color="auto"/>
                <w:left w:val="none" w:sz="0" w:space="0" w:color="auto"/>
                <w:bottom w:val="none" w:sz="0" w:space="0" w:color="auto"/>
                <w:right w:val="none" w:sz="0" w:space="0" w:color="auto"/>
              </w:divBdr>
            </w:div>
            <w:div w:id="46758140">
              <w:marLeft w:val="0"/>
              <w:marRight w:val="0"/>
              <w:marTop w:val="0"/>
              <w:marBottom w:val="0"/>
              <w:divBdr>
                <w:top w:val="none" w:sz="0" w:space="0" w:color="auto"/>
                <w:left w:val="none" w:sz="0" w:space="0" w:color="auto"/>
                <w:bottom w:val="none" w:sz="0" w:space="0" w:color="auto"/>
                <w:right w:val="none" w:sz="0" w:space="0" w:color="auto"/>
              </w:divBdr>
            </w:div>
            <w:div w:id="178744156">
              <w:marLeft w:val="0"/>
              <w:marRight w:val="0"/>
              <w:marTop w:val="0"/>
              <w:marBottom w:val="0"/>
              <w:divBdr>
                <w:top w:val="none" w:sz="0" w:space="0" w:color="auto"/>
                <w:left w:val="none" w:sz="0" w:space="0" w:color="auto"/>
                <w:bottom w:val="none" w:sz="0" w:space="0" w:color="auto"/>
                <w:right w:val="none" w:sz="0" w:space="0" w:color="auto"/>
              </w:divBdr>
            </w:div>
            <w:div w:id="1395354994">
              <w:marLeft w:val="0"/>
              <w:marRight w:val="0"/>
              <w:marTop w:val="0"/>
              <w:marBottom w:val="0"/>
              <w:divBdr>
                <w:top w:val="none" w:sz="0" w:space="0" w:color="auto"/>
                <w:left w:val="none" w:sz="0" w:space="0" w:color="auto"/>
                <w:bottom w:val="none" w:sz="0" w:space="0" w:color="auto"/>
                <w:right w:val="none" w:sz="0" w:space="0" w:color="auto"/>
              </w:divBdr>
            </w:div>
            <w:div w:id="1612131253">
              <w:marLeft w:val="0"/>
              <w:marRight w:val="0"/>
              <w:marTop w:val="0"/>
              <w:marBottom w:val="0"/>
              <w:divBdr>
                <w:top w:val="none" w:sz="0" w:space="0" w:color="auto"/>
                <w:left w:val="none" w:sz="0" w:space="0" w:color="auto"/>
                <w:bottom w:val="none" w:sz="0" w:space="0" w:color="auto"/>
                <w:right w:val="none" w:sz="0" w:space="0" w:color="auto"/>
              </w:divBdr>
            </w:div>
            <w:div w:id="1487740216">
              <w:marLeft w:val="0"/>
              <w:marRight w:val="0"/>
              <w:marTop w:val="0"/>
              <w:marBottom w:val="0"/>
              <w:divBdr>
                <w:top w:val="none" w:sz="0" w:space="0" w:color="auto"/>
                <w:left w:val="none" w:sz="0" w:space="0" w:color="auto"/>
                <w:bottom w:val="none" w:sz="0" w:space="0" w:color="auto"/>
                <w:right w:val="none" w:sz="0" w:space="0" w:color="auto"/>
              </w:divBdr>
            </w:div>
            <w:div w:id="2115397325">
              <w:marLeft w:val="0"/>
              <w:marRight w:val="0"/>
              <w:marTop w:val="0"/>
              <w:marBottom w:val="0"/>
              <w:divBdr>
                <w:top w:val="none" w:sz="0" w:space="0" w:color="auto"/>
                <w:left w:val="none" w:sz="0" w:space="0" w:color="auto"/>
                <w:bottom w:val="none" w:sz="0" w:space="0" w:color="auto"/>
                <w:right w:val="none" w:sz="0" w:space="0" w:color="auto"/>
              </w:divBdr>
            </w:div>
            <w:div w:id="1823347284">
              <w:marLeft w:val="0"/>
              <w:marRight w:val="0"/>
              <w:marTop w:val="0"/>
              <w:marBottom w:val="0"/>
              <w:divBdr>
                <w:top w:val="none" w:sz="0" w:space="0" w:color="auto"/>
                <w:left w:val="none" w:sz="0" w:space="0" w:color="auto"/>
                <w:bottom w:val="none" w:sz="0" w:space="0" w:color="auto"/>
                <w:right w:val="none" w:sz="0" w:space="0" w:color="auto"/>
              </w:divBdr>
            </w:div>
            <w:div w:id="592398151">
              <w:marLeft w:val="0"/>
              <w:marRight w:val="0"/>
              <w:marTop w:val="0"/>
              <w:marBottom w:val="0"/>
              <w:divBdr>
                <w:top w:val="none" w:sz="0" w:space="0" w:color="auto"/>
                <w:left w:val="none" w:sz="0" w:space="0" w:color="auto"/>
                <w:bottom w:val="none" w:sz="0" w:space="0" w:color="auto"/>
                <w:right w:val="none" w:sz="0" w:space="0" w:color="auto"/>
              </w:divBdr>
            </w:div>
            <w:div w:id="274754624">
              <w:marLeft w:val="0"/>
              <w:marRight w:val="0"/>
              <w:marTop w:val="0"/>
              <w:marBottom w:val="0"/>
              <w:divBdr>
                <w:top w:val="none" w:sz="0" w:space="0" w:color="auto"/>
                <w:left w:val="none" w:sz="0" w:space="0" w:color="auto"/>
                <w:bottom w:val="none" w:sz="0" w:space="0" w:color="auto"/>
                <w:right w:val="none" w:sz="0" w:space="0" w:color="auto"/>
              </w:divBdr>
            </w:div>
            <w:div w:id="111289026">
              <w:marLeft w:val="0"/>
              <w:marRight w:val="0"/>
              <w:marTop w:val="0"/>
              <w:marBottom w:val="0"/>
              <w:divBdr>
                <w:top w:val="none" w:sz="0" w:space="0" w:color="auto"/>
                <w:left w:val="none" w:sz="0" w:space="0" w:color="auto"/>
                <w:bottom w:val="none" w:sz="0" w:space="0" w:color="auto"/>
                <w:right w:val="none" w:sz="0" w:space="0" w:color="auto"/>
              </w:divBdr>
            </w:div>
            <w:div w:id="1977683554">
              <w:marLeft w:val="0"/>
              <w:marRight w:val="0"/>
              <w:marTop w:val="0"/>
              <w:marBottom w:val="0"/>
              <w:divBdr>
                <w:top w:val="none" w:sz="0" w:space="0" w:color="auto"/>
                <w:left w:val="none" w:sz="0" w:space="0" w:color="auto"/>
                <w:bottom w:val="none" w:sz="0" w:space="0" w:color="auto"/>
                <w:right w:val="none" w:sz="0" w:space="0" w:color="auto"/>
              </w:divBdr>
            </w:div>
            <w:div w:id="1073552839">
              <w:marLeft w:val="0"/>
              <w:marRight w:val="0"/>
              <w:marTop w:val="0"/>
              <w:marBottom w:val="0"/>
              <w:divBdr>
                <w:top w:val="none" w:sz="0" w:space="0" w:color="auto"/>
                <w:left w:val="none" w:sz="0" w:space="0" w:color="auto"/>
                <w:bottom w:val="none" w:sz="0" w:space="0" w:color="auto"/>
                <w:right w:val="none" w:sz="0" w:space="0" w:color="auto"/>
              </w:divBdr>
            </w:div>
            <w:div w:id="180165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6766">
      <w:bodyDiv w:val="1"/>
      <w:marLeft w:val="0"/>
      <w:marRight w:val="0"/>
      <w:marTop w:val="0"/>
      <w:marBottom w:val="0"/>
      <w:divBdr>
        <w:top w:val="none" w:sz="0" w:space="0" w:color="auto"/>
        <w:left w:val="none" w:sz="0" w:space="0" w:color="auto"/>
        <w:bottom w:val="none" w:sz="0" w:space="0" w:color="auto"/>
        <w:right w:val="none" w:sz="0" w:space="0" w:color="auto"/>
      </w:divBdr>
    </w:div>
    <w:div w:id="1857690315">
      <w:bodyDiv w:val="1"/>
      <w:marLeft w:val="0"/>
      <w:marRight w:val="0"/>
      <w:marTop w:val="0"/>
      <w:marBottom w:val="0"/>
      <w:divBdr>
        <w:top w:val="none" w:sz="0" w:space="0" w:color="auto"/>
        <w:left w:val="none" w:sz="0" w:space="0" w:color="auto"/>
        <w:bottom w:val="none" w:sz="0" w:space="0" w:color="auto"/>
        <w:right w:val="none" w:sz="0" w:space="0" w:color="auto"/>
      </w:divBdr>
    </w:div>
    <w:div w:id="1861163693">
      <w:bodyDiv w:val="1"/>
      <w:marLeft w:val="0"/>
      <w:marRight w:val="0"/>
      <w:marTop w:val="0"/>
      <w:marBottom w:val="0"/>
      <w:divBdr>
        <w:top w:val="none" w:sz="0" w:space="0" w:color="auto"/>
        <w:left w:val="none" w:sz="0" w:space="0" w:color="auto"/>
        <w:bottom w:val="none" w:sz="0" w:space="0" w:color="auto"/>
        <w:right w:val="none" w:sz="0" w:space="0" w:color="auto"/>
      </w:divBdr>
    </w:div>
    <w:div w:id="1866940215">
      <w:bodyDiv w:val="1"/>
      <w:marLeft w:val="0"/>
      <w:marRight w:val="0"/>
      <w:marTop w:val="0"/>
      <w:marBottom w:val="0"/>
      <w:divBdr>
        <w:top w:val="none" w:sz="0" w:space="0" w:color="auto"/>
        <w:left w:val="none" w:sz="0" w:space="0" w:color="auto"/>
        <w:bottom w:val="none" w:sz="0" w:space="0" w:color="auto"/>
        <w:right w:val="none" w:sz="0" w:space="0" w:color="auto"/>
      </w:divBdr>
    </w:div>
    <w:div w:id="1877426783">
      <w:bodyDiv w:val="1"/>
      <w:marLeft w:val="0"/>
      <w:marRight w:val="0"/>
      <w:marTop w:val="0"/>
      <w:marBottom w:val="0"/>
      <w:divBdr>
        <w:top w:val="none" w:sz="0" w:space="0" w:color="auto"/>
        <w:left w:val="none" w:sz="0" w:space="0" w:color="auto"/>
        <w:bottom w:val="none" w:sz="0" w:space="0" w:color="auto"/>
        <w:right w:val="none" w:sz="0" w:space="0" w:color="auto"/>
      </w:divBdr>
      <w:divsChild>
        <w:div w:id="1088311738">
          <w:marLeft w:val="0"/>
          <w:marRight w:val="0"/>
          <w:marTop w:val="0"/>
          <w:marBottom w:val="0"/>
          <w:divBdr>
            <w:top w:val="none" w:sz="0" w:space="0" w:color="auto"/>
            <w:left w:val="none" w:sz="0" w:space="0" w:color="auto"/>
            <w:bottom w:val="none" w:sz="0" w:space="0" w:color="auto"/>
            <w:right w:val="none" w:sz="0" w:space="0" w:color="auto"/>
          </w:divBdr>
          <w:divsChild>
            <w:div w:id="77440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67891">
      <w:bodyDiv w:val="1"/>
      <w:marLeft w:val="0"/>
      <w:marRight w:val="0"/>
      <w:marTop w:val="0"/>
      <w:marBottom w:val="0"/>
      <w:divBdr>
        <w:top w:val="none" w:sz="0" w:space="0" w:color="auto"/>
        <w:left w:val="none" w:sz="0" w:space="0" w:color="auto"/>
        <w:bottom w:val="none" w:sz="0" w:space="0" w:color="auto"/>
        <w:right w:val="none" w:sz="0" w:space="0" w:color="auto"/>
      </w:divBdr>
      <w:divsChild>
        <w:div w:id="1394616746">
          <w:marLeft w:val="0"/>
          <w:marRight w:val="0"/>
          <w:marTop w:val="0"/>
          <w:marBottom w:val="0"/>
          <w:divBdr>
            <w:top w:val="none" w:sz="0" w:space="0" w:color="auto"/>
            <w:left w:val="none" w:sz="0" w:space="0" w:color="auto"/>
            <w:bottom w:val="none" w:sz="0" w:space="0" w:color="auto"/>
            <w:right w:val="none" w:sz="0" w:space="0" w:color="auto"/>
          </w:divBdr>
          <w:divsChild>
            <w:div w:id="595528249">
              <w:marLeft w:val="0"/>
              <w:marRight w:val="0"/>
              <w:marTop w:val="0"/>
              <w:marBottom w:val="0"/>
              <w:divBdr>
                <w:top w:val="none" w:sz="0" w:space="0" w:color="auto"/>
                <w:left w:val="none" w:sz="0" w:space="0" w:color="auto"/>
                <w:bottom w:val="none" w:sz="0" w:space="0" w:color="auto"/>
                <w:right w:val="none" w:sz="0" w:space="0" w:color="auto"/>
              </w:divBdr>
            </w:div>
            <w:div w:id="861016312">
              <w:marLeft w:val="0"/>
              <w:marRight w:val="0"/>
              <w:marTop w:val="0"/>
              <w:marBottom w:val="0"/>
              <w:divBdr>
                <w:top w:val="none" w:sz="0" w:space="0" w:color="auto"/>
                <w:left w:val="none" w:sz="0" w:space="0" w:color="auto"/>
                <w:bottom w:val="none" w:sz="0" w:space="0" w:color="auto"/>
                <w:right w:val="none" w:sz="0" w:space="0" w:color="auto"/>
              </w:divBdr>
            </w:div>
            <w:div w:id="338584383">
              <w:marLeft w:val="0"/>
              <w:marRight w:val="0"/>
              <w:marTop w:val="0"/>
              <w:marBottom w:val="0"/>
              <w:divBdr>
                <w:top w:val="none" w:sz="0" w:space="0" w:color="auto"/>
                <w:left w:val="none" w:sz="0" w:space="0" w:color="auto"/>
                <w:bottom w:val="none" w:sz="0" w:space="0" w:color="auto"/>
                <w:right w:val="none" w:sz="0" w:space="0" w:color="auto"/>
              </w:divBdr>
            </w:div>
            <w:div w:id="2127312721">
              <w:marLeft w:val="0"/>
              <w:marRight w:val="0"/>
              <w:marTop w:val="0"/>
              <w:marBottom w:val="0"/>
              <w:divBdr>
                <w:top w:val="none" w:sz="0" w:space="0" w:color="auto"/>
                <w:left w:val="none" w:sz="0" w:space="0" w:color="auto"/>
                <w:bottom w:val="none" w:sz="0" w:space="0" w:color="auto"/>
                <w:right w:val="none" w:sz="0" w:space="0" w:color="auto"/>
              </w:divBdr>
            </w:div>
            <w:div w:id="1110010892">
              <w:marLeft w:val="0"/>
              <w:marRight w:val="0"/>
              <w:marTop w:val="0"/>
              <w:marBottom w:val="0"/>
              <w:divBdr>
                <w:top w:val="none" w:sz="0" w:space="0" w:color="auto"/>
                <w:left w:val="none" w:sz="0" w:space="0" w:color="auto"/>
                <w:bottom w:val="none" w:sz="0" w:space="0" w:color="auto"/>
                <w:right w:val="none" w:sz="0" w:space="0" w:color="auto"/>
              </w:divBdr>
            </w:div>
            <w:div w:id="736365279">
              <w:marLeft w:val="0"/>
              <w:marRight w:val="0"/>
              <w:marTop w:val="0"/>
              <w:marBottom w:val="0"/>
              <w:divBdr>
                <w:top w:val="none" w:sz="0" w:space="0" w:color="auto"/>
                <w:left w:val="none" w:sz="0" w:space="0" w:color="auto"/>
                <w:bottom w:val="none" w:sz="0" w:space="0" w:color="auto"/>
                <w:right w:val="none" w:sz="0" w:space="0" w:color="auto"/>
              </w:divBdr>
            </w:div>
            <w:div w:id="201096713">
              <w:marLeft w:val="0"/>
              <w:marRight w:val="0"/>
              <w:marTop w:val="0"/>
              <w:marBottom w:val="0"/>
              <w:divBdr>
                <w:top w:val="none" w:sz="0" w:space="0" w:color="auto"/>
                <w:left w:val="none" w:sz="0" w:space="0" w:color="auto"/>
                <w:bottom w:val="none" w:sz="0" w:space="0" w:color="auto"/>
                <w:right w:val="none" w:sz="0" w:space="0" w:color="auto"/>
              </w:divBdr>
            </w:div>
            <w:div w:id="1128207528">
              <w:marLeft w:val="0"/>
              <w:marRight w:val="0"/>
              <w:marTop w:val="0"/>
              <w:marBottom w:val="0"/>
              <w:divBdr>
                <w:top w:val="none" w:sz="0" w:space="0" w:color="auto"/>
                <w:left w:val="none" w:sz="0" w:space="0" w:color="auto"/>
                <w:bottom w:val="none" w:sz="0" w:space="0" w:color="auto"/>
                <w:right w:val="none" w:sz="0" w:space="0" w:color="auto"/>
              </w:divBdr>
            </w:div>
            <w:div w:id="107243500">
              <w:marLeft w:val="0"/>
              <w:marRight w:val="0"/>
              <w:marTop w:val="0"/>
              <w:marBottom w:val="0"/>
              <w:divBdr>
                <w:top w:val="none" w:sz="0" w:space="0" w:color="auto"/>
                <w:left w:val="none" w:sz="0" w:space="0" w:color="auto"/>
                <w:bottom w:val="none" w:sz="0" w:space="0" w:color="auto"/>
                <w:right w:val="none" w:sz="0" w:space="0" w:color="auto"/>
              </w:divBdr>
            </w:div>
            <w:div w:id="1647659782">
              <w:marLeft w:val="0"/>
              <w:marRight w:val="0"/>
              <w:marTop w:val="0"/>
              <w:marBottom w:val="0"/>
              <w:divBdr>
                <w:top w:val="none" w:sz="0" w:space="0" w:color="auto"/>
                <w:left w:val="none" w:sz="0" w:space="0" w:color="auto"/>
                <w:bottom w:val="none" w:sz="0" w:space="0" w:color="auto"/>
                <w:right w:val="none" w:sz="0" w:space="0" w:color="auto"/>
              </w:divBdr>
            </w:div>
            <w:div w:id="1166360947">
              <w:marLeft w:val="0"/>
              <w:marRight w:val="0"/>
              <w:marTop w:val="0"/>
              <w:marBottom w:val="0"/>
              <w:divBdr>
                <w:top w:val="none" w:sz="0" w:space="0" w:color="auto"/>
                <w:left w:val="none" w:sz="0" w:space="0" w:color="auto"/>
                <w:bottom w:val="none" w:sz="0" w:space="0" w:color="auto"/>
                <w:right w:val="none" w:sz="0" w:space="0" w:color="auto"/>
              </w:divBdr>
            </w:div>
            <w:div w:id="105858080">
              <w:marLeft w:val="0"/>
              <w:marRight w:val="0"/>
              <w:marTop w:val="0"/>
              <w:marBottom w:val="0"/>
              <w:divBdr>
                <w:top w:val="none" w:sz="0" w:space="0" w:color="auto"/>
                <w:left w:val="none" w:sz="0" w:space="0" w:color="auto"/>
                <w:bottom w:val="none" w:sz="0" w:space="0" w:color="auto"/>
                <w:right w:val="none" w:sz="0" w:space="0" w:color="auto"/>
              </w:divBdr>
            </w:div>
            <w:div w:id="233585193">
              <w:marLeft w:val="0"/>
              <w:marRight w:val="0"/>
              <w:marTop w:val="0"/>
              <w:marBottom w:val="0"/>
              <w:divBdr>
                <w:top w:val="none" w:sz="0" w:space="0" w:color="auto"/>
                <w:left w:val="none" w:sz="0" w:space="0" w:color="auto"/>
                <w:bottom w:val="none" w:sz="0" w:space="0" w:color="auto"/>
                <w:right w:val="none" w:sz="0" w:space="0" w:color="auto"/>
              </w:divBdr>
            </w:div>
            <w:div w:id="1204750685">
              <w:marLeft w:val="0"/>
              <w:marRight w:val="0"/>
              <w:marTop w:val="0"/>
              <w:marBottom w:val="0"/>
              <w:divBdr>
                <w:top w:val="none" w:sz="0" w:space="0" w:color="auto"/>
                <w:left w:val="none" w:sz="0" w:space="0" w:color="auto"/>
                <w:bottom w:val="none" w:sz="0" w:space="0" w:color="auto"/>
                <w:right w:val="none" w:sz="0" w:space="0" w:color="auto"/>
              </w:divBdr>
            </w:div>
            <w:div w:id="754396504">
              <w:marLeft w:val="0"/>
              <w:marRight w:val="0"/>
              <w:marTop w:val="0"/>
              <w:marBottom w:val="0"/>
              <w:divBdr>
                <w:top w:val="none" w:sz="0" w:space="0" w:color="auto"/>
                <w:left w:val="none" w:sz="0" w:space="0" w:color="auto"/>
                <w:bottom w:val="none" w:sz="0" w:space="0" w:color="auto"/>
                <w:right w:val="none" w:sz="0" w:space="0" w:color="auto"/>
              </w:divBdr>
            </w:div>
            <w:div w:id="194314908">
              <w:marLeft w:val="0"/>
              <w:marRight w:val="0"/>
              <w:marTop w:val="0"/>
              <w:marBottom w:val="0"/>
              <w:divBdr>
                <w:top w:val="none" w:sz="0" w:space="0" w:color="auto"/>
                <w:left w:val="none" w:sz="0" w:space="0" w:color="auto"/>
                <w:bottom w:val="none" w:sz="0" w:space="0" w:color="auto"/>
                <w:right w:val="none" w:sz="0" w:space="0" w:color="auto"/>
              </w:divBdr>
            </w:div>
            <w:div w:id="833960737">
              <w:marLeft w:val="0"/>
              <w:marRight w:val="0"/>
              <w:marTop w:val="0"/>
              <w:marBottom w:val="0"/>
              <w:divBdr>
                <w:top w:val="none" w:sz="0" w:space="0" w:color="auto"/>
                <w:left w:val="none" w:sz="0" w:space="0" w:color="auto"/>
                <w:bottom w:val="none" w:sz="0" w:space="0" w:color="auto"/>
                <w:right w:val="none" w:sz="0" w:space="0" w:color="auto"/>
              </w:divBdr>
            </w:div>
            <w:div w:id="1921330688">
              <w:marLeft w:val="0"/>
              <w:marRight w:val="0"/>
              <w:marTop w:val="0"/>
              <w:marBottom w:val="0"/>
              <w:divBdr>
                <w:top w:val="none" w:sz="0" w:space="0" w:color="auto"/>
                <w:left w:val="none" w:sz="0" w:space="0" w:color="auto"/>
                <w:bottom w:val="none" w:sz="0" w:space="0" w:color="auto"/>
                <w:right w:val="none" w:sz="0" w:space="0" w:color="auto"/>
              </w:divBdr>
            </w:div>
            <w:div w:id="1183129239">
              <w:marLeft w:val="0"/>
              <w:marRight w:val="0"/>
              <w:marTop w:val="0"/>
              <w:marBottom w:val="0"/>
              <w:divBdr>
                <w:top w:val="none" w:sz="0" w:space="0" w:color="auto"/>
                <w:left w:val="none" w:sz="0" w:space="0" w:color="auto"/>
                <w:bottom w:val="none" w:sz="0" w:space="0" w:color="auto"/>
                <w:right w:val="none" w:sz="0" w:space="0" w:color="auto"/>
              </w:divBdr>
            </w:div>
            <w:div w:id="653460707">
              <w:marLeft w:val="0"/>
              <w:marRight w:val="0"/>
              <w:marTop w:val="0"/>
              <w:marBottom w:val="0"/>
              <w:divBdr>
                <w:top w:val="none" w:sz="0" w:space="0" w:color="auto"/>
                <w:left w:val="none" w:sz="0" w:space="0" w:color="auto"/>
                <w:bottom w:val="none" w:sz="0" w:space="0" w:color="auto"/>
                <w:right w:val="none" w:sz="0" w:space="0" w:color="auto"/>
              </w:divBdr>
            </w:div>
            <w:div w:id="245844750">
              <w:marLeft w:val="0"/>
              <w:marRight w:val="0"/>
              <w:marTop w:val="0"/>
              <w:marBottom w:val="0"/>
              <w:divBdr>
                <w:top w:val="none" w:sz="0" w:space="0" w:color="auto"/>
                <w:left w:val="none" w:sz="0" w:space="0" w:color="auto"/>
                <w:bottom w:val="none" w:sz="0" w:space="0" w:color="auto"/>
                <w:right w:val="none" w:sz="0" w:space="0" w:color="auto"/>
              </w:divBdr>
            </w:div>
            <w:div w:id="20005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7798">
      <w:bodyDiv w:val="1"/>
      <w:marLeft w:val="0"/>
      <w:marRight w:val="0"/>
      <w:marTop w:val="0"/>
      <w:marBottom w:val="0"/>
      <w:divBdr>
        <w:top w:val="none" w:sz="0" w:space="0" w:color="auto"/>
        <w:left w:val="none" w:sz="0" w:space="0" w:color="auto"/>
        <w:bottom w:val="none" w:sz="0" w:space="0" w:color="auto"/>
        <w:right w:val="none" w:sz="0" w:space="0" w:color="auto"/>
      </w:divBdr>
    </w:div>
    <w:div w:id="1895506146">
      <w:bodyDiv w:val="1"/>
      <w:marLeft w:val="0"/>
      <w:marRight w:val="0"/>
      <w:marTop w:val="0"/>
      <w:marBottom w:val="0"/>
      <w:divBdr>
        <w:top w:val="none" w:sz="0" w:space="0" w:color="auto"/>
        <w:left w:val="none" w:sz="0" w:space="0" w:color="auto"/>
        <w:bottom w:val="none" w:sz="0" w:space="0" w:color="auto"/>
        <w:right w:val="none" w:sz="0" w:space="0" w:color="auto"/>
      </w:divBdr>
    </w:div>
    <w:div w:id="1895576600">
      <w:bodyDiv w:val="1"/>
      <w:marLeft w:val="0"/>
      <w:marRight w:val="0"/>
      <w:marTop w:val="0"/>
      <w:marBottom w:val="0"/>
      <w:divBdr>
        <w:top w:val="none" w:sz="0" w:space="0" w:color="auto"/>
        <w:left w:val="none" w:sz="0" w:space="0" w:color="auto"/>
        <w:bottom w:val="none" w:sz="0" w:space="0" w:color="auto"/>
        <w:right w:val="none" w:sz="0" w:space="0" w:color="auto"/>
      </w:divBdr>
    </w:div>
    <w:div w:id="1897010743">
      <w:bodyDiv w:val="1"/>
      <w:marLeft w:val="0"/>
      <w:marRight w:val="0"/>
      <w:marTop w:val="0"/>
      <w:marBottom w:val="0"/>
      <w:divBdr>
        <w:top w:val="none" w:sz="0" w:space="0" w:color="auto"/>
        <w:left w:val="none" w:sz="0" w:space="0" w:color="auto"/>
        <w:bottom w:val="none" w:sz="0" w:space="0" w:color="auto"/>
        <w:right w:val="none" w:sz="0" w:space="0" w:color="auto"/>
      </w:divBdr>
    </w:div>
    <w:div w:id="1901362579">
      <w:bodyDiv w:val="1"/>
      <w:marLeft w:val="0"/>
      <w:marRight w:val="0"/>
      <w:marTop w:val="0"/>
      <w:marBottom w:val="0"/>
      <w:divBdr>
        <w:top w:val="none" w:sz="0" w:space="0" w:color="auto"/>
        <w:left w:val="none" w:sz="0" w:space="0" w:color="auto"/>
        <w:bottom w:val="none" w:sz="0" w:space="0" w:color="auto"/>
        <w:right w:val="none" w:sz="0" w:space="0" w:color="auto"/>
      </w:divBdr>
      <w:divsChild>
        <w:div w:id="1846018264">
          <w:marLeft w:val="0"/>
          <w:marRight w:val="0"/>
          <w:marTop w:val="0"/>
          <w:marBottom w:val="0"/>
          <w:divBdr>
            <w:top w:val="none" w:sz="0" w:space="0" w:color="auto"/>
            <w:left w:val="none" w:sz="0" w:space="0" w:color="auto"/>
            <w:bottom w:val="none" w:sz="0" w:space="0" w:color="auto"/>
            <w:right w:val="none" w:sz="0" w:space="0" w:color="auto"/>
          </w:divBdr>
          <w:divsChild>
            <w:div w:id="1129668792">
              <w:marLeft w:val="0"/>
              <w:marRight w:val="0"/>
              <w:marTop w:val="0"/>
              <w:marBottom w:val="0"/>
              <w:divBdr>
                <w:top w:val="none" w:sz="0" w:space="0" w:color="auto"/>
                <w:left w:val="none" w:sz="0" w:space="0" w:color="auto"/>
                <w:bottom w:val="none" w:sz="0" w:space="0" w:color="auto"/>
                <w:right w:val="none" w:sz="0" w:space="0" w:color="auto"/>
              </w:divBdr>
            </w:div>
            <w:div w:id="711274852">
              <w:marLeft w:val="0"/>
              <w:marRight w:val="0"/>
              <w:marTop w:val="0"/>
              <w:marBottom w:val="0"/>
              <w:divBdr>
                <w:top w:val="none" w:sz="0" w:space="0" w:color="auto"/>
                <w:left w:val="none" w:sz="0" w:space="0" w:color="auto"/>
                <w:bottom w:val="none" w:sz="0" w:space="0" w:color="auto"/>
                <w:right w:val="none" w:sz="0" w:space="0" w:color="auto"/>
              </w:divBdr>
            </w:div>
            <w:div w:id="1453862784">
              <w:marLeft w:val="0"/>
              <w:marRight w:val="0"/>
              <w:marTop w:val="0"/>
              <w:marBottom w:val="0"/>
              <w:divBdr>
                <w:top w:val="none" w:sz="0" w:space="0" w:color="auto"/>
                <w:left w:val="none" w:sz="0" w:space="0" w:color="auto"/>
                <w:bottom w:val="none" w:sz="0" w:space="0" w:color="auto"/>
                <w:right w:val="none" w:sz="0" w:space="0" w:color="auto"/>
              </w:divBdr>
            </w:div>
            <w:div w:id="1582324992">
              <w:marLeft w:val="0"/>
              <w:marRight w:val="0"/>
              <w:marTop w:val="0"/>
              <w:marBottom w:val="0"/>
              <w:divBdr>
                <w:top w:val="none" w:sz="0" w:space="0" w:color="auto"/>
                <w:left w:val="none" w:sz="0" w:space="0" w:color="auto"/>
                <w:bottom w:val="none" w:sz="0" w:space="0" w:color="auto"/>
                <w:right w:val="none" w:sz="0" w:space="0" w:color="auto"/>
              </w:divBdr>
            </w:div>
            <w:div w:id="1951620271">
              <w:marLeft w:val="0"/>
              <w:marRight w:val="0"/>
              <w:marTop w:val="0"/>
              <w:marBottom w:val="0"/>
              <w:divBdr>
                <w:top w:val="none" w:sz="0" w:space="0" w:color="auto"/>
                <w:left w:val="none" w:sz="0" w:space="0" w:color="auto"/>
                <w:bottom w:val="none" w:sz="0" w:space="0" w:color="auto"/>
                <w:right w:val="none" w:sz="0" w:space="0" w:color="auto"/>
              </w:divBdr>
            </w:div>
            <w:div w:id="1370648930">
              <w:marLeft w:val="0"/>
              <w:marRight w:val="0"/>
              <w:marTop w:val="0"/>
              <w:marBottom w:val="0"/>
              <w:divBdr>
                <w:top w:val="none" w:sz="0" w:space="0" w:color="auto"/>
                <w:left w:val="none" w:sz="0" w:space="0" w:color="auto"/>
                <w:bottom w:val="none" w:sz="0" w:space="0" w:color="auto"/>
                <w:right w:val="none" w:sz="0" w:space="0" w:color="auto"/>
              </w:divBdr>
            </w:div>
            <w:div w:id="1653174082">
              <w:marLeft w:val="0"/>
              <w:marRight w:val="0"/>
              <w:marTop w:val="0"/>
              <w:marBottom w:val="0"/>
              <w:divBdr>
                <w:top w:val="none" w:sz="0" w:space="0" w:color="auto"/>
                <w:left w:val="none" w:sz="0" w:space="0" w:color="auto"/>
                <w:bottom w:val="none" w:sz="0" w:space="0" w:color="auto"/>
                <w:right w:val="none" w:sz="0" w:space="0" w:color="auto"/>
              </w:divBdr>
            </w:div>
            <w:div w:id="1679230903">
              <w:marLeft w:val="0"/>
              <w:marRight w:val="0"/>
              <w:marTop w:val="0"/>
              <w:marBottom w:val="0"/>
              <w:divBdr>
                <w:top w:val="none" w:sz="0" w:space="0" w:color="auto"/>
                <w:left w:val="none" w:sz="0" w:space="0" w:color="auto"/>
                <w:bottom w:val="none" w:sz="0" w:space="0" w:color="auto"/>
                <w:right w:val="none" w:sz="0" w:space="0" w:color="auto"/>
              </w:divBdr>
            </w:div>
            <w:div w:id="157767337">
              <w:marLeft w:val="0"/>
              <w:marRight w:val="0"/>
              <w:marTop w:val="0"/>
              <w:marBottom w:val="0"/>
              <w:divBdr>
                <w:top w:val="none" w:sz="0" w:space="0" w:color="auto"/>
                <w:left w:val="none" w:sz="0" w:space="0" w:color="auto"/>
                <w:bottom w:val="none" w:sz="0" w:space="0" w:color="auto"/>
                <w:right w:val="none" w:sz="0" w:space="0" w:color="auto"/>
              </w:divBdr>
            </w:div>
            <w:div w:id="1109468896">
              <w:marLeft w:val="0"/>
              <w:marRight w:val="0"/>
              <w:marTop w:val="0"/>
              <w:marBottom w:val="0"/>
              <w:divBdr>
                <w:top w:val="none" w:sz="0" w:space="0" w:color="auto"/>
                <w:left w:val="none" w:sz="0" w:space="0" w:color="auto"/>
                <w:bottom w:val="none" w:sz="0" w:space="0" w:color="auto"/>
                <w:right w:val="none" w:sz="0" w:space="0" w:color="auto"/>
              </w:divBdr>
            </w:div>
            <w:div w:id="1767918075">
              <w:marLeft w:val="0"/>
              <w:marRight w:val="0"/>
              <w:marTop w:val="0"/>
              <w:marBottom w:val="0"/>
              <w:divBdr>
                <w:top w:val="none" w:sz="0" w:space="0" w:color="auto"/>
                <w:left w:val="none" w:sz="0" w:space="0" w:color="auto"/>
                <w:bottom w:val="none" w:sz="0" w:space="0" w:color="auto"/>
                <w:right w:val="none" w:sz="0" w:space="0" w:color="auto"/>
              </w:divBdr>
            </w:div>
            <w:div w:id="9953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24344">
      <w:bodyDiv w:val="1"/>
      <w:marLeft w:val="0"/>
      <w:marRight w:val="0"/>
      <w:marTop w:val="0"/>
      <w:marBottom w:val="0"/>
      <w:divBdr>
        <w:top w:val="none" w:sz="0" w:space="0" w:color="auto"/>
        <w:left w:val="none" w:sz="0" w:space="0" w:color="auto"/>
        <w:bottom w:val="none" w:sz="0" w:space="0" w:color="auto"/>
        <w:right w:val="none" w:sz="0" w:space="0" w:color="auto"/>
      </w:divBdr>
      <w:divsChild>
        <w:div w:id="1410035623">
          <w:marLeft w:val="0"/>
          <w:marRight w:val="0"/>
          <w:marTop w:val="0"/>
          <w:marBottom w:val="0"/>
          <w:divBdr>
            <w:top w:val="none" w:sz="0" w:space="0" w:color="auto"/>
            <w:left w:val="none" w:sz="0" w:space="0" w:color="auto"/>
            <w:bottom w:val="none" w:sz="0" w:space="0" w:color="auto"/>
            <w:right w:val="none" w:sz="0" w:space="0" w:color="auto"/>
          </w:divBdr>
          <w:divsChild>
            <w:div w:id="301621999">
              <w:marLeft w:val="0"/>
              <w:marRight w:val="0"/>
              <w:marTop w:val="0"/>
              <w:marBottom w:val="0"/>
              <w:divBdr>
                <w:top w:val="none" w:sz="0" w:space="0" w:color="auto"/>
                <w:left w:val="none" w:sz="0" w:space="0" w:color="auto"/>
                <w:bottom w:val="none" w:sz="0" w:space="0" w:color="auto"/>
                <w:right w:val="none" w:sz="0" w:space="0" w:color="auto"/>
              </w:divBdr>
            </w:div>
            <w:div w:id="531840583">
              <w:marLeft w:val="0"/>
              <w:marRight w:val="0"/>
              <w:marTop w:val="0"/>
              <w:marBottom w:val="0"/>
              <w:divBdr>
                <w:top w:val="none" w:sz="0" w:space="0" w:color="auto"/>
                <w:left w:val="none" w:sz="0" w:space="0" w:color="auto"/>
                <w:bottom w:val="none" w:sz="0" w:space="0" w:color="auto"/>
                <w:right w:val="none" w:sz="0" w:space="0" w:color="auto"/>
              </w:divBdr>
              <w:divsChild>
                <w:div w:id="2121679050">
                  <w:marLeft w:val="0"/>
                  <w:marRight w:val="0"/>
                  <w:marTop w:val="0"/>
                  <w:marBottom w:val="0"/>
                  <w:divBdr>
                    <w:top w:val="none" w:sz="0" w:space="0" w:color="auto"/>
                    <w:left w:val="none" w:sz="0" w:space="0" w:color="auto"/>
                    <w:bottom w:val="none" w:sz="0" w:space="0" w:color="auto"/>
                    <w:right w:val="none" w:sz="0" w:space="0" w:color="auto"/>
                  </w:divBdr>
                  <w:divsChild>
                    <w:div w:id="37042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955498">
              <w:marLeft w:val="0"/>
              <w:marRight w:val="0"/>
              <w:marTop w:val="0"/>
              <w:marBottom w:val="0"/>
              <w:divBdr>
                <w:top w:val="none" w:sz="0" w:space="0" w:color="auto"/>
                <w:left w:val="none" w:sz="0" w:space="0" w:color="auto"/>
                <w:bottom w:val="none" w:sz="0" w:space="0" w:color="auto"/>
                <w:right w:val="none" w:sz="0" w:space="0" w:color="auto"/>
              </w:divBdr>
            </w:div>
          </w:divsChild>
        </w:div>
        <w:div w:id="1442190450">
          <w:marLeft w:val="0"/>
          <w:marRight w:val="0"/>
          <w:marTop w:val="0"/>
          <w:marBottom w:val="0"/>
          <w:divBdr>
            <w:top w:val="none" w:sz="0" w:space="0" w:color="auto"/>
            <w:left w:val="none" w:sz="0" w:space="0" w:color="auto"/>
            <w:bottom w:val="none" w:sz="0" w:space="0" w:color="auto"/>
            <w:right w:val="none" w:sz="0" w:space="0" w:color="auto"/>
          </w:divBdr>
          <w:divsChild>
            <w:div w:id="2085028637">
              <w:marLeft w:val="0"/>
              <w:marRight w:val="0"/>
              <w:marTop w:val="0"/>
              <w:marBottom w:val="0"/>
              <w:divBdr>
                <w:top w:val="none" w:sz="0" w:space="0" w:color="auto"/>
                <w:left w:val="none" w:sz="0" w:space="0" w:color="auto"/>
                <w:bottom w:val="none" w:sz="0" w:space="0" w:color="auto"/>
                <w:right w:val="none" w:sz="0" w:space="0" w:color="auto"/>
              </w:divBdr>
            </w:div>
            <w:div w:id="1013068355">
              <w:marLeft w:val="0"/>
              <w:marRight w:val="0"/>
              <w:marTop w:val="0"/>
              <w:marBottom w:val="0"/>
              <w:divBdr>
                <w:top w:val="none" w:sz="0" w:space="0" w:color="auto"/>
                <w:left w:val="none" w:sz="0" w:space="0" w:color="auto"/>
                <w:bottom w:val="none" w:sz="0" w:space="0" w:color="auto"/>
                <w:right w:val="none" w:sz="0" w:space="0" w:color="auto"/>
              </w:divBdr>
              <w:divsChild>
                <w:div w:id="139933017">
                  <w:marLeft w:val="0"/>
                  <w:marRight w:val="0"/>
                  <w:marTop w:val="0"/>
                  <w:marBottom w:val="0"/>
                  <w:divBdr>
                    <w:top w:val="none" w:sz="0" w:space="0" w:color="auto"/>
                    <w:left w:val="none" w:sz="0" w:space="0" w:color="auto"/>
                    <w:bottom w:val="none" w:sz="0" w:space="0" w:color="auto"/>
                    <w:right w:val="none" w:sz="0" w:space="0" w:color="auto"/>
                  </w:divBdr>
                  <w:divsChild>
                    <w:div w:id="170120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0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0340">
      <w:bodyDiv w:val="1"/>
      <w:marLeft w:val="0"/>
      <w:marRight w:val="0"/>
      <w:marTop w:val="0"/>
      <w:marBottom w:val="0"/>
      <w:divBdr>
        <w:top w:val="none" w:sz="0" w:space="0" w:color="auto"/>
        <w:left w:val="none" w:sz="0" w:space="0" w:color="auto"/>
        <w:bottom w:val="none" w:sz="0" w:space="0" w:color="auto"/>
        <w:right w:val="none" w:sz="0" w:space="0" w:color="auto"/>
      </w:divBdr>
      <w:divsChild>
        <w:div w:id="1000546239">
          <w:marLeft w:val="0"/>
          <w:marRight w:val="0"/>
          <w:marTop w:val="0"/>
          <w:marBottom w:val="0"/>
          <w:divBdr>
            <w:top w:val="none" w:sz="0" w:space="0" w:color="auto"/>
            <w:left w:val="none" w:sz="0" w:space="0" w:color="auto"/>
            <w:bottom w:val="none" w:sz="0" w:space="0" w:color="auto"/>
            <w:right w:val="none" w:sz="0" w:space="0" w:color="auto"/>
          </w:divBdr>
          <w:divsChild>
            <w:div w:id="1195846496">
              <w:marLeft w:val="0"/>
              <w:marRight w:val="0"/>
              <w:marTop w:val="0"/>
              <w:marBottom w:val="0"/>
              <w:divBdr>
                <w:top w:val="none" w:sz="0" w:space="0" w:color="auto"/>
                <w:left w:val="none" w:sz="0" w:space="0" w:color="auto"/>
                <w:bottom w:val="none" w:sz="0" w:space="0" w:color="auto"/>
                <w:right w:val="none" w:sz="0" w:space="0" w:color="auto"/>
              </w:divBdr>
            </w:div>
            <w:div w:id="428045821">
              <w:marLeft w:val="0"/>
              <w:marRight w:val="0"/>
              <w:marTop w:val="0"/>
              <w:marBottom w:val="0"/>
              <w:divBdr>
                <w:top w:val="none" w:sz="0" w:space="0" w:color="auto"/>
                <w:left w:val="none" w:sz="0" w:space="0" w:color="auto"/>
                <w:bottom w:val="none" w:sz="0" w:space="0" w:color="auto"/>
                <w:right w:val="none" w:sz="0" w:space="0" w:color="auto"/>
              </w:divBdr>
            </w:div>
            <w:div w:id="580990124">
              <w:marLeft w:val="0"/>
              <w:marRight w:val="0"/>
              <w:marTop w:val="0"/>
              <w:marBottom w:val="0"/>
              <w:divBdr>
                <w:top w:val="none" w:sz="0" w:space="0" w:color="auto"/>
                <w:left w:val="none" w:sz="0" w:space="0" w:color="auto"/>
                <w:bottom w:val="none" w:sz="0" w:space="0" w:color="auto"/>
                <w:right w:val="none" w:sz="0" w:space="0" w:color="auto"/>
              </w:divBdr>
            </w:div>
            <w:div w:id="1252079726">
              <w:marLeft w:val="0"/>
              <w:marRight w:val="0"/>
              <w:marTop w:val="0"/>
              <w:marBottom w:val="0"/>
              <w:divBdr>
                <w:top w:val="none" w:sz="0" w:space="0" w:color="auto"/>
                <w:left w:val="none" w:sz="0" w:space="0" w:color="auto"/>
                <w:bottom w:val="none" w:sz="0" w:space="0" w:color="auto"/>
                <w:right w:val="none" w:sz="0" w:space="0" w:color="auto"/>
              </w:divBdr>
            </w:div>
            <w:div w:id="1753119409">
              <w:marLeft w:val="0"/>
              <w:marRight w:val="0"/>
              <w:marTop w:val="0"/>
              <w:marBottom w:val="0"/>
              <w:divBdr>
                <w:top w:val="none" w:sz="0" w:space="0" w:color="auto"/>
                <w:left w:val="none" w:sz="0" w:space="0" w:color="auto"/>
                <w:bottom w:val="none" w:sz="0" w:space="0" w:color="auto"/>
                <w:right w:val="none" w:sz="0" w:space="0" w:color="auto"/>
              </w:divBdr>
            </w:div>
            <w:div w:id="270748180">
              <w:marLeft w:val="0"/>
              <w:marRight w:val="0"/>
              <w:marTop w:val="0"/>
              <w:marBottom w:val="0"/>
              <w:divBdr>
                <w:top w:val="none" w:sz="0" w:space="0" w:color="auto"/>
                <w:left w:val="none" w:sz="0" w:space="0" w:color="auto"/>
                <w:bottom w:val="none" w:sz="0" w:space="0" w:color="auto"/>
                <w:right w:val="none" w:sz="0" w:space="0" w:color="auto"/>
              </w:divBdr>
            </w:div>
            <w:div w:id="2037466237">
              <w:marLeft w:val="0"/>
              <w:marRight w:val="0"/>
              <w:marTop w:val="0"/>
              <w:marBottom w:val="0"/>
              <w:divBdr>
                <w:top w:val="none" w:sz="0" w:space="0" w:color="auto"/>
                <w:left w:val="none" w:sz="0" w:space="0" w:color="auto"/>
                <w:bottom w:val="none" w:sz="0" w:space="0" w:color="auto"/>
                <w:right w:val="none" w:sz="0" w:space="0" w:color="auto"/>
              </w:divBdr>
            </w:div>
            <w:div w:id="142502027">
              <w:marLeft w:val="0"/>
              <w:marRight w:val="0"/>
              <w:marTop w:val="0"/>
              <w:marBottom w:val="0"/>
              <w:divBdr>
                <w:top w:val="none" w:sz="0" w:space="0" w:color="auto"/>
                <w:left w:val="none" w:sz="0" w:space="0" w:color="auto"/>
                <w:bottom w:val="none" w:sz="0" w:space="0" w:color="auto"/>
                <w:right w:val="none" w:sz="0" w:space="0" w:color="auto"/>
              </w:divBdr>
            </w:div>
            <w:div w:id="994451785">
              <w:marLeft w:val="0"/>
              <w:marRight w:val="0"/>
              <w:marTop w:val="0"/>
              <w:marBottom w:val="0"/>
              <w:divBdr>
                <w:top w:val="none" w:sz="0" w:space="0" w:color="auto"/>
                <w:left w:val="none" w:sz="0" w:space="0" w:color="auto"/>
                <w:bottom w:val="none" w:sz="0" w:space="0" w:color="auto"/>
                <w:right w:val="none" w:sz="0" w:space="0" w:color="auto"/>
              </w:divBdr>
            </w:div>
            <w:div w:id="187448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54307">
      <w:bodyDiv w:val="1"/>
      <w:marLeft w:val="0"/>
      <w:marRight w:val="0"/>
      <w:marTop w:val="0"/>
      <w:marBottom w:val="0"/>
      <w:divBdr>
        <w:top w:val="none" w:sz="0" w:space="0" w:color="auto"/>
        <w:left w:val="none" w:sz="0" w:space="0" w:color="auto"/>
        <w:bottom w:val="none" w:sz="0" w:space="0" w:color="auto"/>
        <w:right w:val="none" w:sz="0" w:space="0" w:color="auto"/>
      </w:divBdr>
      <w:divsChild>
        <w:div w:id="572853222">
          <w:marLeft w:val="0"/>
          <w:marRight w:val="0"/>
          <w:marTop w:val="0"/>
          <w:marBottom w:val="0"/>
          <w:divBdr>
            <w:top w:val="none" w:sz="0" w:space="0" w:color="auto"/>
            <w:left w:val="none" w:sz="0" w:space="0" w:color="auto"/>
            <w:bottom w:val="none" w:sz="0" w:space="0" w:color="auto"/>
            <w:right w:val="none" w:sz="0" w:space="0" w:color="auto"/>
          </w:divBdr>
          <w:divsChild>
            <w:div w:id="1555922591">
              <w:marLeft w:val="0"/>
              <w:marRight w:val="0"/>
              <w:marTop w:val="0"/>
              <w:marBottom w:val="0"/>
              <w:divBdr>
                <w:top w:val="none" w:sz="0" w:space="0" w:color="auto"/>
                <w:left w:val="none" w:sz="0" w:space="0" w:color="auto"/>
                <w:bottom w:val="none" w:sz="0" w:space="0" w:color="auto"/>
                <w:right w:val="none" w:sz="0" w:space="0" w:color="auto"/>
              </w:divBdr>
            </w:div>
            <w:div w:id="890919731">
              <w:marLeft w:val="0"/>
              <w:marRight w:val="0"/>
              <w:marTop w:val="0"/>
              <w:marBottom w:val="0"/>
              <w:divBdr>
                <w:top w:val="none" w:sz="0" w:space="0" w:color="auto"/>
                <w:left w:val="none" w:sz="0" w:space="0" w:color="auto"/>
                <w:bottom w:val="none" w:sz="0" w:space="0" w:color="auto"/>
                <w:right w:val="none" w:sz="0" w:space="0" w:color="auto"/>
              </w:divBdr>
            </w:div>
            <w:div w:id="1548879945">
              <w:marLeft w:val="0"/>
              <w:marRight w:val="0"/>
              <w:marTop w:val="0"/>
              <w:marBottom w:val="0"/>
              <w:divBdr>
                <w:top w:val="none" w:sz="0" w:space="0" w:color="auto"/>
                <w:left w:val="none" w:sz="0" w:space="0" w:color="auto"/>
                <w:bottom w:val="none" w:sz="0" w:space="0" w:color="auto"/>
                <w:right w:val="none" w:sz="0" w:space="0" w:color="auto"/>
              </w:divBdr>
            </w:div>
            <w:div w:id="1418793602">
              <w:marLeft w:val="0"/>
              <w:marRight w:val="0"/>
              <w:marTop w:val="0"/>
              <w:marBottom w:val="0"/>
              <w:divBdr>
                <w:top w:val="none" w:sz="0" w:space="0" w:color="auto"/>
                <w:left w:val="none" w:sz="0" w:space="0" w:color="auto"/>
                <w:bottom w:val="none" w:sz="0" w:space="0" w:color="auto"/>
                <w:right w:val="none" w:sz="0" w:space="0" w:color="auto"/>
              </w:divBdr>
            </w:div>
            <w:div w:id="2147090821">
              <w:marLeft w:val="0"/>
              <w:marRight w:val="0"/>
              <w:marTop w:val="0"/>
              <w:marBottom w:val="0"/>
              <w:divBdr>
                <w:top w:val="none" w:sz="0" w:space="0" w:color="auto"/>
                <w:left w:val="none" w:sz="0" w:space="0" w:color="auto"/>
                <w:bottom w:val="none" w:sz="0" w:space="0" w:color="auto"/>
                <w:right w:val="none" w:sz="0" w:space="0" w:color="auto"/>
              </w:divBdr>
            </w:div>
            <w:div w:id="1102644648">
              <w:marLeft w:val="0"/>
              <w:marRight w:val="0"/>
              <w:marTop w:val="0"/>
              <w:marBottom w:val="0"/>
              <w:divBdr>
                <w:top w:val="none" w:sz="0" w:space="0" w:color="auto"/>
                <w:left w:val="none" w:sz="0" w:space="0" w:color="auto"/>
                <w:bottom w:val="none" w:sz="0" w:space="0" w:color="auto"/>
                <w:right w:val="none" w:sz="0" w:space="0" w:color="auto"/>
              </w:divBdr>
            </w:div>
            <w:div w:id="103691980">
              <w:marLeft w:val="0"/>
              <w:marRight w:val="0"/>
              <w:marTop w:val="0"/>
              <w:marBottom w:val="0"/>
              <w:divBdr>
                <w:top w:val="none" w:sz="0" w:space="0" w:color="auto"/>
                <w:left w:val="none" w:sz="0" w:space="0" w:color="auto"/>
                <w:bottom w:val="none" w:sz="0" w:space="0" w:color="auto"/>
                <w:right w:val="none" w:sz="0" w:space="0" w:color="auto"/>
              </w:divBdr>
            </w:div>
            <w:div w:id="1372072559">
              <w:marLeft w:val="0"/>
              <w:marRight w:val="0"/>
              <w:marTop w:val="0"/>
              <w:marBottom w:val="0"/>
              <w:divBdr>
                <w:top w:val="none" w:sz="0" w:space="0" w:color="auto"/>
                <w:left w:val="none" w:sz="0" w:space="0" w:color="auto"/>
                <w:bottom w:val="none" w:sz="0" w:space="0" w:color="auto"/>
                <w:right w:val="none" w:sz="0" w:space="0" w:color="auto"/>
              </w:divBdr>
            </w:div>
            <w:div w:id="2007246876">
              <w:marLeft w:val="0"/>
              <w:marRight w:val="0"/>
              <w:marTop w:val="0"/>
              <w:marBottom w:val="0"/>
              <w:divBdr>
                <w:top w:val="none" w:sz="0" w:space="0" w:color="auto"/>
                <w:left w:val="none" w:sz="0" w:space="0" w:color="auto"/>
                <w:bottom w:val="none" w:sz="0" w:space="0" w:color="auto"/>
                <w:right w:val="none" w:sz="0" w:space="0" w:color="auto"/>
              </w:divBdr>
            </w:div>
            <w:div w:id="1202941899">
              <w:marLeft w:val="0"/>
              <w:marRight w:val="0"/>
              <w:marTop w:val="0"/>
              <w:marBottom w:val="0"/>
              <w:divBdr>
                <w:top w:val="none" w:sz="0" w:space="0" w:color="auto"/>
                <w:left w:val="none" w:sz="0" w:space="0" w:color="auto"/>
                <w:bottom w:val="none" w:sz="0" w:space="0" w:color="auto"/>
                <w:right w:val="none" w:sz="0" w:space="0" w:color="auto"/>
              </w:divBdr>
            </w:div>
            <w:div w:id="1858498045">
              <w:marLeft w:val="0"/>
              <w:marRight w:val="0"/>
              <w:marTop w:val="0"/>
              <w:marBottom w:val="0"/>
              <w:divBdr>
                <w:top w:val="none" w:sz="0" w:space="0" w:color="auto"/>
                <w:left w:val="none" w:sz="0" w:space="0" w:color="auto"/>
                <w:bottom w:val="none" w:sz="0" w:space="0" w:color="auto"/>
                <w:right w:val="none" w:sz="0" w:space="0" w:color="auto"/>
              </w:divBdr>
            </w:div>
            <w:div w:id="865212501">
              <w:marLeft w:val="0"/>
              <w:marRight w:val="0"/>
              <w:marTop w:val="0"/>
              <w:marBottom w:val="0"/>
              <w:divBdr>
                <w:top w:val="none" w:sz="0" w:space="0" w:color="auto"/>
                <w:left w:val="none" w:sz="0" w:space="0" w:color="auto"/>
                <w:bottom w:val="none" w:sz="0" w:space="0" w:color="auto"/>
                <w:right w:val="none" w:sz="0" w:space="0" w:color="auto"/>
              </w:divBdr>
            </w:div>
            <w:div w:id="1900746329">
              <w:marLeft w:val="0"/>
              <w:marRight w:val="0"/>
              <w:marTop w:val="0"/>
              <w:marBottom w:val="0"/>
              <w:divBdr>
                <w:top w:val="none" w:sz="0" w:space="0" w:color="auto"/>
                <w:left w:val="none" w:sz="0" w:space="0" w:color="auto"/>
                <w:bottom w:val="none" w:sz="0" w:space="0" w:color="auto"/>
                <w:right w:val="none" w:sz="0" w:space="0" w:color="auto"/>
              </w:divBdr>
            </w:div>
            <w:div w:id="1393894308">
              <w:marLeft w:val="0"/>
              <w:marRight w:val="0"/>
              <w:marTop w:val="0"/>
              <w:marBottom w:val="0"/>
              <w:divBdr>
                <w:top w:val="none" w:sz="0" w:space="0" w:color="auto"/>
                <w:left w:val="none" w:sz="0" w:space="0" w:color="auto"/>
                <w:bottom w:val="none" w:sz="0" w:space="0" w:color="auto"/>
                <w:right w:val="none" w:sz="0" w:space="0" w:color="auto"/>
              </w:divBdr>
            </w:div>
            <w:div w:id="1866672474">
              <w:marLeft w:val="0"/>
              <w:marRight w:val="0"/>
              <w:marTop w:val="0"/>
              <w:marBottom w:val="0"/>
              <w:divBdr>
                <w:top w:val="none" w:sz="0" w:space="0" w:color="auto"/>
                <w:left w:val="none" w:sz="0" w:space="0" w:color="auto"/>
                <w:bottom w:val="none" w:sz="0" w:space="0" w:color="auto"/>
                <w:right w:val="none" w:sz="0" w:space="0" w:color="auto"/>
              </w:divBdr>
            </w:div>
            <w:div w:id="1678188795">
              <w:marLeft w:val="0"/>
              <w:marRight w:val="0"/>
              <w:marTop w:val="0"/>
              <w:marBottom w:val="0"/>
              <w:divBdr>
                <w:top w:val="none" w:sz="0" w:space="0" w:color="auto"/>
                <w:left w:val="none" w:sz="0" w:space="0" w:color="auto"/>
                <w:bottom w:val="none" w:sz="0" w:space="0" w:color="auto"/>
                <w:right w:val="none" w:sz="0" w:space="0" w:color="auto"/>
              </w:divBdr>
            </w:div>
            <w:div w:id="1499006740">
              <w:marLeft w:val="0"/>
              <w:marRight w:val="0"/>
              <w:marTop w:val="0"/>
              <w:marBottom w:val="0"/>
              <w:divBdr>
                <w:top w:val="none" w:sz="0" w:space="0" w:color="auto"/>
                <w:left w:val="none" w:sz="0" w:space="0" w:color="auto"/>
                <w:bottom w:val="none" w:sz="0" w:space="0" w:color="auto"/>
                <w:right w:val="none" w:sz="0" w:space="0" w:color="auto"/>
              </w:divBdr>
            </w:div>
            <w:div w:id="332267817">
              <w:marLeft w:val="0"/>
              <w:marRight w:val="0"/>
              <w:marTop w:val="0"/>
              <w:marBottom w:val="0"/>
              <w:divBdr>
                <w:top w:val="none" w:sz="0" w:space="0" w:color="auto"/>
                <w:left w:val="none" w:sz="0" w:space="0" w:color="auto"/>
                <w:bottom w:val="none" w:sz="0" w:space="0" w:color="auto"/>
                <w:right w:val="none" w:sz="0" w:space="0" w:color="auto"/>
              </w:divBdr>
            </w:div>
            <w:div w:id="33777131">
              <w:marLeft w:val="0"/>
              <w:marRight w:val="0"/>
              <w:marTop w:val="0"/>
              <w:marBottom w:val="0"/>
              <w:divBdr>
                <w:top w:val="none" w:sz="0" w:space="0" w:color="auto"/>
                <w:left w:val="none" w:sz="0" w:space="0" w:color="auto"/>
                <w:bottom w:val="none" w:sz="0" w:space="0" w:color="auto"/>
                <w:right w:val="none" w:sz="0" w:space="0" w:color="auto"/>
              </w:divBdr>
            </w:div>
            <w:div w:id="225265950">
              <w:marLeft w:val="0"/>
              <w:marRight w:val="0"/>
              <w:marTop w:val="0"/>
              <w:marBottom w:val="0"/>
              <w:divBdr>
                <w:top w:val="none" w:sz="0" w:space="0" w:color="auto"/>
                <w:left w:val="none" w:sz="0" w:space="0" w:color="auto"/>
                <w:bottom w:val="none" w:sz="0" w:space="0" w:color="auto"/>
                <w:right w:val="none" w:sz="0" w:space="0" w:color="auto"/>
              </w:divBdr>
            </w:div>
            <w:div w:id="613027038">
              <w:marLeft w:val="0"/>
              <w:marRight w:val="0"/>
              <w:marTop w:val="0"/>
              <w:marBottom w:val="0"/>
              <w:divBdr>
                <w:top w:val="none" w:sz="0" w:space="0" w:color="auto"/>
                <w:left w:val="none" w:sz="0" w:space="0" w:color="auto"/>
                <w:bottom w:val="none" w:sz="0" w:space="0" w:color="auto"/>
                <w:right w:val="none" w:sz="0" w:space="0" w:color="auto"/>
              </w:divBdr>
            </w:div>
            <w:div w:id="804128076">
              <w:marLeft w:val="0"/>
              <w:marRight w:val="0"/>
              <w:marTop w:val="0"/>
              <w:marBottom w:val="0"/>
              <w:divBdr>
                <w:top w:val="none" w:sz="0" w:space="0" w:color="auto"/>
                <w:left w:val="none" w:sz="0" w:space="0" w:color="auto"/>
                <w:bottom w:val="none" w:sz="0" w:space="0" w:color="auto"/>
                <w:right w:val="none" w:sz="0" w:space="0" w:color="auto"/>
              </w:divBdr>
            </w:div>
            <w:div w:id="1270046005">
              <w:marLeft w:val="0"/>
              <w:marRight w:val="0"/>
              <w:marTop w:val="0"/>
              <w:marBottom w:val="0"/>
              <w:divBdr>
                <w:top w:val="none" w:sz="0" w:space="0" w:color="auto"/>
                <w:left w:val="none" w:sz="0" w:space="0" w:color="auto"/>
                <w:bottom w:val="none" w:sz="0" w:space="0" w:color="auto"/>
                <w:right w:val="none" w:sz="0" w:space="0" w:color="auto"/>
              </w:divBdr>
            </w:div>
            <w:div w:id="1580285502">
              <w:marLeft w:val="0"/>
              <w:marRight w:val="0"/>
              <w:marTop w:val="0"/>
              <w:marBottom w:val="0"/>
              <w:divBdr>
                <w:top w:val="none" w:sz="0" w:space="0" w:color="auto"/>
                <w:left w:val="none" w:sz="0" w:space="0" w:color="auto"/>
                <w:bottom w:val="none" w:sz="0" w:space="0" w:color="auto"/>
                <w:right w:val="none" w:sz="0" w:space="0" w:color="auto"/>
              </w:divBdr>
            </w:div>
            <w:div w:id="1590001328">
              <w:marLeft w:val="0"/>
              <w:marRight w:val="0"/>
              <w:marTop w:val="0"/>
              <w:marBottom w:val="0"/>
              <w:divBdr>
                <w:top w:val="none" w:sz="0" w:space="0" w:color="auto"/>
                <w:left w:val="none" w:sz="0" w:space="0" w:color="auto"/>
                <w:bottom w:val="none" w:sz="0" w:space="0" w:color="auto"/>
                <w:right w:val="none" w:sz="0" w:space="0" w:color="auto"/>
              </w:divBdr>
            </w:div>
            <w:div w:id="1108234194">
              <w:marLeft w:val="0"/>
              <w:marRight w:val="0"/>
              <w:marTop w:val="0"/>
              <w:marBottom w:val="0"/>
              <w:divBdr>
                <w:top w:val="none" w:sz="0" w:space="0" w:color="auto"/>
                <w:left w:val="none" w:sz="0" w:space="0" w:color="auto"/>
                <w:bottom w:val="none" w:sz="0" w:space="0" w:color="auto"/>
                <w:right w:val="none" w:sz="0" w:space="0" w:color="auto"/>
              </w:divBdr>
            </w:div>
            <w:div w:id="103573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39654">
      <w:bodyDiv w:val="1"/>
      <w:marLeft w:val="0"/>
      <w:marRight w:val="0"/>
      <w:marTop w:val="0"/>
      <w:marBottom w:val="0"/>
      <w:divBdr>
        <w:top w:val="none" w:sz="0" w:space="0" w:color="auto"/>
        <w:left w:val="none" w:sz="0" w:space="0" w:color="auto"/>
        <w:bottom w:val="none" w:sz="0" w:space="0" w:color="auto"/>
        <w:right w:val="none" w:sz="0" w:space="0" w:color="auto"/>
      </w:divBdr>
    </w:div>
    <w:div w:id="1923445580">
      <w:bodyDiv w:val="1"/>
      <w:marLeft w:val="0"/>
      <w:marRight w:val="0"/>
      <w:marTop w:val="0"/>
      <w:marBottom w:val="0"/>
      <w:divBdr>
        <w:top w:val="none" w:sz="0" w:space="0" w:color="auto"/>
        <w:left w:val="none" w:sz="0" w:space="0" w:color="auto"/>
        <w:bottom w:val="none" w:sz="0" w:space="0" w:color="auto"/>
        <w:right w:val="none" w:sz="0" w:space="0" w:color="auto"/>
      </w:divBdr>
    </w:div>
    <w:div w:id="1925602523">
      <w:bodyDiv w:val="1"/>
      <w:marLeft w:val="0"/>
      <w:marRight w:val="0"/>
      <w:marTop w:val="0"/>
      <w:marBottom w:val="0"/>
      <w:divBdr>
        <w:top w:val="none" w:sz="0" w:space="0" w:color="auto"/>
        <w:left w:val="none" w:sz="0" w:space="0" w:color="auto"/>
        <w:bottom w:val="none" w:sz="0" w:space="0" w:color="auto"/>
        <w:right w:val="none" w:sz="0" w:space="0" w:color="auto"/>
      </w:divBdr>
    </w:div>
    <w:div w:id="1930237347">
      <w:bodyDiv w:val="1"/>
      <w:marLeft w:val="0"/>
      <w:marRight w:val="0"/>
      <w:marTop w:val="0"/>
      <w:marBottom w:val="0"/>
      <w:divBdr>
        <w:top w:val="none" w:sz="0" w:space="0" w:color="auto"/>
        <w:left w:val="none" w:sz="0" w:space="0" w:color="auto"/>
        <w:bottom w:val="none" w:sz="0" w:space="0" w:color="auto"/>
        <w:right w:val="none" w:sz="0" w:space="0" w:color="auto"/>
      </w:divBdr>
    </w:div>
    <w:div w:id="1935934857">
      <w:bodyDiv w:val="1"/>
      <w:marLeft w:val="0"/>
      <w:marRight w:val="0"/>
      <w:marTop w:val="0"/>
      <w:marBottom w:val="0"/>
      <w:divBdr>
        <w:top w:val="none" w:sz="0" w:space="0" w:color="auto"/>
        <w:left w:val="none" w:sz="0" w:space="0" w:color="auto"/>
        <w:bottom w:val="none" w:sz="0" w:space="0" w:color="auto"/>
        <w:right w:val="none" w:sz="0" w:space="0" w:color="auto"/>
      </w:divBdr>
      <w:divsChild>
        <w:div w:id="2093695460">
          <w:marLeft w:val="0"/>
          <w:marRight w:val="0"/>
          <w:marTop w:val="0"/>
          <w:marBottom w:val="0"/>
          <w:divBdr>
            <w:top w:val="none" w:sz="0" w:space="0" w:color="auto"/>
            <w:left w:val="none" w:sz="0" w:space="0" w:color="auto"/>
            <w:bottom w:val="none" w:sz="0" w:space="0" w:color="auto"/>
            <w:right w:val="none" w:sz="0" w:space="0" w:color="auto"/>
          </w:divBdr>
          <w:divsChild>
            <w:div w:id="85924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77949">
      <w:bodyDiv w:val="1"/>
      <w:marLeft w:val="0"/>
      <w:marRight w:val="0"/>
      <w:marTop w:val="0"/>
      <w:marBottom w:val="0"/>
      <w:divBdr>
        <w:top w:val="none" w:sz="0" w:space="0" w:color="auto"/>
        <w:left w:val="none" w:sz="0" w:space="0" w:color="auto"/>
        <w:bottom w:val="none" w:sz="0" w:space="0" w:color="auto"/>
        <w:right w:val="none" w:sz="0" w:space="0" w:color="auto"/>
      </w:divBdr>
      <w:divsChild>
        <w:div w:id="68381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237673">
          <w:marLeft w:val="0"/>
          <w:marRight w:val="0"/>
          <w:marTop w:val="0"/>
          <w:marBottom w:val="0"/>
          <w:divBdr>
            <w:top w:val="none" w:sz="0" w:space="0" w:color="auto"/>
            <w:left w:val="none" w:sz="0" w:space="0" w:color="auto"/>
            <w:bottom w:val="none" w:sz="0" w:space="0" w:color="auto"/>
            <w:right w:val="none" w:sz="0" w:space="0" w:color="auto"/>
          </w:divBdr>
          <w:divsChild>
            <w:div w:id="1432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57542">
      <w:bodyDiv w:val="1"/>
      <w:marLeft w:val="0"/>
      <w:marRight w:val="0"/>
      <w:marTop w:val="0"/>
      <w:marBottom w:val="0"/>
      <w:divBdr>
        <w:top w:val="none" w:sz="0" w:space="0" w:color="auto"/>
        <w:left w:val="none" w:sz="0" w:space="0" w:color="auto"/>
        <w:bottom w:val="none" w:sz="0" w:space="0" w:color="auto"/>
        <w:right w:val="none" w:sz="0" w:space="0" w:color="auto"/>
      </w:divBdr>
    </w:div>
    <w:div w:id="1946960120">
      <w:bodyDiv w:val="1"/>
      <w:marLeft w:val="0"/>
      <w:marRight w:val="0"/>
      <w:marTop w:val="0"/>
      <w:marBottom w:val="0"/>
      <w:divBdr>
        <w:top w:val="none" w:sz="0" w:space="0" w:color="auto"/>
        <w:left w:val="none" w:sz="0" w:space="0" w:color="auto"/>
        <w:bottom w:val="none" w:sz="0" w:space="0" w:color="auto"/>
        <w:right w:val="none" w:sz="0" w:space="0" w:color="auto"/>
      </w:divBdr>
    </w:div>
    <w:div w:id="1951082273">
      <w:bodyDiv w:val="1"/>
      <w:marLeft w:val="0"/>
      <w:marRight w:val="0"/>
      <w:marTop w:val="0"/>
      <w:marBottom w:val="0"/>
      <w:divBdr>
        <w:top w:val="none" w:sz="0" w:space="0" w:color="auto"/>
        <w:left w:val="none" w:sz="0" w:space="0" w:color="auto"/>
        <w:bottom w:val="none" w:sz="0" w:space="0" w:color="auto"/>
        <w:right w:val="none" w:sz="0" w:space="0" w:color="auto"/>
      </w:divBdr>
    </w:div>
    <w:div w:id="1953053060">
      <w:bodyDiv w:val="1"/>
      <w:marLeft w:val="0"/>
      <w:marRight w:val="0"/>
      <w:marTop w:val="0"/>
      <w:marBottom w:val="0"/>
      <w:divBdr>
        <w:top w:val="none" w:sz="0" w:space="0" w:color="auto"/>
        <w:left w:val="none" w:sz="0" w:space="0" w:color="auto"/>
        <w:bottom w:val="none" w:sz="0" w:space="0" w:color="auto"/>
        <w:right w:val="none" w:sz="0" w:space="0" w:color="auto"/>
      </w:divBdr>
    </w:div>
    <w:div w:id="1966498838">
      <w:bodyDiv w:val="1"/>
      <w:marLeft w:val="0"/>
      <w:marRight w:val="0"/>
      <w:marTop w:val="0"/>
      <w:marBottom w:val="0"/>
      <w:divBdr>
        <w:top w:val="none" w:sz="0" w:space="0" w:color="auto"/>
        <w:left w:val="none" w:sz="0" w:space="0" w:color="auto"/>
        <w:bottom w:val="none" w:sz="0" w:space="0" w:color="auto"/>
        <w:right w:val="none" w:sz="0" w:space="0" w:color="auto"/>
      </w:divBdr>
    </w:div>
    <w:div w:id="1967541748">
      <w:bodyDiv w:val="1"/>
      <w:marLeft w:val="0"/>
      <w:marRight w:val="0"/>
      <w:marTop w:val="0"/>
      <w:marBottom w:val="0"/>
      <w:divBdr>
        <w:top w:val="none" w:sz="0" w:space="0" w:color="auto"/>
        <w:left w:val="none" w:sz="0" w:space="0" w:color="auto"/>
        <w:bottom w:val="none" w:sz="0" w:space="0" w:color="auto"/>
        <w:right w:val="none" w:sz="0" w:space="0" w:color="auto"/>
      </w:divBdr>
    </w:div>
    <w:div w:id="1967999770">
      <w:bodyDiv w:val="1"/>
      <w:marLeft w:val="0"/>
      <w:marRight w:val="0"/>
      <w:marTop w:val="0"/>
      <w:marBottom w:val="0"/>
      <w:divBdr>
        <w:top w:val="none" w:sz="0" w:space="0" w:color="auto"/>
        <w:left w:val="none" w:sz="0" w:space="0" w:color="auto"/>
        <w:bottom w:val="none" w:sz="0" w:space="0" w:color="auto"/>
        <w:right w:val="none" w:sz="0" w:space="0" w:color="auto"/>
      </w:divBdr>
    </w:div>
    <w:div w:id="1971007444">
      <w:bodyDiv w:val="1"/>
      <w:marLeft w:val="0"/>
      <w:marRight w:val="0"/>
      <w:marTop w:val="0"/>
      <w:marBottom w:val="0"/>
      <w:divBdr>
        <w:top w:val="none" w:sz="0" w:space="0" w:color="auto"/>
        <w:left w:val="none" w:sz="0" w:space="0" w:color="auto"/>
        <w:bottom w:val="none" w:sz="0" w:space="0" w:color="auto"/>
        <w:right w:val="none" w:sz="0" w:space="0" w:color="auto"/>
      </w:divBdr>
    </w:div>
    <w:div w:id="1984120853">
      <w:bodyDiv w:val="1"/>
      <w:marLeft w:val="0"/>
      <w:marRight w:val="0"/>
      <w:marTop w:val="0"/>
      <w:marBottom w:val="0"/>
      <w:divBdr>
        <w:top w:val="none" w:sz="0" w:space="0" w:color="auto"/>
        <w:left w:val="none" w:sz="0" w:space="0" w:color="auto"/>
        <w:bottom w:val="none" w:sz="0" w:space="0" w:color="auto"/>
        <w:right w:val="none" w:sz="0" w:space="0" w:color="auto"/>
      </w:divBdr>
    </w:div>
    <w:div w:id="1985616573">
      <w:bodyDiv w:val="1"/>
      <w:marLeft w:val="0"/>
      <w:marRight w:val="0"/>
      <w:marTop w:val="0"/>
      <w:marBottom w:val="0"/>
      <w:divBdr>
        <w:top w:val="none" w:sz="0" w:space="0" w:color="auto"/>
        <w:left w:val="none" w:sz="0" w:space="0" w:color="auto"/>
        <w:bottom w:val="none" w:sz="0" w:space="0" w:color="auto"/>
        <w:right w:val="none" w:sz="0" w:space="0" w:color="auto"/>
      </w:divBdr>
    </w:div>
    <w:div w:id="1986934047">
      <w:bodyDiv w:val="1"/>
      <w:marLeft w:val="0"/>
      <w:marRight w:val="0"/>
      <w:marTop w:val="0"/>
      <w:marBottom w:val="0"/>
      <w:divBdr>
        <w:top w:val="none" w:sz="0" w:space="0" w:color="auto"/>
        <w:left w:val="none" w:sz="0" w:space="0" w:color="auto"/>
        <w:bottom w:val="none" w:sz="0" w:space="0" w:color="auto"/>
        <w:right w:val="none" w:sz="0" w:space="0" w:color="auto"/>
      </w:divBdr>
      <w:divsChild>
        <w:div w:id="2024279978">
          <w:marLeft w:val="0"/>
          <w:marRight w:val="0"/>
          <w:marTop w:val="0"/>
          <w:marBottom w:val="0"/>
          <w:divBdr>
            <w:top w:val="none" w:sz="0" w:space="0" w:color="auto"/>
            <w:left w:val="none" w:sz="0" w:space="0" w:color="auto"/>
            <w:bottom w:val="none" w:sz="0" w:space="0" w:color="auto"/>
            <w:right w:val="none" w:sz="0" w:space="0" w:color="auto"/>
          </w:divBdr>
          <w:divsChild>
            <w:div w:id="209389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80334">
      <w:bodyDiv w:val="1"/>
      <w:marLeft w:val="0"/>
      <w:marRight w:val="0"/>
      <w:marTop w:val="0"/>
      <w:marBottom w:val="0"/>
      <w:divBdr>
        <w:top w:val="none" w:sz="0" w:space="0" w:color="auto"/>
        <w:left w:val="none" w:sz="0" w:space="0" w:color="auto"/>
        <w:bottom w:val="none" w:sz="0" w:space="0" w:color="auto"/>
        <w:right w:val="none" w:sz="0" w:space="0" w:color="auto"/>
      </w:divBdr>
    </w:div>
    <w:div w:id="1995522831">
      <w:bodyDiv w:val="1"/>
      <w:marLeft w:val="0"/>
      <w:marRight w:val="0"/>
      <w:marTop w:val="0"/>
      <w:marBottom w:val="0"/>
      <w:divBdr>
        <w:top w:val="none" w:sz="0" w:space="0" w:color="auto"/>
        <w:left w:val="none" w:sz="0" w:space="0" w:color="auto"/>
        <w:bottom w:val="none" w:sz="0" w:space="0" w:color="auto"/>
        <w:right w:val="none" w:sz="0" w:space="0" w:color="auto"/>
      </w:divBdr>
    </w:div>
    <w:div w:id="1997415564">
      <w:bodyDiv w:val="1"/>
      <w:marLeft w:val="0"/>
      <w:marRight w:val="0"/>
      <w:marTop w:val="0"/>
      <w:marBottom w:val="0"/>
      <w:divBdr>
        <w:top w:val="none" w:sz="0" w:space="0" w:color="auto"/>
        <w:left w:val="none" w:sz="0" w:space="0" w:color="auto"/>
        <w:bottom w:val="none" w:sz="0" w:space="0" w:color="auto"/>
        <w:right w:val="none" w:sz="0" w:space="0" w:color="auto"/>
      </w:divBdr>
    </w:div>
    <w:div w:id="2000303345">
      <w:bodyDiv w:val="1"/>
      <w:marLeft w:val="0"/>
      <w:marRight w:val="0"/>
      <w:marTop w:val="0"/>
      <w:marBottom w:val="0"/>
      <w:divBdr>
        <w:top w:val="none" w:sz="0" w:space="0" w:color="auto"/>
        <w:left w:val="none" w:sz="0" w:space="0" w:color="auto"/>
        <w:bottom w:val="none" w:sz="0" w:space="0" w:color="auto"/>
        <w:right w:val="none" w:sz="0" w:space="0" w:color="auto"/>
      </w:divBdr>
    </w:div>
    <w:div w:id="2002152950">
      <w:bodyDiv w:val="1"/>
      <w:marLeft w:val="0"/>
      <w:marRight w:val="0"/>
      <w:marTop w:val="0"/>
      <w:marBottom w:val="0"/>
      <w:divBdr>
        <w:top w:val="none" w:sz="0" w:space="0" w:color="auto"/>
        <w:left w:val="none" w:sz="0" w:space="0" w:color="auto"/>
        <w:bottom w:val="none" w:sz="0" w:space="0" w:color="auto"/>
        <w:right w:val="none" w:sz="0" w:space="0" w:color="auto"/>
      </w:divBdr>
    </w:div>
    <w:div w:id="2002267879">
      <w:bodyDiv w:val="1"/>
      <w:marLeft w:val="0"/>
      <w:marRight w:val="0"/>
      <w:marTop w:val="0"/>
      <w:marBottom w:val="0"/>
      <w:divBdr>
        <w:top w:val="none" w:sz="0" w:space="0" w:color="auto"/>
        <w:left w:val="none" w:sz="0" w:space="0" w:color="auto"/>
        <w:bottom w:val="none" w:sz="0" w:space="0" w:color="auto"/>
        <w:right w:val="none" w:sz="0" w:space="0" w:color="auto"/>
      </w:divBdr>
    </w:div>
    <w:div w:id="2017339837">
      <w:bodyDiv w:val="1"/>
      <w:marLeft w:val="0"/>
      <w:marRight w:val="0"/>
      <w:marTop w:val="0"/>
      <w:marBottom w:val="0"/>
      <w:divBdr>
        <w:top w:val="none" w:sz="0" w:space="0" w:color="auto"/>
        <w:left w:val="none" w:sz="0" w:space="0" w:color="auto"/>
        <w:bottom w:val="none" w:sz="0" w:space="0" w:color="auto"/>
        <w:right w:val="none" w:sz="0" w:space="0" w:color="auto"/>
      </w:divBdr>
      <w:divsChild>
        <w:div w:id="225989946">
          <w:marLeft w:val="0"/>
          <w:marRight w:val="0"/>
          <w:marTop w:val="0"/>
          <w:marBottom w:val="0"/>
          <w:divBdr>
            <w:top w:val="none" w:sz="0" w:space="0" w:color="auto"/>
            <w:left w:val="none" w:sz="0" w:space="0" w:color="auto"/>
            <w:bottom w:val="none" w:sz="0" w:space="0" w:color="auto"/>
            <w:right w:val="none" w:sz="0" w:space="0" w:color="auto"/>
          </w:divBdr>
          <w:divsChild>
            <w:div w:id="1784498638">
              <w:marLeft w:val="0"/>
              <w:marRight w:val="0"/>
              <w:marTop w:val="0"/>
              <w:marBottom w:val="0"/>
              <w:divBdr>
                <w:top w:val="none" w:sz="0" w:space="0" w:color="auto"/>
                <w:left w:val="none" w:sz="0" w:space="0" w:color="auto"/>
                <w:bottom w:val="none" w:sz="0" w:space="0" w:color="auto"/>
                <w:right w:val="none" w:sz="0" w:space="0" w:color="auto"/>
              </w:divBdr>
            </w:div>
            <w:div w:id="665133450">
              <w:marLeft w:val="0"/>
              <w:marRight w:val="0"/>
              <w:marTop w:val="0"/>
              <w:marBottom w:val="0"/>
              <w:divBdr>
                <w:top w:val="none" w:sz="0" w:space="0" w:color="auto"/>
                <w:left w:val="none" w:sz="0" w:space="0" w:color="auto"/>
                <w:bottom w:val="none" w:sz="0" w:space="0" w:color="auto"/>
                <w:right w:val="none" w:sz="0" w:space="0" w:color="auto"/>
              </w:divBdr>
              <w:divsChild>
                <w:div w:id="1975788531">
                  <w:marLeft w:val="0"/>
                  <w:marRight w:val="0"/>
                  <w:marTop w:val="0"/>
                  <w:marBottom w:val="0"/>
                  <w:divBdr>
                    <w:top w:val="none" w:sz="0" w:space="0" w:color="auto"/>
                    <w:left w:val="none" w:sz="0" w:space="0" w:color="auto"/>
                    <w:bottom w:val="none" w:sz="0" w:space="0" w:color="auto"/>
                    <w:right w:val="none" w:sz="0" w:space="0" w:color="auto"/>
                  </w:divBdr>
                  <w:divsChild>
                    <w:div w:id="8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1070">
              <w:marLeft w:val="0"/>
              <w:marRight w:val="0"/>
              <w:marTop w:val="0"/>
              <w:marBottom w:val="0"/>
              <w:divBdr>
                <w:top w:val="none" w:sz="0" w:space="0" w:color="auto"/>
                <w:left w:val="none" w:sz="0" w:space="0" w:color="auto"/>
                <w:bottom w:val="none" w:sz="0" w:space="0" w:color="auto"/>
                <w:right w:val="none" w:sz="0" w:space="0" w:color="auto"/>
              </w:divBdr>
            </w:div>
          </w:divsChild>
        </w:div>
        <w:div w:id="23556751">
          <w:marLeft w:val="0"/>
          <w:marRight w:val="0"/>
          <w:marTop w:val="0"/>
          <w:marBottom w:val="0"/>
          <w:divBdr>
            <w:top w:val="none" w:sz="0" w:space="0" w:color="auto"/>
            <w:left w:val="none" w:sz="0" w:space="0" w:color="auto"/>
            <w:bottom w:val="none" w:sz="0" w:space="0" w:color="auto"/>
            <w:right w:val="none" w:sz="0" w:space="0" w:color="auto"/>
          </w:divBdr>
          <w:divsChild>
            <w:div w:id="1146825590">
              <w:marLeft w:val="0"/>
              <w:marRight w:val="0"/>
              <w:marTop w:val="0"/>
              <w:marBottom w:val="0"/>
              <w:divBdr>
                <w:top w:val="none" w:sz="0" w:space="0" w:color="auto"/>
                <w:left w:val="none" w:sz="0" w:space="0" w:color="auto"/>
                <w:bottom w:val="none" w:sz="0" w:space="0" w:color="auto"/>
                <w:right w:val="none" w:sz="0" w:space="0" w:color="auto"/>
              </w:divBdr>
            </w:div>
            <w:div w:id="1562523945">
              <w:marLeft w:val="0"/>
              <w:marRight w:val="0"/>
              <w:marTop w:val="0"/>
              <w:marBottom w:val="0"/>
              <w:divBdr>
                <w:top w:val="none" w:sz="0" w:space="0" w:color="auto"/>
                <w:left w:val="none" w:sz="0" w:space="0" w:color="auto"/>
                <w:bottom w:val="none" w:sz="0" w:space="0" w:color="auto"/>
                <w:right w:val="none" w:sz="0" w:space="0" w:color="auto"/>
              </w:divBdr>
              <w:divsChild>
                <w:div w:id="182476609">
                  <w:marLeft w:val="0"/>
                  <w:marRight w:val="0"/>
                  <w:marTop w:val="0"/>
                  <w:marBottom w:val="0"/>
                  <w:divBdr>
                    <w:top w:val="none" w:sz="0" w:space="0" w:color="auto"/>
                    <w:left w:val="none" w:sz="0" w:space="0" w:color="auto"/>
                    <w:bottom w:val="none" w:sz="0" w:space="0" w:color="auto"/>
                    <w:right w:val="none" w:sz="0" w:space="0" w:color="auto"/>
                  </w:divBdr>
                  <w:divsChild>
                    <w:div w:id="19612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8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43055">
      <w:bodyDiv w:val="1"/>
      <w:marLeft w:val="0"/>
      <w:marRight w:val="0"/>
      <w:marTop w:val="0"/>
      <w:marBottom w:val="0"/>
      <w:divBdr>
        <w:top w:val="none" w:sz="0" w:space="0" w:color="auto"/>
        <w:left w:val="none" w:sz="0" w:space="0" w:color="auto"/>
        <w:bottom w:val="none" w:sz="0" w:space="0" w:color="auto"/>
        <w:right w:val="none" w:sz="0" w:space="0" w:color="auto"/>
      </w:divBdr>
    </w:div>
    <w:div w:id="2026205242">
      <w:bodyDiv w:val="1"/>
      <w:marLeft w:val="0"/>
      <w:marRight w:val="0"/>
      <w:marTop w:val="0"/>
      <w:marBottom w:val="0"/>
      <w:divBdr>
        <w:top w:val="none" w:sz="0" w:space="0" w:color="auto"/>
        <w:left w:val="none" w:sz="0" w:space="0" w:color="auto"/>
        <w:bottom w:val="none" w:sz="0" w:space="0" w:color="auto"/>
        <w:right w:val="none" w:sz="0" w:space="0" w:color="auto"/>
      </w:divBdr>
      <w:divsChild>
        <w:div w:id="309678069">
          <w:marLeft w:val="0"/>
          <w:marRight w:val="0"/>
          <w:marTop w:val="0"/>
          <w:marBottom w:val="0"/>
          <w:divBdr>
            <w:top w:val="none" w:sz="0" w:space="0" w:color="auto"/>
            <w:left w:val="none" w:sz="0" w:space="0" w:color="auto"/>
            <w:bottom w:val="none" w:sz="0" w:space="0" w:color="auto"/>
            <w:right w:val="none" w:sz="0" w:space="0" w:color="auto"/>
          </w:divBdr>
          <w:divsChild>
            <w:div w:id="1468085171">
              <w:marLeft w:val="0"/>
              <w:marRight w:val="0"/>
              <w:marTop w:val="0"/>
              <w:marBottom w:val="0"/>
              <w:divBdr>
                <w:top w:val="none" w:sz="0" w:space="0" w:color="auto"/>
                <w:left w:val="none" w:sz="0" w:space="0" w:color="auto"/>
                <w:bottom w:val="none" w:sz="0" w:space="0" w:color="auto"/>
                <w:right w:val="none" w:sz="0" w:space="0" w:color="auto"/>
              </w:divBdr>
            </w:div>
            <w:div w:id="1806773544">
              <w:marLeft w:val="0"/>
              <w:marRight w:val="0"/>
              <w:marTop w:val="0"/>
              <w:marBottom w:val="0"/>
              <w:divBdr>
                <w:top w:val="none" w:sz="0" w:space="0" w:color="auto"/>
                <w:left w:val="none" w:sz="0" w:space="0" w:color="auto"/>
                <w:bottom w:val="none" w:sz="0" w:space="0" w:color="auto"/>
                <w:right w:val="none" w:sz="0" w:space="0" w:color="auto"/>
              </w:divBdr>
            </w:div>
            <w:div w:id="1947271210">
              <w:marLeft w:val="0"/>
              <w:marRight w:val="0"/>
              <w:marTop w:val="0"/>
              <w:marBottom w:val="0"/>
              <w:divBdr>
                <w:top w:val="none" w:sz="0" w:space="0" w:color="auto"/>
                <w:left w:val="none" w:sz="0" w:space="0" w:color="auto"/>
                <w:bottom w:val="none" w:sz="0" w:space="0" w:color="auto"/>
                <w:right w:val="none" w:sz="0" w:space="0" w:color="auto"/>
              </w:divBdr>
            </w:div>
            <w:div w:id="1621763795">
              <w:marLeft w:val="0"/>
              <w:marRight w:val="0"/>
              <w:marTop w:val="0"/>
              <w:marBottom w:val="0"/>
              <w:divBdr>
                <w:top w:val="none" w:sz="0" w:space="0" w:color="auto"/>
                <w:left w:val="none" w:sz="0" w:space="0" w:color="auto"/>
                <w:bottom w:val="none" w:sz="0" w:space="0" w:color="auto"/>
                <w:right w:val="none" w:sz="0" w:space="0" w:color="auto"/>
              </w:divBdr>
            </w:div>
            <w:div w:id="1907184600">
              <w:marLeft w:val="0"/>
              <w:marRight w:val="0"/>
              <w:marTop w:val="0"/>
              <w:marBottom w:val="0"/>
              <w:divBdr>
                <w:top w:val="none" w:sz="0" w:space="0" w:color="auto"/>
                <w:left w:val="none" w:sz="0" w:space="0" w:color="auto"/>
                <w:bottom w:val="none" w:sz="0" w:space="0" w:color="auto"/>
                <w:right w:val="none" w:sz="0" w:space="0" w:color="auto"/>
              </w:divBdr>
            </w:div>
            <w:div w:id="814875195">
              <w:marLeft w:val="0"/>
              <w:marRight w:val="0"/>
              <w:marTop w:val="0"/>
              <w:marBottom w:val="0"/>
              <w:divBdr>
                <w:top w:val="none" w:sz="0" w:space="0" w:color="auto"/>
                <w:left w:val="none" w:sz="0" w:space="0" w:color="auto"/>
                <w:bottom w:val="none" w:sz="0" w:space="0" w:color="auto"/>
                <w:right w:val="none" w:sz="0" w:space="0" w:color="auto"/>
              </w:divBdr>
            </w:div>
            <w:div w:id="747578220">
              <w:marLeft w:val="0"/>
              <w:marRight w:val="0"/>
              <w:marTop w:val="0"/>
              <w:marBottom w:val="0"/>
              <w:divBdr>
                <w:top w:val="none" w:sz="0" w:space="0" w:color="auto"/>
                <w:left w:val="none" w:sz="0" w:space="0" w:color="auto"/>
                <w:bottom w:val="none" w:sz="0" w:space="0" w:color="auto"/>
                <w:right w:val="none" w:sz="0" w:space="0" w:color="auto"/>
              </w:divBdr>
            </w:div>
            <w:div w:id="1976132377">
              <w:marLeft w:val="0"/>
              <w:marRight w:val="0"/>
              <w:marTop w:val="0"/>
              <w:marBottom w:val="0"/>
              <w:divBdr>
                <w:top w:val="none" w:sz="0" w:space="0" w:color="auto"/>
                <w:left w:val="none" w:sz="0" w:space="0" w:color="auto"/>
                <w:bottom w:val="none" w:sz="0" w:space="0" w:color="auto"/>
                <w:right w:val="none" w:sz="0" w:space="0" w:color="auto"/>
              </w:divBdr>
            </w:div>
            <w:div w:id="1854807131">
              <w:marLeft w:val="0"/>
              <w:marRight w:val="0"/>
              <w:marTop w:val="0"/>
              <w:marBottom w:val="0"/>
              <w:divBdr>
                <w:top w:val="none" w:sz="0" w:space="0" w:color="auto"/>
                <w:left w:val="none" w:sz="0" w:space="0" w:color="auto"/>
                <w:bottom w:val="none" w:sz="0" w:space="0" w:color="auto"/>
                <w:right w:val="none" w:sz="0" w:space="0" w:color="auto"/>
              </w:divBdr>
            </w:div>
            <w:div w:id="1535268546">
              <w:marLeft w:val="0"/>
              <w:marRight w:val="0"/>
              <w:marTop w:val="0"/>
              <w:marBottom w:val="0"/>
              <w:divBdr>
                <w:top w:val="none" w:sz="0" w:space="0" w:color="auto"/>
                <w:left w:val="none" w:sz="0" w:space="0" w:color="auto"/>
                <w:bottom w:val="none" w:sz="0" w:space="0" w:color="auto"/>
                <w:right w:val="none" w:sz="0" w:space="0" w:color="auto"/>
              </w:divBdr>
            </w:div>
            <w:div w:id="190506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69212">
      <w:bodyDiv w:val="1"/>
      <w:marLeft w:val="0"/>
      <w:marRight w:val="0"/>
      <w:marTop w:val="0"/>
      <w:marBottom w:val="0"/>
      <w:divBdr>
        <w:top w:val="none" w:sz="0" w:space="0" w:color="auto"/>
        <w:left w:val="none" w:sz="0" w:space="0" w:color="auto"/>
        <w:bottom w:val="none" w:sz="0" w:space="0" w:color="auto"/>
        <w:right w:val="none" w:sz="0" w:space="0" w:color="auto"/>
      </w:divBdr>
    </w:div>
    <w:div w:id="2049333872">
      <w:bodyDiv w:val="1"/>
      <w:marLeft w:val="0"/>
      <w:marRight w:val="0"/>
      <w:marTop w:val="0"/>
      <w:marBottom w:val="0"/>
      <w:divBdr>
        <w:top w:val="none" w:sz="0" w:space="0" w:color="auto"/>
        <w:left w:val="none" w:sz="0" w:space="0" w:color="auto"/>
        <w:bottom w:val="none" w:sz="0" w:space="0" w:color="auto"/>
        <w:right w:val="none" w:sz="0" w:space="0" w:color="auto"/>
      </w:divBdr>
    </w:div>
    <w:div w:id="2055033176">
      <w:bodyDiv w:val="1"/>
      <w:marLeft w:val="0"/>
      <w:marRight w:val="0"/>
      <w:marTop w:val="0"/>
      <w:marBottom w:val="0"/>
      <w:divBdr>
        <w:top w:val="none" w:sz="0" w:space="0" w:color="auto"/>
        <w:left w:val="none" w:sz="0" w:space="0" w:color="auto"/>
        <w:bottom w:val="none" w:sz="0" w:space="0" w:color="auto"/>
        <w:right w:val="none" w:sz="0" w:space="0" w:color="auto"/>
      </w:divBdr>
    </w:div>
    <w:div w:id="2055303826">
      <w:bodyDiv w:val="1"/>
      <w:marLeft w:val="0"/>
      <w:marRight w:val="0"/>
      <w:marTop w:val="0"/>
      <w:marBottom w:val="0"/>
      <w:divBdr>
        <w:top w:val="none" w:sz="0" w:space="0" w:color="auto"/>
        <w:left w:val="none" w:sz="0" w:space="0" w:color="auto"/>
        <w:bottom w:val="none" w:sz="0" w:space="0" w:color="auto"/>
        <w:right w:val="none" w:sz="0" w:space="0" w:color="auto"/>
      </w:divBdr>
    </w:div>
    <w:div w:id="2057047696">
      <w:bodyDiv w:val="1"/>
      <w:marLeft w:val="0"/>
      <w:marRight w:val="0"/>
      <w:marTop w:val="0"/>
      <w:marBottom w:val="0"/>
      <w:divBdr>
        <w:top w:val="none" w:sz="0" w:space="0" w:color="auto"/>
        <w:left w:val="none" w:sz="0" w:space="0" w:color="auto"/>
        <w:bottom w:val="none" w:sz="0" w:space="0" w:color="auto"/>
        <w:right w:val="none" w:sz="0" w:space="0" w:color="auto"/>
      </w:divBdr>
    </w:div>
    <w:div w:id="2063364148">
      <w:bodyDiv w:val="1"/>
      <w:marLeft w:val="0"/>
      <w:marRight w:val="0"/>
      <w:marTop w:val="0"/>
      <w:marBottom w:val="0"/>
      <w:divBdr>
        <w:top w:val="none" w:sz="0" w:space="0" w:color="auto"/>
        <w:left w:val="none" w:sz="0" w:space="0" w:color="auto"/>
        <w:bottom w:val="none" w:sz="0" w:space="0" w:color="auto"/>
        <w:right w:val="none" w:sz="0" w:space="0" w:color="auto"/>
      </w:divBdr>
      <w:divsChild>
        <w:div w:id="90973363">
          <w:marLeft w:val="0"/>
          <w:marRight w:val="0"/>
          <w:marTop w:val="0"/>
          <w:marBottom w:val="0"/>
          <w:divBdr>
            <w:top w:val="none" w:sz="0" w:space="0" w:color="auto"/>
            <w:left w:val="none" w:sz="0" w:space="0" w:color="auto"/>
            <w:bottom w:val="none" w:sz="0" w:space="0" w:color="auto"/>
            <w:right w:val="none" w:sz="0" w:space="0" w:color="auto"/>
          </w:divBdr>
          <w:divsChild>
            <w:div w:id="1306544730">
              <w:marLeft w:val="0"/>
              <w:marRight w:val="0"/>
              <w:marTop w:val="0"/>
              <w:marBottom w:val="0"/>
              <w:divBdr>
                <w:top w:val="none" w:sz="0" w:space="0" w:color="auto"/>
                <w:left w:val="none" w:sz="0" w:space="0" w:color="auto"/>
                <w:bottom w:val="none" w:sz="0" w:space="0" w:color="auto"/>
                <w:right w:val="none" w:sz="0" w:space="0" w:color="auto"/>
              </w:divBdr>
            </w:div>
            <w:div w:id="1993408793">
              <w:marLeft w:val="0"/>
              <w:marRight w:val="0"/>
              <w:marTop w:val="0"/>
              <w:marBottom w:val="0"/>
              <w:divBdr>
                <w:top w:val="none" w:sz="0" w:space="0" w:color="auto"/>
                <w:left w:val="none" w:sz="0" w:space="0" w:color="auto"/>
                <w:bottom w:val="none" w:sz="0" w:space="0" w:color="auto"/>
                <w:right w:val="none" w:sz="0" w:space="0" w:color="auto"/>
              </w:divBdr>
            </w:div>
            <w:div w:id="795872158">
              <w:marLeft w:val="0"/>
              <w:marRight w:val="0"/>
              <w:marTop w:val="0"/>
              <w:marBottom w:val="0"/>
              <w:divBdr>
                <w:top w:val="none" w:sz="0" w:space="0" w:color="auto"/>
                <w:left w:val="none" w:sz="0" w:space="0" w:color="auto"/>
                <w:bottom w:val="none" w:sz="0" w:space="0" w:color="auto"/>
                <w:right w:val="none" w:sz="0" w:space="0" w:color="auto"/>
              </w:divBdr>
            </w:div>
            <w:div w:id="963315632">
              <w:marLeft w:val="0"/>
              <w:marRight w:val="0"/>
              <w:marTop w:val="0"/>
              <w:marBottom w:val="0"/>
              <w:divBdr>
                <w:top w:val="none" w:sz="0" w:space="0" w:color="auto"/>
                <w:left w:val="none" w:sz="0" w:space="0" w:color="auto"/>
                <w:bottom w:val="none" w:sz="0" w:space="0" w:color="auto"/>
                <w:right w:val="none" w:sz="0" w:space="0" w:color="auto"/>
              </w:divBdr>
            </w:div>
            <w:div w:id="1666476915">
              <w:marLeft w:val="0"/>
              <w:marRight w:val="0"/>
              <w:marTop w:val="0"/>
              <w:marBottom w:val="0"/>
              <w:divBdr>
                <w:top w:val="none" w:sz="0" w:space="0" w:color="auto"/>
                <w:left w:val="none" w:sz="0" w:space="0" w:color="auto"/>
                <w:bottom w:val="none" w:sz="0" w:space="0" w:color="auto"/>
                <w:right w:val="none" w:sz="0" w:space="0" w:color="auto"/>
              </w:divBdr>
            </w:div>
            <w:div w:id="893543020">
              <w:marLeft w:val="0"/>
              <w:marRight w:val="0"/>
              <w:marTop w:val="0"/>
              <w:marBottom w:val="0"/>
              <w:divBdr>
                <w:top w:val="none" w:sz="0" w:space="0" w:color="auto"/>
                <w:left w:val="none" w:sz="0" w:space="0" w:color="auto"/>
                <w:bottom w:val="none" w:sz="0" w:space="0" w:color="auto"/>
                <w:right w:val="none" w:sz="0" w:space="0" w:color="auto"/>
              </w:divBdr>
            </w:div>
            <w:div w:id="1962875644">
              <w:marLeft w:val="0"/>
              <w:marRight w:val="0"/>
              <w:marTop w:val="0"/>
              <w:marBottom w:val="0"/>
              <w:divBdr>
                <w:top w:val="none" w:sz="0" w:space="0" w:color="auto"/>
                <w:left w:val="none" w:sz="0" w:space="0" w:color="auto"/>
                <w:bottom w:val="none" w:sz="0" w:space="0" w:color="auto"/>
                <w:right w:val="none" w:sz="0" w:space="0" w:color="auto"/>
              </w:divBdr>
            </w:div>
            <w:div w:id="870731118">
              <w:marLeft w:val="0"/>
              <w:marRight w:val="0"/>
              <w:marTop w:val="0"/>
              <w:marBottom w:val="0"/>
              <w:divBdr>
                <w:top w:val="none" w:sz="0" w:space="0" w:color="auto"/>
                <w:left w:val="none" w:sz="0" w:space="0" w:color="auto"/>
                <w:bottom w:val="none" w:sz="0" w:space="0" w:color="auto"/>
                <w:right w:val="none" w:sz="0" w:space="0" w:color="auto"/>
              </w:divBdr>
            </w:div>
            <w:div w:id="216431605">
              <w:marLeft w:val="0"/>
              <w:marRight w:val="0"/>
              <w:marTop w:val="0"/>
              <w:marBottom w:val="0"/>
              <w:divBdr>
                <w:top w:val="none" w:sz="0" w:space="0" w:color="auto"/>
                <w:left w:val="none" w:sz="0" w:space="0" w:color="auto"/>
                <w:bottom w:val="none" w:sz="0" w:space="0" w:color="auto"/>
                <w:right w:val="none" w:sz="0" w:space="0" w:color="auto"/>
              </w:divBdr>
            </w:div>
            <w:div w:id="101649109">
              <w:marLeft w:val="0"/>
              <w:marRight w:val="0"/>
              <w:marTop w:val="0"/>
              <w:marBottom w:val="0"/>
              <w:divBdr>
                <w:top w:val="none" w:sz="0" w:space="0" w:color="auto"/>
                <w:left w:val="none" w:sz="0" w:space="0" w:color="auto"/>
                <w:bottom w:val="none" w:sz="0" w:space="0" w:color="auto"/>
                <w:right w:val="none" w:sz="0" w:space="0" w:color="auto"/>
              </w:divBdr>
            </w:div>
            <w:div w:id="522742381">
              <w:marLeft w:val="0"/>
              <w:marRight w:val="0"/>
              <w:marTop w:val="0"/>
              <w:marBottom w:val="0"/>
              <w:divBdr>
                <w:top w:val="none" w:sz="0" w:space="0" w:color="auto"/>
                <w:left w:val="none" w:sz="0" w:space="0" w:color="auto"/>
                <w:bottom w:val="none" w:sz="0" w:space="0" w:color="auto"/>
                <w:right w:val="none" w:sz="0" w:space="0" w:color="auto"/>
              </w:divBdr>
            </w:div>
            <w:div w:id="1844856570">
              <w:marLeft w:val="0"/>
              <w:marRight w:val="0"/>
              <w:marTop w:val="0"/>
              <w:marBottom w:val="0"/>
              <w:divBdr>
                <w:top w:val="none" w:sz="0" w:space="0" w:color="auto"/>
                <w:left w:val="none" w:sz="0" w:space="0" w:color="auto"/>
                <w:bottom w:val="none" w:sz="0" w:space="0" w:color="auto"/>
                <w:right w:val="none" w:sz="0" w:space="0" w:color="auto"/>
              </w:divBdr>
            </w:div>
            <w:div w:id="334115652">
              <w:marLeft w:val="0"/>
              <w:marRight w:val="0"/>
              <w:marTop w:val="0"/>
              <w:marBottom w:val="0"/>
              <w:divBdr>
                <w:top w:val="none" w:sz="0" w:space="0" w:color="auto"/>
                <w:left w:val="none" w:sz="0" w:space="0" w:color="auto"/>
                <w:bottom w:val="none" w:sz="0" w:space="0" w:color="auto"/>
                <w:right w:val="none" w:sz="0" w:space="0" w:color="auto"/>
              </w:divBdr>
            </w:div>
            <w:div w:id="1280145541">
              <w:marLeft w:val="0"/>
              <w:marRight w:val="0"/>
              <w:marTop w:val="0"/>
              <w:marBottom w:val="0"/>
              <w:divBdr>
                <w:top w:val="none" w:sz="0" w:space="0" w:color="auto"/>
                <w:left w:val="none" w:sz="0" w:space="0" w:color="auto"/>
                <w:bottom w:val="none" w:sz="0" w:space="0" w:color="auto"/>
                <w:right w:val="none" w:sz="0" w:space="0" w:color="auto"/>
              </w:divBdr>
            </w:div>
            <w:div w:id="534270768">
              <w:marLeft w:val="0"/>
              <w:marRight w:val="0"/>
              <w:marTop w:val="0"/>
              <w:marBottom w:val="0"/>
              <w:divBdr>
                <w:top w:val="none" w:sz="0" w:space="0" w:color="auto"/>
                <w:left w:val="none" w:sz="0" w:space="0" w:color="auto"/>
                <w:bottom w:val="none" w:sz="0" w:space="0" w:color="auto"/>
                <w:right w:val="none" w:sz="0" w:space="0" w:color="auto"/>
              </w:divBdr>
            </w:div>
            <w:div w:id="1925605472">
              <w:marLeft w:val="0"/>
              <w:marRight w:val="0"/>
              <w:marTop w:val="0"/>
              <w:marBottom w:val="0"/>
              <w:divBdr>
                <w:top w:val="none" w:sz="0" w:space="0" w:color="auto"/>
                <w:left w:val="none" w:sz="0" w:space="0" w:color="auto"/>
                <w:bottom w:val="none" w:sz="0" w:space="0" w:color="auto"/>
                <w:right w:val="none" w:sz="0" w:space="0" w:color="auto"/>
              </w:divBdr>
            </w:div>
            <w:div w:id="1400131808">
              <w:marLeft w:val="0"/>
              <w:marRight w:val="0"/>
              <w:marTop w:val="0"/>
              <w:marBottom w:val="0"/>
              <w:divBdr>
                <w:top w:val="none" w:sz="0" w:space="0" w:color="auto"/>
                <w:left w:val="none" w:sz="0" w:space="0" w:color="auto"/>
                <w:bottom w:val="none" w:sz="0" w:space="0" w:color="auto"/>
                <w:right w:val="none" w:sz="0" w:space="0" w:color="auto"/>
              </w:divBdr>
            </w:div>
            <w:div w:id="1323117575">
              <w:marLeft w:val="0"/>
              <w:marRight w:val="0"/>
              <w:marTop w:val="0"/>
              <w:marBottom w:val="0"/>
              <w:divBdr>
                <w:top w:val="none" w:sz="0" w:space="0" w:color="auto"/>
                <w:left w:val="none" w:sz="0" w:space="0" w:color="auto"/>
                <w:bottom w:val="none" w:sz="0" w:space="0" w:color="auto"/>
                <w:right w:val="none" w:sz="0" w:space="0" w:color="auto"/>
              </w:divBdr>
            </w:div>
            <w:div w:id="194391245">
              <w:marLeft w:val="0"/>
              <w:marRight w:val="0"/>
              <w:marTop w:val="0"/>
              <w:marBottom w:val="0"/>
              <w:divBdr>
                <w:top w:val="none" w:sz="0" w:space="0" w:color="auto"/>
                <w:left w:val="none" w:sz="0" w:space="0" w:color="auto"/>
                <w:bottom w:val="none" w:sz="0" w:space="0" w:color="auto"/>
                <w:right w:val="none" w:sz="0" w:space="0" w:color="auto"/>
              </w:divBdr>
            </w:div>
            <w:div w:id="1326861550">
              <w:marLeft w:val="0"/>
              <w:marRight w:val="0"/>
              <w:marTop w:val="0"/>
              <w:marBottom w:val="0"/>
              <w:divBdr>
                <w:top w:val="none" w:sz="0" w:space="0" w:color="auto"/>
                <w:left w:val="none" w:sz="0" w:space="0" w:color="auto"/>
                <w:bottom w:val="none" w:sz="0" w:space="0" w:color="auto"/>
                <w:right w:val="none" w:sz="0" w:space="0" w:color="auto"/>
              </w:divBdr>
            </w:div>
            <w:div w:id="15618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31659">
      <w:bodyDiv w:val="1"/>
      <w:marLeft w:val="0"/>
      <w:marRight w:val="0"/>
      <w:marTop w:val="0"/>
      <w:marBottom w:val="0"/>
      <w:divBdr>
        <w:top w:val="none" w:sz="0" w:space="0" w:color="auto"/>
        <w:left w:val="none" w:sz="0" w:space="0" w:color="auto"/>
        <w:bottom w:val="none" w:sz="0" w:space="0" w:color="auto"/>
        <w:right w:val="none" w:sz="0" w:space="0" w:color="auto"/>
      </w:divBdr>
    </w:div>
    <w:div w:id="2070417971">
      <w:bodyDiv w:val="1"/>
      <w:marLeft w:val="0"/>
      <w:marRight w:val="0"/>
      <w:marTop w:val="0"/>
      <w:marBottom w:val="0"/>
      <w:divBdr>
        <w:top w:val="none" w:sz="0" w:space="0" w:color="auto"/>
        <w:left w:val="none" w:sz="0" w:space="0" w:color="auto"/>
        <w:bottom w:val="none" w:sz="0" w:space="0" w:color="auto"/>
        <w:right w:val="none" w:sz="0" w:space="0" w:color="auto"/>
      </w:divBdr>
    </w:div>
    <w:div w:id="2070419615">
      <w:bodyDiv w:val="1"/>
      <w:marLeft w:val="0"/>
      <w:marRight w:val="0"/>
      <w:marTop w:val="0"/>
      <w:marBottom w:val="0"/>
      <w:divBdr>
        <w:top w:val="none" w:sz="0" w:space="0" w:color="auto"/>
        <w:left w:val="none" w:sz="0" w:space="0" w:color="auto"/>
        <w:bottom w:val="none" w:sz="0" w:space="0" w:color="auto"/>
        <w:right w:val="none" w:sz="0" w:space="0" w:color="auto"/>
      </w:divBdr>
    </w:div>
    <w:div w:id="2072924596">
      <w:bodyDiv w:val="1"/>
      <w:marLeft w:val="0"/>
      <w:marRight w:val="0"/>
      <w:marTop w:val="0"/>
      <w:marBottom w:val="0"/>
      <w:divBdr>
        <w:top w:val="none" w:sz="0" w:space="0" w:color="auto"/>
        <w:left w:val="none" w:sz="0" w:space="0" w:color="auto"/>
        <w:bottom w:val="none" w:sz="0" w:space="0" w:color="auto"/>
        <w:right w:val="none" w:sz="0" w:space="0" w:color="auto"/>
      </w:divBdr>
    </w:div>
    <w:div w:id="2082485071">
      <w:bodyDiv w:val="1"/>
      <w:marLeft w:val="0"/>
      <w:marRight w:val="0"/>
      <w:marTop w:val="0"/>
      <w:marBottom w:val="0"/>
      <w:divBdr>
        <w:top w:val="none" w:sz="0" w:space="0" w:color="auto"/>
        <w:left w:val="none" w:sz="0" w:space="0" w:color="auto"/>
        <w:bottom w:val="none" w:sz="0" w:space="0" w:color="auto"/>
        <w:right w:val="none" w:sz="0" w:space="0" w:color="auto"/>
      </w:divBdr>
    </w:div>
    <w:div w:id="2085567929">
      <w:bodyDiv w:val="1"/>
      <w:marLeft w:val="0"/>
      <w:marRight w:val="0"/>
      <w:marTop w:val="0"/>
      <w:marBottom w:val="0"/>
      <w:divBdr>
        <w:top w:val="none" w:sz="0" w:space="0" w:color="auto"/>
        <w:left w:val="none" w:sz="0" w:space="0" w:color="auto"/>
        <w:bottom w:val="none" w:sz="0" w:space="0" w:color="auto"/>
        <w:right w:val="none" w:sz="0" w:space="0" w:color="auto"/>
      </w:divBdr>
    </w:div>
    <w:div w:id="2088111492">
      <w:bodyDiv w:val="1"/>
      <w:marLeft w:val="0"/>
      <w:marRight w:val="0"/>
      <w:marTop w:val="0"/>
      <w:marBottom w:val="0"/>
      <w:divBdr>
        <w:top w:val="none" w:sz="0" w:space="0" w:color="auto"/>
        <w:left w:val="none" w:sz="0" w:space="0" w:color="auto"/>
        <w:bottom w:val="none" w:sz="0" w:space="0" w:color="auto"/>
        <w:right w:val="none" w:sz="0" w:space="0" w:color="auto"/>
      </w:divBdr>
      <w:divsChild>
        <w:div w:id="505443844">
          <w:marLeft w:val="0"/>
          <w:marRight w:val="0"/>
          <w:marTop w:val="0"/>
          <w:marBottom w:val="0"/>
          <w:divBdr>
            <w:top w:val="none" w:sz="0" w:space="0" w:color="auto"/>
            <w:left w:val="none" w:sz="0" w:space="0" w:color="auto"/>
            <w:bottom w:val="none" w:sz="0" w:space="0" w:color="auto"/>
            <w:right w:val="none" w:sz="0" w:space="0" w:color="auto"/>
          </w:divBdr>
        </w:div>
      </w:divsChild>
    </w:div>
    <w:div w:id="2090346666">
      <w:bodyDiv w:val="1"/>
      <w:marLeft w:val="0"/>
      <w:marRight w:val="0"/>
      <w:marTop w:val="0"/>
      <w:marBottom w:val="0"/>
      <w:divBdr>
        <w:top w:val="none" w:sz="0" w:space="0" w:color="auto"/>
        <w:left w:val="none" w:sz="0" w:space="0" w:color="auto"/>
        <w:bottom w:val="none" w:sz="0" w:space="0" w:color="auto"/>
        <w:right w:val="none" w:sz="0" w:space="0" w:color="auto"/>
      </w:divBdr>
    </w:div>
    <w:div w:id="2095080396">
      <w:bodyDiv w:val="1"/>
      <w:marLeft w:val="0"/>
      <w:marRight w:val="0"/>
      <w:marTop w:val="0"/>
      <w:marBottom w:val="0"/>
      <w:divBdr>
        <w:top w:val="none" w:sz="0" w:space="0" w:color="auto"/>
        <w:left w:val="none" w:sz="0" w:space="0" w:color="auto"/>
        <w:bottom w:val="none" w:sz="0" w:space="0" w:color="auto"/>
        <w:right w:val="none" w:sz="0" w:space="0" w:color="auto"/>
      </w:divBdr>
    </w:div>
    <w:div w:id="2097087308">
      <w:bodyDiv w:val="1"/>
      <w:marLeft w:val="0"/>
      <w:marRight w:val="0"/>
      <w:marTop w:val="0"/>
      <w:marBottom w:val="0"/>
      <w:divBdr>
        <w:top w:val="none" w:sz="0" w:space="0" w:color="auto"/>
        <w:left w:val="none" w:sz="0" w:space="0" w:color="auto"/>
        <w:bottom w:val="none" w:sz="0" w:space="0" w:color="auto"/>
        <w:right w:val="none" w:sz="0" w:space="0" w:color="auto"/>
      </w:divBdr>
    </w:div>
    <w:div w:id="2099281771">
      <w:bodyDiv w:val="1"/>
      <w:marLeft w:val="0"/>
      <w:marRight w:val="0"/>
      <w:marTop w:val="0"/>
      <w:marBottom w:val="0"/>
      <w:divBdr>
        <w:top w:val="none" w:sz="0" w:space="0" w:color="auto"/>
        <w:left w:val="none" w:sz="0" w:space="0" w:color="auto"/>
        <w:bottom w:val="none" w:sz="0" w:space="0" w:color="auto"/>
        <w:right w:val="none" w:sz="0" w:space="0" w:color="auto"/>
      </w:divBdr>
    </w:div>
    <w:div w:id="2136558033">
      <w:bodyDiv w:val="1"/>
      <w:marLeft w:val="0"/>
      <w:marRight w:val="0"/>
      <w:marTop w:val="0"/>
      <w:marBottom w:val="0"/>
      <w:divBdr>
        <w:top w:val="none" w:sz="0" w:space="0" w:color="auto"/>
        <w:left w:val="none" w:sz="0" w:space="0" w:color="auto"/>
        <w:bottom w:val="none" w:sz="0" w:space="0" w:color="auto"/>
        <w:right w:val="none" w:sz="0" w:space="0" w:color="auto"/>
      </w:divBdr>
    </w:div>
    <w:div w:id="2141069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5"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K1" Type="http://schemas.openxmlformats.org/officeDocument/2006/relationships/image" Target="media/k8s_f1_strategies.png"/><Relationship Id="rIdK2" Type="http://schemas.openxmlformats.org/officeDocument/2006/relationships/image" Target="media/k8s_f2_selectors.png"/><Relationship Id="rIdK3" Type="http://schemas.openxmlformats.org/officeDocument/2006/relationships/image" Target="media/k8s_f3_before_after.png"/><Relationship Id="rIdK4" Type="http://schemas.openxmlformats.org/officeDocument/2006/relationships/image" Target="media/k8s_f7_roadmap.png"/><Relationship Id="rIdK5" Type="http://schemas.openxmlformats.org/officeDocument/2006/relationships/image" Target="media/k8s_image3.png"/><Relationship Id="rIdK6" Type="http://schemas.openxmlformats.org/officeDocument/2006/relationships/image" Target="media/k8s_image5.png"/><Relationship Id="rIdK7" Type="http://schemas.openxmlformats.org/officeDocument/2006/relationships/image" Target="media/k8s_image6.png"/><Relationship Id="rIdK8" Type="http://schemas.openxmlformats.org/officeDocument/2006/relationships/image" Target="media/k8s_f6_ports.png"/><Relationship Id="rIdK9" Type="http://schemas.openxmlformats.org/officeDocument/2006/relationships/image" Target="media/k8s_image7.png"/><Relationship Id="rIdK10" Type="http://schemas.openxmlformats.org/officeDocument/2006/relationships/image" Target="media/k8s_image8.png"/><Relationship Id="rIdK11" Type="http://schemas.openxmlformats.org/officeDocument/2006/relationships/image" Target="media/k8s_f8_podname.png"/><Relationship Id="rIdK12" Type="http://schemas.openxmlformats.org/officeDocument/2006/relationships/image" Target="media/k8s_image9.png"/><Relationship Id="rIdK13" Type="http://schemas.openxmlformats.org/officeDocument/2006/relationships/image" Target="media/k8s_image10.png"/><Relationship Id="rIdK14" Type="http://schemas.openxmlformats.org/officeDocument/2006/relationships/image" Target="media/k8s_f4_lab_blue.png"/><Relationship Id="rIdK15" Type="http://schemas.openxmlformats.org/officeDocument/2006/relationships/image" Target="media/k8s_image11.png"/><Relationship Id="rIdK16" Type="http://schemas.openxmlformats.org/officeDocument/2006/relationships/image" Target="media/k8s_image12.png"/><Relationship Id="rIdK17" Type="http://schemas.openxmlformats.org/officeDocument/2006/relationships/image" Target="media/k8s_image13.png"/><Relationship Id="rIdK18" Type="http://schemas.openxmlformats.org/officeDocument/2006/relationships/image" Target="media/k8s_f5_lab_green.png"/><Relationship Id="rIdK19" Type="http://schemas.openxmlformats.org/officeDocument/2006/relationships/image" Target="media/k8s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D59FA-56F5-41B3-93E2-4CC73A893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8</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Info Desk</cp:lastModifiedBy>
  <cp:revision>14</cp:revision>
  <cp:lastPrinted>2022-05-13T06:01:00Z</cp:lastPrinted>
  <dcterms:created xsi:type="dcterms:W3CDTF">2025-07-11T06:16:00Z</dcterms:created>
  <dcterms:modified xsi:type="dcterms:W3CDTF">2025-07-11T12:04:00Z</dcterms:modified>
</cp:coreProperties>
</file>