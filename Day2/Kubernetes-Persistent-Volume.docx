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CB14" w14:textId="61E12DB4" w:rsidR="00451277" w:rsidRPr="0097347D" w:rsidRDefault="00B6396B">
      <w:pPr>
        <w:spacing w:line="140" w:lineRule="exact"/>
        <w:rPr>
          <w:rFonts w:asciiTheme="minorHAnsi" w:hAnsiTheme="minorHAnsi" w:cstheme="minorHAnsi"/>
          <w:color w:val="0D0D0D" w:themeColor="text1" w:themeTint="F2"/>
          <w:sz w:val="24"/>
          <w:szCs w:val="24"/>
        </w:rPr>
      </w:pPr>
      <w:r>
        <w:rPr>
          <w:rFonts w:asciiTheme="minorHAnsi" w:hAnsiTheme="minorHAnsi" w:cstheme="minorHAnsi"/>
          <w:noProof/>
          <w:color w:val="0D0D0D" w:themeColor="text1" w:themeTint="F2"/>
          <w:sz w:val="24"/>
          <w:szCs w:val="24"/>
        </w:rPr>
        <mc:AlternateContent>
          <mc:Choice Requires="wpg">
            <w:drawing>
              <wp:anchor distT="0" distB="0" distL="114300" distR="114300" simplePos="0" relativeHeight="251658240" behindDoc="1" locked="0" layoutInCell="1" allowOverlap="1" wp14:anchorId="1C188838" wp14:editId="50EE5289">
                <wp:simplePos x="0" y="0"/>
                <wp:positionH relativeFrom="page">
                  <wp:posOffset>19050</wp:posOffset>
                </wp:positionH>
                <wp:positionV relativeFrom="page">
                  <wp:posOffset>1038860</wp:posOffset>
                </wp:positionV>
                <wp:extent cx="7541260" cy="5587365"/>
                <wp:effectExtent l="0" t="635" r="2540" b="0"/>
                <wp:wrapNone/>
                <wp:docPr id="59807661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5587365"/>
                          <a:chOff x="30" y="1636"/>
                          <a:chExt cx="11876" cy="8799"/>
                        </a:xfrm>
                      </wpg:grpSpPr>
                      <pic:pic xmlns:pic="http://schemas.openxmlformats.org/drawingml/2006/picture">
                        <pic:nvPicPr>
                          <pic:cNvPr id="1355642501"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0" y="1636"/>
                            <a:ext cx="11876" cy="4467"/>
                          </a:xfrm>
                          <a:prstGeom prst="rect">
                            <a:avLst/>
                          </a:prstGeom>
                          <a:noFill/>
                          <a:extLst>
                            <a:ext uri="{909E8E84-426E-40DD-AFC4-6F175D3DCCD1}">
                              <a14:hiddenFill xmlns:a14="http://schemas.microsoft.com/office/drawing/2010/main">
                                <a:solidFill>
                                  <a:srgbClr val="FFFFFF"/>
                                </a:solidFill>
                              </a14:hiddenFill>
                            </a:ext>
                          </a:extLst>
                        </pic:spPr>
                      </pic:pic>
                      <wps:wsp>
                        <wps:cNvPr id="181428973" name="Freeform 18"/>
                        <wps:cNvSpPr>
                          <a:spLocks/>
                        </wps:cNvSpPr>
                        <wps:spPr bwMode="auto">
                          <a:xfrm>
                            <a:off x="7441" y="5469"/>
                            <a:ext cx="4185" cy="101"/>
                          </a:xfrm>
                          <a:custGeom>
                            <a:avLst/>
                            <a:gdLst>
                              <a:gd name="T0" fmla="+- 0 7441 7441"/>
                              <a:gd name="T1" fmla="*/ T0 w 4185"/>
                              <a:gd name="T2" fmla="+- 0 5570 5469"/>
                              <a:gd name="T3" fmla="*/ 5570 h 101"/>
                              <a:gd name="T4" fmla="+- 0 11626 7441"/>
                              <a:gd name="T5" fmla="*/ T4 w 4185"/>
                              <a:gd name="T6" fmla="+- 0 5570 5469"/>
                              <a:gd name="T7" fmla="*/ 5570 h 101"/>
                              <a:gd name="T8" fmla="+- 0 11626 7441"/>
                              <a:gd name="T9" fmla="*/ T8 w 4185"/>
                              <a:gd name="T10" fmla="+- 0 5469 5469"/>
                              <a:gd name="T11" fmla="*/ 5469 h 101"/>
                              <a:gd name="T12" fmla="+- 0 7441 7441"/>
                              <a:gd name="T13" fmla="*/ T12 w 4185"/>
                              <a:gd name="T14" fmla="+- 0 5469 5469"/>
                              <a:gd name="T15" fmla="*/ 5469 h 101"/>
                              <a:gd name="T16" fmla="+- 0 7441 7441"/>
                              <a:gd name="T17" fmla="*/ T16 w 4185"/>
                              <a:gd name="T18" fmla="+- 0 5570 5469"/>
                              <a:gd name="T19" fmla="*/ 5570 h 101"/>
                            </a:gdLst>
                            <a:ahLst/>
                            <a:cxnLst>
                              <a:cxn ang="0">
                                <a:pos x="T1" y="T3"/>
                              </a:cxn>
                              <a:cxn ang="0">
                                <a:pos x="T5" y="T7"/>
                              </a:cxn>
                              <a:cxn ang="0">
                                <a:pos x="T9" y="T11"/>
                              </a:cxn>
                              <a:cxn ang="0">
                                <a:pos x="T13" y="T15"/>
                              </a:cxn>
                              <a:cxn ang="0">
                                <a:pos x="T17" y="T19"/>
                              </a:cxn>
                            </a:cxnLst>
                            <a:rect l="0" t="0" r="r" b="b"/>
                            <a:pathLst>
                              <a:path w="4185" h="101">
                                <a:moveTo>
                                  <a:pt x="0" y="101"/>
                                </a:moveTo>
                                <a:lnTo>
                                  <a:pt x="4185" y="101"/>
                                </a:lnTo>
                                <a:lnTo>
                                  <a:pt x="4185" y="0"/>
                                </a:lnTo>
                                <a:lnTo>
                                  <a:pt x="0" y="0"/>
                                </a:lnTo>
                                <a:lnTo>
                                  <a:pt x="0" y="101"/>
                                </a:lnTo>
                                <a:close/>
                              </a:path>
                            </a:pathLst>
                          </a:custGeom>
                          <a:solidFill>
                            <a:srgbClr val="006F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6798781" name="Freeform 17"/>
                        <wps:cNvSpPr>
                          <a:spLocks/>
                        </wps:cNvSpPr>
                        <wps:spPr bwMode="auto">
                          <a:xfrm>
                            <a:off x="7366" y="5917"/>
                            <a:ext cx="4151" cy="4508"/>
                          </a:xfrm>
                          <a:custGeom>
                            <a:avLst/>
                            <a:gdLst>
                              <a:gd name="T0" fmla="+- 0 7366 7366"/>
                              <a:gd name="T1" fmla="*/ T0 w 4151"/>
                              <a:gd name="T2" fmla="+- 0 10425 5917"/>
                              <a:gd name="T3" fmla="*/ 10425 h 4508"/>
                              <a:gd name="T4" fmla="+- 0 11517 7366"/>
                              <a:gd name="T5" fmla="*/ T4 w 4151"/>
                              <a:gd name="T6" fmla="+- 0 10425 5917"/>
                              <a:gd name="T7" fmla="*/ 10425 h 4508"/>
                              <a:gd name="T8" fmla="+- 0 11517 7366"/>
                              <a:gd name="T9" fmla="*/ T8 w 4151"/>
                              <a:gd name="T10" fmla="+- 0 5917 5917"/>
                              <a:gd name="T11" fmla="*/ 5917 h 4508"/>
                              <a:gd name="T12" fmla="+- 0 7366 7366"/>
                              <a:gd name="T13" fmla="*/ T12 w 4151"/>
                              <a:gd name="T14" fmla="+- 0 5917 5917"/>
                              <a:gd name="T15" fmla="*/ 5917 h 4508"/>
                              <a:gd name="T16" fmla="+- 0 7366 7366"/>
                              <a:gd name="T17" fmla="*/ T16 w 4151"/>
                              <a:gd name="T18" fmla="+- 0 10425 5917"/>
                              <a:gd name="T19" fmla="*/ 10425 h 4508"/>
                            </a:gdLst>
                            <a:ahLst/>
                            <a:cxnLst>
                              <a:cxn ang="0">
                                <a:pos x="T1" y="T3"/>
                              </a:cxn>
                              <a:cxn ang="0">
                                <a:pos x="T5" y="T7"/>
                              </a:cxn>
                              <a:cxn ang="0">
                                <a:pos x="T9" y="T11"/>
                              </a:cxn>
                              <a:cxn ang="0">
                                <a:pos x="T13" y="T15"/>
                              </a:cxn>
                              <a:cxn ang="0">
                                <a:pos x="T17" y="T19"/>
                              </a:cxn>
                            </a:cxnLst>
                            <a:rect l="0" t="0" r="r" b="b"/>
                            <a:pathLst>
                              <a:path w="4151" h="4508">
                                <a:moveTo>
                                  <a:pt x="0" y="4508"/>
                                </a:moveTo>
                                <a:lnTo>
                                  <a:pt x="4151" y="4508"/>
                                </a:lnTo>
                                <a:lnTo>
                                  <a:pt x="4151" y="0"/>
                                </a:lnTo>
                                <a:lnTo>
                                  <a:pt x="0" y="0"/>
                                </a:lnTo>
                                <a:lnTo>
                                  <a:pt x="0" y="4508"/>
                                </a:lnTo>
                                <a:close/>
                              </a:path>
                            </a:pathLst>
                          </a:custGeom>
                          <a:solidFill>
                            <a:srgbClr val="096C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5357889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380" y="6221"/>
                            <a:ext cx="4121" cy="383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2D4C9B3" id="Group 15" o:spid="_x0000_s1026" style="position:absolute;margin-left:1.5pt;margin-top:81.8pt;width:593.8pt;height:439.95pt;z-index:-251658240;mso-position-horizontal-relative:page;mso-position-vertical-relative:page" coordorigin="30,1636" coordsize="11876,8799"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VkJ2p+wFAAD2FgAADgAAAGRycy9lMm9Eb2MueG1s7Fjb jts2EH0v0H8g9NgisWnrZmO9QbvpBgHSNmjcD6Bl2RIiiSopr3f79T1DipbktTaXBgEa9MG2JI6G Z65nzKsX92XB7lKlc1mtPP586rG0SuQ2r/Yr78/17bPYY7oR1VYUskpX3kOqvRfX3393dayX6Uxm stimikFJpZfHeuVlTVMvJxOdZGkp9HNZpxUWd1KVosGt2k+2ShyhvSwms+k0nByl2tZKJqnWePrS LnrXRv9ulybN77udThtWrDxga8y3Mt8b+p5cX4nlXok6y5MWhvgMFKXIK2x6UvVSNIIdVP5IVZkn Smq5a54nspzI3S5PUmMDrOHTM2teKXmojS375XFfn9wE15756bPVJr/dvVL1u/qtsuhx+UYm7zX8 MjnW+2V/ne73Vphtjr/KLeIpDo00ht/vVEkqYBK7N/59OPk3vW9YgodR4PNZiDAkWAuCOJqHgY1A kiFM9N4cq1jk4Tx0K7+0b3MeR6F9N44WC1qeiKXd12BtsV1f1XmyxKf1F64e+evDeYW3moNKvVZJ +VE6SqHeH+pnCG0tmnyTF3nzYNIULiJQ1d3bPCFX0w1c+1axfAtr50EQ+rNgyj1WiRJuhRjtzrgx 00nbdwXZZoLEKnmTiWqf/qRrZDoU4X33SCl5zFKx1fSYfDXUYm4HeDZFXt/mRUFRpOvWchTLWbJd cJ5N5JcyOZRp1djKVGkBJ8hKZ3mtPaaWablJYa16vTWAxFKr5A/gNjWoG5U2SUab7wCifY4AnxYM 4g4kmaORtx9MxUcp5dKxl1C+H0aDhIKTlW5epbJkdAHUAGoSXdy90QQZ0JwIga4k+c75mYC1LgdO 6kZob9q5FHePnPpJFfwuE3UKNKS2l0Yx92fxIpq7LLpVaUqtk/GYjGulXbHrfqUbPXaFxD7KsZHv I+GolP3Q5KlYOtf6PA5sqXIktfWW6xDJwTqWvOacica5hVvp0X7b1sAarWBXFmjHPz5jU0a7mS9S 1xcDBiv2w4Stp+zIzOZnQjMnZHQFQTRlHepuS7jupMsIZaw1oL+j76SMMs7DWXgRGVxw0rb2R5Ch pfWsHEUWOTFYOY4MbNtTNo5s4eTIZ/EIMj4MAPnrotN4PwJG6qLX+DAG4/HsB2HNZ2PohlEYR9eP whPohnEYR9cPxJqHY+iGkRgNKxp8lyPDuKLBnIpCZLbpiGVyX7WFgiuG5k8sSwVRS00EurYluZ63 VQcpWh0Rhm9Qv2vX+54WBlQSRrhtQT8tzRFGI24oHsZ8QBx+NeKO2I24fa01mFrw+RynPIY5bmN7 AkiX/GS8gUt2XHm2EWXgQPQhWijlXbqWRqTpBpWuS3XrRdWXs4qAsBN1Au63NgpPgma4hAFu2f1a MTvnfIzM4w2TQurUxoBMtlzkbCeX9TqslkW+dbSu1X5zUyh2J2gcnoa3Nw7AQKwwKdMxGtmATRwx WCbZyO0D2FdJkCOMwX8AXGRS/e2xI+bplaf/OggaoIrXFehuwX0fYo258YNohhvVX9n0V0SVQNXK azykOF3eNLjDK4da5fsMO9loVvInDKC73BAy4bOoWrBg3K9EvbNpGEaLOIpRfXaC67jXFNcX5955 iIaFdAwW3GzQ594AKGjE9oOpIX6kxL8lX2zHMK63Q3lHmP3W35Ivdn+SfPkUoy7rcHfK+o3fSmXM 2fAU/wY8ugiu3/lb/n0Mbtj3x8H1+/5T4IaNn/MxcP3G31LwY3DnFIxgX/TckIJJ6rLnzjl4NKz9 UDgOvgDvjINH4fUjQZEfgzcMBiXcxcAi5TvWdCR8Ad5ZLEYTb8DC58FF9fzPw/3B4/N4GOFh4GFT z+NE7ModTh9nYlI1bG+OW92vo+JW0rGcW3a/n0rFPXROxRfi4kV48/NNO1d9u1xM/9nx+e8czPBg HkRxvMDkcXYwY5iQ7KH/39/MwczMUvfXOZiJ5jH8ikIOZ7N2ZujOD/DEzDDzGOc3dtZ1M4w7dvki JzPm5BCHq2aIbg+C6fS2f2/Gye64+vofAAAA//8DAFBLAwQKAAAAAAAAACEA6KC037xIAAC8SAAA FQAAAGRycy9tZWRpYS9pbWFnZTEuanBlZ//Y/+AAEEpGSUYAAQEBDsQOxAAA/9sAQwADAgIDAgID AwMDBAMDBAUIBQUEBAUKBwcGCAwKDAwLCgsLDQ4SEA0OEQ4LCxAWEBETFBUVFQwPFxgWFBgSFBUU /9sAQwEDBAQFBAUJBQUJFA0LDRQUFBQUFBQUFBQUFBQUFBQUFBQUFBQUFBQUFBQUFBQUFBQUFBQU FBQUFBQUFBQUFBQU/8AAEQgBNgM5AwEiAAIRAQMRAf/EAB8AAAEFAQEBAQEBAAAAAAAAAAABAgME BQYHCAkKC//EALUQAAIBAwMCBAMFBQQEAAABfQECAwAEEQUSITFBBhNRYQcicRQygZGhCCNCscEV UtHwJDNicoIJChYXGBkaJSYnKCkqNDU2Nzg5OkNERUZHSElKU1RVVldYWVpjZGVmZ2hpanN0dXZ3 eHl6g4SFhoeIiYqSk5SVlpeYmZqio6Slpqeoqaqys7S1tre4ubrCw8TFxsfIycrS09TV1tfY2drh 4uPk5ebn6Onq8fLz9PX29/j5+v/EAB8BAAMBAQEBAQEBAQEAAAAAAAABAgMEBQYHCAkKC//EALUR AAIBAgQEAwQHBQQEAAECdwABAgMRBAUhMQYSQVEHYXETIjKBCBRCkaGxwQkjM1LwFWJy0QoWJDTh JfEXGBkaJicoKSo1Njc4OTpDREVGR0hJSlNUVVZXWFlaY2RlZmdoaWpzdHV2d3h5eoKDhIWGh4iJ ipKTlJWWl5iZmqKjpKWmp6ipqrKztLW2t7i5usLDxMXGx8jJytLT1NXW19jZ2uLj5OXm5+jp6vLz 9PX29/j5+v/aAAwDAQACEQMRAD8A29Ks4N/+oi/75r0Dw9ptm+zfbQf9+krhNK/1teh+Hv4K/Wq5 +Y0jV8eaPYp8OdVZbOBH/cfOkSo/+tSvDP3tt/02i/8AH0/+Kr37x9/yTbVf+3f/ANGpXhNGE+EK /wAY2GZJl3K2+nVFNbK7+areTL/fSmfaXhfbOuz/AKbJ9x//AImu45SxRRRQAUUUUAFPplPoAKKK KgAoSihKAH0UUUGo6iiigAp9Mp9SA+iiigB1FFFAD6fTKfUFglO/jpqU7+OgAp9Mp9QA+iiigsdT 6ZT6kAp9Mp9ADqKKKAH0+mU+oKHUUUUAPp9Mp9ABTqbTqgsfT6ZT6AHU9KZT0oAKfTKfWQDkooSi gB9PplPoAdT0plPSgAp9Mp9QWOoSihKAJqKKKAHU+mU+pAfTqbTqAH0UUUAPp1Np1QA+n0yn0AOp 9Mp9AD6dTadUAPSihKKCh9OptOoAfT6ZT6kB1PplPoAfRRRQA5KmqFKmoAKlqKpagASn/wAFMSn/ AMFADqf/AAUyn/wUAPp1Np1QA+n0yn0AOp9Mp9BZ8r6V/ra9D8PfwV55pX+tr0Pw9/BXtVzkpHQe Pv8Akm2q/wDbv/6NSvCa928ff8k21X/t3/8ARqV4TV4T+ERX+MKPv0UV3HKV/szQ/wCo+5/zxf7n /AKekyu+37kqfeR/v1Yomtorn73/AAB/7tQAyionSe2+9++h/vovz/8AfFPR1dNytvSrAdT6ZT6A CiiioAKEooSgB9FFFBqOooooAKfTKfUgPooooAdRRRQA+n0yn1BYJTv46alO/joAKfTKfUAPoooo LHU+mU+pAKfTKfQA6iiigB9PplPqCh1FFFAD6fTKfQAU6m06oLH0+mU+gB1PSmU9KACn0yn1kA5K KEooAfT6ZT6AHU9KZT0oAKfTKfUFjqEooSgCaiiigB1PplPqQH06m06gB9FFFAD6dTadUAPp9Mp9 ADqfTKfQA+nU2nVAD0ooSigofTqbTqAH0+mU+pAdT6ZT6AH0UUUAOSpqhSpqACpaiqWoAEp/8FMS n/wUAOp/8FMp/wDBQA+nU2nVAD6fTKfQA6n0yn0FnyvpX+tr0Pw9/BXnmlf62vQ/D38Fe1XOSkdB 4+/5Jtqv/bv/AOjUrwmvdvH3/JNtV/7d/wD0aleE1eE/hEV/jCiiiu45R9PplPqAJUqKawV33RN5 Mr/e/uN/v1KlSpUmpm72hbbOvku33f7j/wDA6lrT2LMjqyq6N95HqjNpskPzQfvk/wCeLt8//AHo 5hcpFRTEdX/31++j/fSn1RmFCUUJQA+iiig1HUUUUAFPplPqQH0UUUAOooooAfT6ZT6gsEp38dNS nfx0AFPplPqAH0UUUFjqfTKfUgFPplPoAdRRRQA+n0yn1BQ6iiigB9PplPoAKdTadUFj6fTKfQA6 npTKelABT6ZT6yAclFCUUAPp9Mp9ADqelMp6UAFPplPqCx1CUUJQBNRRRQA6n0yn1ID6dTadQA+i iigB9OptOqAH0+mU+gB1PplPoAfTqbTqgB6UUJRQUPp1Np1AD6fTKfUgOp9Mp9AD6KKKAHJU1QpU 1ABUtRVLUACU/wDgpiU/+CgB1P8A4KZT/wCCgB9OptOqAH0+mU+gB1PplPoLKNt+xvDbPu/4SuR/ +4f/APba6Cw/ZiisP+Zilf8A7c//ALOvjpLyf/nvJ/31WhZ3lz/z3l/76raWBxv2sR/5KXHF4T/o H/8AJj7B8Sfs9f234WvdKj1ry3n2bXktvlG11bpu/wBmvmTx18EfFvw/Msl/pzXWnr/y+2P72L/g X8S/8CqvZ3lz/wA95f8AvquisLyf/nvJ/wB9VphoYrCT96rzf9uE1pYar8MOX/t48nor0bW/hXo3 irfL+9sLt/8Al4tG2f8AfafdrzfxD8E/FWg757PdrFov8do7eb/3x/8AEbq9ylVpT+2eVKlKBLT6 8c8W63qeiX9k1tcz20qq+5P/AItK1fD3xg+5Fq9t/wBvFv8A/EV2SoSIieppUqVn6VrFjrEHm2Nz Hcp/sN9ytBK45GhYSpkqFKmSsSxlzYRXn3vkdPuzJ99azLmznsPml+eL/nsn/s9baVYSjm5CuU5e hK27zQVm3y2zeTL/AHP4GrHdJbaXyp1aGX/b/j/3K2jLnMZRCiiiqGOooooAKfTKfUgPooooAdRR RQA+n0yn1BYJTv46alO/joAKfTKfUAPooooLHU+mU+pAKfTKfQA6iiigB9PplPqCh1FFFAD6fTKf QAU6m06oLH0+mU+gB1PSmU9KACn0yn1kA5KKEooAfT6ZT6AHU9KZT0oAKfTKfUFjqEooSgCaiiig B1PplPqQH06m06gB9FFFAD6dTadUAPp9Mp9ADqfTKfQA+nU2nVAD0ooSigofTqbTqAH0+mU+pAdT 6ZT6AH0UUUAOSpqhSpqACpaiqWoAEp/8FMSn/wAFADqf/BTKf/BQA+nU2nVAD6fTKfQA6n0yn0Fn yOlaFn9+s9K0LP79fTSPLibtnXQWNc/Z10FjXBVOyJ01jXS6bXNWNdLptcEjaJ5F+0n4P0jxDdaO 15Zxea8Uv+kJ8kv8H8dfNmt/CK+s98umTreRf88X+R//AImvq746/wDH1on/AFyl/wDZK8ur28JV lClA4KnxHzkn9oaDf/8ALewu1/4C9d34e+Lt5bbItVg+2Rf89ofkevTdS0ex1i38i+torlP9tPuV wmt/BxX3y6Rc7P8Ap3uP/i67/aUp/GSd3oPifTPEK7rG5V3/AIon+R1/4BW2lfN9/omp+HrpPtdt LZyq3yv/APEPXT+HvipqulbIrz/iZW/+39//AL7rGVD+Qs9uSrCVy/h7xzpGvbVin8m4f/l3uPke uoSuOUZQLLCU+a2ivIvKniV1/wBumJVhKyKOfv8Aw9Pbfvbbdcxf3P40/wDi6yq71KqX+g22q/M3 7m4/56p/7PVRqfzkSp/yHH0Vbv8ASrnSn/fr+6/hmT7n/wBjVSukyCn0yn0APooooAdRRRQA+n0y n1BYJTv46alO/joAKfTKfUAPooooLHU+mU+pAKfTKfQA6iiigB9PplPqCh1FFFAD6fTKfQAU6m06 oLH0+mU+gB1PSmU9KACn0yn1kA5KKEooAfT6ZT6AHU9KZT0oAKfTKfUFjqEooSgCaiiigB1PplPq QH06m06gB9FFFAD6dTadUAPp9Mp9ADqfTKfQA+nU2nVAD0ooSigofTqbTqAH0+mU+pAdT6ZT6AH0 UUUAOSpqhSpqACpaiqWoAEp/8FMSn/wUAOp/8FMp/wDBQA+nU2nVAD6fTKfQA6n0yn0FnkyfsqfE Af8ALlZ/+Bi1ah/Zd8fJ96ytP/Axa+1P++aP++a8P+3sV/d+4+g/sfDf3j5Btv2bvG6fetLb/wAC VrWtvgB4xi+9aW3/AIErX1bij8KylnOKluzX+ycOfNln8E/FMP3raD/v+tbVn8KPEUP3oIf+/wAt e9UVj/amI7l/2XQPkr4zfBbxbqqadc6fpf29LZGWVLeVd/8A3z/FXgl/pV3o909tfWk9ncL96K4i ZHX/AIA1fpYORwc/WsnXPCuk+J7b7Pq2m2+owdo7iJXC/nXo4bPqlGPLVhdHHWyeM/epSPzjSpkr 628U/sm+GdVDSaNeXGiXHZQPPi/75b5v/Hq8f8Ufs2+MvDQaWCzj1q0X+Kwbc/8A3x9//vivoaGb 4XEbzseJUy3E0tonlc1tFeRPFPEs0T/eR13pXH638ItPv98mns1hL/c+/DXdzWc9ncPBcwS20q/e imXY6U9K9WNWUPgODlPAdb8E6v4e3tc22+3T/l4i+dK0PD3xC1fRNi+f9st0/wCWNx8//j9e7Ilc zrfw00jW98qxfYLj/ntb/J/45XT9ZjP+KHKN8PfEvStY2RTt9guP7k33P++67WH5/nVq8P1v4Y6v o++WKL7fb/37f7//AHxVTQfFuq+Hm221y3lL/wAu8vzpUSoRn/CDm/nPoNKlSuC8PfFSxv8AZFqE X2CX+/8AfSu7s5ormJJYJVmib7ro29K4JRlD4zbm5y0ib12tWFqXg9X/AHunssL/APPJ/uf8A/u1 upVtKiMpQ+AOXnPMpoZbaXyp4mhlX+B6ZXpt5pttqsXlXMSv/df+NP8Adrj9Y8JXOm75YN15b/7C /On/AACuyNeMzGVPkMWimU+tjIdRRRQA+n0yn1BYJTv46alO/joAKfTKfUAPooooLHU+mU+pAKfT KfQA6iiigB9PplPqCh1FFFAD6fTKfQAU6m06oLH0+mU+gB1PSmU9KACn0yn1kA5KKEooAfT6ZT6A HU9KZT0oAKfTKfUFjqEooSgCaiiigB1PplPqQH06m06gB9FFFAD6dTadUAPp9Mp9ADqfTKfQA+nU 2nVAD0ooSigofTqbTqAH0+mU+pAdT6ZT6AH0UUUAOSpqhSpqACpaiqWoAEp/8FMSn/wUAOp/8FMp /wDBQA+nU2nVAD6fTKfQA6n0yn0Fn0XRRRXwR+gBRRRQAUUUUAFFFFABRRRQBg+IvCOj+KoBDq2m 29+nO3zogzL/ALrfw15L4m/ZT0K/3S6Je3GlSn/llKfNi/8Ai/8Ax6vds+9GB610UMVXw+tKZzVM PSrfHE+LvEXwE8YeGgz/ANnHVIF/5a2Deb/4797/AMdrhPJaFnilVkdfvI6/cr9Ch9c1geIfBeh+ LIdmraXbXx27d8ifOv0b7y17tDO6i/jQuePUymP/AC6kfDSVma34P0rxD/x+Wy+b/wA/EXyPX1H4 i/Zi0263SaHqU1k+P9Tcr5q/99fe/PdXmHiD4MeK/DJdpNNa8gT/AJeLH96n/fH3v/HK9yhmeHq/ DM8epgq9L4oHzdrfwivrPfLpkq38X/PF/klrn7DUtV8MXu2KWezlT70Tr/7JX0Fs2Ntaor/RLHW4 vKvraK5T/bT51r3I4n+c832X8hwvh74rxPsi1WDyX/56w/c/74rv9N1K21KLzbOdblP76NXBa38H /vy6Rc/9u9x/8XXJPZ6v4VvPmWewuP76fxf8Do9lSrfwiOaUPjPfUqwleWaD8UZ4dkWpwecn/PaH 5H/74r0PR9esdbi3Wdys395P41/4BXHVpSh8ZtGUZkWseD7PWN8sX+jXb/8ALVF+R/8AfSuE1XR7 zR5dtzFs3/dlT50b/gVesJUr20VzE0U8SzRP95HXejVEa8oBKPOeL0V3GvfDp/nn0pt//To7f+gP /wDF1xU0LW0rxSo0MqfeR12bK741Yz+A5pR5Ap9Mp9WMEp38dNSnfx0AFPplPqAH0UUUFjqfTKfU gFPplPoAdRRRQA+n0yn1BQ6iiigB9PplPoAKdTadUFj6fTKfQA6npTKelABT6ZT6yAclFCUUAPp9 Mp9ADqelMp6UAFPplPqCx1CUUJQBNRRRQA6n0yn1ID6dTadQA+iiigB9OptOqAH0+mU+gB1PplPo AfTqbTqgB6UUJRQUPp1Np1AD6fTKfUgOp9Mp9AD6KKKAHJU1QpU1ABUtRVLUACU/+CmJT/4KAHU/ +CmU/wDgoAfTqbTqgB9PplPoAdT6ZT6CzwLRP+CgXjqzaJdQ0fQ9ShX77JHLFK//AAPdt/8AHa9B 0T/gofpk0yLrHg66tI8fM9lepcH/AL5ZU/8AQq+HqdXTUynBT+wdUcwxMftH6QaD+3H8L9YH+k3e o6Mf+n2xdv8A0VvrvdE+P/w48QxLJZ+M9HG7pHc3S27/APfEm1q/KWn1wyyGjP4JnTHNq0PjR+yl jqNrqdulxaXEdxA/3ZY33K1Wcj0Br8arO/ubCXzbW5ktpV+68Uux67nRfj/8R9CZXtPGusfL91Li 8a4T/viXfXnzyGp9iZ2RzaH2on6u5oz7V+cmhftt/E7S2xeXmna1/sXtiqf+itld/on/AAUF1aFN ureELW7f+/ZXjQf+OujV588mxkOh2RzKhM+3Mj0oP4V8xaT+3n4JvET7dpGtafN/EVijlRP+Bb93 /jtd7o/7VXwv1uSKOPxRDbysOl3DLEF/4Gy7f/Hq4Z4PEw+OB0xxdCe0z2AKO1J0Nc7onj3w54kb bpPiDS9Sf+5aXkUrf+OtXRnrXM04/EdalzDqKKKQwooooA5nxD4H0DxOjf2lpVvcOw/1u3bL/wB9 r81eZ67+zjbyhpdE1FrV8fLb3q70/wC+l5/9Cr3DH0pcV00sVXo/BI5amGoVvjifI2ufC7xJ4dZm udNlmiX/AJb2/wC9X/x3/wBnrm5rOK8ieKeJZom+8jrvr7bAz1IP1rnNd8B6F4k3PfabC8rj/XKN kv8A30vNe1Szl/8AL6B49TKf+fUj4X1j4UWN5vl0+VrCX+4/zpXG6l4V1fwxL5ssEiIjfLcW7fJ/ 33X2prH7Pwy8uj6iCQPlivF/9mX/AOJrhNa8B61oG8XunSGIf8tYV3r/AN9V9Jhs4hP4ZnhVsvq0 vigeB6D8Rb6z2RXi/bIv7/3Hr0PRPFWma3s8ifZL/wA8ZvkeodY+HWlarvaKL7Bcf37f7n/fFcVq vw91XR/mWL7Zbp/y2t//AIivQ/cVf7hwfvaJ62lVNY8N2PiGLbdxfOn3Zk+R0rzfRPG2p6V8srfb Iv7kv3/++673RPGen6lsVn+zS/3Jv/i65pUKtL3y41IzOC8Q+Cb7Qd8v/H5Zf89UX7n++lYVfQSV yviH4aWeq757HbYXf+7+6f8A4B/DV0sT/OEqX8h5OlO/jq3quj32iXXkX0DQv/D/AHG/3Hqp/HXe ZBT6ZT6gB9FFFBY6n0yn1IBT6ZT6AHUUUUAPp9Mp9QUOooooAfT6ZT6ACnU2nVBY+n0yn0AOp6Uy npQAU+mU+sgHJRQlFAD6fTKfQA6npTKelABT6ZT6gsdQlFCUATUUUUAOp9Mp9SA+nU2nUAPooooA fTqbTqgB9PplPoAdT6ZT6AH06m06oAelFCUUFD6dTadQA+n0yn1IDqfTKfQA+iiigByVNUKVNQAV LUVS1AAlP/gpiU/+CgB1P/gplP8A4KAH06m06oAfT6ZT6AHU+mU+gs/OKnU2nV9AZD6fTKfUkDko ShKEoLJkpyU1KclAE1SpUVSpUFEqVv6H468SeHlI0rX9T08HrHa3csX/AKC9YFPpThCekx83Iet6 J+1D8TdEVY4vFM1xEv8ADewRT/8Aj7JvrvdH/bj8Z2xRdQ0rSL+NBhmSOWJ3/Hdt/wDHa+bEqZK8 +WAwkvigdMcTXh9s+yNH/bx02aRRqnhS7s0/ie1vFm/8dZUrutG/bF+HGqKRdXV/pJ/6fbNm/wDR W+vgJKlSuKeS4WezOyOZV47n6X6T8cvAOtxF7TxbpWB/DcXKwP8A98ybTXZ2d/b38Antp4p4n+7J G25a/KNKsWd5PZy+bbTy20v9+Ftj1wSyFfYmdMc2l9uB+rgcGnZ9q/NXR/jV470eRXtvF2rZX7q3 Fy0q/wDfLb1rt9H/AGuviLpjbrm8stV/2bu0Vf8A0VtrinkmI+xI6o5pS+0femBRkCvkPSP23tTR NuqeF7S4f+9aXTxD/wAeRq7PTf2zvCV1GBf6Xq2nykYbascqJ/4/n/x2uSeWYyH2Dqjj8NP7Z7Fr PgLQtcDNc6fGsjf8tYvkf81rh9W+Ccihn0q+Vl/543f/AMUtWtM/aR+HurFVXxFFayOOl1BLEF/4 Ey7f1rtNK8b+H9fby9M13TdQkP8ABa3kcjf+OtWcauMw38wpUsNiD548WfCZjvfVNIkhf/n7h/8A ilrzjVfhjfWe+WxZbyL+59x6+7MZ6kGue1XwHo2r/PJaLFL/AM9YPkevZw2eTp/Gjya2SRn8Ej4m 03W9T0GXyNzIifet7ha7bR/G1pebFuV+xy/7f3K9o8SfBGG/iKxPFeIPupOu10/3WryXxH8Fr/SX drdJFUdUuPu/8Bb7te/Tx2CxZ4NTCYrCGpc2Fnrdl5FzFHc27/36838T/Ci5s99zpDNeRf8APu/+ uT/c/vVeh/tXwxPtZZbZ/wC4/wBx66jSvG0T7FvIvJf++n3K39nVpe/S985o14z+M8MdGRnVlZHX 7yP/AA0V77r3gzSPG0Hn/Klxt+W7t/v/APA/71cK/wAFtV+fbfWjpu+XfvT/ANkraOJjP4y/ZTPP 6K7p/g5qqf8AL5af99N/8RUX/CqNVT/l5tP++m/+Iq/b0iOWRxlPrrn+GOpp/wAvNp/30/8A8RUP /CutQT/lvbf99P8A/EUe1iXyyOXp9dE/gPUE/wCWtt/303/xFRP4Mvk/5a23/fTf/EUe1iHLIxKK 2P8AhFb5P4oP++n/APiKa/hu8T+KD/vp/wD4ijmgHKZlPq0+iXif88P++3/+Ipv9m3Kf88v++v8A 7CjmAhop/wBjuU/hi/76/wDsKY6T/wB2L/vr/wCwpgPp9V986f8ALKL/AL+//YUz7ZKn/LJf+/tA FunVn/2lKn/LBf8Av7Tf7Zb/AJ4L/wB/aXLIOY1afWJ/bz/8+3/kWj/hJP8Ap2/8i0eykHNE3ael c5/wlX/Tt/5Fp6eLl3/NbNs/i2PR7KQc0ToKfUMMyzRJLG29HX5XSpqwLHJRQlFAD6fTKfQA6npT KelABT6ZT6gsdQlFCUATUUUUAOp9Mp9SA+nU2nUAPooooAfTqbTqgB9PplPoAdT6ZT6AH06m06oA elFCUUFD6dTadQA+n0yn1IDqfTKfQA+iiigByVNUKVNQAVLUVS1AAlP/AIKYlP8A4KAHU/8AgplP /goAfTqbTqgB9PplPoAdT6ZT6Cz84qdTadX0BkPp9Mp9SQOShKEoSgsmSnJTUpyUATVKlRVKlQUS 0+mU+gCVKmSoUqZKAJUqVKiSpUoAmSnU1KdQBNUtRVLQSPqVKiqVKAJalT79RVMlWQbWkeLtd0MY 03Wb+xHpa3LRf+g12ulftC/EDSovKi8RTTJ/09xRS/8AjzJurzVKlrmnh6Nb44Fxr1YfBM940v8A a78XW6ot5YaZeIgwzeW8Tt+O/b/47XZad+2HZXLKupeGZoYv4nt7lZf/AB1lSvlhKsJXHPKcFP7B 0xzLEw+2fV0nxm+FXiyN472K70vd/FNZ/wDxrfXOal4V8GaurT+HvF2mR/8ATvez+R/6FXzylW0q 6eAeH/g1pmVTEwrfxYQPWpdG1nwy3n7ZEi3fLdW7bom/4Evy0v8AwnOppF/ywf5n/h/268vtppYW 3RsyP/fRqd50v/Pef/v61egqUZ/xjyeWUP4R6HN4/wBT/uwf981mTfELVf7tt/3zXFO8v/Pef/v6 1ROn/TWX/v69aeypfyB+9/nOqm+Iuq/3bb/v1WfN8SNV/u23/fqufeFf70n/AH9eovscT/3v+/r1 fs6X8hf73+c2JviXq/8Adtv+/VZ83xL1f+7bf9+qpPYQf3W/76aoX022/wCeX/jzUctL+QP3v85N N8TtX/u23/fqqM3xR1r+7bf9+qmfSrP/AJ5f+PPUP9i2P/PD/wAeq+Sl/IX7xVm+KOtf3bb/AL9V Rm+Kmtf3bb/v1/8AZ1p/2JY/8+q0x9B0/wD59lo/dfyB7xiv8VNa/u23/fr/AOzqo/xX1r+7bf8A fr/7Oug/4R7TP+fNKY/hvTP+fOKtOal/IX7xy7/FfWv7tt/36/8As6qv8V9a/u2n/fr/AOzrsP8A hGNK/wCfGKmf8IrpH/QPg/74pe0pfyByyOKf4r61/dtP+/X/ANnVR/ivrX920/79f/Z13b+EtI/6 B8H/AHzTP+ES0b/oHQf981ftKX8gcp5+/wAV9c/u2n/fr/7Oon+K+uf3bT/v1/8AZ16F/wAIfov/ AEDYP++ab/wh+h/9Ay2/75o9vS/kI9kedf8AC2tc/u2n/fr/AOzpn/C2tc/u2n/fr/7OvRf+EP0P /oGW3/fNM/4QzQ/+gbbf98Vft6X8geyOV8JfGnU7O/8AIvmghspW++kX+qf+/XrSeJNQdEZbmB0b 7rpFXG/8IZof/QNtv++K0IbOK2gWKDdDEn3USV9iVzVZUp/YL5ZHR/8ACSal/wA94/8Av1Vqw8VX UNx/pm2aL/Yi+da5Tyf9qX/v61N8j/prL/39esfdDlkeuo6uqMrb0f7tPryeG8ubaLbFeXKJ/cSd qP7Svv8An+u//Apq5uU2PWqeleRf2je/9BC8/wDApqZ/at9/0ELv/wACmo5Sz2Cn145/a2of9BG+ /wDAp6Z/a2of9BG+/wDAp6jlA9ooSvF/7Y1D/oJ33/gU/wD8XTf7Y1L/AKCd7/4FP/8AF0coHuFF eH/23qf/AEE77/wKl/8Ai6Z/bep/9BO+/wDAqX/4ujlDlPdafXg/9var/wBBW+/8Cpf/AIumf29q v/QV1D/wJl/+Lo9kB79Tq8A/t3Vf+grqH/gZL/8AF0z/AISHVf8AoL6h/wCBkv8A8XR7ID6For56 /wCEh1j/AKDGof8AgZL/APF0z/hIdY/6DGof+Bkv/wAXR7ID6Lp1fOX/AAkusf8AQX1D/wADJf8A 4um/8JJrP/Qa1L/wMl/+LqPZFH0lT6+Z38T61/0GtS/8DJf/AIuj/hKNa/6DOpf+Bkv/AMXR7Inl Ppqn18xf8JPrn/Qa1L/wMl/+Lpn/AAlWuf8AQc1L/wADJf8A4uj2QH1HTq+V/wDhLdc/6Dmpf+Bk v/xdL/wluvf9BzVP/A+X/wCLo9kUfVSUV8q/8Jbr3/Qc1T/wPl/+Lpn/AAluv/8AQe1T/wAD5f8A 4uj2AH1hTq+Tf+Ew1/8A6D2q/wDgfL/8XTP+Ew8Q/wDQf1T/AMDpf/i6PYAfXFPr5B/4TPxB/wBB 7V//AAOl/wDi6P8AhM/EP/Qw6v8A+B0v/wAXUewA+wKfXxz/AMJt4j/6GHV//A6X/wCLo/4TbxH/ ANDDq/8A4HS//F0ewA+yaK+Nv+E28R/9DDq//gdL/wDF03/hOfEn/Qx6v/4HS/8AxdX7CQH2alTV 8Wf8Jz4k/wChj1f/AMDpf/i6Z/wnviX/AKGPWf8AwYy//F1H1aYH2tUtfEv/AAnnif8A6GPWf/Bj L/8AF0n/AAnnij/oZdZ/8GMv/wAXR9WmTzH22lP/AIK+If8AhP8AxP8A9DNrP/gxl/8Ai6b/AMJ/ 4n/6GbWf/BjL/wDF0fVpgfcVP/gr4a/4T/xV/wBDLrP/AIMJf/iqP+Fg+Kv+hn1v/wAGMv8A8XR9 WmHMfdFOr4V/4WD4q/6GfW//AAYy/wDxdN/4WD4q/wChn1v/AMGMv/xdH1YOY+76fXwb/wALF8W/ 9DVrf/gxl/8Ai6P+Fi+Lf+hq1v8A8GMv/wAXR9TkXzH3pT6+CP8AhYvi3/oatb/8GMv/AMXSf8LI 8X/9DVrf/gzuP/i6j6pIOY5qnU2nV6pA+n0yn1JA5KEoShKCyZKclNSnJQBNUqVFUqVBRLT6ZT6A JUqZKhSpkoAlSpUqJKlSgCZKdTUp1AE1S1FUtBI+pUqKpUoAlqZKhqZKsglSpaiSpaogelWEqulW EoJJUq2lVEq2lWQSpU1QpU1BAyoqlqKgBj0z+CnvTP4KCxr0ynvTKAGU2nU2gBlMp9MoLG0yn0yo AZR/HRR/HQA2mU+mUFDKbTqbQAyj+Oij+OpLGU2nU2gBlMp9MqCwptOptABTKfTKAGU2nU2gBlD0 UPQUMptOptABTKfTKAGfwUUfwUUANplPplADKbTqbQAUyn0ygBlFFFADaZT6ZQAUynvTKAG0yn0y gBlFFFADaKKKAGUyn0yrJCm06m0AMooooAZRRRQAU2nU2gAooooIGUUUUFhTKfTKAG06m06qAfT6 ZT6kgclCUJQlBZMlOSmpTkoAmqVKiqVKgolp9Mp9AEqVMlQpUyUASpUqVElSpQBMlOpqU6gCapai qWgkfUqVFUqUAS1MlQpXS6H4C8SeIgr6doWo3yN/HFbMyf8AfdTOcKesyIxnP4DFSpa9W0T9l7x7 qpUT6fbaXE38d7cr/wCgpvau90P9jS6IR9X8SRx/3obK23f+Ptt/9BrilmmEpfFM7I4HFS+GB83p VhK+xtI/ZT8Eaad1yl/qrf8ATxdFV/8AHNtdN/wiXw98BxoG0jSrWVful4Flm/8AHtzVwzzuh8FK EpnT/ZNR+/VnynxXpHhzVddbbpum3d83/TvA0v8A6DXbaZ8CPGl7EJ5tLTTrc/em1CdYtv8AwH71 fResfF1pFMOk2awr/DNN/wDE1yF1q17rEwe6uJJyOgZqccbjJvSHIc8qGFh9vnPN7b4LSwttvNZt n/68omdP++221xXiTTY9H1u7s4mZ4oG2q7/fr6t8OfDy71LbJfbrOD+5/G1dkPAPhzGZNEsLpu8l xbLK7f8AAmrnlnMaMve986KWVyrR5vgPgumV936n4S8HaXbGe70TSIYl/jeyj/8Aia871yXQLx/J sPD2mWlv/wA9TZR7m/8AHflrpo5w8Q/comVfLfq/xzPk96Z/BX0t/Y+n+Un+g233f+eS1Um0fT/+ fG2/79JXo/W4/wAh5nsD5yemV9Bvo9j/AM+Nt/36Wqk2lWP/AD523/fpKv63APZHglNr3KbSrH/n ztv+/SVVfSrH/nzg/wC/SVf1kPZHilMr2ObSrP8A584P+/S1UfTbP/nzg/79JR7cPZHktMr1N9Ns /wDn2g/79JVd9Ns/+faD/v0lX7cOU8xo/jr0N9Ns/wDn2g/79JVR7Cz/AOfaD/v0tHtQ5ThaZXav YW3/AD7Qf9+qrvYW3/PtH/36q+YDj6bXVPYW3/PtF/3zVV7C2/54R/8AfNMDnKP4623sLb/nhH/3 zUT2cH/PCP8A75quUOYxqbWm9nB/zwj/AO+ahezg/wCeEf8A3zR7Ij2pn0yr32OD/nhF/wB8037H B/zwi/75q/Zh7cp02r32OD/nhF/3zX0p+z3+zba3a2/ifxRYRvGf3tlYSxfe/wCmsq/3f7qVw4yt SwdL2tWR2YaEsXLkgfLtMr9M/wDhWfhD/oVtF/8ABfF/8TR/wrPwh/0K2i/+C+L/AOJr5r+3of8A Ps9z+yJfzn5k02v04/4Vn4Q/6FbRf/BfF/8AE0f8Kz8If9Ctov8A4L4v/iaP7eh/z7D+yJfzn5iU PX6d/wDCs/CH/Qq6J/4L4v8A4mj/AIVp4Q/6FXRP/BfF/wDE0f29D/n2V/ZMv5z8wabX6f8A/Cs/ B/8A0Kuif+C6L/4mj/hWPg7/AKFTRP8AwXxf/E0f29D/AJ9h/ZMv5z8wKZX6hf8ACsfB3/QqaJ/4 L4v/AImk/wCFX+Dv+hU0X/wXQ/8AxNH9vQ/59h/ZMv5z8u/4KK/UT/hV/g3/AKFTQ/8AwXQ//E03 /hVvg3/oUtD/APBbB/8AE0f29D/n2H9ky/nPy7plfqP/AMKt8G/9Clof/gtg/wDiaP8AhVfgv/oU tD/8FsH/AMTR/b0P+fYf2TL+c/LWm1+pn/Cq/Bf/AEKWh/8Agtg/+Jo/4VX4L/6FLQ//AAWwf/E0 f29D/n2H9ky/nPyzplfqf/wqvwX/ANClof8A4LYP/iaP+FV+C/8AoUtD/wDBbB/8TR/b0P8An2H9 ky/nPytor9Uv+FV+C/8AoUtD/wDBbB/8TR/wqrwX/wBClof/AILIP/iaP7eh/wA+w/smX85+VdMr 9V/+FVeC/wDoUtD/APBZB/8AE0f8Kq8E/wDQo6D/AOCyH/4mj+3of8+w/smX85+VD0yv1a/4VV4K /wChQ0L/AMFkH/xNH/CqvBP/AEKOg/8Agsh/+Jo/t6H/AD7D+yZfzn5R0PX6tf8ACqPBP/Qn6D/4 LIP/AImj/hVHgn/oT9B/8FkH/wATR/b0P+fYf2TL+c/J+iv1g/4VN4J/6E/Qf/BZB/8AEUf8Km8E /wDQn6D/AOCyD/4ij+3of8+w/smX85+TtFfrD/wqfwT/ANCboH/gsg/+Jpf+FTeCf+hP0H/wWQf/ ABFH9vQ/59h/ZMv5z8mqZX60f8Kj8D/9CfoH/grg/wDiKP8AhUfgb/oTtA/8FcH/AMRV/wBvw/59 /iT/AGRL+c/Jem1+tX/Co/A3/QnaB/4K4P8A4im/8Kj8Df8AQm6B/wCCuD/4ij+34f8APv8AEP7I l/OfkpRX62/8Ki8Df9Cb4f8A/BXB/wDE03/hUPgf/oTfD/8A4K4P/iaP7fh/z7/EP7Il/OfkjRX6 3f8ACovAv/Qm+H//AAVwf/EUf8Kh8D/9Cb4f/wDBXB/8TR/b8P8An3+If2RL+c/JGm1+uH/CoPAv /Qm+Hv8AwVwf/EUf8Kg8Cf8AQl+Hv/BXB/8AEUf2/D/n3+If2RL+c/I+iv1w/wCFQeBf+hN8Pf8A grg/+Io/4VB4F/6E3w9/4K4P/iKP7fh/z7/EP7Il/OfkZRX65/8ACoPAn/Ql+Hv/AAVwf/EUf8Kg 8Cf9CX4e/wDBXB/8RR/b8P8An3+If2RL+c/IymV+u3/CoPAn/Ql+Hv8AwVwf/EUf8Kf8Cf8AQl+H v/BVB/8AE0f2/D/n3+If2RL+c/IenU2nV9aeAPp9Mp9SQOShKEoSgsmSnJTUpyUATVKlRVKlQUS0 +mU+gCVKmSnWdhc6lcJFZ20tzK/3Uhi3vXoOgfs+fEPxF/x6eEr9Fb+K7X7Kv/kXbXPOtCn/ABJm kITn8BwKVKlfQeg/sReNb/y21LUNM0tD95PMaV/yVdv/AI9XouhfsL6HbZbVvEl/ff7NrClv/wCh b68+eaYWH2zsjga8/sHx6lSwo0z7UVnf+4i1+g+hfsvfDnQQrJoCX8yfx30zyj/vj7n/AI7XoWje FNG8OoU0zSLLTU9LS2SL/wBBFcEs8px+CB2Ryur9uZ+c+hfB7xt4i2fYPC2pyo33ZpLZoU/77f5a 9H0L9kDx9qQ33aWGkf8AXxc7n/8AIW6vucIBS4968yrneIn8MTtjldL7R8taL+xBbxnfq/iaaZe8 VlbbP/HnZ/8A0GvQNF/ZU+Hujj97p9zqjqM7725f+SbVr2b8aOT3rhq4/FVvjmdccFQhtA5rRPAH hvw4VbTNA06xdRxJDbIr/wDfWN1dGcDtVHVNZsdEtjcX93Daw/35X2ivLvEX7QFjbb4tEtWvpegu Jvkh/wDim/8AHa5qVCvipWh7xtVr0cP8R68G2Dc2BXFeIPi1oWh7o0uDqN0o/wBTa/N/4992vB9c 8ea14ncrf3sjwHrBF8sR/wCA1lw17lDKP+fszxK+aS/5dQPQ9d+Leta1ujtmXT4G/hg5f/vuuU3t NL5srM7v993ajSNIu9ZuVt7KFriRupVa9e8J/CK3sAt1qz/aZe0C/cWu6pUw+AjZHBGnXx0jifDP g7UvEbfuY9lv/FcS/dr1zw34I0/w6quqi4uh/wAt5F5/4DXRQQRwRrHGqoq8Kqr92sbxJ4v0zwtb +ZqFwqM33Y1+Z2+i189XxdfFy5YnvUMJQwkeaRvDCrmuB8U/FOy0pmtrDbe3X97P7tf/AIqvOfFP xM1LxTvgi3WGn/8APJG+dv8Aeauehr0MNln28QcGJzL7FA3L3Wb3XLnzryZpZP4cfcX/AHKkte9U bNGmdFVWd3+6iV6d4T+HgQJdaovzfwwf/FV6VerSw0LHm0KFXES904yHSr6aCJo7SZ02/fSJqhfQ tS/6B93/AN+Gr3tEVF2qoVRT8D0FeP8A2rP+Q9j+y4/zHzo+har/ANA27/78NVR/D+q/9A29/wC/ DV9LYoxVf2rP+UX9kw/mPl9/DOr/APQKvf8AwGaq7+GdZ/6BF7/4DNX1Rt+lG36U/wC16n8gf2TD +Y+TH8Laz/0CNQ/8BWqu/hPXP+gNqH/gM1fXeKMVX9r1P5A/smH8x8cv4Q17/oDal/4Bt/8AEVXf wfr3/QD1L/wDlr7O2/Sjb9Kf9s1P5A/smH8x8Tv4N8Qf9APUv/AOX/4iq7+DfEH/AEAdS/8AAOX/ AOIr7gwPQUYHoKr+26n8hP8AZMP5j4XfwV4j/wCgDqn/AIBy/wDxFV38D+Iv+hf1T/wDl/8AiK+8 NnsKNnsKr+3Kn8gv7Hh/MfA7+B/Ev/Qv6p/4Ay//ABFV38CeJf8AoX9W/wDAGX/4iv0B2D0FGweg p/29V/kD+x4fzH57P4A8Uf8AQuat/wCAMv8A8RVd/AHij/oXNX/8AZf/AIiv0Q2/7Io2/wCyKv8A 1grfyEf2JD+c/Op/h74o/wCha1b/AMAZf/iKhf4e+Kv+ha1b/wAAZf8A4iv0b2L6CjYvoKv/AFir fyE/2JD+c/N//hX3ir/oWtW/8AZf/iKZ/wAK98Vf9C1rP/gDL/8AEV+kWxfQUbF9BR/rHV/59B/Y UP5j5S+AP7Ok11LF4i8V2bpErbrbTbhNrN/tSr/d/wBn+L/d+/8AVo44px6UmRivnsXiquNq+0qn t4bDU8JDkgPooorlOwKKKKACiiigAooooAKKKKACiiigAooooAKKKKACiiigAooooAKKKKACiiig AooooAKKKKACiiigAooooAKKKKACiiigAooooAKKKKACiiigAooooAKKKKAPxXp1Np1frp+dD6fW 1oHgXxJ4rCnR/D+qaoG72VnLKn/jten+Hv2OfinrxRm0GLSom/5bahcxL/4787f+O1y1cRRo/HMu NCrP4IHjCUJX1x4c/wCCeurzfNr3i2ytP9jT7Zp//Hn2V6Z4f/YR+H2lFH1G71TWZP40mmWND+CL u/8AHq8yrnGDhtI745biZbxPgFK1dE8N6v4hn8jStKu9Sl/uWkDyv/47X6eaB+z78OvDG0af4Q0s Mo+R7iDz3X/gUm413dtaQWcKQwRJFEv3VjXatebUz6P/AC6gd8cpl9qZ+aPh/wDZa+J3iMK8fha4 s4W/j1F0t9n/AAF/m/8AHa9O8PfsF+J7ra+s69pumxsM7beN53T8PkX/AMer7oXGaVj715tTOcVP 4fdOyOV0I/EfMfh79hPwfYBG1XWdT1SZfvLCVgjb/gPzN/49XpOgfs1/Dbw6VFr4TsrhgPv3wa6/ 9Gllr1XgUhI+lebVxmJrfHM7o4WhD4YFHTdIsdItzDp9hb2EX9y2iWJf/Ha0KKK5TqCiiigAooqt c3MVnA888iwxIu5ndtqrQBOo9sU1hz93NeS+Lf2ivDOgq8Gnu2t3aj/l2bbEP+2v/wATurxjxR8c fFPistGt5/Zds3/LCy+X/vp/vV6dDLK9fpynk18xoUf7x9J+Kfif4e8Hoy3+pIbpRxa2/wA8vT+7 /D/wKvIvE37R2p6lvg0S0XTYf+fiX97L/wDEr/49Xiaf3qsJX0VDKqFLWfvni18yr1fg9w173Vr3 WbkXF/dzXc7dGlbdTUqrDXbeDPhvrHi2RXhg8m03fNcS/Ktd85woQ9882MZ1p8kDBtkeZ0VV3u39 yvVPBXwbvtV8q51YNY2v3vJ/5at/8TXo/g/4Z6R4QRZI4/tV5j/j4lXkf7v92uyBGOOlfNYrNXP3 aGx9HhssUPeqmXovh+x8PWxhsrdYU/i2j5mq5c3ENnA808ixRIu5ndtqrXHeOfipo3glHikk+16i fu2Vu2X/AOBf3a8B8V/EPWPG9wfts3kWqv8Au7WH7q//ABdceGwVfF+8zqr42lhPciep+M/jjHCH tPDyCV/uteyL8if7q968ouL651C5a4u5pLieRvmaVtzVlQ1dhr6ihhaWGjeB83XxNXES94vQ1v8A h/RbvXbxbe0haVm6n+BK0PA/w/vfFMySN/o1gv3pWT7/APuV7loWg2OgWi21nFsUfeb+Jv8Aergx eOhh/ch8Z2YTBSxHvz+Ex/CPgS18NxrK4W4vv4pj/D/u11o6mjHrS9BXytSpKrLmmfU06caUeWIt FFFSaBRRRQAUUUUAFFFFABRRRQAUUUUAFFFFABRRRQAUUUUAFFFFABRRRQAUUUUAFFFFABRRRQAU UUUAFFFFABRRRQAUUUUAFFFFABRRRQAUUUUAFFFFABRRRQAUUUUAFFFFABRRRQAUUUUAFFFFABRR RQAUUUUAFFFFABRRRQAUUUUAFFFFABRRRQB85+Hv2GvhlopVry21HXSvQ314VX8otleo+Hfgz4G8 KGNtK8J6RaSr92YWaNKP+Bt83613RFNOPWt6mJr1fjmc0cPSh8MREQIoVfu1JRRWB0hRRRQAUUUU AFFFFABRRRQBGD/s0p+lJ1/irzXxr8efCHghpYbnUl1C/Qf8een/AL18/wC0fup/wJhVwpVa0uSl HmMalSFKPNOR6WOO1YHibxnonhC0+06xqcFhFj5RM/zt/ur95q+WfGn7U/iXxAGg0aOPQLRv4l/e 3Df8C/h/4CteSXl/c6rdPc31zLeXcv3pbht7t/wOvo8NkVWfvYiXIeJXzmlD+F7x9I+L/wBq2OMN B4Z0wzcf8fl58if8BXv/AN9V4v4l8c6740n8zWNSnvPm+WLftiX/AHVX5a5ZKtpX0lDAYfDfwoHg 1sXXxHxTLCVaSqqVdtoZbmVIolZ3f7qJXWcxLDW74f0C/wDEV2trYW0lxI3JKr0r0f4ffs+6jq/k 3mvM2nWn3vs//LVv/ia9+8P+GNM8L2K2mm2kdtD/ABbR8zf71fP4zNaVH3aXvSPYw2W1avvz9084 8CfAa00tYrvXXW+uh8y26f6pf97+9XrMdvFbQrHHEscSD5VUbVWpwwI65ryD4jftA6R4R82y0oJq +pr8rbW/cRf7zfxf7q18vfFZhV/mZ9H+4wUP5T0rWde0/wAOadLe6lcx2dpH955TXgPj39oO81fz bHw6H061+612/wDrX/3f7v8A6FXk/ibxlq/jTUfterXclxL/AAJ/BF/uJVKGvpcJlFKl79b3pHz2 JzKVX3aXuxLqO0zuzMzu7b2d/wCOrcNVIa3dA0O91++itbKFpZG6la9mc4QPIjHnG2yPMyIq73av aPh/8H3fyr/Wk2L95bX+Jv8AfrqPAHwosvCUaXNyFu9R/v8A8Mf+7XoHUY7V8njMy5/cobH0+Ey7 k96qRQwR20KRxKscSrtVF+6tWKKK8A94KKKKACiiigAooooAKKKKACiiigAooooAKKKKACiiigAo oooAKKKKACiiigAooooAKKKKACiiigAooooAKKKKACiiigAooooAKKKKACiiigAooooAKKKKACii igAooooAKKKKACiiigAooooAKKKKACiiigAooooAKKKKACiiigAooooAKKKKACiiigAooooAi49v yo49vyryv/hpz4b/APQyN/4AXP8A8bp3/DS3w6f/AJmFv/AC5/8Ajddf1PFf8+pf+As4vrmG/wCf sfvPUcf7v5UY/wB38q80T9ov4ev93xET/wBuM/8A8bqZP2gfAT/d14H/ALc5/wD4il9UxX/PmX/g LL+s0P54no2P92jH+7Xn6fHfwO/3dbz/ANuc/wD8RU6/Gnwa/wB3WCf+3Wb/AOIrP6rX/kl9wvrN D+eJ3mfpRn6VxSfF7wm/3dU/8l5f/iKsJ8UvDT/d1DP/AGwl/wDiaPYVv5PwK+sUf5jrDilxuFcj dfE7w9bWk9014TFFG0jHyZOi9f4a+fPG/wC2HfXLS2/hTTVs0x/x+X43Sf8AAV+7/wChV1YfL8Vi ZcsIGFbH4ajG85n0/qurWOi2b3WoXkNjary008ioi/i1eH+Nv2tfDujGWDQbWTXbof8ALXPl26/8 C+834LXyr4m8X634xvPtOt6pc6jL/B9ob5E/3E+6tZVfVYXh+nD38RPmPnK+dVJ/wvdPQPGnxw8X +PTKl7qLWdg3H2Ky/dRf8C/jb/gVcOlRJUqV9LSpUqMOSjA8GdWdaXPMsJVhKrpVhKchlhKtpVrw 14X1TxVfLa6ZaSXc7ckqvSvpf4c/s2WGjeVfeIXXULz7y2y/6pf97+/Xk4zHYfCRtI9HDYSriPhP HPh/8JNd8dSK8MH2bT93zXU/yrX054E+EmieBIllggF3f/xXcy/P/wAB/u12dvBFawrFEqxRKuFV V2qtNubmKxglnmlSKGNdzyyNtVVr4jGZlXxfu/DE+tw2ApYf3vtFocDkYrmfGvxC0LwBp/2vWLtY d3+rgT5pZf8AdWvGPid+1NbWKy6f4RRb+5+6+pSjMKf7i/x/X7v+9Xzjqmtah4g1GW91K7kvrqX7 0srbnrvweTVa3v1/cgceLzSlR9yl70j1H4jfH/WvHXm2liG0jSG+Xyom/eyr/tN/7LXnMNUoauw1 9fSoUsNDkpQPmKtedaXPMtw1dhqpbIzvtVd717h8LfgVPqvlajr6tb2Y+aO0/ik/+JWsMVXpYaHP VLoUJ4iXJA5j4efDTUvG11ujX7PYK37y6ZflP0r6Z8JeDdO8G2AttPhCf89JW+9J9a1dP0+3020i traFbeCNdqRIvyrVwYA9q+FxeOqYt2fwn1+EwUcNH+8Pooorzz0wooooAKKKKACiiigAooooAKKK KACiiigAooooAKKKKACiiigAooooAKKKKACiiigAooooAKKKKACiiigAooooAKKKKACiiigAoooo AKKKKACiiigAooooAKKKKACiiigAooooAKKKKACiiigAooooAKKKKACiiigAooooAKKKKACiiigA ooooAKKKKACiiigAooooA/LmrENV6sQ1+zSPyiJrWvetW171lWvetW171xyOmJq2vetuzrEte9bd nXHI6Tbs63bOsKzrds65pFF7WP8AkWtV/wCvOX/0B6+Vq+qdY/5FrVf+vOX/ANAevlau/A/bOSuF PplPr0TlHpUqVElejfDb4LeIviLIktvB9j03d817cfKv/AP79Y1q0KEOesb0qU60uSBxNtDLcypF ErO7/dRK93+Gv7Mmp62Ib7xEZdLsvvJb7f37f/E/8Cr3L4c/BPQPh1EksEX23Uv4r24XL/8AAf7t eiMBjk4FfEY7PJz9zC6I+swmUxh71cwfDfhHSfB+nLZ6TZR2kQ+8EHzN/vNW6CSPu1ma/wCItO8M aXLf6pew2NnGPmmmbaBXy18Vv2rLvVTLp3g8PY233W1OVf3r/wC4n8P+997/AHa8XDYOvmE/c/8A Aj1q+LoYKPvnunxN+Nnhz4ZwNHdzC81RlzFp9u2ZT7t/dX3r5F+I3xm8Q/Ey7kF7N9j0tW/d6bbt +6X/AH/77Vwc1zLczvPPK00srb2ldt7s9CV95gsqoYL3378z4/F5lVxfufBAsJVtKqJVtK9aR5xb hra8P6LfeIL+Ky0+2kuJ5G2qqrWr8OPhfq3xDv8AyrKPy7Rf9Zdv9xa+vPAHw20f4e6cIbKMSXTL +9unX53/APiVrwMdmdPCe4vjPXwmXyxHv/YOS+FnwLtfCax6jqyLd6mPmWM/MkH/AMU3vXsBHFJS 5r4StXqYifPVPsqVGNGPLAdRRRWJuFFFFABRRRQAUUUUAFFFFABRRRQAUUUUAFFFFABRRRQAUUUU AFFFFABRRRQAUUUUAFFFFABRRRQAUUUUAFFFFABRRRQAUUUUAFFFFABRRRQAUUUUAFFFFABRRRQA UUUUAFFFFABRRRQAUUUUAFFFFABRRRQAUUUUAFFFFABRRRQAUUUUAFFFFABRRRQAUUUUAFFFFABR RRQB+JP/AAtHxD/z+Rf9+EqZPip4j/5/Iv8AvwlcZUqV+/eygflh3cPxX8R/8/kX/fha07b4teJf +fyL/vwleeQ1oWvesZUo/wAguY9Ftvi74l/5/Iv+/CVrW3xg8Uf8/kf/AH4SvN7XvWra96x9lS/k Dmkem2fxg8Uf8/0X/fhK27P4weKP+f6L/vwleX2dbdnWPsKX8hHNM9Fv/jB4om0PUFa8i2NAyf6h f7leGJ451f8A57r/AN+krvbz/kEX3/XBv/QK8w0fR77XrxLPT7aS8uH/AIESrpUqUIhzSmbCeNtX /wCe6/8AfpK63wZpvi/xtL/oe1LRG+a7mi2RJ/8AFV1fgb4FW1n5V14hZby4/htEb90v+/8A3q9o s4YraJIoolhiX5FRF2ItcdfFxh7lI2jQ/nMnwl4AsdBS3luf+JrdxNvaa4X5P++K9fs/iPr1tGsM F1FFEq7VRII1RP8Ax2uIhrQhr56vCFb+L756VKc6PwHdQ/EzxA//AC9r/wB+Fq7D8Q9df712n/fp K4iGtO17158sLh/5Db6zX/nPn74yeLdV8SeN9RTUb+S6htpfLghZvkjX/ZSuFroviP8A8jzrX/Xy 1c7X2FCEIUoQgeJVlOc+eY9KlSokrQ0vTbnV7yK0tIJLmeVtqxRLvdq0kEQh/urXt/wg/Z8vvF3l apraSWOk/fVP+Ws/+7/8VXoPwf8A2bLbQY4tV8Txpd3/AN6OzPzJF/vf3mr3zZsTatfEZhnP/LrC f+BH1WCyv7eIKmjaHZeHdPisdNto7S1i+5EnStEjNAOaCcV8f8R9T8ItFFFMYUUUUAFFFFABRRRQ AUUUUAFFFFABRRRQAUUUUAFFFFABRRRQAUUUUAFFFFABRRRQAUUUUAFFFFABRRRQAUUUUAFFFFAB RRRQAUUUUAFFFFABRRRQAUUUUAFFFFABRRRQAUUUUAFFFFABRRRQAUUUUAFFFFABRRRQAUUUUAFF FFABRRRQAUUUUAFFFFABRRRQAUUUUAFFFFABRRRQB+Qn/CotD/v3f/f3/wCwp6fCXQ/713/39/8A sK7KnpX7Z7WR+TnHp8KNF/vXf/f3/wCwq3D8LtF/vXP/AH9rqkqZKxlVkanPw/DHSP71z/39q7D8 N9K/vXP/AH9roIatw1jKrIrlMeH4e6Yn8Vz/AN9VoQ+BtMT+Kf8A76rVhq7DWMqkjbliZv8AwhOn zQSwM0+yVdj/ADVteG/Den+G7P7Np9qttF/Fs++/++9PhrQhrmlVlMuMYwLsNaENZ8NaENc0izQh rQhrPhrQhrGRRoQ1p2vesyGtO171jID5m+I//I861/18tXO10fxF/wCR51r/AK+Xrtfg5+z/AKp8 SZor+73aZoKtlrpl+ef/AGYl/wDZ6+glXpYXD+1rHJGhPEVeSkcj4C+Hms/EPVVstJtmm/56zP8A 6qJf7zNX2l8Kvgvo/wAL7JWhUXmrOuJb2Ref91f7q11HhTwhpXgvSYtN0i1S0tV/uj5mb+8zfxNW 8MDvX5/mObVcZ7kfdgfa4HLaeE9+XxElFFFeGeyFFFFABRRRQAUUUUAFFFFABRRRQAUUUUAFFFFA BRRRQAUUUUAFFFFABRRRQAUUUUAFFFFABRRRQAUUUUAFFFFABRRRQAUUUUAFFFFABRRRQAUUUUAF FFFABRRRQAUUUUAFFFFABRRRQAUUUUAFFFFABRRRQAUUUUAFFFFABRRRQAUUUUAFFFFABRRRQAUU UUAFFFFABRRRQAUUUUAFFFFABRRRQB8c/wDDHPiT/oN6V/5F/wDiaf8A8MceJP8AoPaX/wB8yf8A xNFFfRvOMb/P+B8rHAYf+UkH7HPiJemu6Z/3zJ/8TUq/se+IB/zHdO/KT/4miip/tfG/zm31HD/y lhP2RtcT/mOad/3xLUqfsnayn/Mcsf8Av29FFJZri/5xPA4f+UsJ+ytrKf8AMcsf+/b1Zj/Ze1df +YzY/wDft6KKn+0sV/MX9Tofyk6fsy6un/Mas/8Av29WU/Zs1VP+YvZ/98PRRUf2liv5g+p0P5Sx H+zzqa/8xW0/74erKfADU0/5itp/3w9FFQ8xxP8AMV9TofyllPgXqSf8xO0/74arKfBbUU/5iFr+ T0UVP9oYn+YbwVD+Usp8IL9P+X63/wDH6tJ8Lb9P+Xy3/wDH6KKn69X/AJhfU6H8pzGk/svaVN40 uNf1u7/tK2aTelgqbUL7/wCL1Xhfl9q9xigjtI1ijRUjUbFRRgAelFFceMxNWu71JXPVwmHpUo+5 EuUUUVznWFFFFABRRRQAUUUUAFFFFABRRRQAUUUUAFFFFABRRRQAUUUUAFFFFABRRRQAUUUUAFFF FABRRRQAUUUUAFFFFABRRRQAUUUUAFFFFABRRRQAUUUUAFFFFABRRRQAUUUUAFFFFABRRRQAUUUU AFFFFABRRRQAUUUUAFFFFABRRRQAUUUUAFFFFABRRRQAUUUUAFFFFABRRRQAUUUUAFFFFABRRRQA UUUUAf/ZUEsDBAoAAAAAAAAAIQA/0+PNEQUAABEFAAAUAAAAZHJzL21lZGlhL2ltYWdlMi5wbmeJ UE5HDQoaCgAAAA1JSERSAAACPAAAAhMIBgAAAAP1xnkAAAAGYktHRAD/AP8A/6C9p5MAAAAJcEhZ cwACRVMAAkVTAXmnuGkAAASxSURBVHic7cGBAAAAAMOg+VNf4AhVAQ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DHAIzxAAG/oOMyAAAAAElFTkSuQmCCUEsDBBQABgAIAAAAIQAb su+v4QAAAAsBAAAPAAAAZHJzL2Rvd25yZXYueG1sTI9BS8NAEIXvgv9hGcGb3Y2xwcZsSinqqQi2 gvS2TaZJaHY2ZLdJ+u+dnuztzbzhzfey5WRbMWDvG0caopkCgVS4sqFKw8/u4+kVhA+GStM6Qg0X 9LDM7+8yk5ZupG8ctqESHEI+NRrqELpUSl/UaI2fuQ6JvaPrrQk89pUsezNyuG3ls1KJtKYh/lCb Dtc1Fqft2Wr4HM24iqP3YXM6ri/73fzrdxOh1o8P0+oNRMAp/B/DFZ/RIWemgztT6UWrIeYmgddJ nIC4+tFCsTqwUi/xHGSeydsO+R8AAAD//wMAUEsDBBQABgAIAAAAIQAr2djxyAAAAKYBAAAZAAAA ZHJzL19yZWxzL2Uyb0RvYy54bWwucmVsc7yQwYoCMQyG7wu+Q8nd6cwcZFnseJEFr4s+QGgzneo0 LW130be36GUFwZvHJPzf/5H15uxn8Ucpu8AKuqYFQayDcWwVHPbfy08QuSAbnAOTggtl2AyLj/UP zVhqKE8uZlEpnBVMpcQvKbOeyGNuQiSulzEkj6WOycqI+oSWZN+2K5n+M2B4YIqdUZB2pgexv8Ta /JodxtFp2gb964nLkwrpfO2uQEyWigJPxuF92TeRLcjnDt17HLrmGOkmIR++O1wBAAD//wMAUEsB Ai0AFAAGAAgAAAAhANDgc88UAQAARwIAABMAAAAAAAAAAAAAAAAAAAAAAFtDb250ZW50X1R5cGVz XS54bWxQSwECLQAUAAYACAAAACEAOP0h/9YAAACUAQAACwAAAAAAAAAAAAAAAABFAQAAX3JlbHMv LnJlbHNQSwECLQAUAAYACAAAACEAVkJ2p+wFAAD2FgAADgAAAAAAAAAAAAAAAABEAgAAZHJzL2Uy b0RvYy54bWxQSwECLQAKAAAAAAAAACEA6KC037xIAAC8SAAAFQAAAAAAAAAAAAAAAABcCAAAZHJz L21lZGlhL2ltYWdlMS5qcGVnUEsBAi0ACgAAAAAAAAAhAD/T480RBQAAEQUAABQAAAAAAAAAAAAA AAAAS1EAAGRycy9tZWRpYS9pbWFnZTIucG5nUEsBAi0AFAAGAAgAAAAhABuy76/hAAAACwEAAA8A AAAAAAAAAAAAAAAAjlYAAGRycy9kb3ducmV2LnhtbFBLAQItABQABgAIAAAAIQAr2djxyAAAAKYB AAAZAAAAAAAAAAAAAAAAAJxXAABkcnMvX3JlbHMvZTJvRG9jLnhtbC5yZWxzUEsFBgAAAAAHAAcA vwEAAJtY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left:30;top:1636;width:11876;height:446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vmCUxwAAAOMAAAAPAAAAZHJzL2Rvd25yZXYueG1sRE9PS8Mw FL8LfofwBC/i0k1bZ102RBC8WneYt0fzbIrNS0myNtunN4Lg8f3+v80u2UFM5EPvWMFyUYAgbp3u uVOw/3i9XYMIEVnj4JgUnCjAbnt5scFau5nfaWpiJ3IIhxoVmBjHWsrQGrIYFm4kztyX8xZjPn0n tcc5h9tBroqikhZ7zg0GR3ox1H43R6vgM90c06GpHtycHg+T2Z/9+nRW6voqPT+BiJTiv/jP/abz /LuyrO5XZbGE358yAHL7AwAA//8DAFBLAQItABQABgAIAAAAIQDb4fbL7gAAAIUBAAATAAAAAAAA AAAAAAAAAAAAAABbQ29udGVudF9UeXBlc10ueG1sUEsBAi0AFAAGAAgAAAAhAFr0LFu/AAAAFQEA AAsAAAAAAAAAAAAAAAAAHwEAAF9yZWxzLy5yZWxzUEsBAi0AFAAGAAgAAAAhAHG+YJTHAAAA4wAA AA8AAAAAAAAAAAAAAAAABwIAAGRycy9kb3ducmV2LnhtbFBLBQYAAAAAAwADALcAAAD7AgAAAAA= ">
                  <v:imagedata r:id="rId10" o:title=""/>
                </v:shape>
                <v:shape id="Freeform 18" o:spid="_x0000_s1028" style="position:absolute;left:7441;top:5469;width:4185;height:101;visibility:visible;mso-wrap-style:square;v-text-anchor:top" coordsize="4185,10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uAKvyQAAAOIAAAAPAAAAZHJzL2Rvd25yZXYueG1sRE/LasJA FN0X+g/DLXRXJ9FWY3SUUpBGuig+Nu6umdskmrkTMqOmfn1HKLg8nPd03planKl1lWUFcS8CQZxb XXGhYLtZvCQgnEfWWFsmBb/kYD57fJhiqu2FV3Re+0KEEHYpKii9b1IpXV6SQdezDXHgfmxr0AfY FlK3eAnhppb9KBpKgxWHhhIb+igpP65PRsHh+7B8Oy7r/dfpmg12nxhnWi6Uen7q3icgPHX+Lv53 ZzrMT+LXfjIeDeB2KWCQsz8AAAD//wMAUEsBAi0AFAAGAAgAAAAhANvh9svuAAAAhQEAABMAAAAA AAAAAAAAAAAAAAAAAFtDb250ZW50X1R5cGVzXS54bWxQSwECLQAUAAYACAAAACEAWvQsW78AAAAV AQAACwAAAAAAAAAAAAAAAAAfAQAAX3JlbHMvLnJlbHNQSwECLQAUAAYACAAAACEAF7gCr8kAAADi AAAADwAAAAAAAAAAAAAAAAAHAgAAZHJzL2Rvd25yZXYueG1sUEsFBgAAAAADAAMAtwAAAP0CAAAA AA== " path="m,101r4185,l4185,,,,,101xe" fillcolor="#006fc0" stroked="f">
                  <v:path arrowok="t" o:connecttype="custom" o:connectlocs="0,5570;4185,5570;4185,5469;0,5469;0,5570" o:connectangles="0,0,0,0,0"/>
                </v:shape>
                <v:shape id="Freeform 17" o:spid="_x0000_s1029" style="position:absolute;left:7366;top:5917;width:4151;height:4508;visibility:visible;mso-wrap-style:square;v-text-anchor:top" coordsize="4151,4508"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aYIezAAAAOMAAAAPAAAAZHJzL2Rvd25yZXYueG1sRI9Ba8JA FITvhf6H5RW8lLoxyCZGV5FWofVQqApeH9nXJDT7NmTXmP77bqHQ4zAz3zCrzWhbMVDvG8caZtME BHHpTMOVhvNp/5SD8AHZYOuYNHyTh836/m6FhXE3/qDhGCoRIewL1FCH0BVS+rImi37qOuLofbre Yoiyr6Tp8RbhtpVpkihpseG4UGNHzzWVX8er1XCYD/Lk3e7x5X1+SXF8O2RbpbSePIzbJYhAY/gP /7VfjYY0USpb5Fk+g99P8Q/I9Q8AAAD//wMAUEsBAi0AFAAGAAgAAAAhANvh9svuAAAAhQEAABMA AAAAAAAAAAAAAAAAAAAAAFtDb250ZW50X1R5cGVzXS54bWxQSwECLQAUAAYACAAAACEAWvQsW78A AAAVAQAACwAAAAAAAAAAAAAAAAAfAQAAX3JlbHMvLnJlbHNQSwECLQAUAAYACAAAACEAlmmCHswA AADjAAAADwAAAAAAAAAAAAAAAAAHAgAAZHJzL2Rvd25yZXYueG1sUEsFBgAAAAADAAMAtwAAAAAD AAAAAA== " path="m,4508r4151,l4151,,,,,4508xe" fillcolor="#096cbc" stroked="f">
                  <v:path arrowok="t" o:connecttype="custom" o:connectlocs="0,10425;4151,10425;4151,5917;0,5917;0,10425" o:connectangles="0,0,0,0,0"/>
                </v:shape>
                <v:shape id="Picture 16" o:spid="_x0000_s1030" type="#_x0000_t75" style="position:absolute;left:7380;top:6221;width:4121;height:383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irPvywAAAOMAAAAPAAAAZHJzL2Rvd25yZXYueG1sRI9BS8NA EIXvgv9hGcGb3URJG2M3RRShCFJaPehtyI5JcHc2ZNc27a93DkKPM/PmvfctV5N3ak9j7AMbyGcZ KOIm2J5bAx/vLzclqJiQLbrAZOBIEVb15cUSKxsOvKX9LrVKTDhWaKBLaai0jk1HHuMsDMRy+w6j xyTj2Go74kHMvdO3WTbXHnuWhA4Heuqo+dn9egOfi6k5BX7buDWSDm7z+vyVz425vpoeH0AlmtJZ /P+9tlI/L+6KRVneC4UwyQJ0/QcAAP//AwBQSwECLQAUAAYACAAAACEA2+H2y+4AAACFAQAAEwAA AAAAAAAAAAAAAAAAAAAAW0NvbnRlbnRfVHlwZXNdLnhtbFBLAQItABQABgAIAAAAIQBa9CxbvwAA ABUBAAALAAAAAAAAAAAAAAAAAB8BAABfcmVscy8ucmVsc1BLAQItABQABgAIAAAAIQBCirPvywAA AOMAAAAPAAAAAAAAAAAAAAAAAAcCAABkcnMvZG93bnJldi54bWxQSwUGAAAAAAMAAwC3AAAA/wIA AAAA ">
                  <v:imagedata r:id="rId11" o:title=""/>
                </v:shape>
                <w10:wrap anchorx="page" anchory="page"/>
              </v:group>
            </w:pict>
          </mc:Fallback>
        </mc:AlternateContent>
      </w:r>
    </w:p>
    <w:p w14:paraId="77E2958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A9059E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C327FEB" w14:textId="42644738" w:rsidR="00451277" w:rsidRPr="0097347D" w:rsidRDefault="006E795F" w:rsidP="00BB33CE">
      <w:pPr>
        <w:spacing w:line="540" w:lineRule="exact"/>
        <w:ind w:left="334" w:right="369"/>
        <w:jc w:val="center"/>
        <w:rPr>
          <w:rFonts w:asciiTheme="minorHAnsi" w:hAnsiTheme="minorHAnsi" w:cstheme="minorHAnsi"/>
          <w:color w:val="0D0D0D" w:themeColor="text1" w:themeTint="F2"/>
          <w:sz w:val="24"/>
          <w:szCs w:val="24"/>
        </w:rPr>
      </w:pPr>
      <w:r>
        <w:rPr>
          <w:rFonts w:asciiTheme="minorHAnsi" w:eastAsia="Arial" w:hAnsiTheme="minorHAnsi" w:cstheme="minorHAnsi"/>
          <w:b/>
          <w:color w:val="0D0D0D" w:themeColor="text1" w:themeTint="F2"/>
          <w:position w:val="-1"/>
          <w:sz w:val="56"/>
          <w:szCs w:val="24"/>
        </w:rPr>
        <w:t xml:space="preserve">Lab Manual- </w:t>
      </w:r>
      <w:r>
        <w:rPr>
          <w:rFonts w:asciiTheme="minorHAnsi" w:eastAsia="Arial" w:hAnsiTheme="minorHAnsi" w:cstheme="minorHAnsi"/>
          <w:b/>
          <w:bCs/>
          <w:color w:val="0D0D0D" w:themeColor="text1" w:themeTint="F2"/>
          <w:position w:val="-1"/>
          <w:sz w:val="48"/>
        </w:rPr>
        <w:t xml:space="preserve">Kubernetes PersistentVolume (PV) and PersistentVolumeClaim (PVC) in a Pod.</w:t>
      </w:r>
    </w:p>
    <w:p w14:paraId="2862360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BECA2F"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45F56A5"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88BF586"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6C56D9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E838C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9D6056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29915BB" w14:textId="77777777" w:rsidR="00451277" w:rsidRPr="0097347D" w:rsidRDefault="00451277">
      <w:pPr>
        <w:spacing w:before="17" w:line="260" w:lineRule="exact"/>
        <w:rPr>
          <w:rFonts w:asciiTheme="minorHAnsi" w:hAnsiTheme="minorHAnsi" w:cstheme="minorHAnsi"/>
          <w:color w:val="0D0D0D" w:themeColor="text1" w:themeTint="F2"/>
          <w:sz w:val="24"/>
          <w:szCs w:val="24"/>
        </w:rPr>
      </w:pPr>
    </w:p>
    <w:p w14:paraId="57DD6965" w14:textId="77777777" w:rsidR="00915A67" w:rsidRDefault="00915A67">
      <w:pPr>
        <w:spacing w:before="34"/>
        <w:ind w:left="6225"/>
        <w:rPr>
          <w:rFonts w:asciiTheme="minorHAnsi" w:eastAsia="Arial" w:hAnsiTheme="minorHAnsi" w:cstheme="minorHAnsi"/>
          <w:b/>
          <w:color w:val="FFFFFF" w:themeColor="background1"/>
          <w:w w:val="99"/>
          <w:sz w:val="24"/>
          <w:szCs w:val="24"/>
        </w:rPr>
      </w:pPr>
    </w:p>
    <w:p w14:paraId="7A892E0D" w14:textId="77777777" w:rsidR="001147F2" w:rsidRDefault="001147F2">
      <w:pPr>
        <w:spacing w:before="34"/>
        <w:ind w:left="6225"/>
        <w:rPr>
          <w:rFonts w:asciiTheme="minorHAnsi" w:eastAsia="Arial" w:hAnsiTheme="minorHAnsi" w:cstheme="minorHAnsi"/>
          <w:b/>
          <w:color w:val="FFFFFF" w:themeColor="background1"/>
          <w:w w:val="99"/>
          <w:sz w:val="24"/>
          <w:szCs w:val="24"/>
        </w:rPr>
      </w:pPr>
    </w:p>
    <w:p w14:paraId="733BA030" w14:textId="77777777" w:rsidR="001147F2" w:rsidRDefault="001147F2">
      <w:pPr>
        <w:spacing w:before="34"/>
        <w:ind w:left="6225"/>
        <w:rPr>
          <w:rFonts w:asciiTheme="minorHAnsi" w:eastAsia="Arial" w:hAnsiTheme="minorHAnsi" w:cstheme="minorHAnsi"/>
          <w:b/>
          <w:color w:val="FFFFFF" w:themeColor="background1"/>
          <w:w w:val="99"/>
          <w:sz w:val="24"/>
          <w:szCs w:val="24"/>
        </w:rPr>
      </w:pPr>
    </w:p>
    <w:p w14:paraId="05E38951" w14:textId="7BB89511" w:rsidR="00451277" w:rsidRPr="007215CD" w:rsidRDefault="006E795F">
      <w:pPr>
        <w:spacing w:before="34"/>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for</w:t>
      </w:r>
      <w:r>
        <w:rPr>
          <w:rFonts w:asciiTheme="minorHAnsi" w:eastAsia="Arial" w:hAnsiTheme="minorHAnsi" w:cstheme="minorHAnsi"/>
          <w:color w:val="FFFFFF" w:themeColor="background1"/>
          <w:w w:val="99"/>
          <w:sz w:val="24"/>
          <w:szCs w:val="24"/>
        </w:rPr>
        <w:t>:</w:t>
      </w:r>
      <w:r>
        <w:rPr>
          <w:rFonts w:asciiTheme="minorHAnsi" w:eastAsia="Arial" w:hAnsiTheme="minorHAnsi" w:cstheme="minorHAnsi"/>
          <w:color w:val="FFFFFF" w:themeColor="background1"/>
          <w:sz w:val="24"/>
          <w:szCs w:val="24"/>
        </w:rPr>
        <w:t xml:space="preserve"> </w:t>
      </w:r>
    </w:p>
    <w:p w14:paraId="0517AEDD"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789BFDDE" w14:textId="0E6D8B0B" w:rsidR="00451277" w:rsidRPr="007215CD" w:rsidRDefault="006E795F">
      <w:pPr>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Date:</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18</w:t>
      </w:r>
      <w:r>
        <w:rPr>
          <w:rFonts w:asciiTheme="minorHAnsi" w:eastAsia="Arial" w:hAnsiTheme="minorHAnsi" w:cstheme="minorHAnsi"/>
          <w:color w:val="FFFFFF" w:themeColor="background1"/>
          <w:w w:val="99"/>
          <w:position w:val="6"/>
          <w:sz w:val="24"/>
          <w:szCs w:val="24"/>
        </w:rPr>
        <w:t>th</w:t>
      </w:r>
      <w:r>
        <w:rPr>
          <w:rFonts w:asciiTheme="minorHAnsi" w:eastAsia="Arial" w:hAnsiTheme="minorHAnsi" w:cstheme="minorHAnsi"/>
          <w:color w:val="FFFFFF" w:themeColor="background1"/>
          <w:position w:val="6"/>
          <w:sz w:val="24"/>
          <w:szCs w:val="24"/>
        </w:rPr>
        <w:t xml:space="preserve">  </w:t>
      </w:r>
      <w:r>
        <w:rPr>
          <w:rFonts w:asciiTheme="minorHAnsi" w:eastAsia="Arial" w:hAnsiTheme="minorHAnsi" w:cstheme="minorHAnsi"/>
          <w:color w:val="FFFFFF" w:themeColor="background1"/>
          <w:w w:val="99"/>
          <w:sz w:val="24"/>
          <w:szCs w:val="24"/>
        </w:rPr>
        <w:t>May</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2025</w:t>
      </w:r>
    </w:p>
    <w:p w14:paraId="13672696" w14:textId="77777777" w:rsidR="00451277" w:rsidRPr="007215CD" w:rsidRDefault="00451277">
      <w:pPr>
        <w:spacing w:before="6" w:line="160" w:lineRule="exact"/>
        <w:rPr>
          <w:rFonts w:asciiTheme="minorHAnsi" w:hAnsiTheme="minorHAnsi" w:cstheme="minorHAnsi"/>
          <w:color w:val="FFFFFF" w:themeColor="background1"/>
          <w:sz w:val="24"/>
          <w:szCs w:val="24"/>
        </w:rPr>
      </w:pPr>
    </w:p>
    <w:p w14:paraId="408CD3F6" w14:textId="77777777" w:rsidR="002320F4" w:rsidRPr="007215CD" w:rsidRDefault="006E795F">
      <w:pPr>
        <w:spacing w:line="413" w:lineRule="auto"/>
        <w:ind w:left="6225" w:right="253"/>
        <w:rPr>
          <w:rFonts w:asciiTheme="minorHAnsi" w:eastAsia="Arial" w:hAnsiTheme="minorHAnsi" w:cstheme="minorHAnsi"/>
          <w:b/>
          <w:color w:val="FFFFFF" w:themeColor="background1"/>
          <w:sz w:val="24"/>
          <w:szCs w:val="24"/>
        </w:rPr>
      </w:pPr>
      <w:r>
        <w:rPr>
          <w:rFonts w:asciiTheme="minorHAnsi" w:eastAsia="Arial" w:hAnsiTheme="minorHAnsi" w:cstheme="minorHAnsi"/>
          <w:b/>
          <w:color w:val="FFFFFF" w:themeColor="background1"/>
          <w:w w:val="99"/>
          <w:sz w:val="24"/>
          <w:szCs w:val="24"/>
        </w:rPr>
        <w:t>Prepared</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by:</w:t>
      </w:r>
      <w:r>
        <w:rPr>
          <w:rFonts w:asciiTheme="minorHAnsi" w:eastAsia="Arial" w:hAnsiTheme="minorHAnsi" w:cstheme="minorHAnsi"/>
          <w:b/>
          <w:color w:val="FFFFFF" w:themeColor="background1"/>
          <w:sz w:val="24"/>
          <w:szCs w:val="24"/>
        </w:rPr>
        <w:t xml:space="preserve"> </w:t>
      </w:r>
    </w:p>
    <w:p w14:paraId="7740028F" w14:textId="79ADC5CE" w:rsidR="00451277" w:rsidRPr="007215CD" w:rsidRDefault="006E795F">
      <w:pPr>
        <w:spacing w:line="413" w:lineRule="auto"/>
        <w:ind w:left="6225" w:right="253"/>
        <w:rPr>
          <w:rFonts w:asciiTheme="minorHAnsi" w:eastAsia="Arial" w:hAnsiTheme="minorHAnsi" w:cstheme="minorHAnsi"/>
          <w:color w:val="FFFFFF" w:themeColor="background1"/>
          <w:sz w:val="24"/>
          <w:szCs w:val="24"/>
        </w:rPr>
      </w:pPr>
      <w:r>
        <w:rPr>
          <w:rFonts w:asciiTheme="minorHAnsi" w:eastAsia="Arial" w:hAnsiTheme="minorHAnsi" w:cstheme="minorHAnsi"/>
          <w:color w:val="FFFFFF" w:themeColor="background1"/>
          <w:w w:val="99"/>
          <w:sz w:val="24"/>
          <w:szCs w:val="24"/>
        </w:rPr>
        <w:t>Document</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Name:</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Lab</w:t>
      </w:r>
      <w:r>
        <w:rPr>
          <w:rFonts w:asciiTheme="minorHAnsi" w:eastAsia="Arial" w:hAnsiTheme="minorHAnsi" w:cstheme="minorHAnsi"/>
          <w:color w:val="FFFFFF" w:themeColor="background1"/>
          <w:sz w:val="24"/>
          <w:szCs w:val="24"/>
        </w:rPr>
        <w:t xml:space="preserve"> </w:t>
      </w:r>
      <w:r>
        <w:rPr>
          <w:rFonts w:asciiTheme="minorHAnsi" w:eastAsia="Arial" w:hAnsiTheme="minorHAnsi" w:cstheme="minorHAnsi"/>
          <w:color w:val="FFFFFF" w:themeColor="background1"/>
          <w:w w:val="99"/>
          <w:sz w:val="24"/>
          <w:szCs w:val="24"/>
        </w:rPr>
        <w:t xml:space="preserve">Manual </w:t>
      </w:r>
      <w:r>
        <w:rPr>
          <w:rFonts w:asciiTheme="minorHAnsi" w:eastAsia="Arial" w:hAnsiTheme="minorHAnsi" w:cstheme="minorHAnsi"/>
          <w:b/>
          <w:color w:val="FFFFFF" w:themeColor="background1"/>
          <w:w w:val="99"/>
          <w:sz w:val="24"/>
          <w:szCs w:val="24"/>
        </w:rPr>
        <w:t>Document</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b/>
          <w:color w:val="FFFFFF" w:themeColor="background1"/>
          <w:w w:val="99"/>
          <w:sz w:val="24"/>
          <w:szCs w:val="24"/>
        </w:rPr>
        <w:t>Number</w:t>
      </w:r>
      <w:r>
        <w:rPr>
          <w:rFonts w:asciiTheme="minorHAnsi" w:eastAsia="Arial" w:hAnsiTheme="minorHAnsi" w:cstheme="minorHAnsi"/>
          <w:b/>
          <w:color w:val="FFFFFF" w:themeColor="background1"/>
          <w:sz w:val="24"/>
          <w:szCs w:val="24"/>
        </w:rPr>
        <w:t xml:space="preserve"> </w:t>
      </w:r>
      <w:r>
        <w:rPr>
          <w:rFonts w:asciiTheme="minorHAnsi" w:eastAsia="Arial" w:hAnsiTheme="minorHAnsi" w:cstheme="minorHAnsi"/>
          <w:color w:val="FFFFFF" w:themeColor="background1"/>
          <w:w w:val="99"/>
          <w:sz w:val="24"/>
          <w:szCs w:val="24"/>
        </w:rPr>
        <w:t>CKAD-Lab12</w:t>
      </w:r>
    </w:p>
    <w:p w14:paraId="6DAF1F62" w14:textId="77777777" w:rsidR="00451277" w:rsidRPr="007215CD" w:rsidRDefault="006E795F">
      <w:pPr>
        <w:spacing w:before="5"/>
        <w:ind w:left="6225"/>
        <w:rPr>
          <w:rFonts w:asciiTheme="minorHAnsi" w:eastAsia="Arial" w:hAnsiTheme="minorHAnsi" w:cstheme="minorHAnsi"/>
          <w:color w:val="FFFFFF" w:themeColor="background1"/>
          <w:sz w:val="24"/>
          <w:szCs w:val="24"/>
        </w:rPr>
      </w:pPr>
      <w:r>
        <w:rPr>
          <w:rFonts w:asciiTheme="minorHAnsi" w:eastAsia="Arial" w:hAnsiTheme="minorHAnsi" w:cstheme="minorHAnsi"/>
          <w:b/>
          <w:color w:val="FFFFFF" w:themeColor="background1"/>
          <w:w w:val="99"/>
          <w:sz w:val="24"/>
          <w:szCs w:val="24"/>
        </w:rPr>
        <w:t>Contributor:</w:t>
      </w:r>
    </w:p>
    <w:p w14:paraId="7253E11E" w14:textId="77777777" w:rsidR="00451277" w:rsidRPr="0097347D" w:rsidRDefault="00451277">
      <w:pPr>
        <w:spacing w:before="6" w:line="160" w:lineRule="exact"/>
        <w:rPr>
          <w:rFonts w:asciiTheme="minorHAnsi" w:hAnsiTheme="minorHAnsi" w:cstheme="minorHAnsi"/>
          <w:color w:val="0D0D0D" w:themeColor="text1" w:themeTint="F2"/>
          <w:sz w:val="24"/>
          <w:szCs w:val="24"/>
        </w:rPr>
      </w:pPr>
    </w:p>
    <w:p w14:paraId="18CB885E" w14:textId="77777777" w:rsidR="00451277" w:rsidRPr="0097347D" w:rsidRDefault="00451277">
      <w:pPr>
        <w:spacing w:before="2" w:line="100" w:lineRule="exact"/>
        <w:rPr>
          <w:rFonts w:asciiTheme="minorHAnsi" w:hAnsiTheme="minorHAnsi" w:cstheme="minorHAnsi"/>
          <w:color w:val="0D0D0D" w:themeColor="text1" w:themeTint="F2"/>
          <w:sz w:val="24"/>
          <w:szCs w:val="24"/>
        </w:rPr>
      </w:pPr>
    </w:p>
    <w:p w14:paraId="533B438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239A99E4"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D0E7F5D"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0391430"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8C84397"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5D5BCA3"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03B2AFAE"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790A605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E1F5B1A"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33F6B868"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1B0D3DF5" w14:textId="7272D43B" w:rsidR="00451277" w:rsidRPr="0097347D" w:rsidRDefault="00451277">
      <w:pPr>
        <w:spacing w:line="200" w:lineRule="exact"/>
        <w:rPr>
          <w:rFonts w:asciiTheme="minorHAnsi" w:hAnsiTheme="minorHAnsi" w:cstheme="minorHAnsi"/>
          <w:color w:val="0D0D0D" w:themeColor="text1" w:themeTint="F2"/>
          <w:sz w:val="24"/>
          <w:szCs w:val="24"/>
        </w:rPr>
      </w:pPr>
    </w:p>
    <w:p w14:paraId="3A44D425" w14:textId="7D8B5AE4" w:rsidR="002320F4" w:rsidRPr="0097347D" w:rsidRDefault="002320F4">
      <w:pPr>
        <w:spacing w:line="200" w:lineRule="exact"/>
        <w:rPr>
          <w:rFonts w:asciiTheme="minorHAnsi" w:hAnsiTheme="minorHAnsi" w:cstheme="minorHAnsi"/>
          <w:color w:val="0D0D0D" w:themeColor="text1" w:themeTint="F2"/>
          <w:sz w:val="24"/>
          <w:szCs w:val="24"/>
        </w:rPr>
      </w:pPr>
    </w:p>
    <w:p w14:paraId="662AD9A8" w14:textId="14ECF38D" w:rsidR="002320F4" w:rsidRPr="0097347D" w:rsidRDefault="002320F4">
      <w:pPr>
        <w:spacing w:line="200" w:lineRule="exact"/>
        <w:rPr>
          <w:rFonts w:asciiTheme="minorHAnsi" w:hAnsiTheme="minorHAnsi" w:cstheme="minorHAnsi"/>
          <w:color w:val="0D0D0D" w:themeColor="text1" w:themeTint="F2"/>
          <w:sz w:val="24"/>
          <w:szCs w:val="24"/>
        </w:rPr>
      </w:pPr>
    </w:p>
    <w:p w14:paraId="614822D1" w14:textId="276C876A" w:rsidR="002320F4" w:rsidRPr="0097347D" w:rsidRDefault="002320F4">
      <w:pPr>
        <w:spacing w:line="200" w:lineRule="exact"/>
        <w:rPr>
          <w:rFonts w:asciiTheme="minorHAnsi" w:hAnsiTheme="minorHAnsi" w:cstheme="minorHAnsi"/>
          <w:color w:val="0D0D0D" w:themeColor="text1" w:themeTint="F2"/>
          <w:sz w:val="24"/>
          <w:szCs w:val="24"/>
        </w:rPr>
      </w:pPr>
    </w:p>
    <w:p w14:paraId="0993BF09" w14:textId="0414615D" w:rsidR="002320F4" w:rsidRPr="0097347D" w:rsidRDefault="002320F4">
      <w:pPr>
        <w:spacing w:line="200" w:lineRule="exact"/>
        <w:rPr>
          <w:rFonts w:asciiTheme="minorHAnsi" w:hAnsiTheme="minorHAnsi" w:cstheme="minorHAnsi"/>
          <w:color w:val="0D0D0D" w:themeColor="text1" w:themeTint="F2"/>
          <w:sz w:val="24"/>
          <w:szCs w:val="24"/>
        </w:rPr>
      </w:pPr>
    </w:p>
    <w:p w14:paraId="1CE7DCE4" w14:textId="0611E1D6" w:rsidR="002320F4" w:rsidRPr="0097347D" w:rsidRDefault="002320F4">
      <w:pPr>
        <w:spacing w:line="200" w:lineRule="exact"/>
        <w:rPr>
          <w:rFonts w:asciiTheme="minorHAnsi" w:hAnsiTheme="minorHAnsi" w:cstheme="minorHAnsi"/>
          <w:color w:val="0D0D0D" w:themeColor="text1" w:themeTint="F2"/>
          <w:sz w:val="24"/>
          <w:szCs w:val="24"/>
        </w:rPr>
      </w:pPr>
    </w:p>
    <w:p w14:paraId="77117B65" w14:textId="74B7DBC8" w:rsidR="002320F4" w:rsidRPr="0097347D" w:rsidRDefault="002320F4">
      <w:pPr>
        <w:spacing w:line="200" w:lineRule="exact"/>
        <w:rPr>
          <w:rFonts w:asciiTheme="minorHAnsi" w:hAnsiTheme="minorHAnsi" w:cstheme="minorHAnsi"/>
          <w:color w:val="0D0D0D" w:themeColor="text1" w:themeTint="F2"/>
          <w:sz w:val="24"/>
          <w:szCs w:val="24"/>
        </w:rPr>
      </w:pPr>
    </w:p>
    <w:p w14:paraId="4C777EDE" w14:textId="1F4AE431" w:rsidR="002320F4" w:rsidRPr="0097347D" w:rsidRDefault="002320F4">
      <w:pPr>
        <w:spacing w:line="200" w:lineRule="exact"/>
        <w:rPr>
          <w:rFonts w:asciiTheme="minorHAnsi" w:hAnsiTheme="minorHAnsi" w:cstheme="minorHAnsi"/>
          <w:color w:val="0D0D0D" w:themeColor="text1" w:themeTint="F2"/>
          <w:sz w:val="24"/>
          <w:szCs w:val="24"/>
        </w:rPr>
      </w:pPr>
    </w:p>
    <w:p w14:paraId="1720E19A" w14:textId="637B9474" w:rsidR="002320F4" w:rsidRPr="0097347D" w:rsidRDefault="002320F4">
      <w:pPr>
        <w:spacing w:line="200" w:lineRule="exact"/>
        <w:rPr>
          <w:rFonts w:asciiTheme="minorHAnsi" w:hAnsiTheme="minorHAnsi" w:cstheme="minorHAnsi"/>
          <w:color w:val="0D0D0D" w:themeColor="text1" w:themeTint="F2"/>
          <w:sz w:val="24"/>
          <w:szCs w:val="24"/>
        </w:rPr>
      </w:pPr>
    </w:p>
    <w:p w14:paraId="16FB193C" w14:textId="3A03C646" w:rsidR="002320F4" w:rsidRPr="0097347D" w:rsidRDefault="002320F4">
      <w:pPr>
        <w:spacing w:line="200" w:lineRule="exact"/>
        <w:rPr>
          <w:rFonts w:asciiTheme="minorHAnsi" w:hAnsiTheme="minorHAnsi" w:cstheme="minorHAnsi"/>
          <w:color w:val="0D0D0D" w:themeColor="text1" w:themeTint="F2"/>
          <w:sz w:val="24"/>
          <w:szCs w:val="24"/>
        </w:rPr>
      </w:pPr>
    </w:p>
    <w:p w14:paraId="3DDA3D1A" w14:textId="7866E7D5" w:rsidR="002320F4" w:rsidRPr="0097347D" w:rsidRDefault="002320F4">
      <w:pPr>
        <w:spacing w:line="200" w:lineRule="exact"/>
        <w:rPr>
          <w:rFonts w:asciiTheme="minorHAnsi" w:hAnsiTheme="minorHAnsi" w:cstheme="minorHAnsi"/>
          <w:color w:val="0D0D0D" w:themeColor="text1" w:themeTint="F2"/>
          <w:sz w:val="24"/>
          <w:szCs w:val="24"/>
        </w:rPr>
      </w:pPr>
    </w:p>
    <w:p w14:paraId="1ED8CAF8" w14:textId="7DEF57D8" w:rsidR="002320F4" w:rsidRPr="0097347D" w:rsidRDefault="002320F4">
      <w:pPr>
        <w:spacing w:line="200" w:lineRule="exact"/>
        <w:rPr>
          <w:rFonts w:asciiTheme="minorHAnsi" w:hAnsiTheme="minorHAnsi" w:cstheme="minorHAnsi"/>
          <w:color w:val="0D0D0D" w:themeColor="text1" w:themeTint="F2"/>
          <w:sz w:val="24"/>
          <w:szCs w:val="24"/>
        </w:rPr>
      </w:pPr>
    </w:p>
    <w:p w14:paraId="6209EBCF" w14:textId="31A8453C" w:rsidR="002320F4" w:rsidRPr="0097347D" w:rsidRDefault="002320F4">
      <w:pPr>
        <w:spacing w:line="200" w:lineRule="exact"/>
        <w:rPr>
          <w:rFonts w:asciiTheme="minorHAnsi" w:hAnsiTheme="minorHAnsi" w:cstheme="minorHAnsi"/>
          <w:color w:val="0D0D0D" w:themeColor="text1" w:themeTint="F2"/>
          <w:sz w:val="24"/>
          <w:szCs w:val="24"/>
        </w:rPr>
      </w:pPr>
    </w:p>
    <w:p w14:paraId="1F74CAE4" w14:textId="5E985A3A" w:rsidR="002320F4" w:rsidRPr="0097347D" w:rsidRDefault="002320F4">
      <w:pPr>
        <w:spacing w:line="200" w:lineRule="exact"/>
        <w:rPr>
          <w:rFonts w:asciiTheme="minorHAnsi" w:hAnsiTheme="minorHAnsi" w:cstheme="minorHAnsi"/>
          <w:color w:val="0D0D0D" w:themeColor="text1" w:themeTint="F2"/>
          <w:sz w:val="24"/>
          <w:szCs w:val="24"/>
        </w:rPr>
      </w:pPr>
    </w:p>
    <w:p w14:paraId="15CA5544" w14:textId="0E35BE4A" w:rsidR="002320F4" w:rsidRPr="0097347D" w:rsidRDefault="002320F4">
      <w:pPr>
        <w:spacing w:line="200" w:lineRule="exact"/>
        <w:rPr>
          <w:rFonts w:asciiTheme="minorHAnsi" w:hAnsiTheme="minorHAnsi" w:cstheme="minorHAnsi"/>
          <w:color w:val="0D0D0D" w:themeColor="text1" w:themeTint="F2"/>
          <w:sz w:val="24"/>
          <w:szCs w:val="24"/>
        </w:rPr>
      </w:pPr>
    </w:p>
    <w:p w14:paraId="3ED1D348" w14:textId="12A3460E" w:rsidR="002320F4" w:rsidRPr="0097347D" w:rsidRDefault="002320F4">
      <w:pPr>
        <w:spacing w:line="200" w:lineRule="exact"/>
        <w:rPr>
          <w:rFonts w:asciiTheme="minorHAnsi" w:hAnsiTheme="minorHAnsi" w:cstheme="minorHAnsi"/>
          <w:color w:val="0D0D0D" w:themeColor="text1" w:themeTint="F2"/>
          <w:sz w:val="24"/>
          <w:szCs w:val="24"/>
        </w:rPr>
      </w:pPr>
    </w:p>
    <w:p w14:paraId="1CC332D9" w14:textId="0782654F" w:rsidR="002320F4" w:rsidRPr="0097347D" w:rsidRDefault="002320F4">
      <w:pPr>
        <w:spacing w:line="200" w:lineRule="exact"/>
        <w:rPr>
          <w:rFonts w:asciiTheme="minorHAnsi" w:hAnsiTheme="minorHAnsi" w:cstheme="minorHAnsi"/>
          <w:color w:val="0D0D0D" w:themeColor="text1" w:themeTint="F2"/>
          <w:sz w:val="24"/>
          <w:szCs w:val="24"/>
        </w:rPr>
      </w:pPr>
    </w:p>
    <w:p w14:paraId="30753D33" w14:textId="1CB99B88" w:rsidR="002320F4" w:rsidRPr="0097347D" w:rsidRDefault="002320F4">
      <w:pPr>
        <w:spacing w:line="200" w:lineRule="exact"/>
        <w:rPr>
          <w:rFonts w:asciiTheme="minorHAnsi" w:hAnsiTheme="minorHAnsi" w:cstheme="minorHAnsi"/>
          <w:color w:val="0D0D0D" w:themeColor="text1" w:themeTint="F2"/>
          <w:sz w:val="24"/>
          <w:szCs w:val="24"/>
        </w:rPr>
      </w:pPr>
    </w:p>
    <w:p w14:paraId="17906742" w14:textId="77777777" w:rsidR="002320F4" w:rsidRPr="0097347D" w:rsidRDefault="002320F4">
      <w:pPr>
        <w:spacing w:line="200" w:lineRule="exact"/>
        <w:rPr>
          <w:rFonts w:asciiTheme="minorHAnsi" w:hAnsiTheme="minorHAnsi" w:cstheme="minorHAnsi"/>
          <w:color w:val="0D0D0D" w:themeColor="text1" w:themeTint="F2"/>
          <w:sz w:val="24"/>
          <w:szCs w:val="24"/>
        </w:rPr>
      </w:pPr>
    </w:p>
    <w:p w14:paraId="660EA11D"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5A47CFD1" w14:textId="77777777" w:rsidR="00451277" w:rsidRPr="0097347D" w:rsidRDefault="00451277">
      <w:pPr>
        <w:spacing w:line="200" w:lineRule="exact"/>
        <w:rPr>
          <w:rFonts w:asciiTheme="minorHAnsi" w:hAnsiTheme="minorHAnsi" w:cstheme="minorHAnsi"/>
          <w:color w:val="0D0D0D" w:themeColor="text1" w:themeTint="F2"/>
          <w:sz w:val="24"/>
          <w:szCs w:val="24"/>
        </w:rPr>
      </w:pPr>
    </w:p>
    <w:p w14:paraId="4742267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4FC98E33"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02610981" w14:textId="77777777" w:rsidR="00F7024F" w:rsidRPr="0097347D" w:rsidRDefault="00F7024F">
      <w:pPr>
        <w:ind w:left="119"/>
        <w:rPr>
          <w:rFonts w:asciiTheme="minorHAnsi" w:eastAsia="Arial" w:hAnsiTheme="minorHAnsi" w:cstheme="minorHAnsi"/>
          <w:color w:val="0D0D0D" w:themeColor="text1" w:themeTint="F2"/>
          <w:w w:val="99"/>
          <w:sz w:val="24"/>
          <w:szCs w:val="24"/>
        </w:rPr>
      </w:pPr>
    </w:p>
    <w:p w14:paraId="621D6BCC" w14:textId="77777777" w:rsidR="00451277" w:rsidRPr="0097347D" w:rsidRDefault="00451277">
      <w:pPr>
        <w:spacing w:before="5" w:line="180" w:lineRule="exact"/>
        <w:rPr>
          <w:rFonts w:asciiTheme="minorHAnsi" w:hAnsiTheme="minorHAnsi" w:cstheme="minorHAnsi"/>
          <w:color w:val="0D0D0D" w:themeColor="text1" w:themeTint="F2"/>
          <w:sz w:val="24"/>
          <w:szCs w:val="24"/>
        </w:rPr>
      </w:pPr>
    </w:p>
    <w:p w14:paraId="6A01A254"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p w14:paraId="5BBD7211" w14:textId="77777777" w:rsidR="00F7024F" w:rsidRPr="0097347D" w:rsidRDefault="00F7024F">
      <w:pPr>
        <w:spacing w:before="5" w:line="180" w:lineRule="exact"/>
        <w:rPr>
          <w:rFonts w:asciiTheme="minorHAnsi" w:hAnsiTheme="minorHAnsi" w:cstheme="minorHAnsi"/>
          <w:color w:val="0D0D0D" w:themeColor="text1" w:themeTint="F2"/>
          <w:sz w:val="24"/>
          <w:szCs w:val="24"/>
        </w:rPr>
      </w:pPr>
    </w:p>
    <w:sdt>
      <w:sdtPr>
        <w:rPr>
          <w:rFonts w:asciiTheme="minorHAnsi" w:eastAsia="Times New Roman" w:hAnsiTheme="minorHAnsi" w:cstheme="minorHAnsi"/>
          <w:color w:val="0D0D0D" w:themeColor="text1" w:themeTint="F2"/>
          <w:sz w:val="24"/>
          <w:szCs w:val="24"/>
        </w:rPr>
        <w:id w:val="1670598284"/>
        <w:docPartObj>
          <w:docPartGallery w:val="Table of Contents"/>
          <w:docPartUnique/>
        </w:docPartObj>
      </w:sdtPr>
      <w:sdtEndPr>
        <w:rPr>
          <w:b/>
          <w:bCs/>
          <w:noProof/>
        </w:rPr>
      </w:sdtEndPr>
      <w:sdtContent>
        <w:p>
          <w:pPr>
            <w:pStyle w:val="TOCHeading"/>
            <w:rPr>
              <w:rFonts w:asciiTheme="minorHAnsi" w:hAnsiTheme="minorHAnsi" w:cstheme="minorHAnsi"/>
              <w:color w:val="0D0D0D"/>
              <w:sz w:val="24"/>
              <w:szCs w:val="24"/>
            </w:rPr>
          </w:pPr>
          <w:r>
            <w:rPr>
              <w:rFonts w:asciiTheme="minorHAnsi" w:hAnsiTheme="minorHAnsi" w:cstheme="minorHAnsi"/>
              <w:color w:val="0D0D0D"/>
              <w:sz w:val="24"/>
              <w:szCs w:val="24"/>
            </w:rPr>
            <w:t>Contents</w:t>
          </w:r>
        </w:p>
        <w:p>
          <w:pPr>
            <w:pStyle w:val="TOC1"/>
            <w:tabs>
              <w:tab w:val="left" w:pos="440"/>
              <w:tab w:val="right" w:leader="dot" w:pos="9750"/>
            </w:tabs>
            <w:spacing w:before="80" w:after="40"/>
          </w:pPr>
          <w:r>
            <w:fldChar w:fldCharType="begin"/>
          </w:r>
          <w:r>
            <w:instrText xml:space="preserve"> TOC \o "1-2" \h \z \u </w:instrText>
          </w:r>
          <w:r>
            <w:fldChar w:fldCharType="separate"/>
          </w:r>
          <w:hyperlink w:anchor="_TocP2001" w:history="1">
            <w:r>
              <w:rPr>
                <w:rStyle w:val="Hyperlink"/>
                <w:rFonts w:asciiTheme="minorHAnsi" w:hAnsiTheme="minorHAnsi" w:cstheme="minorHAnsi"/>
                <w:b/>
                <w:bCs/>
                <w:noProof/>
                <w:color w:val="1F2D3D"/>
                <w:u w:val="none"/>
                <w:sz w:val="21"/>
              </w:rPr>
              <w:t>1</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What is PV and PVC in Kubernetes?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_TocP2001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P2002" w:history="1">
            <w:r>
              <w:rPr>
                <w:rStyle w:val="Hyperlink"/>
                <w:rFonts w:asciiTheme="minorHAnsi" w:hAnsiTheme="minorHAnsi" w:cstheme="minorHAnsi"/>
                <w:noProof/>
                <w:color w:val="1F2D3D"/>
                <w:u w:val="none"/>
                <w:sz w:val="20"/>
              </w:rPr>
              <w:t>1.1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The problem: container storage is temporary</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03" w:history="1">
            <w:r>
              <w:rPr>
                <w:rStyle w:val="Hyperlink"/>
                <w:rFonts w:asciiTheme="minorHAnsi" w:hAnsiTheme="minorHAnsi" w:cstheme="minorHAnsi"/>
                <w:noProof/>
                <w:color w:val="1F2D3D"/>
                <w:u w:val="none"/>
                <w:sz w:val="20"/>
              </w:rPr>
              <w:t>1.2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PV, PVC and Pod: who does what</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04" w:history="1">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How a PVC finds its PV</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05" w:history="1">
            <w:r>
              <w:rPr>
                <w:rStyle w:val="Hyperlink"/>
                <w:rFonts w:asciiTheme="minorHAnsi" w:hAnsiTheme="minorHAnsi" w:cstheme="minorHAnsi"/>
                <w:noProof/>
                <w:color w:val="1F2D3D"/>
                <w:u w:val="none"/>
                <w:sz w:val="20"/>
              </w:rPr>
              <w:t>1.4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The life of a PersistentVolume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5</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P2006" w:history="1">
            <w:r>
              <w:rPr>
                <w:rStyle w:val="Hyperlink"/>
                <w:rFonts w:asciiTheme="minorHAnsi" w:hAnsiTheme="minorHAnsi" w:cstheme="minorHAnsi"/>
                <w:b/>
                <w:bCs/>
                <w:noProof/>
                <w:color w:val="1F2D3D"/>
                <w:u w:val="none"/>
                <w:sz w:val="21"/>
              </w:rPr>
              <w:t>2</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Lab 1 – Using PV and PVC in Pods</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_TocP2006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6</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P2007" w:history="1">
            <w:r>
              <w:rPr>
                <w:rStyle w:val="Hyperlink"/>
                <w:rFonts w:asciiTheme="minorHAnsi" w:hAnsiTheme="minorHAnsi" w:cstheme="minorHAnsi"/>
                <w:noProof/>
                <w:color w:val="1F2D3D"/>
                <w:u w:val="none"/>
                <w:sz w:val="20"/>
              </w:rPr>
              <w:t>2.1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Scenario Setup</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6</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08" w:history="1">
            <w:r>
              <w:rPr>
                <w:rStyle w:val="Hyperlink"/>
                <w:rFonts w:asciiTheme="minorHAnsi" w:hAnsiTheme="minorHAnsi" w:cstheme="minorHAnsi"/>
                <w:noProof/>
                <w:color w:val="1F2D3D"/>
                <w:u w:val="none"/>
                <w:sz w:val="20"/>
              </w:rPr>
              <w:t>2.2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1: Create a PersistentVolume (PV)</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09" w:history="1">
            <w:r>
              <w:rPr>
                <w:rStyle w:val="Hyperlink"/>
                <w:rFonts w:asciiTheme="minorHAnsi" w:hAnsiTheme="minorHAnsi" w:cstheme="minorHAnsi"/>
                <w:noProof/>
                <w:color w:val="1F2D3D"/>
                <w:u w:val="none"/>
                <w:sz w:val="20"/>
              </w:rPr>
              <w:t>2.3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2: Create a PersistentVolumeClaim (PVC)</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_TocP2009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0" w:history="1">
            <w:r>
              <w:rPr>
                <w:rStyle w:val="Hyperlink"/>
                <w:rFonts w:asciiTheme="minorHAnsi" w:hAnsiTheme="minorHAnsi" w:cstheme="minorHAnsi"/>
                <w:noProof/>
                <w:color w:val="1F2D3D"/>
                <w:u w:val="none"/>
                <w:sz w:val="20"/>
              </w:rPr>
              <w:t>2.4</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3: Create a Pod that uses the PVC</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8</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1" w:history="1">
            <w:r>
              <w:rPr>
                <w:rStyle w:val="Hyperlink"/>
                <w:rFonts w:asciiTheme="minorHAnsi" w:hAnsiTheme="minorHAnsi" w:cstheme="minorHAnsi"/>
                <w:noProof/>
                <w:color w:val="1F2D3D"/>
                <w:u w:val="none"/>
                <w:sz w:val="20"/>
              </w:rPr>
              <w:t>2.5</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4: Apply all in order</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9</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2" w:history="1">
            <w:r>
              <w:rPr>
                <w:rStyle w:val="Hyperlink"/>
                <w:rFonts w:asciiTheme="minorHAnsi" w:hAnsiTheme="minorHAnsi" w:cstheme="minorHAnsi"/>
                <w:noProof/>
                <w:color w:val="1F2D3D"/>
                <w:u w:val="none"/>
                <w:sz w:val="20"/>
              </w:rPr>
              <w:t>2.6</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5: Verify the PV, PVC and Pod</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10</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3" w:history="1">
            <w:r>
              <w:rPr>
                <w:rStyle w:val="Hyperlink"/>
                <w:rFonts w:asciiTheme="minorHAnsi" w:hAnsiTheme="minorHAnsi" w:cstheme="minorHAnsi"/>
                <w:noProof/>
                <w:color w:val="1F2D3D"/>
                <w:u w:val="none"/>
                <w:sz w:val="20"/>
              </w:rPr>
              <w:t>2.7</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6: Write data into the volume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_TocP2013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11</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4" w:history="1">
            <w:r>
              <w:rPr>
                <w:rStyle w:val="Hyperlink"/>
                <w:rFonts w:asciiTheme="minorHAnsi" w:hAnsiTheme="minorHAnsi" w:cstheme="minorHAnsi"/>
                <w:noProof/>
                <w:color w:val="1F2D3D"/>
                <w:u w:val="none"/>
                <w:sz w:val="20"/>
              </w:rPr>
              <w:t>2.8</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7: Read the file through nginx</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_TocP2014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12</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5" w:history="1">
            <w:r>
              <w:rPr>
                <w:rStyle w:val="Hyperlink"/>
                <w:rFonts w:asciiTheme="minorHAnsi" w:hAnsiTheme="minorHAnsi" w:cstheme="minorHAnsi"/>
                <w:noProof/>
                <w:color w:val="1F2D3D"/>
                <w:u w:val="none"/>
                <w:sz w:val="20"/>
              </w:rPr>
              <w:t>2.9</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8: Delete the Pod and check the data on the node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_TocP2015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6" w:history="1">
            <w:r>
              <w:rPr>
                <w:rStyle w:val="Hyperlink"/>
                <w:rFonts w:asciiTheme="minorHAnsi" w:hAnsiTheme="minorHAnsi" w:cstheme="minorHAnsi"/>
                <w:noProof/>
                <w:color w:val="1F2D3D"/>
                <w:u w:val="none"/>
                <w:sz w:val="20"/>
              </w:rPr>
              <w:t>2.10</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9: Mount the same PVC in another Pod</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_TocP2016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13</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7" w:history="1">
            <w:r>
              <w:rPr>
                <w:rStyle w:val="Hyperlink"/>
                <w:rFonts w:asciiTheme="minorHAnsi" w:hAnsiTheme="minorHAnsi" w:cstheme="minorHAnsi"/>
                <w:noProof/>
                <w:color w:val="1F2D3D"/>
                <w:u w:val="none"/>
                <w:sz w:val="20"/>
              </w:rPr>
              <w:t>2.11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 10: Verify the data is still there</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_TocP2017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14</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18" w:history="1">
            <w:r>
              <w:rPr>
                <w:rStyle w:val="Hyperlink"/>
                <w:rFonts w:asciiTheme="minorHAnsi" w:hAnsiTheme="minorHAnsi" w:cstheme="minorHAnsi"/>
                <w:noProof/>
                <w:color w:val="1F2D3D"/>
                <w:u w:val="none"/>
                <w:sz w:val="20"/>
              </w:rPr>
              <w:t>2.12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Steps to Clean</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_TocP2018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15</w:t>
            </w:r>
            <w:r>
              <w:rPr>
                <w:rStyle w:val="Hyperlink"/>
                <w:rFonts w:asciiTheme="minorHAnsi" w:hAnsiTheme="minorHAnsi" w:cstheme="minorHAnsi"/>
                <w:noProof/>
                <w:color w:val="1F2D3D"/>
                <w:u w:val="none"/>
                <w:sz w:val="20"/>
              </w:rPr>
              <w:fldChar w:fldCharType="end"/>
            </w:r>
          </w:hyperlink>
        </w:p>
        <w:p>
          <w:pPr>
            <w:pStyle w:val="TOC1"/>
            <w:tabs>
              <w:tab w:val="left" w:pos="440"/>
              <w:tab w:val="right" w:leader="dot" w:pos="9750"/>
            </w:tabs>
            <w:spacing w:before="80" w:after="40"/>
          </w:pPr>
          <w:hyperlink w:anchor="_TocP2019" w:history="1">
            <w:r>
              <w:rPr>
                <w:rStyle w:val="Hyperlink"/>
                <w:rFonts w:asciiTheme="minorHAnsi" w:hAnsiTheme="minorHAnsi" w:cstheme="minorHAnsi"/>
                <w:b/>
                <w:bCs/>
                <w:noProof/>
                <w:color w:val="1F2D3D"/>
                <w:u w:val="none"/>
                <w:sz w:val="21"/>
              </w:rPr>
              <w:t>3</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t>Summary and troubleshooting</w:t>
            </w:r>
            <w:r>
              <w:rPr>
                <w:rStyle w:val="Hyperlink"/>
                <w:rFonts w:asciiTheme="minorHAnsi" w:hAnsiTheme="minorHAnsi" w:cstheme="minorHAnsi"/>
                <w:b/>
                <w:bCs/>
                <w:noProof/>
                <w:color w:val="1F2D3D"/>
                <w:u w:val="none"/>
                <w:sz w:val="21"/>
              </w:rPr>
              <w:tab/>
            </w:r>
            <w:r>
              <w:rPr>
                <w:rStyle w:val="Hyperlink"/>
                <w:rFonts w:asciiTheme="minorHAnsi" w:hAnsiTheme="minorHAnsi" w:cstheme="minorHAnsi"/>
                <w:b/>
                <w:bCs/>
                <w:noProof/>
                <w:color w:val="1F2D3D"/>
                <w:u w:val="none"/>
                <w:sz w:val="21"/>
              </w:rPr>
              <w:fldChar w:fldCharType="begin"/>
            </w:r>
            <w:r>
              <w:rPr>
                <w:rStyle w:val="Hyperlink"/>
                <w:rFonts w:asciiTheme="minorHAnsi" w:hAnsiTheme="minorHAnsi" w:cstheme="minorHAnsi"/>
                <w:b/>
                <w:bCs/>
                <w:noProof/>
                <w:color w:val="1F2D3D"/>
                <w:u w:val="none"/>
                <w:sz w:val="21"/>
              </w:rPr>
              <w:instrText xml:space="preserve"> PAGEREF _TocP2019 \h </w:instrText>
            </w:r>
            <w:r>
              <w:rPr>
                <w:rStyle w:val="Hyperlink"/>
                <w:rFonts w:asciiTheme="minorHAnsi" w:hAnsiTheme="minorHAnsi" w:cstheme="minorHAnsi"/>
                <w:b/>
                <w:bCs/>
                <w:noProof/>
                <w:color w:val="1F2D3D"/>
                <w:u w:val="none"/>
                <w:sz w:val="21"/>
              </w:rPr>
              <w:fldChar w:fldCharType="separate"/>
            </w:r>
            <w:r>
              <w:rPr>
                <w:rStyle w:val="Hyperlink"/>
                <w:rFonts w:asciiTheme="minorHAnsi" w:hAnsiTheme="minorHAnsi" w:cstheme="minorHAnsi"/>
                <w:b/>
                <w:bCs/>
                <w:noProof/>
                <w:color w:val="1F2D3D"/>
                <w:u w:val="none"/>
                <w:sz w:val="21"/>
              </w:rPr>
              <w:t>17</w:t>
            </w:r>
            <w:r>
              <w:rPr>
                <w:rStyle w:val="Hyperlink"/>
                <w:rFonts w:asciiTheme="minorHAnsi" w:hAnsiTheme="minorHAnsi" w:cstheme="minorHAnsi"/>
                <w:b/>
                <w:bCs/>
                <w:noProof/>
                <w:color w:val="1F2D3D"/>
                <w:u w:val="none"/>
                <w:sz w:val="21"/>
              </w:rPr>
              <w:fldChar w:fldCharType="end"/>
            </w:r>
          </w:hyperlink>
        </w:p>
        <w:p>
          <w:pPr>
            <w:pStyle w:val="TOC2"/>
            <w:tabs>
              <w:tab w:val="left" w:pos="660"/>
              <w:tab w:val="right" w:leader="dot" w:pos="9750"/>
            </w:tabs>
            <w:spacing w:before="0" w:after="40"/>
          </w:pPr>
          <w:hyperlink w:anchor="_TocP2020" w:history="1">
            <w:r>
              <w:rPr>
                <w:rStyle w:val="Hyperlink"/>
                <w:rFonts w:asciiTheme="minorHAnsi" w:hAnsiTheme="minorHAnsi" w:cstheme="minorHAnsi"/>
                <w:noProof/>
                <w:color w:val="1F2D3D"/>
                <w:u w:val="none"/>
                <w:sz w:val="20"/>
              </w:rPr>
              <w:t>3.1</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What each step proved</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_TocP2020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21" w:history="1">
            <w:r>
              <w:rPr>
                <w:rStyle w:val="Hyperlink"/>
                <w:rFonts w:asciiTheme="minorHAnsi" w:hAnsiTheme="minorHAnsi" w:cstheme="minorHAnsi"/>
                <w:noProof/>
                <w:color w:val="1F2D3D"/>
                <w:u w:val="none"/>
                <w:sz w:val="20"/>
              </w:rPr>
              <w:t>3.2</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Troubleshooting</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_TocP2021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17</w:t>
            </w:r>
            <w:r>
              <w:rPr>
                <w:rStyle w:val="Hyperlink"/>
                <w:rFonts w:asciiTheme="minorHAnsi" w:hAnsiTheme="minorHAnsi" w:cstheme="minorHAnsi"/>
                <w:noProof/>
                <w:color w:val="1F2D3D"/>
                <w:u w:val="none"/>
                <w:sz w:val="20"/>
              </w:rPr>
              <w:fldChar w:fldCharType="end"/>
            </w:r>
          </w:hyperlink>
        </w:p>
        <w:p>
          <w:pPr>
            <w:pStyle w:val="TOC2"/>
            <w:tabs>
              <w:tab w:val="left" w:pos="660"/>
              <w:tab w:val="right" w:leader="dot" w:pos="9750"/>
            </w:tabs>
            <w:spacing w:before="0" w:after="40"/>
          </w:pPr>
          <w:hyperlink w:anchor="_TocP2022" w:history="1">
            <w:r>
              <w:rPr>
                <w:rStyle w:val="Hyperlink"/>
                <w:rFonts w:asciiTheme="minorHAnsi" w:hAnsiTheme="minorHAnsi" w:cstheme="minorHAnsi"/>
                <w:noProof/>
                <w:color w:val="1F2D3D"/>
                <w:u w:val="none"/>
                <w:sz w:val="20"/>
              </w:rPr>
              <w:t>3.3</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t>Self-check</w:t>
            </w:r>
            <w:r>
              <w:rPr>
                <w:rStyle w:val="Hyperlink"/>
                <w:rFonts w:asciiTheme="minorHAnsi" w:hAnsiTheme="minorHAnsi" w:cstheme="minorHAnsi"/>
                <w:noProof/>
                <w:color w:val="1F2D3D"/>
                <w:u w:val="none"/>
                <w:sz w:val="20"/>
              </w:rPr>
              <w:tab/>
            </w:r>
            <w:r>
              <w:rPr>
                <w:rStyle w:val="Hyperlink"/>
                <w:rFonts w:asciiTheme="minorHAnsi" w:hAnsiTheme="minorHAnsi" w:cstheme="minorHAnsi"/>
                <w:noProof/>
                <w:color w:val="1F2D3D"/>
                <w:u w:val="none"/>
                <w:sz w:val="20"/>
              </w:rPr>
              <w:fldChar w:fldCharType="begin"/>
            </w:r>
            <w:r>
              <w:rPr>
                <w:rStyle w:val="Hyperlink"/>
                <w:rFonts w:asciiTheme="minorHAnsi" w:hAnsiTheme="minorHAnsi" w:cstheme="minorHAnsi"/>
                <w:noProof/>
                <w:color w:val="1F2D3D"/>
                <w:u w:val="none"/>
                <w:sz w:val="20"/>
              </w:rPr>
              <w:instrText xml:space="preserve"> PAGEREF _TocP2022 \h </w:instrText>
            </w:r>
            <w:r>
              <w:rPr>
                <w:rStyle w:val="Hyperlink"/>
                <w:rFonts w:asciiTheme="minorHAnsi" w:hAnsiTheme="minorHAnsi" w:cstheme="minorHAnsi"/>
                <w:noProof/>
                <w:color w:val="1F2D3D"/>
                <w:u w:val="none"/>
                <w:sz w:val="20"/>
              </w:rPr>
              <w:fldChar w:fldCharType="separate"/>
            </w:r>
            <w:r>
              <w:rPr>
                <w:rStyle w:val="Hyperlink"/>
                <w:rFonts w:asciiTheme="minorHAnsi" w:hAnsiTheme="minorHAnsi" w:cstheme="minorHAnsi"/>
                <w:noProof/>
                <w:color w:val="1F2D3D"/>
                <w:u w:val="none"/>
                <w:sz w:val="20"/>
              </w:rPr>
              <w:t>17</w:t>
            </w:r>
            <w:r>
              <w:rPr>
                <w:rStyle w:val="Hyperlink"/>
                <w:rFonts w:asciiTheme="minorHAnsi" w:hAnsiTheme="minorHAnsi" w:cstheme="minorHAnsi"/>
                <w:noProof/>
                <w:color w:val="1F2D3D"/>
                <w:u w:val="none"/>
                <w:sz w:val="20"/>
              </w:rPr>
              <w:fldChar w:fldCharType="end"/>
            </w:r>
          </w:hyperlink>
        </w:p>
        <w:p>
          <w:r>
            <w:fldChar w:fldCharType="end"/>
          </w:r>
        </w:p>
      </w:sdtContent>
    </w:sdt>
    <w:p>
      <w:r>
        <w:br w:type="page"/>
      </w:r>
    </w:p>
    <w:p>
      <w:pPr>
        <w:pStyle w:val="Heading1"/>
        <w:numPr>
          <w:ilvl w:val="0"/>
          <w:numId w:val="990"/>
        </w:numPr>
        <w:spacing w:before="240" w:after="160"/>
        <w:ind w:left="540" w:hanging="540"/>
        <w:rPr>
          <w:rFonts w:asciiTheme="minorHAnsi" w:hAnsiTheme="minorHAnsi" w:cstheme="minorHAnsi"/>
          <w:color w:val="E36C0A"/>
        </w:rPr>
      </w:pPr>
      <w:bookmarkStart w:id="2001" w:name="_TocP2001"/>
      <w:r>
        <w:rPr>
          <w:rFonts w:asciiTheme="minorHAnsi" w:hAnsiTheme="minorHAnsi" w:cstheme="minorHAnsi"/>
          <w:color w:val="E36C0A"/>
        </w:rPr>
        <w:t xml:space="preserve">What is PV and PVC in Kubernetes?</w:t>
      </w:r>
      <w:bookmarkEnd w:id="2001"/>
    </w:p>
    <w:p>
      <w:pPr>
        <w:spacing w:before="0" w:after="120" w:line="276" w:lineRule="auto"/>
      </w:pPr>
      <w:r>
        <w:rPr>
          <w:rFonts w:asciiTheme="minorHAnsi" w:hAnsiTheme="minorHAnsi" w:cstheme="minorHAnsi"/>
          <w:color w:val="1F2D3D"/>
          <w:sz w:val="22"/>
          <w:szCs w:val="22"/>
        </w:rPr>
        <w:t xml:space="preserve">Containers are designed to be thrown away and replaced. That is great for web servers, but a problem for anything that must </w:t>
      </w:r>
      <w:r>
        <w:rPr>
          <w:rFonts w:asciiTheme="minorHAnsi" w:hAnsiTheme="minorHAnsi" w:cstheme="minorHAnsi"/>
          <w:b/>
          <w:bCs/>
          <w:color w:val="0F2233"/>
          <w:sz w:val="22"/>
          <w:szCs w:val="22"/>
        </w:rPr>
        <w:t xml:space="preserve">keep data</w:t>
      </w:r>
      <w:r>
        <w:rPr>
          <w:rFonts w:asciiTheme="minorHAnsi" w:hAnsiTheme="minorHAnsi" w:cstheme="minorHAnsi"/>
          <w:color w:val="1F2D3D"/>
          <w:sz w:val="22"/>
          <w:szCs w:val="22"/>
        </w:rPr>
        <w:t xml:space="preserve">: logs, uploaded files, databases. Kubernetes solves this with three objects that work together:</w:t>
      </w:r>
    </w:p>
    <w:p>
      <w:pPr>
        <w:numPr>
          <w:ilvl w:val="0"/>
          <w:numId w:val="900"/>
        </w:numPr>
        <w:spacing w:before="0" w:after="60" w:line="276" w:lineRule="auto"/>
        <w:ind w:left="720" w:hanging="360"/>
      </w:pPr>
      <w:r>
        <w:rPr>
          <w:rFonts w:asciiTheme="minorHAnsi" w:hAnsiTheme="minorHAnsi" w:cstheme="minorHAnsi"/>
          <w:b/>
          <w:bCs/>
          <w:color w:val="0F2233"/>
          <w:sz w:val="22"/>
          <w:szCs w:val="22"/>
        </w:rPr>
        <w:t xml:space="preserve">PersistentVolume (PV):</w:t>
      </w:r>
      <w:r>
        <w:rPr>
          <w:rFonts w:asciiTheme="minorHAnsi" w:hAnsiTheme="minorHAnsi" w:cstheme="minorHAnsi"/>
          <w:color w:val="1F2D3D"/>
          <w:sz w:val="22"/>
          <w:szCs w:val="22"/>
        </w:rPr>
        <w:t xml:space="preserve"> a piece of storage in the cluster, provisioned by an admin or created automatically through a StorageClass.</w:t>
      </w:r>
    </w:p>
    <w:p>
      <w:pPr>
        <w:numPr>
          <w:ilvl w:val="0"/>
          <w:numId w:val="900"/>
        </w:numPr>
        <w:spacing w:before="0" w:after="60" w:line="276" w:lineRule="auto"/>
        <w:ind w:left="720" w:hanging="360"/>
      </w:pPr>
      <w:r>
        <w:rPr>
          <w:rFonts w:asciiTheme="minorHAnsi" w:hAnsiTheme="minorHAnsi" w:cstheme="minorHAnsi"/>
          <w:b/>
          <w:bCs/>
          <w:color w:val="0F2233"/>
          <w:sz w:val="22"/>
          <w:szCs w:val="22"/>
        </w:rPr>
        <w:t xml:space="preserve">PersistentVolumeClaim (PVC):</w:t>
      </w:r>
      <w:r>
        <w:rPr>
          <w:rFonts w:asciiTheme="minorHAnsi" w:hAnsiTheme="minorHAnsi" w:cstheme="minorHAnsi"/>
          <w:color w:val="1F2D3D"/>
          <w:sz w:val="22"/>
          <w:szCs w:val="22"/>
        </w:rPr>
        <w:t xml:space="preserve"> a request for storage by a user (for a Pod). It states the size, the access mode and so on.</w:t>
      </w:r>
    </w:p>
    <w:p>
      <w:pPr>
        <w:numPr>
          <w:ilvl w:val="0"/>
          <w:numId w:val="900"/>
        </w:numPr>
        <w:spacing w:before="0" w:after="60" w:line="276" w:lineRule="auto"/>
        <w:ind w:left="720" w:hanging="360"/>
      </w:pPr>
      <w:r>
        <w:rPr>
          <w:rFonts w:asciiTheme="minorHAnsi" w:hAnsiTheme="minorHAnsi" w:cstheme="minorHAnsi"/>
          <w:b/>
          <w:bCs/>
          <w:color w:val="0F2233"/>
          <w:sz w:val="22"/>
          <w:szCs w:val="22"/>
        </w:rPr>
        <w:t xml:space="preserve">Pod:</w:t>
      </w:r>
      <w:r>
        <w:rPr>
          <w:rFonts w:asciiTheme="minorHAnsi" w:hAnsiTheme="minorHAnsi" w:cstheme="minorHAnsi"/>
          <w:color w:val="1F2D3D"/>
          <w:sz w:val="22"/>
          <w:szCs w:val="22"/>
        </w:rPr>
        <w:t xml:space="preserve"> uses the </w:t>
      </w:r>
      <w:r>
        <w:rPr>
          <w:rFonts w:asciiTheme="minorHAnsi" w:hAnsiTheme="minorHAnsi" w:cstheme="minorHAnsi"/>
          <w:b/>
          <w:bCs/>
          <w:color w:val="0F2233"/>
          <w:sz w:val="22"/>
          <w:szCs w:val="22"/>
        </w:rPr>
        <w:t xml:space="preserve">PVC</w:t>
      </w:r>
      <w:r>
        <w:rPr>
          <w:rFonts w:asciiTheme="minorHAnsi" w:hAnsiTheme="minorHAnsi" w:cstheme="minorHAnsi"/>
          <w:color w:val="1F2D3D"/>
          <w:sz w:val="22"/>
          <w:szCs w:val="22"/>
        </w:rPr>
        <w:t xml:space="preserve"> to mount the storage into its containers.</w:t>
      </w: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2" w:name="_TocP2002"/>
      <w:r>
        <w:rPr>
          <w:rFonts w:asciiTheme="minorHAnsi" w:hAnsiTheme="minorHAnsi" w:cstheme="minorHAnsi"/>
          <w:i w:val="0"/>
          <w:iCs w:val="0"/>
          <w:color w:val="1F497D"/>
          <w:sz w:val="26"/>
          <w:szCs w:val="26"/>
        </w:rPr>
        <w:t xml:space="preserve">The problem: container storage is temporary</w:t>
      </w:r>
      <w:bookmarkEnd w:id="2002"/>
    </w:p>
    <w:p>
      <w:pPr>
        <w:keepNext/>
        <w:spacing w:before="120" w:after="40" w:line="276" w:lineRule="auto"/>
        <w:jc w:val="center"/>
      </w:pPr>
      <w:r>
        <w:drawing>
          <wp:inline distT="0" distB="0" distL="0" distR="0">
            <wp:extent cx="5943600" cy="1961142"/>
            <wp:effectExtent l="0" t="0" r="0" b="0"/>
            <wp:docPr id="5001" name="Figure 1" descr="A file written inside a container disappears with the Pod, unless it is on a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 1"/>
                    <pic:cNvPicPr/>
                  </pic:nvPicPr>
                  <pic:blipFill>
                    <a:blip r:embed="rIdK1"/>
                    <a:stretch>
                      <a:fillRect/>
                    </a:stretch>
                  </pic:blipFill>
                  <pic:spPr>
                    <a:xfrm>
                      <a:off x="0" y="0"/>
                      <a:ext cx="5943600" cy="19611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1: A file written inside a container disappears with the Pod, unless it is on a volume</w:t>
      </w:r>
    </w:p>
    <w:p>
      <w:pPr>
        <w:spacing w:before="0" w:after="120" w:line="276" w:lineRule="auto"/>
      </w:pPr>
      <w:r>
        <w:rPr>
          <w:rFonts w:asciiTheme="minorHAnsi" w:hAnsiTheme="minorHAnsi" w:cstheme="minorHAnsi"/>
          <w:color w:val="1F2D3D"/>
          <w:sz w:val="22"/>
          <w:szCs w:val="22"/>
        </w:rPr>
        <w:t xml:space="preserve">Anything a container writes to its own filesystem is deleted when the container or Pod is deleted. A PersistentVolume lives </w:t>
      </w:r>
      <w:r>
        <w:rPr>
          <w:rFonts w:asciiTheme="minorHAnsi" w:hAnsiTheme="minorHAnsi" w:cstheme="minorHAnsi"/>
          <w:b/>
          <w:bCs/>
          <w:color w:val="0F2233"/>
          <w:sz w:val="22"/>
          <w:szCs w:val="22"/>
        </w:rPr>
        <w:t xml:space="preserve">outside</w:t>
      </w:r>
      <w:r>
        <w:rPr>
          <w:rFonts w:asciiTheme="minorHAnsi" w:hAnsiTheme="minorHAnsi" w:cstheme="minorHAnsi"/>
          <w:color w:val="1F2D3D"/>
          <w:sz w:val="22"/>
          <w:szCs w:val="22"/>
        </w:rPr>
        <w:t xml:space="preserve"> the Pod, so the data survives and a new Pod can pick it up.</w:t>
      </w: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3" w:name="_TocP2003"/>
      <w:r>
        <w:rPr>
          <w:rFonts w:asciiTheme="minorHAnsi" w:hAnsiTheme="minorHAnsi" w:cstheme="minorHAnsi"/>
          <w:i w:val="0"/>
          <w:iCs w:val="0"/>
          <w:color w:val="1F497D"/>
          <w:sz w:val="26"/>
          <w:szCs w:val="26"/>
        </w:rPr>
        <w:t xml:space="preserve">PV, PVC and Pod: who does what</w:t>
      </w:r>
      <w:bookmarkEnd w:id="2003"/>
    </w:p>
    <w:p>
      <w:pPr>
        <w:keepNext/>
        <w:spacing w:before="120" w:after="40" w:line="276" w:lineRule="auto"/>
        <w:jc w:val="center"/>
      </w:pPr>
      <w:r>
        <w:drawing>
          <wp:inline distT="0" distB="0" distL="0" distR="0">
            <wp:extent cx="5943600" cy="1961142"/>
            <wp:effectExtent l="0" t="0" r="0" b="0"/>
            <wp:docPr id="5002" name="Figure 2" descr="The chain from Pod to real disk used in this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 2"/>
                    <pic:cNvPicPr/>
                  </pic:nvPicPr>
                  <pic:blipFill>
                    <a:blip r:embed="rIdK2"/>
                    <a:stretch>
                      <a:fillRect/>
                    </a:stretch>
                  </pic:blipFill>
                  <pic:spPr>
                    <a:xfrm>
                      <a:off x="0" y="0"/>
                      <a:ext cx="5943600" cy="19611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2: The chain from Pod to real disk used in this lab</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400"/>
        <w:gridCol w:w="2500"/>
        <w:gridCol w:w="2400"/>
        <w:gridCol w:w="2460"/>
      </w:tblGrid>
      <w:tr>
        <w:trPr>
          <w:tblHeader/>
          <w:cantSplit/>
        </w:trPr>
        <w:tc>
          <w:tcPr>
            <w:tcW w:w="2400" w:type="dxa"/>
            <w:shd w:val="clear" w:color="auto" w:fill="0F2233"/>
          </w:tcPr>
          <w:p>
            <w:pPr>
              <w:spacing w:before="0" w:after="0" w:line="264" w:lineRule="auto"/>
            </w:pPr>
            <w:r>
              <w:rPr>
                <w:rFonts w:asciiTheme="minorHAnsi" w:hAnsiTheme="minorHAnsi" w:cstheme="minorHAnsi"/>
                <w:b/>
                <w:bCs/>
                <w:color w:val="FFFFFF"/>
                <w:sz w:val="20"/>
                <w:szCs w:val="20"/>
              </w:rPr>
              <w:t xml:space="preserve">Object</w:t>
            </w:r>
          </w:p>
        </w:tc>
        <w:tc>
          <w:tcPr>
            <w:tcW w:w="2500" w:type="dxa"/>
            <w:shd w:val="clear" w:color="auto" w:fill="0F2233"/>
          </w:tcPr>
          <w:p>
            <w:pPr>
              <w:spacing w:before="0" w:after="0" w:line="264" w:lineRule="auto"/>
            </w:pPr>
            <w:r>
              <w:rPr>
                <w:rFonts w:asciiTheme="minorHAnsi" w:hAnsiTheme="minorHAnsi" w:cstheme="minorHAnsi"/>
                <w:b/>
                <w:bCs/>
                <w:color w:val="FFFFFF"/>
                <w:sz w:val="20"/>
                <w:szCs w:val="20"/>
              </w:rPr>
              <w:t xml:space="preserve">Written by</w:t>
            </w:r>
          </w:p>
        </w:tc>
        <w:tc>
          <w:tcPr>
            <w:tcW w:w="2400" w:type="dxa"/>
            <w:shd w:val="clear" w:color="auto" w:fill="0F2233"/>
          </w:tcPr>
          <w:p>
            <w:pPr>
              <w:spacing w:before="0" w:after="0" w:line="264" w:lineRule="auto"/>
            </w:pPr>
            <w:r>
              <w:rPr>
                <w:rFonts w:asciiTheme="minorHAnsi" w:hAnsiTheme="minorHAnsi" w:cstheme="minorHAnsi"/>
                <w:b/>
                <w:bCs/>
                <w:color w:val="FFFFFF"/>
                <w:sz w:val="20"/>
                <w:szCs w:val="20"/>
              </w:rPr>
              <w:t xml:space="preserve">Answers the question</w:t>
            </w:r>
          </w:p>
        </w:tc>
        <w:tc>
          <w:tcPr>
            <w:tcW w:w="2460" w:type="dxa"/>
            <w:shd w:val="clear" w:color="auto" w:fill="0F2233"/>
          </w:tcPr>
          <w:p>
            <w:pPr>
              <w:spacing w:before="0" w:after="0" w:line="264" w:lineRule="auto"/>
            </w:pPr>
            <w:r>
              <w:rPr>
                <w:rFonts w:asciiTheme="minorHAnsi" w:hAnsiTheme="minorHAnsi" w:cstheme="minorHAnsi"/>
                <w:b/>
                <w:bCs/>
                <w:color w:val="FFFFFF"/>
                <w:sz w:val="20"/>
                <w:szCs w:val="20"/>
              </w:rPr>
              <w:t xml:space="preserve">In this lab</w:t>
            </w:r>
          </w:p>
        </w:tc>
      </w:tr>
      <w:tr>
        <w:trPr>
          <w:cantSplit/>
        </w:trPr>
        <w:tc>
          <w:tcPr>
            <w:tcW w:w="2400" w:type="dxa"/>
            <w:shd w:val="clear" w:color="auto" w:fill="F3F6F8"/>
          </w:tcPr>
          <w:p>
            <w:pPr>
              <w:spacing w:before="0" w:after="0" w:line="264" w:lineRule="auto"/>
            </w:pPr>
            <w:r>
              <w:rPr>
                <w:rFonts w:asciiTheme="minorHAnsi" w:hAnsiTheme="minorHAnsi" w:cstheme="minorHAnsi"/>
                <w:b/>
                <w:bCs/>
                <w:color w:val="0F2233"/>
                <w:sz w:val="20"/>
                <w:szCs w:val="20"/>
              </w:rPr>
              <w:t xml:space="preserve">PersistentVolume (PV)</w:t>
            </w:r>
          </w:p>
        </w:tc>
        <w:tc>
          <w:tcPr>
            <w:tcW w:w="2500" w:type="dxa"/>
            <w:shd w:val="clear" w:color="auto" w:fill="F3F6F8"/>
          </w:tcPr>
          <w:p>
            <w:pPr>
              <w:spacing w:before="0" w:after="0" w:line="264" w:lineRule="auto"/>
            </w:pPr>
            <w:r>
              <w:rPr>
                <w:rFonts w:asciiTheme="minorHAnsi" w:hAnsiTheme="minorHAnsi" w:cstheme="minorHAnsi"/>
                <w:color w:val="1F2D3D"/>
                <w:sz w:val="20"/>
                <w:szCs w:val="20"/>
              </w:rPr>
              <w:t xml:space="preserve">Cluster admin (or a StorageClass automatically)</w:t>
            </w:r>
          </w:p>
        </w:tc>
        <w:tc>
          <w:tcPr>
            <w:tcW w:w="2400" w:type="dxa"/>
            <w:shd w:val="clear" w:color="auto" w:fill="F3F6F8"/>
          </w:tcPr>
          <w:p>
            <w:pPr>
              <w:spacing w:before="0" w:after="0" w:line="264" w:lineRule="auto"/>
            </w:pPr>
            <w:r>
              <w:rPr>
                <w:rFonts w:asciiTheme="minorHAnsi" w:hAnsiTheme="minorHAnsi" w:cstheme="minorHAnsi"/>
                <w:color w:val="1F2D3D"/>
                <w:sz w:val="20"/>
                <w:szCs w:val="20"/>
              </w:rPr>
              <w:t xml:space="preserve">What storage exists?</w:t>
            </w:r>
          </w:p>
        </w:tc>
        <w:tc>
          <w:tcPr>
            <w:tcW w:w="2460" w:type="dxa"/>
            <w:shd w:val="clear" w:color="auto" w:fill="F3F6F8"/>
          </w:tcPr>
          <w:p>
            <w:pPr>
              <w:spacing w:before="0" w:after="0" w:line="264" w:lineRule="auto"/>
            </w:pPr>
            <w:r>
              <w:rPr>
                <w:rFonts w:asciiTheme="minorHAnsi" w:hAnsiTheme="minorHAnsi" w:cstheme="minorHAnsi"/>
                <w:color w:val="1F2D3D"/>
                <w:sz w:val="20"/>
                <w:szCs w:val="20"/>
              </w:rPr>
              <w:t xml:space="preserve">my-pv: 1Gi, stored in /mnt/data on the node</w:t>
            </w:r>
          </w:p>
        </w:tc>
      </w:tr>
      <w:tr>
        <w:trPr>
          <w:cantSplit/>
        </w:trPr>
        <w:tc>
          <w:tcPr>
            <w:tcW w:w="2400" w:type="dxa"/>
            <w:shd w:val="clear" w:color="auto" w:fill="FFFFFF"/>
          </w:tcPr>
          <w:p>
            <w:pPr>
              <w:spacing w:before="0" w:after="0" w:line="264" w:lineRule="auto"/>
            </w:pPr>
            <w:r>
              <w:rPr>
                <w:rFonts w:asciiTheme="minorHAnsi" w:hAnsiTheme="minorHAnsi" w:cstheme="minorHAnsi"/>
                <w:b/>
                <w:bCs/>
                <w:color w:val="0F2233"/>
                <w:sz w:val="20"/>
                <w:szCs w:val="20"/>
              </w:rPr>
              <w:t xml:space="preserve">PersistentVolumeClaim (PVC)</w:t>
            </w:r>
          </w:p>
        </w:tc>
        <w:tc>
          <w:tcPr>
            <w:tcW w:w="2500" w:type="dxa"/>
            <w:shd w:val="clear" w:color="auto" w:fill="FFFFFF"/>
          </w:tcPr>
          <w:p>
            <w:pPr>
              <w:spacing w:before="0" w:after="0" w:line="264" w:lineRule="auto"/>
            </w:pPr>
            <w:r>
              <w:rPr>
                <w:rFonts w:asciiTheme="minorHAnsi" w:hAnsiTheme="minorHAnsi" w:cstheme="minorHAnsi"/>
                <w:color w:val="1F2D3D"/>
                <w:sz w:val="20"/>
                <w:szCs w:val="20"/>
              </w:rPr>
              <w:t xml:space="preserve">Developer</w:t>
            </w:r>
          </w:p>
        </w:tc>
        <w:tc>
          <w:tcPr>
            <w:tcW w:w="2400" w:type="dxa"/>
            <w:shd w:val="clear" w:color="auto" w:fill="FFFFFF"/>
          </w:tcPr>
          <w:p>
            <w:pPr>
              <w:spacing w:before="0" w:after="0" w:line="264" w:lineRule="auto"/>
            </w:pPr>
            <w:r>
              <w:rPr>
                <w:rFonts w:asciiTheme="minorHAnsi" w:hAnsiTheme="minorHAnsi" w:cstheme="minorHAnsi"/>
                <w:color w:val="1F2D3D"/>
                <w:sz w:val="20"/>
                <w:szCs w:val="20"/>
              </w:rPr>
              <w:t xml:space="preserve">What storage does my app need?</w:t>
            </w:r>
          </w:p>
        </w:tc>
        <w:tc>
          <w:tcPr>
            <w:tcW w:w="2460" w:type="dxa"/>
            <w:shd w:val="clear" w:color="auto" w:fill="FFFFFF"/>
          </w:tcPr>
          <w:p>
            <w:pPr>
              <w:spacing w:before="0" w:after="0" w:line="264" w:lineRule="auto"/>
            </w:pPr>
            <w:r>
              <w:rPr>
                <w:rFonts w:asciiTheme="minorHAnsi" w:hAnsiTheme="minorHAnsi" w:cstheme="minorHAnsi"/>
                <w:color w:val="1F2D3D"/>
                <w:sz w:val="20"/>
                <w:szCs w:val="20"/>
              </w:rPr>
              <w:t xml:space="preserve">my-pvc: asks for 1Gi, ReadWriteOnce</w:t>
            </w:r>
          </w:p>
        </w:tc>
      </w:tr>
      <w:tr>
        <w:trPr>
          <w:cantSplit/>
        </w:trPr>
        <w:tc>
          <w:tcPr>
            <w:tcW w:w="2400" w:type="dxa"/>
            <w:shd w:val="clear" w:color="auto" w:fill="F3F6F8"/>
          </w:tcPr>
          <w:p>
            <w:pPr>
              <w:spacing w:before="0" w:after="0" w:line="264" w:lineRule="auto"/>
            </w:pPr>
            <w:r>
              <w:rPr>
                <w:rFonts w:asciiTheme="minorHAnsi" w:hAnsiTheme="minorHAnsi" w:cstheme="minorHAnsi"/>
                <w:b/>
                <w:bCs/>
                <w:color w:val="0F2233"/>
                <w:sz w:val="20"/>
                <w:szCs w:val="20"/>
              </w:rPr>
              <w:t xml:space="preserve">Pod</w:t>
            </w:r>
          </w:p>
        </w:tc>
        <w:tc>
          <w:tcPr>
            <w:tcW w:w="2500" w:type="dxa"/>
            <w:shd w:val="clear" w:color="auto" w:fill="F3F6F8"/>
          </w:tcPr>
          <w:p>
            <w:pPr>
              <w:spacing w:before="0" w:after="0" w:line="264" w:lineRule="auto"/>
            </w:pPr>
            <w:r>
              <w:rPr>
                <w:rFonts w:asciiTheme="minorHAnsi" w:hAnsiTheme="minorHAnsi" w:cstheme="minorHAnsi"/>
                <w:color w:val="1F2D3D"/>
                <w:sz w:val="20"/>
                <w:szCs w:val="20"/>
              </w:rPr>
              <w:t xml:space="preserve">Developer</w:t>
            </w:r>
          </w:p>
        </w:tc>
        <w:tc>
          <w:tcPr>
            <w:tcW w:w="2400" w:type="dxa"/>
            <w:shd w:val="clear" w:color="auto" w:fill="F3F6F8"/>
          </w:tcPr>
          <w:p>
            <w:pPr>
              <w:spacing w:before="0" w:after="0" w:line="264" w:lineRule="auto"/>
            </w:pPr>
            <w:r>
              <w:rPr>
                <w:rFonts w:asciiTheme="minorHAnsi" w:hAnsiTheme="minorHAnsi" w:cstheme="minorHAnsi"/>
                <w:color w:val="1F2D3D"/>
                <w:sz w:val="20"/>
                <w:szCs w:val="20"/>
              </w:rPr>
              <w:t xml:space="preserve">Where do I want it inside my container?</w:t>
            </w:r>
          </w:p>
        </w:tc>
        <w:tc>
          <w:tcPr>
            <w:tcW w:w="2460" w:type="dxa"/>
            <w:shd w:val="clear" w:color="auto" w:fill="F3F6F8"/>
          </w:tcPr>
          <w:p>
            <w:pPr>
              <w:spacing w:before="0" w:after="0" w:line="264" w:lineRule="auto"/>
            </w:pPr>
            <w:r>
              <w:rPr>
                <w:rFonts w:asciiTheme="minorHAnsi" w:hAnsiTheme="minorHAnsi" w:cstheme="minorHAnsi"/>
                <w:color w:val="1F2D3D"/>
                <w:sz w:val="20"/>
                <w:szCs w:val="20"/>
              </w:rPr>
              <w:t xml:space="preserve">nginx-pv-pod mounts it at /usr/share/nginx/html</w:t>
            </w:r>
          </w:p>
        </w:tc>
      </w:tr>
    </w:tbl>
    <w:p>
      <w:pPr>
        <w:spacing w:before="0" w:after="60" w:line="276" w:lineRule="auto"/>
      </w:pP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Real-world analogy</w:t>
            </w:r>
          </w:p>
          <w:p>
            <w:pPr>
              <w:spacing w:before="0" w:after="40" w:line="264" w:lineRule="auto"/>
            </w:pPr>
            <w:r>
              <w:rPr>
                <w:rFonts w:asciiTheme="minorHAnsi" w:hAnsiTheme="minorHAnsi" w:cstheme="minorHAnsi"/>
                <w:color w:val="1F2D3D"/>
                <w:sz w:val="21"/>
                <w:szCs w:val="21"/>
              </w:rPr>
              <w:t xml:space="preserve">Booking a </w:t>
            </w:r>
            <w:r>
              <w:rPr>
                <w:rFonts w:asciiTheme="minorHAnsi" w:hAnsiTheme="minorHAnsi" w:cstheme="minorHAnsi"/>
                <w:b/>
                <w:bCs/>
                <w:color w:val="0F2233"/>
                <w:sz w:val="21"/>
                <w:szCs w:val="21"/>
              </w:rPr>
              <w:t xml:space="preserve">hotel room</w:t>
            </w:r>
            <w:r>
              <w:rPr>
                <w:rFonts w:asciiTheme="minorHAnsi" w:hAnsiTheme="minorHAnsi" w:cstheme="minorHAnsi"/>
                <w:color w:val="1F2D3D"/>
                <w:sz w:val="21"/>
                <w:szCs w:val="21"/>
              </w:rPr>
              <w:t xml:space="preserve">. You ask for “a room with two beds” (the PVC). The hotel gives you an actual room (the PV). You, the guest (the Pod), stay in the room. When you check out, the room and whatever you left in it are still there until housekeeping clears it.</w:t>
            </w:r>
          </w:p>
        </w:tc>
      </w:tr>
    </w:tbl>
    <w:p>
      <w:pPr>
        <w:spacing w:before="0" w:after="40" w:line="276" w:lineRule="auto"/>
      </w:pPr>
    </w:p>
    <w:tbl>
      <w:tblPr>
        <w:tblW w:w="9760" w:type="dxa"/>
        <w:tblBorders>
          <w:top w:val="single" w:sz="6" w:space="0" w:color="F2A541"/>
          <w:left w:val="single" w:sz="6" w:space="0" w:color="F2A541"/>
          <w:bottom w:val="single" w:sz="6" w:space="0" w:color="F2A541"/>
          <w:right w:val="single" w:sz="6" w:space="0" w:color="F2A541"/>
        </w:tblBorders>
        <w:tblLayout w:type="fixed"/>
        <w:tblCellMar>
          <w:top w:w="100" w:type="dxa"/>
          <w:left w:w="160" w:type="dxa"/>
          <w:bottom w:w="80" w:type="dxa"/>
          <w:right w:w="160" w:type="dxa"/>
        </w:tblCellMar>
      </w:tblPr>
      <w:tblGrid>
        <w:gridCol w:w="9760"/>
      </w:tblGrid>
      <w:tr>
        <w:trPr>
          <w:cantSplit/>
        </w:trPr>
        <w:tc>
          <w:tcPr>
            <w:tcW w:w="9760" w:type="dxa"/>
            <w:shd w:val="clear" w:color="auto" w:fill="FDF0DA"/>
          </w:tcPr>
          <w:p>
            <w:pPr>
              <w:spacing w:before="0" w:after="40"/>
            </w:pPr>
            <w:r>
              <w:rPr>
                <w:rFonts w:asciiTheme="minorHAnsi" w:hAnsiTheme="minorHAnsi" w:cstheme="minorHAnsi"/>
                <w:b/>
                <w:bCs/>
                <w:color w:val="9A5B00"/>
                <w:sz w:val="21"/>
                <w:szCs w:val="21"/>
              </w:rPr>
              <w:t xml:space="preserve">Real-world use</w:t>
            </w:r>
          </w:p>
          <w:p>
            <w:pPr>
              <w:spacing w:before="0" w:after="40" w:line="264" w:lineRule="auto"/>
            </w:pPr>
            <w:r>
              <w:rPr>
                <w:rFonts w:asciiTheme="minorHAnsi" w:hAnsiTheme="minorHAnsi" w:cstheme="minorHAnsi"/>
                <w:color w:val="1F2D3D"/>
                <w:sz w:val="21"/>
                <w:szCs w:val="21"/>
              </w:rPr>
              <w:t xml:space="preserve">An online shop runs its product database in a Pod. When the Pod is moved to another server for maintenance, the database files must still be there, or every order is lost. The database Pod uses a PVC so that its data outlives any single Pod.</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4" w:name="_TocP2004"/>
      <w:r>
        <w:rPr>
          <w:rFonts w:asciiTheme="minorHAnsi" w:hAnsiTheme="minorHAnsi" w:cstheme="minorHAnsi"/>
          <w:i w:val="0"/>
          <w:iCs w:val="0"/>
          <w:color w:val="1F497D"/>
          <w:sz w:val="26"/>
          <w:szCs w:val="26"/>
        </w:rPr>
        <w:t xml:space="preserve">How a PVC finds its PV</w:t>
      </w:r>
      <w:bookmarkEnd w:id="2004"/>
    </w:p>
    <w:p>
      <w:pPr>
        <w:spacing w:before="0" w:after="120" w:line="276" w:lineRule="auto"/>
      </w:pPr>
      <w:r>
        <w:rPr>
          <w:rFonts w:asciiTheme="minorHAnsi" w:hAnsiTheme="minorHAnsi" w:cstheme="minorHAnsi"/>
          <w:color w:val="1F2D3D"/>
          <w:sz w:val="22"/>
          <w:szCs w:val="22"/>
        </w:rPr>
        <w:t xml:space="preserve">When you create a PVC, Kubernetes looks for a PV that satisfies it and </w:t>
      </w:r>
      <w:r>
        <w:rPr>
          <w:rFonts w:asciiTheme="minorHAnsi" w:hAnsiTheme="minorHAnsi" w:cstheme="minorHAnsi"/>
          <w:b/>
          <w:bCs/>
          <w:color w:val="0F2233"/>
          <w:sz w:val="22"/>
          <w:szCs w:val="22"/>
        </w:rPr>
        <w:t xml:space="preserve">binds</w:t>
      </w:r>
      <w:r>
        <w:rPr>
          <w:rFonts w:asciiTheme="minorHAnsi" w:hAnsiTheme="minorHAnsi" w:cstheme="minorHAnsi"/>
          <w:color w:val="1F2D3D"/>
          <w:sz w:val="22"/>
          <w:szCs w:val="22"/>
        </w:rPr>
        <w:t xml:space="preserve"> the two together. A bound PV belongs to that one PVC.</w:t>
      </w:r>
    </w:p>
    <w:p>
      <w:pPr>
        <w:keepNext/>
        <w:spacing w:before="120" w:after="40" w:line="276" w:lineRule="auto"/>
        <w:jc w:val="center"/>
      </w:pPr>
      <w:r>
        <w:drawing>
          <wp:inline distT="0" distB="0" distL="0" distR="0">
            <wp:extent cx="5943600" cy="1782857"/>
            <wp:effectExtent l="0" t="0" r="0" b="0"/>
            <wp:docPr id="5003" name="Figure 3" descr="The four checks Kubernetes makes before binding a PVC to a 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 3"/>
                    <pic:cNvPicPr/>
                  </pic:nvPicPr>
                  <pic:blipFill>
                    <a:blip r:embed="rIdK3"/>
                    <a:stretch>
                      <a:fillRect/>
                    </a:stretch>
                  </pic:blipFill>
                  <pic:spPr>
                    <a:xfrm>
                      <a:off x="0" y="0"/>
                      <a:ext cx="5943600" cy="1782857"/>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3: The four checks Kubernetes makes before binding a PVC to a PV</w:t>
      </w:r>
    </w:p>
    <w:p>
      <w:pPr>
        <w:keepNext/>
        <w:spacing w:before="120" w:after="60" w:line="276" w:lineRule="auto"/>
      </w:pPr>
      <w:r>
        <w:rPr>
          <w:rFonts w:asciiTheme="minorHAnsi" w:hAnsiTheme="minorHAnsi" w:cstheme="minorHAnsi"/>
          <w:b/>
          <w:bCs/>
          <w:color w:val="0B7D70"/>
          <w:sz w:val="21"/>
          <w:szCs w:val="21"/>
        </w:rPr>
        <w:t xml:space="preserve">Access modes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500"/>
        <w:gridCol w:w="1500"/>
        <w:gridCol w:w="5760"/>
      </w:tblGrid>
      <w:tr>
        <w:trPr>
          <w:tblHeader/>
          <w:cantSplit/>
        </w:trPr>
        <w:tc>
          <w:tcPr>
            <w:tcW w:w="2500" w:type="dxa"/>
            <w:shd w:val="clear" w:color="auto" w:fill="0F2233"/>
          </w:tcPr>
          <w:p>
            <w:pPr>
              <w:spacing w:before="0" w:after="0" w:line="264" w:lineRule="auto"/>
            </w:pPr>
            <w:r>
              <w:rPr>
                <w:rFonts w:asciiTheme="minorHAnsi" w:hAnsiTheme="minorHAnsi" w:cstheme="minorHAnsi"/>
                <w:b/>
                <w:bCs/>
                <w:color w:val="FFFFFF"/>
                <w:sz w:val="20"/>
                <w:szCs w:val="20"/>
              </w:rPr>
              <w:t xml:space="preserve">Access mode</w:t>
            </w:r>
          </w:p>
        </w:tc>
        <w:tc>
          <w:tcPr>
            <w:tcW w:w="1500" w:type="dxa"/>
            <w:shd w:val="clear" w:color="auto" w:fill="0F2233"/>
          </w:tcPr>
          <w:p>
            <w:pPr>
              <w:spacing w:before="0" w:after="0" w:line="264" w:lineRule="auto"/>
            </w:pPr>
            <w:r>
              <w:rPr>
                <w:rFonts w:asciiTheme="minorHAnsi" w:hAnsiTheme="minorHAnsi" w:cstheme="minorHAnsi"/>
                <w:b/>
                <w:bCs/>
                <w:color w:val="FFFFFF"/>
                <w:sz w:val="20"/>
                <w:szCs w:val="20"/>
              </w:rPr>
              <w:t xml:space="preserve">Short name</w:t>
            </w:r>
          </w:p>
        </w:tc>
        <w:tc>
          <w:tcPr>
            <w:tcW w:w="5760" w:type="dxa"/>
            <w:shd w:val="clear" w:color="auto" w:fill="0F2233"/>
          </w:tcPr>
          <w:p>
            <w:pPr>
              <w:spacing w:before="0" w:after="0" w:line="264" w:lineRule="auto"/>
            </w:pPr>
            <w:r>
              <w:rPr>
                <w:rFonts w:asciiTheme="minorHAnsi" w:hAnsiTheme="minorHAnsi" w:cstheme="minorHAnsi"/>
                <w:b/>
                <w:bCs/>
                <w:color w:val="FFFFFF"/>
                <w:sz w:val="20"/>
                <w:szCs w:val="20"/>
              </w:rPr>
              <w:t xml:space="preserve">Plain meaning</w:t>
            </w:r>
          </w:p>
        </w:tc>
      </w:tr>
      <w:tr>
        <w:trPr>
          <w:cantSplit/>
        </w:trPr>
        <w:tc>
          <w:tcPr>
            <w:tcW w:w="2500" w:type="dxa"/>
            <w:shd w:val="clear" w:color="auto" w:fill="F3F6F8"/>
          </w:tcPr>
          <w:p>
            <w:pPr>
              <w:spacing w:before="0" w:after="0" w:line="264" w:lineRule="auto"/>
            </w:pPr>
            <w:r>
              <w:rPr>
                <w:rFonts w:asciiTheme="minorHAnsi" w:hAnsiTheme="minorHAnsi" w:cstheme="minorHAnsi"/>
                <w:b/>
                <w:bCs/>
                <w:color w:val="0F2233"/>
                <w:sz w:val="20"/>
                <w:szCs w:val="20"/>
              </w:rPr>
              <w:t xml:space="preserve">ReadWriteOnce</w:t>
            </w:r>
          </w:p>
        </w:tc>
        <w:tc>
          <w:tcPr>
            <w:tcW w:w="1500" w:type="dxa"/>
            <w:shd w:val="clear" w:color="auto" w:fill="F3F6F8"/>
          </w:tcPr>
          <w:p>
            <w:pPr>
              <w:spacing w:before="0" w:after="0" w:line="264" w:lineRule="auto"/>
            </w:pPr>
            <w:r>
              <w:rPr>
                <w:rFonts w:asciiTheme="minorHAnsi" w:hAnsiTheme="minorHAnsi" w:cstheme="minorHAnsi"/>
                <w:color w:val="1F2D3D"/>
                <w:sz w:val="20"/>
                <w:szCs w:val="20"/>
              </w:rPr>
              <w:t xml:space="preserve">RWO</w:t>
            </w:r>
          </w:p>
        </w:tc>
        <w:tc>
          <w:tcPr>
            <w:tcW w:w="5760" w:type="dxa"/>
            <w:shd w:val="clear" w:color="auto" w:fill="F3F6F8"/>
          </w:tcPr>
          <w:p>
            <w:pPr>
              <w:spacing w:before="0" w:after="0" w:line="264" w:lineRule="auto"/>
            </w:pPr>
            <w:r>
              <w:rPr>
                <w:rFonts w:asciiTheme="minorHAnsi" w:hAnsiTheme="minorHAnsi" w:cstheme="minorHAnsi"/>
                <w:color w:val="1F2D3D"/>
                <w:sz w:val="20"/>
                <w:szCs w:val="20"/>
              </w:rPr>
              <w:t xml:space="preserve">Read-write, mounted by one node at a time (used in this lab)</w:t>
            </w:r>
          </w:p>
        </w:tc>
      </w:tr>
      <w:tr>
        <w:trPr>
          <w:cantSplit/>
        </w:trPr>
        <w:tc>
          <w:tcPr>
            <w:tcW w:w="2500" w:type="dxa"/>
            <w:shd w:val="clear" w:color="auto" w:fill="FFFFFF"/>
          </w:tcPr>
          <w:p>
            <w:pPr>
              <w:spacing w:before="0" w:after="0" w:line="264" w:lineRule="auto"/>
            </w:pPr>
            <w:r>
              <w:rPr>
                <w:rFonts w:asciiTheme="minorHAnsi" w:hAnsiTheme="minorHAnsi" w:cstheme="minorHAnsi"/>
                <w:b/>
                <w:bCs/>
                <w:color w:val="0F2233"/>
                <w:sz w:val="20"/>
                <w:szCs w:val="20"/>
              </w:rPr>
              <w:t xml:space="preserve">ReadOnlyMany</w:t>
            </w:r>
          </w:p>
        </w:tc>
        <w:tc>
          <w:tcPr>
            <w:tcW w:w="1500" w:type="dxa"/>
            <w:shd w:val="clear" w:color="auto" w:fill="FFFFFF"/>
          </w:tcPr>
          <w:p>
            <w:pPr>
              <w:spacing w:before="0" w:after="0" w:line="264" w:lineRule="auto"/>
            </w:pPr>
            <w:r>
              <w:rPr>
                <w:rFonts w:asciiTheme="minorHAnsi" w:hAnsiTheme="minorHAnsi" w:cstheme="minorHAnsi"/>
                <w:color w:val="1F2D3D"/>
                <w:sz w:val="20"/>
                <w:szCs w:val="20"/>
              </w:rPr>
              <w:t xml:space="preserve">ROX</w:t>
            </w:r>
          </w:p>
        </w:tc>
        <w:tc>
          <w:tcPr>
            <w:tcW w:w="5760" w:type="dxa"/>
            <w:shd w:val="clear" w:color="auto" w:fill="FFFFFF"/>
          </w:tcPr>
          <w:p>
            <w:pPr>
              <w:spacing w:before="0" w:after="0" w:line="264" w:lineRule="auto"/>
            </w:pPr>
            <w:r>
              <w:rPr>
                <w:rFonts w:asciiTheme="minorHAnsi" w:hAnsiTheme="minorHAnsi" w:cstheme="minorHAnsi"/>
                <w:color w:val="1F2D3D"/>
                <w:sz w:val="20"/>
                <w:szCs w:val="20"/>
              </w:rPr>
              <w:t xml:space="preserve">Read-only, many nodes at once</w:t>
            </w:r>
          </w:p>
        </w:tc>
      </w:tr>
      <w:tr>
        <w:trPr>
          <w:cantSplit/>
        </w:trPr>
        <w:tc>
          <w:tcPr>
            <w:tcW w:w="2500" w:type="dxa"/>
            <w:shd w:val="clear" w:color="auto" w:fill="F3F6F8"/>
          </w:tcPr>
          <w:p>
            <w:pPr>
              <w:spacing w:before="0" w:after="0" w:line="264" w:lineRule="auto"/>
            </w:pPr>
            <w:r>
              <w:rPr>
                <w:rFonts w:asciiTheme="minorHAnsi" w:hAnsiTheme="minorHAnsi" w:cstheme="minorHAnsi"/>
                <w:b/>
                <w:bCs/>
                <w:color w:val="0F2233"/>
                <w:sz w:val="20"/>
                <w:szCs w:val="20"/>
              </w:rPr>
              <w:t xml:space="preserve">ReadWriteMany</w:t>
            </w:r>
          </w:p>
        </w:tc>
        <w:tc>
          <w:tcPr>
            <w:tcW w:w="1500" w:type="dxa"/>
            <w:shd w:val="clear" w:color="auto" w:fill="F3F6F8"/>
          </w:tcPr>
          <w:p>
            <w:pPr>
              <w:spacing w:before="0" w:after="0" w:line="264" w:lineRule="auto"/>
            </w:pPr>
            <w:r>
              <w:rPr>
                <w:rFonts w:asciiTheme="minorHAnsi" w:hAnsiTheme="minorHAnsi" w:cstheme="minorHAnsi"/>
                <w:color w:val="1F2D3D"/>
                <w:sz w:val="20"/>
                <w:szCs w:val="20"/>
              </w:rPr>
              <w:t xml:space="preserve">RWX</w:t>
            </w:r>
          </w:p>
        </w:tc>
        <w:tc>
          <w:tcPr>
            <w:tcW w:w="5760" w:type="dxa"/>
            <w:shd w:val="clear" w:color="auto" w:fill="F3F6F8"/>
          </w:tcPr>
          <w:p>
            <w:pPr>
              <w:spacing w:before="0" w:after="0" w:line="264" w:lineRule="auto"/>
            </w:pPr>
            <w:r>
              <w:rPr>
                <w:rFonts w:asciiTheme="minorHAnsi" w:hAnsiTheme="minorHAnsi" w:cstheme="minorHAnsi"/>
                <w:color w:val="1F2D3D"/>
                <w:sz w:val="20"/>
                <w:szCs w:val="20"/>
              </w:rPr>
              <w:t xml:space="preserve">Read-write from many nodes at once; needs shared storage such as NFS</w:t>
            </w:r>
          </w:p>
        </w:tc>
      </w:tr>
      <w:tr>
        <w:trPr>
          <w:cantSplit/>
        </w:trPr>
        <w:tc>
          <w:tcPr>
            <w:tcW w:w="2500" w:type="dxa"/>
            <w:shd w:val="clear" w:color="auto" w:fill="FFFFFF"/>
          </w:tcPr>
          <w:p>
            <w:pPr>
              <w:spacing w:before="0" w:after="0" w:line="264" w:lineRule="auto"/>
            </w:pPr>
            <w:r>
              <w:rPr>
                <w:rFonts w:asciiTheme="minorHAnsi" w:hAnsiTheme="minorHAnsi" w:cstheme="minorHAnsi"/>
                <w:b/>
                <w:bCs/>
                <w:color w:val="0F2233"/>
                <w:sz w:val="20"/>
                <w:szCs w:val="20"/>
              </w:rPr>
              <w:t xml:space="preserve">ReadWriteOncePod</w:t>
            </w:r>
          </w:p>
        </w:tc>
        <w:tc>
          <w:tcPr>
            <w:tcW w:w="1500" w:type="dxa"/>
            <w:shd w:val="clear" w:color="auto" w:fill="FFFFFF"/>
          </w:tcPr>
          <w:p>
            <w:pPr>
              <w:spacing w:before="0" w:after="0" w:line="264" w:lineRule="auto"/>
            </w:pPr>
            <w:r>
              <w:rPr>
                <w:rFonts w:asciiTheme="minorHAnsi" w:hAnsiTheme="minorHAnsi" w:cstheme="minorHAnsi"/>
                <w:color w:val="1F2D3D"/>
                <w:sz w:val="20"/>
                <w:szCs w:val="20"/>
              </w:rPr>
              <w:t xml:space="preserve">RWOP</w:t>
            </w:r>
          </w:p>
        </w:tc>
        <w:tc>
          <w:tcPr>
            <w:tcW w:w="5760" w:type="dxa"/>
            <w:shd w:val="clear" w:color="auto" w:fill="FFFFFF"/>
          </w:tcPr>
          <w:p>
            <w:pPr>
              <w:spacing w:before="0" w:after="0" w:line="264" w:lineRule="auto"/>
            </w:pPr>
            <w:r>
              <w:rPr>
                <w:rFonts w:asciiTheme="minorHAnsi" w:hAnsiTheme="minorHAnsi" w:cstheme="minorHAnsi"/>
                <w:color w:val="1F2D3D"/>
                <w:sz w:val="20"/>
                <w:szCs w:val="20"/>
              </w:rPr>
              <w:t xml:space="preserve">Read-write by a single Pod only</w:t>
            </w:r>
          </w:p>
        </w:tc>
      </w:tr>
    </w:tbl>
    <w:p>
      <w:pPr>
        <w:spacing w:before="0" w:after="60" w:line="276" w:lineRule="auto"/>
      </w:pPr>
    </w:p>
    <w:tbl>
      <w:tblPr>
        <w:tblW w:w="9760" w:type="dxa"/>
        <w:tblBorders>
          <w:top w:val="single" w:sz="6" w:space="0" w:color="D9534F"/>
          <w:left w:val="single" w:sz="6" w:space="0" w:color="D9534F"/>
          <w:bottom w:val="single" w:sz="6" w:space="0" w:color="D9534F"/>
          <w:right w:val="single" w:sz="6" w:space="0" w:color="D9534F"/>
        </w:tblBorders>
        <w:tblLayout w:type="fixed"/>
        <w:tblCellMar>
          <w:top w:w="100" w:type="dxa"/>
          <w:left w:w="160" w:type="dxa"/>
          <w:bottom w:w="80" w:type="dxa"/>
          <w:right w:w="160" w:type="dxa"/>
        </w:tblCellMar>
      </w:tblPr>
      <w:tblGrid>
        <w:gridCol w:w="9760"/>
      </w:tblGrid>
      <w:tr>
        <w:trPr>
          <w:cantSplit/>
        </w:trPr>
        <w:tc>
          <w:tcPr>
            <w:tcW w:w="9760" w:type="dxa"/>
            <w:shd w:val="clear" w:color="auto" w:fill="FBE3E1"/>
          </w:tcPr>
          <w:p>
            <w:pPr>
              <w:spacing w:before="0" w:after="40"/>
            </w:pPr>
            <w:r>
              <w:rPr>
                <w:rFonts w:asciiTheme="minorHAnsi" w:hAnsiTheme="minorHAnsi" w:cstheme="minorHAnsi"/>
                <w:b/>
                <w:bCs/>
                <w:color w:val="B03A36"/>
                <w:sz w:val="21"/>
                <w:szCs w:val="21"/>
              </w:rPr>
              <w:t xml:space="preserve">Watch out</w:t>
            </w:r>
          </w:p>
          <w:p>
            <w:pPr>
              <w:spacing w:before="0" w:after="40" w:line="264" w:lineRule="auto"/>
            </w:pPr>
            <w:r>
              <w:rPr>
                <w:rFonts w:asciiTheme="minorHAnsi" w:hAnsiTheme="minorHAnsi" w:cstheme="minorHAnsi"/>
                <w:b/>
                <w:bCs/>
                <w:color w:val="0F2233"/>
                <w:sz w:val="21"/>
                <w:szCs w:val="21"/>
              </w:rPr>
              <w:t xml:space="preserve">StorageClass matters.</w:t>
            </w:r>
            <w:r>
              <w:rPr>
                <w:rFonts w:asciiTheme="minorHAnsi" w:hAnsiTheme="minorHAnsi" w:cstheme="minorHAnsi"/>
                <w:color w:val="1F2D3D"/>
                <w:sz w:val="21"/>
                <w:szCs w:val="21"/>
              </w:rPr>
              <w:t xml:space="preserve"> If a PVC does not name a StorageClass and your cluster has a </w:t>
            </w:r>
            <w:r>
              <w:rPr>
                <w:rFonts w:asciiTheme="minorHAnsi" w:hAnsiTheme="minorHAnsi" w:cstheme="minorHAnsi"/>
                <w:b/>
                <w:bCs/>
                <w:color w:val="0F2233"/>
                <w:sz w:val="21"/>
                <w:szCs w:val="21"/>
              </w:rPr>
              <w:t xml:space="preserve">default</w:t>
            </w:r>
            <w:r>
              <w:rPr>
                <w:rFonts w:asciiTheme="minorHAnsi" w:hAnsiTheme="minorHAnsi" w:cstheme="minorHAnsi"/>
                <w:color w:val="1F2D3D"/>
                <w:sz w:val="21"/>
                <w:szCs w:val="21"/>
              </w:rPr>
              <w:t xml:space="preserve"> StorageClass (common on Minikube, kind and cloud clusters), the PVC is given that class. It then will not bind to a manually created PV and may create a new disk instead, or stay Pending.</w:t>
            </w:r>
          </w:p>
          <w:p>
            <w:pPr>
              <w:spacing w:before="0" w:after="40" w:line="264" w:lineRule="auto"/>
            </w:pPr>
            <w:r>
              <w:rPr>
                <w:rFonts w:asciiTheme="minorHAnsi" w:hAnsiTheme="minorHAnsi" w:cstheme="minorHAnsi"/>
                <w:color w:val="1F2D3D"/>
                <w:sz w:val="21"/>
                <w:szCs w:val="21"/>
              </w:rPr>
              <w:t xml:space="preserve">This lab sets </w:t>
            </w:r>
            <w:r>
              <w:rPr>
                <w:rFonts w:ascii="Consolas" w:hAnsi="Consolas" w:cs="Consolas"/>
                <w:color w:val="A33B00"/>
                <w:sz w:val="19"/>
                <w:szCs w:val="19"/>
                <w:shd w:val="clear" w:color="auto" w:fill="F3F6F8"/>
              </w:rPr>
              <w:t xml:space="preserve">storageClassName: manual</w:t>
            </w:r>
            <w:r>
              <w:rPr>
                <w:rFonts w:asciiTheme="minorHAnsi" w:hAnsiTheme="minorHAnsi" w:cstheme="minorHAnsi"/>
                <w:color w:val="1F2D3D"/>
                <w:sz w:val="21"/>
                <w:szCs w:val="21"/>
              </w:rPr>
              <w:t xml:space="preserve"> on </w:t>
            </w:r>
            <w:r>
              <w:rPr>
                <w:rFonts w:asciiTheme="minorHAnsi" w:hAnsiTheme="minorHAnsi" w:cstheme="minorHAnsi"/>
                <w:b/>
                <w:bCs/>
                <w:color w:val="0F2233"/>
                <w:sz w:val="21"/>
                <w:szCs w:val="21"/>
              </w:rPr>
              <w:t xml:space="preserve">both</w:t>
            </w:r>
            <w:r>
              <w:rPr>
                <w:rFonts w:asciiTheme="minorHAnsi" w:hAnsiTheme="minorHAnsi" w:cstheme="minorHAnsi"/>
                <w:color w:val="1F2D3D"/>
                <w:sz w:val="21"/>
                <w:szCs w:val="21"/>
              </w:rPr>
              <w:t xml:space="preserve"> the PV and the PVC so they always match.</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5" w:name="_TocP2005"/>
      <w:r>
        <w:rPr>
          <w:rFonts w:asciiTheme="minorHAnsi" w:hAnsiTheme="minorHAnsi" w:cstheme="minorHAnsi"/>
          <w:i w:val="0"/>
          <w:iCs w:val="0"/>
          <w:color w:val="1F497D"/>
          <w:sz w:val="26"/>
          <w:szCs w:val="26"/>
        </w:rPr>
        <w:t xml:space="preserve">The life of a PersistentVolume</w:t>
      </w:r>
      <w:bookmarkEnd w:id="2005"/>
    </w:p>
    <w:p>
      <w:pPr>
        <w:keepNext/>
        <w:spacing w:before="120" w:after="40" w:line="276" w:lineRule="auto"/>
        <w:jc w:val="center"/>
      </w:pPr>
      <w:r>
        <w:drawing>
          <wp:inline distT="0" distB="0" distL="0" distR="0">
            <wp:extent cx="5943600" cy="1366114"/>
            <wp:effectExtent l="0" t="0" r="0" b="0"/>
            <wp:docPr id="5004" name="Figure 4" descr="PV status changes you will see during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 4"/>
                    <pic:cNvPicPr/>
                  </pic:nvPicPr>
                  <pic:blipFill>
                    <a:blip r:embed="rIdK4"/>
                    <a:stretch>
                      <a:fillRect/>
                    </a:stretch>
                  </pic:blipFill>
                  <pic:spPr>
                    <a:xfrm>
                      <a:off x="0" y="0"/>
                      <a:ext cx="5943600" cy="1366114"/>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4: PV status changes you will see during the lab</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400"/>
        <w:gridCol w:w="7360"/>
      </w:tblGrid>
      <w:tr>
        <w:trPr>
          <w:tblHeader/>
          <w:cantSplit/>
        </w:trPr>
        <w:tc>
          <w:tcPr>
            <w:tcW w:w="2400" w:type="dxa"/>
            <w:shd w:val="clear" w:color="auto" w:fill="0F2233"/>
          </w:tcPr>
          <w:p>
            <w:pPr>
              <w:spacing w:before="0" w:after="0" w:line="264" w:lineRule="auto"/>
            </w:pPr>
            <w:r>
              <w:rPr>
                <w:rFonts w:asciiTheme="minorHAnsi" w:hAnsiTheme="minorHAnsi" w:cstheme="minorHAnsi"/>
                <w:b/>
                <w:bCs/>
                <w:color w:val="FFFFFF"/>
                <w:sz w:val="20"/>
                <w:szCs w:val="20"/>
              </w:rPr>
              <w:t xml:space="preserve">Reclaim policy</w:t>
            </w:r>
          </w:p>
        </w:tc>
        <w:tc>
          <w:tcPr>
            <w:tcW w:w="7360" w:type="dxa"/>
            <w:shd w:val="clear" w:color="auto" w:fill="0F2233"/>
          </w:tcPr>
          <w:p>
            <w:pPr>
              <w:spacing w:before="0" w:after="0" w:line="264" w:lineRule="auto"/>
            </w:pPr>
            <w:r>
              <w:rPr>
                <w:rFonts w:asciiTheme="minorHAnsi" w:hAnsiTheme="minorHAnsi" w:cstheme="minorHAnsi"/>
                <w:b/>
                <w:bCs/>
                <w:color w:val="FFFFFF"/>
                <w:sz w:val="20"/>
                <w:szCs w:val="20"/>
              </w:rPr>
              <w:t xml:space="preserve">What happens when the PVC is deleted</w:t>
            </w:r>
          </w:p>
        </w:tc>
      </w:tr>
      <w:tr>
        <w:trPr>
          <w:cantSplit/>
        </w:trPr>
        <w:tc>
          <w:tcPr>
            <w:tcW w:w="2400" w:type="dxa"/>
            <w:shd w:val="clear" w:color="auto" w:fill="F3F6F8"/>
          </w:tcPr>
          <w:p>
            <w:pPr>
              <w:spacing w:before="0" w:after="0" w:line="264" w:lineRule="auto"/>
            </w:pPr>
            <w:r>
              <w:rPr>
                <w:rFonts w:asciiTheme="minorHAnsi" w:hAnsiTheme="minorHAnsi" w:cstheme="minorHAnsi"/>
                <w:b/>
                <w:bCs/>
                <w:color w:val="0F2233"/>
                <w:sz w:val="20"/>
                <w:szCs w:val="20"/>
              </w:rPr>
              <w:t xml:space="preserve">Retain</w:t>
            </w:r>
          </w:p>
        </w:tc>
        <w:tc>
          <w:tcPr>
            <w:tcW w:w="7360" w:type="dxa"/>
            <w:shd w:val="clear" w:color="auto" w:fill="F3F6F8"/>
          </w:tcPr>
          <w:p>
            <w:pPr>
              <w:spacing w:before="0" w:after="0" w:line="264" w:lineRule="auto"/>
            </w:pPr>
            <w:r>
              <w:rPr>
                <w:rFonts w:asciiTheme="minorHAnsi" w:hAnsiTheme="minorHAnsi" w:cstheme="minorHAnsi"/>
                <w:color w:val="1F2D3D"/>
                <w:sz w:val="20"/>
                <w:szCs w:val="20"/>
              </w:rPr>
              <w:t xml:space="preserve">The PV becomes Released and keeps its data. An admin decides what to do with it. This is the default for PVs you create by hand.</w:t>
            </w:r>
          </w:p>
        </w:tc>
      </w:tr>
      <w:tr>
        <w:trPr>
          <w:cantSplit/>
        </w:trPr>
        <w:tc>
          <w:tcPr>
            <w:tcW w:w="2400" w:type="dxa"/>
            <w:shd w:val="clear" w:color="auto" w:fill="FFFFFF"/>
          </w:tcPr>
          <w:p>
            <w:pPr>
              <w:spacing w:before="0" w:after="0" w:line="264" w:lineRule="auto"/>
            </w:pPr>
            <w:r>
              <w:rPr>
                <w:rFonts w:asciiTheme="minorHAnsi" w:hAnsiTheme="minorHAnsi" w:cstheme="minorHAnsi"/>
                <w:b/>
                <w:bCs/>
                <w:color w:val="0F2233"/>
                <w:sz w:val="20"/>
                <w:szCs w:val="20"/>
              </w:rPr>
              <w:t xml:space="preserve">Delete</w:t>
            </w:r>
          </w:p>
        </w:tc>
        <w:tc>
          <w:tcPr>
            <w:tcW w:w="7360" w:type="dxa"/>
            <w:shd w:val="clear" w:color="auto" w:fill="FFFFFF"/>
          </w:tcPr>
          <w:p>
            <w:pPr>
              <w:spacing w:before="0" w:after="0" w:line="264" w:lineRule="auto"/>
            </w:pPr>
            <w:r>
              <w:rPr>
                <w:rFonts w:asciiTheme="minorHAnsi" w:hAnsiTheme="minorHAnsi" w:cstheme="minorHAnsi"/>
                <w:color w:val="1F2D3D"/>
                <w:sz w:val="20"/>
                <w:szCs w:val="20"/>
              </w:rPr>
              <w:t xml:space="preserve">The PV and its underlying storage are deleted automatically. This is the usual default for PVs created by a StorageClass.</w:t>
            </w:r>
          </w:p>
        </w:tc>
      </w:tr>
    </w:tbl>
    <w:p>
      <w:pPr>
        <w:spacing w:before="0" w:after="60" w:line="276" w:lineRule="auto"/>
      </w:pPr>
    </w:p>
    <w:p>
      <w:pPr>
        <w:pStyle w:val="Heading1"/>
        <w:pageBreakBefore/>
        <w:numPr>
          <w:ilvl w:val="0"/>
          <w:numId w:val="990"/>
        </w:numPr>
        <w:spacing w:before="240" w:after="160"/>
        <w:ind w:left="540" w:hanging="540"/>
        <w:rPr>
          <w:rFonts w:asciiTheme="minorHAnsi" w:hAnsiTheme="minorHAnsi" w:cstheme="minorHAnsi"/>
          <w:color w:val="E36C0A"/>
        </w:rPr>
      </w:pPr>
      <w:bookmarkStart w:id="2006" w:name="_TocP2006"/>
      <w:r>
        <w:rPr>
          <w:rFonts w:asciiTheme="minorHAnsi" w:hAnsiTheme="minorHAnsi" w:cstheme="minorHAnsi"/>
          <w:color w:val="E36C0A"/>
        </w:rPr>
        <w:t xml:space="preserve">Lab 1 – Using PV and PVC in Pods</w:t>
      </w:r>
      <w:bookmarkEnd w:id="2006"/>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7" w:name="_TocP2007"/>
      <w:r>
        <w:rPr>
          <w:rFonts w:asciiTheme="minorHAnsi" w:hAnsiTheme="minorHAnsi" w:cstheme="minorHAnsi"/>
          <w:i w:val="0"/>
          <w:iCs w:val="0"/>
          <w:color w:val="1F497D"/>
          <w:sz w:val="26"/>
          <w:szCs w:val="26"/>
        </w:rPr>
        <w:t xml:space="preserve">Scenario Setup</w:t>
      </w:r>
      <w:bookmarkEnd w:id="2007"/>
    </w:p>
    <w:p>
      <w:pPr>
        <w:spacing w:before="0" w:after="120" w:line="276" w:lineRule="auto"/>
      </w:pPr>
      <w:r>
        <w:rPr>
          <w:rFonts w:asciiTheme="minorHAnsi" w:hAnsiTheme="minorHAnsi" w:cstheme="minorHAnsi"/>
          <w:color w:val="1F2D3D"/>
          <w:sz w:val="22"/>
          <w:szCs w:val="22"/>
        </w:rPr>
        <w:t xml:space="preserve">Say we want to run an </w:t>
      </w:r>
      <w:r>
        <w:rPr>
          <w:rFonts w:asciiTheme="minorHAnsi" w:hAnsiTheme="minorHAnsi" w:cstheme="minorHAnsi"/>
          <w:b/>
          <w:bCs/>
          <w:color w:val="0F2233"/>
          <w:sz w:val="22"/>
          <w:szCs w:val="22"/>
        </w:rPr>
        <w:t xml:space="preserve">nginx</w:t>
      </w:r>
      <w:r>
        <w:rPr>
          <w:rFonts w:asciiTheme="minorHAnsi" w:hAnsiTheme="minorHAnsi" w:cstheme="minorHAnsi"/>
          <w:color w:val="1F2D3D"/>
          <w:sz w:val="22"/>
          <w:szCs w:val="22"/>
        </w:rPr>
        <w:t xml:space="preserve"> web server whose files are stored on a persistent volume, so they are preserved even if the Pod is deleted. You will write a file from one Pod, delete that Pod, and read the same file from a brand-new Pod.</w:t>
      </w:r>
    </w:p>
    <w:p>
      <w:pPr>
        <w:keepNext/>
        <w:spacing w:before="120" w:after="40" w:line="276" w:lineRule="auto"/>
        <w:jc w:val="center"/>
      </w:pPr>
      <w:r>
        <w:drawing>
          <wp:inline distT="0" distB="0" distL="0" distR="0">
            <wp:extent cx="5943600" cy="2257542"/>
            <wp:effectExtent l="0" t="0" r="0" b="0"/>
            <wp:docPr id="5005" name="Figure 5" descr="Flow of the lab: the file outlives the Pod that wrot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 5"/>
                    <pic:cNvPicPr/>
                  </pic:nvPicPr>
                  <pic:blipFill>
                    <a:blip r:embed="rIdK5"/>
                    <a:stretch>
                      <a:fillRect/>
                    </a:stretch>
                  </pic:blipFill>
                  <pic:spPr>
                    <a:xfrm>
                      <a:off x="0" y="0"/>
                      <a:ext cx="5943600" cy="2257542"/>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5: Flow of the lab: the file outlives the Pod that wrote it</w:t>
      </w:r>
    </w:p>
    <w:p>
      <w:pPr>
        <w:keepNext/>
        <w:spacing w:before="120" w:after="60" w:line="276" w:lineRule="auto"/>
      </w:pPr>
      <w:r>
        <w:rPr>
          <w:rFonts w:asciiTheme="minorHAnsi" w:hAnsiTheme="minorHAnsi" w:cstheme="minorHAnsi"/>
          <w:b/>
          <w:bCs/>
          <w:color w:val="0B7D70"/>
          <w:sz w:val="21"/>
          <w:szCs w:val="21"/>
        </w:rPr>
        <w:t xml:space="preserve">Files you will create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300"/>
        <w:gridCol w:w="3000"/>
        <w:gridCol w:w="4460"/>
      </w:tblGrid>
      <w:tr>
        <w:trPr>
          <w:tblHeader/>
          <w:cantSplit/>
        </w:trPr>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File</w:t>
            </w:r>
          </w:p>
        </w:tc>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Creates</w:t>
            </w:r>
          </w:p>
        </w:tc>
        <w:tc>
          <w:tcPr>
            <w:tcW w:w="4460" w:type="dxa"/>
            <w:shd w:val="clear" w:color="auto" w:fill="0F2233"/>
          </w:tcPr>
          <w:p>
            <w:pPr>
              <w:spacing w:before="0" w:after="0" w:line="264" w:lineRule="auto"/>
            </w:pPr>
            <w:r>
              <w:rPr>
                <w:rFonts w:asciiTheme="minorHAnsi" w:hAnsiTheme="minorHAnsi" w:cstheme="minorHAnsi"/>
                <w:b/>
                <w:bCs/>
                <w:color w:val="FFFFFF"/>
                <w:sz w:val="20"/>
                <w:szCs w:val="20"/>
              </w:rPr>
              <w:t xml:space="preserve">Purpose</w:t>
            </w:r>
          </w:p>
        </w:tc>
      </w:tr>
      <w:tr>
        <w:trPr>
          <w:cantSplit/>
        </w:trPr>
        <w:tc>
          <w:tcPr>
            <w:tcW w:w="2300" w:type="dxa"/>
            <w:shd w:val="clear" w:color="auto" w:fill="F3F6F8"/>
          </w:tcPr>
          <w:p>
            <w:pPr>
              <w:spacing w:before="0" w:after="0" w:line="264" w:lineRule="auto"/>
            </w:pPr>
            <w:r>
              <w:rPr>
                <w:rFonts w:ascii="Consolas" w:hAnsi="Consolas" w:cs="Consolas"/>
                <w:color w:val="0F2233"/>
                <w:sz w:val="20"/>
                <w:szCs w:val="20"/>
              </w:rPr>
              <w:t xml:space="preserve">pv.yaml</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PersistentVolume my-pv</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1Gi of storage backed by the folder /mnt/data on the node</w:t>
            </w:r>
          </w:p>
        </w:tc>
      </w:tr>
      <w:tr>
        <w:trPr>
          <w:cantSplit/>
        </w:trPr>
        <w:tc>
          <w:tcPr>
            <w:tcW w:w="2300" w:type="dxa"/>
            <w:shd w:val="clear" w:color="auto" w:fill="FFFFFF"/>
          </w:tcPr>
          <w:p>
            <w:pPr>
              <w:spacing w:before="0" w:after="0" w:line="264" w:lineRule="auto"/>
            </w:pPr>
            <w:r>
              <w:rPr>
                <w:rFonts w:ascii="Consolas" w:hAnsi="Consolas" w:cs="Consolas"/>
                <w:color w:val="0F2233"/>
                <w:sz w:val="20"/>
                <w:szCs w:val="20"/>
              </w:rPr>
              <w:t xml:space="preserve">pvc.yaml</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PersistentVolumeClaim my-pvc</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The request for 1Gi that the Pods use</w:t>
            </w:r>
          </w:p>
        </w:tc>
      </w:tr>
      <w:tr>
        <w:trPr>
          <w:cantSplit/>
        </w:trPr>
        <w:tc>
          <w:tcPr>
            <w:tcW w:w="2300" w:type="dxa"/>
            <w:shd w:val="clear" w:color="auto" w:fill="F3F6F8"/>
          </w:tcPr>
          <w:p>
            <w:pPr>
              <w:spacing w:before="0" w:after="0" w:line="264" w:lineRule="auto"/>
            </w:pPr>
            <w:r>
              <w:rPr>
                <w:rFonts w:ascii="Consolas" w:hAnsi="Consolas" w:cs="Consolas"/>
                <w:color w:val="0F2233"/>
                <w:sz w:val="20"/>
                <w:szCs w:val="20"/>
              </w:rPr>
              <w:t xml:space="preserve">pod.yaml</w:t>
            </w:r>
          </w:p>
        </w:tc>
        <w:tc>
          <w:tcPr>
            <w:tcW w:w="3000" w:type="dxa"/>
            <w:shd w:val="clear" w:color="auto" w:fill="F3F6F8"/>
          </w:tcPr>
          <w:p>
            <w:pPr>
              <w:spacing w:before="0" w:after="0" w:line="264" w:lineRule="auto"/>
            </w:pPr>
            <w:r>
              <w:rPr>
                <w:rFonts w:asciiTheme="minorHAnsi" w:hAnsiTheme="minorHAnsi" w:cstheme="minorHAnsi"/>
                <w:color w:val="1F2D3D"/>
                <w:sz w:val="20"/>
                <w:szCs w:val="20"/>
              </w:rPr>
              <w:t xml:space="preserve">Pod nginx-pv-pod</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Pod A: writes the test file</w:t>
            </w:r>
          </w:p>
        </w:tc>
      </w:tr>
      <w:tr>
        <w:trPr>
          <w:cantSplit/>
        </w:trPr>
        <w:tc>
          <w:tcPr>
            <w:tcW w:w="2300" w:type="dxa"/>
            <w:shd w:val="clear" w:color="auto" w:fill="FFFFFF"/>
          </w:tcPr>
          <w:p>
            <w:pPr>
              <w:spacing w:before="0" w:after="0" w:line="264" w:lineRule="auto"/>
            </w:pPr>
            <w:r>
              <w:rPr>
                <w:rFonts w:ascii="Consolas" w:hAnsi="Consolas" w:cs="Consolas"/>
                <w:color w:val="0F2233"/>
                <w:sz w:val="20"/>
                <w:szCs w:val="20"/>
              </w:rPr>
              <w:t xml:space="preserve">pod-reuse.yaml</w:t>
            </w:r>
          </w:p>
        </w:tc>
        <w:tc>
          <w:tcPr>
            <w:tcW w:w="3000" w:type="dxa"/>
            <w:shd w:val="clear" w:color="auto" w:fill="FFFFFF"/>
          </w:tcPr>
          <w:p>
            <w:pPr>
              <w:spacing w:before="0" w:after="0" w:line="264" w:lineRule="auto"/>
            </w:pPr>
            <w:r>
              <w:rPr>
                <w:rFonts w:asciiTheme="minorHAnsi" w:hAnsiTheme="minorHAnsi" w:cstheme="minorHAnsi"/>
                <w:color w:val="1F2D3D"/>
                <w:sz w:val="20"/>
                <w:szCs w:val="20"/>
              </w:rPr>
              <w:t xml:space="preserve">Pod nginx-reuse-pv</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Pod B: reads the file after Pod A is gone</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Before you start</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You need a working cluster and an admin kubeconfig.</w:t>
      </w:r>
    </w:p>
    <w:p>
      <w:pPr>
        <w:numPr>
          <w:ilvl w:val="0"/>
          <w:numId w:val="900"/>
        </w:numPr>
        <w:spacing w:before="0" w:after="60" w:line="276" w:lineRule="auto"/>
        <w:ind w:left="720" w:hanging="360"/>
      </w:pPr>
      <w:r>
        <w:rPr>
          <w:rFonts w:asciiTheme="minorHAnsi" w:hAnsiTheme="minorHAnsi" w:cstheme="minorHAnsi"/>
          <w:b/>
          <w:bCs/>
          <w:color w:val="0F2233"/>
          <w:sz w:val="22"/>
          <w:szCs w:val="22"/>
        </w:rPr>
        <w:t xml:space="preserve">hostPath</w:t>
      </w:r>
      <w:r>
        <w:rPr>
          <w:rFonts w:asciiTheme="minorHAnsi" w:hAnsiTheme="minorHAnsi" w:cstheme="minorHAnsi"/>
          <w:color w:val="1F2D3D"/>
          <w:sz w:val="22"/>
          <w:szCs w:val="22"/>
        </w:rPr>
        <w:t xml:space="preserve"> storage is a folder on one node. It is ideal for learning, but not for production: if a Pod lands on a different node, it sees a different, empty folder. See the note in Step 1 if your cluster has more than one worker node.</w:t>
      </w:r>
    </w:p>
    <w:p>
      <w:pPr>
        <w:numPr>
          <w:ilvl w:val="0"/>
          <w:numId w:val="900"/>
        </w:numPr>
        <w:spacing w:before="0" w:after="60" w:line="276" w:lineRule="auto"/>
        <w:ind w:left="720" w:hanging="360"/>
      </w:pPr>
      <w:r>
        <w:rPr>
          <w:rFonts w:asciiTheme="minorHAnsi" w:hAnsiTheme="minorHAnsi" w:cstheme="minorHAnsi"/>
          <w:color w:val="1F2D3D"/>
          <w:sz w:val="22"/>
          <w:szCs w:val="22"/>
        </w:rPr>
        <w:t xml:space="preserve">The </w:t>
      </w:r>
      <w:r>
        <w:rPr>
          <w:rFonts w:asciiTheme="minorHAnsi" w:hAnsiTheme="minorHAnsi" w:cstheme="minorHAnsi"/>
          <w:b/>
          <w:bCs/>
          <w:color w:val="0F2233"/>
          <w:sz w:val="22"/>
          <w:szCs w:val="22"/>
        </w:rPr>
        <w:t xml:space="preserve">Expected output</w:t>
      </w:r>
      <w:r>
        <w:rPr>
          <w:rFonts w:asciiTheme="minorHAnsi" w:hAnsiTheme="minorHAnsi" w:cstheme="minorHAnsi"/>
          <w:color w:val="1F2D3D"/>
          <w:sz w:val="22"/>
          <w:szCs w:val="22"/>
        </w:rPr>
        <w:t xml:space="preserve"> boxes show what you should see. Ages, times and some column sets differ slightly between Kubernetes versions; the values that matter are explained in the table under each box.</w:t>
      </w:r>
    </w:p>
    <w:p>
      <w:pPr>
        <w:keepNext/>
        <w:spacing w:before="120" w:after="60" w:line="276" w:lineRule="auto"/>
      </w:pPr>
      <w:r>
        <w:rPr>
          <w:rFonts w:asciiTheme="minorHAnsi" w:hAnsiTheme="minorHAnsi" w:cstheme="minorHAnsi"/>
          <w:b/>
          <w:bCs/>
          <w:color w:val="0B7D70"/>
          <w:sz w:val="21"/>
          <w:szCs w:val="21"/>
        </w:rPr>
        <w:t xml:space="preserve">Lab roadmap</w:t>
      </w:r>
    </w:p>
    <w:p>
      <w:pPr>
        <w:keepNext/>
        <w:spacing w:before="120" w:after="40" w:line="276" w:lineRule="auto"/>
        <w:jc w:val="center"/>
      </w:pPr>
      <w:r>
        <w:drawing>
          <wp:inline distT="0" distB="0" distL="0" distR="0">
            <wp:extent cx="5943600" cy="1604571"/>
            <wp:effectExtent l="0" t="0" r="0" b="0"/>
            <wp:docPr id="5006" name="Figure 6" descr="The steps of the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Figure 6"/>
                    <pic:cNvPicPr/>
                  </pic:nvPicPr>
                  <pic:blipFill>
                    <a:blip r:embed="rIdK6"/>
                    <a:stretch>
                      <a:fillRect/>
                    </a:stretch>
                  </pic:blipFill>
                  <pic:spPr>
                    <a:xfrm>
                      <a:off x="0" y="0"/>
                      <a:ext cx="5943600" cy="1604571"/>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6: The steps of the lab</w:t>
      </w: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8" w:name="_TocP2008"/>
      <w:r>
        <w:rPr>
          <w:rFonts w:asciiTheme="minorHAnsi" w:hAnsiTheme="minorHAnsi" w:cstheme="minorHAnsi"/>
          <w:i w:val="0"/>
          <w:iCs w:val="0"/>
          <w:color w:val="1F497D"/>
          <w:sz w:val="26"/>
          <w:szCs w:val="26"/>
        </w:rPr>
        <w:t xml:space="preserve">Step 1: Create a PersistentVolume (PV)</w:t>
      </w:r>
      <w:bookmarkEnd w:id="2008"/>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The PV is the real storage. Here it is a folder, /mnt/data, on the node. In production it would be a cloud disk, an NFS share or a SAN volume.</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pv.yaml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i/>
          <w:iCs/>
          <w:color w:val="6A737D"/>
          <w:sz w:val="18"/>
          <w:szCs w:val="18"/>
        </w:rPr>
        <w:t xml:space="preserve"># pv.yaml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PersistentVolume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my-pv</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capacity:</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w:t>
      </w:r>
      <w:r>
        <w:rPr>
          <w:rFonts w:ascii="Consolas" w:hAnsi="Consolas" w:cs="Consolas"/>
          <w:color w:val="1F2D3D"/>
          <w:sz w:val="18"/>
          <w:szCs w:val="18"/>
        </w:rPr>
        <w:t xml:space="preserve"> 1Gi</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accessModes: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    - ReadWriteOnce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persistentVolumeReclaimPolicy:</w:t>
      </w:r>
      <w:r>
        <w:rPr>
          <w:rFonts w:ascii="Consolas" w:hAnsi="Consolas" w:cs="Consolas"/>
          <w:color w:val="1F2D3D"/>
          <w:sz w:val="18"/>
          <w:szCs w:val="18"/>
        </w:rPr>
        <w:t xml:space="preserve"> Retain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storageClassName:</w:t>
      </w:r>
      <w:r>
        <w:rPr>
          <w:rFonts w:ascii="Consolas" w:hAnsi="Consolas" w:cs="Consolas"/>
          <w:color w:val="1F2D3D"/>
          <w:sz w:val="18"/>
          <w:szCs w:val="18"/>
        </w:rPr>
        <w:t xml:space="preserve"> manual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hostPath:</w:t>
      </w:r>
      <w:r>
        <w:rPr>
          <w:rFonts w:ascii="Consolas" w:hAnsi="Consolas" w:cs="Consolas"/>
          <w:color w:val="1F2D3D"/>
          <w:sz w:val="18"/>
          <w:szCs w:val="18"/>
        </w:rPr>
        <w:t xml:space="preserve">                 </w:t>
      </w:r>
      <w:r>
        <w:rPr>
          <w:rFonts w:ascii="Consolas" w:hAnsi="Consolas" w:cs="Consolas"/>
          <w:i/>
          <w:iCs/>
          <w:color w:val="6A737D"/>
          <w:sz w:val="18"/>
          <w:szCs w:val="18"/>
        </w:rPr>
        <w:t xml:space="preserve"> # for testing on Minikube or a local setup</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path:</w:t>
      </w:r>
      <w:r>
        <w:rPr>
          <w:rFonts w:ascii="Consolas" w:hAnsi="Consolas" w:cs="Consolas"/>
          <w:color w:val="1F2D3D"/>
          <w:sz w:val="18"/>
          <w:szCs w:val="18"/>
        </w:rPr>
        <w:t xml:space="preserve"> /mnt/data</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type:</w:t>
      </w:r>
      <w:r>
        <w:rPr>
          <w:rFonts w:ascii="Consolas" w:hAnsi="Consolas" w:cs="Consolas"/>
          <w:color w:val="1F2D3D"/>
          <w:sz w:val="18"/>
          <w:szCs w:val="18"/>
        </w:rPr>
        <w:t xml:space="preserve"> DirectoryOrCreate </w:t>
      </w:r>
      <w:r>
        <w:rPr>
          <w:rFonts w:ascii="Consolas" w:hAnsi="Consolas" w:cs="Consolas"/>
          <w:i/>
          <w:iCs/>
          <w:color w:val="6A737D"/>
          <w:sz w:val="18"/>
          <w:szCs w:val="18"/>
        </w:rPr>
        <w:t xml:space="preserve"> # create the folder if it does not exist</w:t>
      </w:r>
    </w:p>
    <w:p>
      <w:pPr>
        <w:keepNext/>
        <w:spacing w:before="120" w:after="60" w:line="276" w:lineRule="auto"/>
      </w:pPr>
      <w:r>
        <w:rPr>
          <w:rFonts w:asciiTheme="minorHAnsi" w:hAnsiTheme="minorHAnsi" w:cstheme="minorHAnsi"/>
          <w:b/>
          <w:bCs/>
          <w:color w:val="0B7D70"/>
          <w:sz w:val="21"/>
          <w:szCs w:val="21"/>
        </w:rPr>
        <w:t xml:space="preserve">What each part means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3000"/>
        <w:gridCol w:w="2300"/>
        <w:gridCol w:w="4460"/>
      </w:tblGrid>
      <w:tr>
        <w:trPr>
          <w:tblHeader/>
          <w:cantSplit/>
        </w:trPr>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Field</w:t>
            </w:r>
          </w:p>
        </w:tc>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Value</w:t>
            </w:r>
          </w:p>
        </w:tc>
        <w:tc>
          <w:tcPr>
            <w:tcW w:w="4460" w:type="dxa"/>
            <w:shd w:val="clear" w:color="auto" w:fill="0F2233"/>
          </w:tcPr>
          <w:p>
            <w:pPr>
              <w:spacing w:before="0" w:after="0" w:line="264" w:lineRule="auto"/>
            </w:pPr>
            <w:r>
              <w:rPr>
                <w:rFonts w:asciiTheme="minorHAnsi" w:hAnsiTheme="minorHAnsi" w:cstheme="minorHAnsi"/>
                <w:b/>
                <w:bCs/>
                <w:color w:val="FFFFFF"/>
                <w:sz w:val="20"/>
                <w:szCs w:val="20"/>
              </w:rPr>
              <w:t xml:space="preserve">Meaning</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kind</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PersistentVolume</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A cluster-wide piece of storage (PVs do not belong to a namespace)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capacity.storage</w:t>
            </w:r>
          </w:p>
        </w:tc>
        <w:tc>
          <w:tcPr>
            <w:tcW w:w="2300" w:type="dxa"/>
            <w:shd w:val="clear" w:color="auto" w:fill="FFFFFF"/>
          </w:tcPr>
          <w:p>
            <w:pPr>
              <w:spacing w:before="0" w:after="0" w:line="264" w:lineRule="auto"/>
            </w:pPr>
            <w:r>
              <w:rPr>
                <w:rFonts w:asciiTheme="minorHAnsi" w:hAnsiTheme="minorHAnsi" w:cstheme="minorHAnsi"/>
                <w:color w:val="1F2D3D"/>
                <w:sz w:val="20"/>
                <w:szCs w:val="20"/>
              </w:rPr>
              <w:t xml:space="preserve">1Gi</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How much space this PV offers</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accessModes</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ReadWriteOnce</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It can be mounted read-write by one node at a time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persistentVolumeReclaimPolicy</w:t>
            </w:r>
          </w:p>
        </w:tc>
        <w:tc>
          <w:tcPr>
            <w:tcW w:w="2300" w:type="dxa"/>
            <w:shd w:val="clear" w:color="auto" w:fill="FFFFFF"/>
          </w:tcPr>
          <w:p>
            <w:pPr>
              <w:spacing w:before="0" w:after="0" w:line="264" w:lineRule="auto"/>
            </w:pPr>
            <w:r>
              <w:rPr>
                <w:rFonts w:asciiTheme="minorHAnsi" w:hAnsiTheme="minorHAnsi" w:cstheme="minorHAnsi"/>
                <w:color w:val="1F2D3D"/>
                <w:sz w:val="20"/>
                <w:szCs w:val="20"/>
              </w:rPr>
              <w:t xml:space="preserve">Retain</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Keep the data when the claim is deleted</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storageClassName</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manual</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A label that the PVC must match. “manual” is just a name we chose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hostPath.path</w:t>
            </w:r>
          </w:p>
        </w:tc>
        <w:tc>
          <w:tcPr>
            <w:tcW w:w="2300" w:type="dxa"/>
            <w:shd w:val="clear" w:color="auto" w:fill="FFFFFF"/>
          </w:tcPr>
          <w:p>
            <w:pPr>
              <w:spacing w:before="0" w:after="0" w:line="264" w:lineRule="auto"/>
            </w:pPr>
            <w:r>
              <w:rPr>
                <w:rFonts w:asciiTheme="minorHAnsi" w:hAnsiTheme="minorHAnsi" w:cstheme="minorHAnsi"/>
                <w:color w:val="1F2D3D"/>
                <w:sz w:val="20"/>
                <w:szCs w:val="20"/>
              </w:rPr>
              <w:t xml:space="preserve">/mnt/data</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The folder on the node where files are really stored</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hostPath.type</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DirectoryOrCreate</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Create /mnt/data automatically if it is missing</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b/>
                <w:bCs/>
                <w:color w:val="0F2233"/>
                <w:sz w:val="21"/>
                <w:szCs w:val="21"/>
              </w:rPr>
              <w:t xml:space="preserve">Cluster with several worker nodes?</w:t>
            </w:r>
            <w:r>
              <w:rPr>
                <w:rFonts w:asciiTheme="minorHAnsi" w:hAnsiTheme="minorHAnsi" w:cstheme="minorHAnsi"/>
                <w:color w:val="1F2D3D"/>
                <w:sz w:val="21"/>
                <w:szCs w:val="21"/>
              </w:rPr>
              <w:t xml:space="preserve"> hostPath is local to one node. To make sure every Pod in this lab uses the same node, add this block under </w:t>
            </w:r>
            <w:r>
              <w:rPr>
                <w:rFonts w:ascii="Consolas" w:hAnsi="Consolas" w:cs="Consolas"/>
                <w:color w:val="A33B00"/>
                <w:sz w:val="19"/>
                <w:szCs w:val="19"/>
                <w:shd w:val="clear" w:color="auto" w:fill="F3F6F8"/>
              </w:rPr>
              <w:t xml:space="preserve">spec:</w:t>
            </w:r>
            <w:r>
              <w:rPr>
                <w:rFonts w:asciiTheme="minorHAnsi" w:hAnsiTheme="minorHAnsi" w:cstheme="minorHAnsi"/>
                <w:color w:val="1F2D3D"/>
                <w:sz w:val="21"/>
                <w:szCs w:val="21"/>
              </w:rPr>
              <w:t xml:space="preserve"> in pv.yaml, replacing </w:t>
            </w:r>
            <w:r>
              <w:rPr>
                <w:rFonts w:ascii="Consolas" w:hAnsi="Consolas" w:cs="Consolas"/>
                <w:color w:val="A33B00"/>
                <w:sz w:val="19"/>
                <w:szCs w:val="19"/>
                <w:shd w:val="clear" w:color="auto" w:fill="F3F6F8"/>
              </w:rPr>
              <w:t xml:space="preserve">worker1</w:t>
            </w:r>
            <w:r>
              <w:rPr>
                <w:rFonts w:asciiTheme="minorHAnsi" w:hAnsiTheme="minorHAnsi" w:cstheme="minorHAnsi"/>
                <w:color w:val="1F2D3D"/>
                <w:sz w:val="21"/>
                <w:szCs w:val="21"/>
              </w:rPr>
              <w:t xml:space="preserve"> with a node name from </w:t>
            </w:r>
            <w:r>
              <w:rPr>
                <w:rFonts w:ascii="Consolas" w:hAnsi="Consolas" w:cs="Consolas"/>
                <w:color w:val="A33B00"/>
                <w:sz w:val="19"/>
                <w:szCs w:val="19"/>
                <w:shd w:val="clear" w:color="auto" w:fill="F3F6F8"/>
              </w:rPr>
              <w:t xml:space="preserve">kubectl get nodes</w:t>
            </w:r>
            <w:r>
              <w:rPr>
                <w:rFonts w:asciiTheme="minorHAnsi" w:hAnsiTheme="minorHAnsi" w:cstheme="minorHAnsi"/>
                <w:color w:val="1F2D3D"/>
                <w:sz w:val="21"/>
                <w:szCs w:val="21"/>
              </w:rPr>
              <w:t xml:space="preserve">:</w:t>
            </w:r>
          </w:p>
          <w:p>
            <w:pPr>
              <w:spacing w:before="0" w:after="40" w:line="264" w:lineRule="auto"/>
            </w:pPr>
            <w:r>
              <w:rPr>
                <w:rFonts w:ascii="Consolas" w:hAnsi="Consolas" w:cs="Consolas"/>
                <w:color w:val="A33B00"/>
                <w:sz w:val="19"/>
                <w:szCs w:val="19"/>
                <w:shd w:val="clear" w:color="auto" w:fill="F3F6F8"/>
              </w:rPr>
              <w:t xml:space="preserve">nodeAffinity: {required: {nodeSelectorTerms: [{matchExpressions: [{key: kubernetes.io/hostname, operator: In, values: [worker1]}]}]}}</w:t>
            </w:r>
          </w:p>
          <w:p>
            <w:pPr>
              <w:spacing w:before="0" w:after="40" w:line="264" w:lineRule="auto"/>
            </w:pPr>
            <w:r>
              <w:rPr>
                <w:rFonts w:asciiTheme="minorHAnsi" w:hAnsiTheme="minorHAnsi" w:cstheme="minorHAnsi"/>
                <w:color w:val="1F2D3D"/>
                <w:sz w:val="21"/>
                <w:szCs w:val="21"/>
              </w:rPr>
              <w:t xml:space="preserve">Kubernetes then schedules any Pod that uses this PV onto that node.</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pv.yaml is saved, and storageClassName is </w:t>
            </w:r>
            <w:r>
              <w:rPr>
                <w:rFonts w:ascii="Consolas" w:hAnsi="Consolas" w:cs="Consolas"/>
                <w:color w:val="A33B00"/>
                <w:sz w:val="19"/>
                <w:szCs w:val="19"/>
                <w:shd w:val="clear" w:color="auto" w:fill="F3F6F8"/>
              </w:rPr>
              <w:t xml:space="preserve">manual</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09" w:name="_TocP2009"/>
      <w:r>
        <w:rPr>
          <w:rFonts w:asciiTheme="minorHAnsi" w:hAnsiTheme="minorHAnsi" w:cstheme="minorHAnsi"/>
          <w:i w:val="0"/>
          <w:iCs w:val="0"/>
          <w:color w:val="1F497D"/>
          <w:sz w:val="26"/>
          <w:szCs w:val="26"/>
        </w:rPr>
        <w:t xml:space="preserve">Step 2: Create a PersistentVolumeClaim (PVC)</w:t>
      </w:r>
      <w:bookmarkEnd w:id="2009"/>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Apps never point at a PV directly. They ask for storage through a PVC, and Kubernetes finds a matching PV.</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pvc.yaml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i/>
          <w:iCs/>
          <w:color w:val="6A737D"/>
          <w:sz w:val="18"/>
          <w:szCs w:val="18"/>
        </w:rPr>
        <w:t xml:space="preserve"># pvc.yaml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PersistentVolumeClaim</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my-pvc</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storageClassName:</w:t>
      </w:r>
      <w:r>
        <w:rPr>
          <w:rFonts w:ascii="Consolas" w:hAnsi="Consolas" w:cs="Consolas"/>
          <w:color w:val="1F2D3D"/>
          <w:sz w:val="18"/>
          <w:szCs w:val="18"/>
        </w:rPr>
        <w:t xml:space="preserve"> manual  </w:t>
      </w:r>
      <w:r>
        <w:rPr>
          <w:rFonts w:ascii="Consolas" w:hAnsi="Consolas" w:cs="Consolas"/>
          <w:i/>
          <w:iCs/>
          <w:color w:val="6A737D"/>
          <w:sz w:val="18"/>
          <w:szCs w:val="18"/>
        </w:rPr>
        <w:t xml:space="preserve"> # must match the PV</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accessModes: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color w:val="1F2D3D"/>
          <w:sz w:val="18"/>
          <w:szCs w:val="18"/>
        </w:rPr>
        <w:t xml:space="preserve">    - ReadWriteOnce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resources: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requests:</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storage:</w:t>
      </w:r>
      <w:r>
        <w:rPr>
          <w:rFonts w:ascii="Consolas" w:hAnsi="Consolas" w:cs="Consolas"/>
          <w:color w:val="1F2D3D"/>
          <w:sz w:val="18"/>
          <w:szCs w:val="18"/>
        </w:rPr>
        <w:t xml:space="preserve"> 1Gi</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3000"/>
        <w:gridCol w:w="2300"/>
        <w:gridCol w:w="4460"/>
      </w:tblGrid>
      <w:tr>
        <w:trPr>
          <w:tblHeader/>
          <w:cantSplit/>
        </w:trPr>
        <w:tc>
          <w:tcPr>
            <w:tcW w:w="3000" w:type="dxa"/>
            <w:shd w:val="clear" w:color="auto" w:fill="0F2233"/>
          </w:tcPr>
          <w:p>
            <w:pPr>
              <w:spacing w:before="0" w:after="0" w:line="264" w:lineRule="auto"/>
            </w:pPr>
            <w:r>
              <w:rPr>
                <w:rFonts w:asciiTheme="minorHAnsi" w:hAnsiTheme="minorHAnsi" w:cstheme="minorHAnsi"/>
                <w:b/>
                <w:bCs/>
                <w:color w:val="FFFFFF"/>
                <w:sz w:val="20"/>
                <w:szCs w:val="20"/>
              </w:rPr>
              <w:t xml:space="preserve">Field</w:t>
            </w:r>
          </w:p>
        </w:tc>
        <w:tc>
          <w:tcPr>
            <w:tcW w:w="2300" w:type="dxa"/>
            <w:shd w:val="clear" w:color="auto" w:fill="0F2233"/>
          </w:tcPr>
          <w:p>
            <w:pPr>
              <w:spacing w:before="0" w:after="0" w:line="264" w:lineRule="auto"/>
            </w:pPr>
            <w:r>
              <w:rPr>
                <w:rFonts w:asciiTheme="minorHAnsi" w:hAnsiTheme="minorHAnsi" w:cstheme="minorHAnsi"/>
                <w:b/>
                <w:bCs/>
                <w:color w:val="FFFFFF"/>
                <w:sz w:val="20"/>
                <w:szCs w:val="20"/>
              </w:rPr>
              <w:t xml:space="preserve">Value</w:t>
            </w:r>
          </w:p>
        </w:tc>
        <w:tc>
          <w:tcPr>
            <w:tcW w:w="4460" w:type="dxa"/>
            <w:shd w:val="clear" w:color="auto" w:fill="0F2233"/>
          </w:tcPr>
          <w:p>
            <w:pPr>
              <w:spacing w:before="0" w:after="0" w:line="264" w:lineRule="auto"/>
            </w:pPr>
            <w:r>
              <w:rPr>
                <w:rFonts w:asciiTheme="minorHAnsi" w:hAnsiTheme="minorHAnsi" w:cstheme="minorHAnsi"/>
                <w:b/>
                <w:bCs/>
                <w:color w:val="FFFFFF"/>
                <w:sz w:val="20"/>
                <w:szCs w:val="20"/>
              </w:rPr>
              <w:t xml:space="preserve">Meaning</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kind</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PersistentVolumeClaim</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A request for storage. PVCs live in a namespace (here: default)</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storageClassName</w:t>
            </w:r>
          </w:p>
        </w:tc>
        <w:tc>
          <w:tcPr>
            <w:tcW w:w="2300" w:type="dxa"/>
            <w:shd w:val="clear" w:color="auto" w:fill="FFFFFF"/>
          </w:tcPr>
          <w:p>
            <w:pPr>
              <w:spacing w:before="0" w:after="0" w:line="264" w:lineRule="auto"/>
            </w:pPr>
            <w:r>
              <w:rPr>
                <w:rFonts w:asciiTheme="minorHAnsi" w:hAnsiTheme="minorHAnsi" w:cstheme="minorHAnsi"/>
                <w:color w:val="1F2D3D"/>
                <w:sz w:val="20"/>
                <w:szCs w:val="20"/>
              </w:rPr>
              <w:t xml:space="preserve">manual</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Only PVs with the same class can satisfy it</w:t>
            </w:r>
          </w:p>
        </w:tc>
      </w:tr>
      <w:tr>
        <w:trPr>
          <w:cantSplit/>
        </w:trPr>
        <w:tc>
          <w:tcPr>
            <w:tcW w:w="3000" w:type="dxa"/>
            <w:shd w:val="clear" w:color="auto" w:fill="F3F6F8"/>
          </w:tcPr>
          <w:p>
            <w:pPr>
              <w:spacing w:before="0" w:after="0" w:line="264" w:lineRule="auto"/>
            </w:pPr>
            <w:r>
              <w:rPr>
                <w:rFonts w:asciiTheme="minorHAnsi" w:hAnsiTheme="minorHAnsi" w:cstheme="minorHAnsi"/>
                <w:b/>
                <w:bCs/>
                <w:color w:val="0F2233"/>
                <w:sz w:val="20"/>
                <w:szCs w:val="20"/>
              </w:rPr>
              <w:t xml:space="preserve">accessModes</w:t>
            </w:r>
          </w:p>
        </w:tc>
        <w:tc>
          <w:tcPr>
            <w:tcW w:w="2300" w:type="dxa"/>
            <w:shd w:val="clear" w:color="auto" w:fill="F3F6F8"/>
          </w:tcPr>
          <w:p>
            <w:pPr>
              <w:spacing w:before="0" w:after="0" w:line="264" w:lineRule="auto"/>
            </w:pPr>
            <w:r>
              <w:rPr>
                <w:rFonts w:asciiTheme="minorHAnsi" w:hAnsiTheme="minorHAnsi" w:cstheme="minorHAnsi"/>
                <w:color w:val="1F2D3D"/>
                <w:sz w:val="20"/>
                <w:szCs w:val="20"/>
              </w:rPr>
              <w:t xml:space="preserve">ReadWriteOnce</w:t>
            </w:r>
          </w:p>
        </w:tc>
        <w:tc>
          <w:tcPr>
            <w:tcW w:w="4460" w:type="dxa"/>
            <w:shd w:val="clear" w:color="auto" w:fill="F3F6F8"/>
          </w:tcPr>
          <w:p>
            <w:pPr>
              <w:spacing w:before="0" w:after="0" w:line="264" w:lineRule="auto"/>
            </w:pPr>
            <w:r>
              <w:rPr>
                <w:rFonts w:asciiTheme="minorHAnsi" w:hAnsiTheme="minorHAnsi" w:cstheme="minorHAnsi"/>
                <w:color w:val="1F2D3D"/>
                <w:sz w:val="20"/>
                <w:szCs w:val="20"/>
              </w:rPr>
              <w:t xml:space="preserve">The PV must support this mode</w:t>
            </w:r>
          </w:p>
        </w:tc>
      </w:tr>
      <w:tr>
        <w:trPr>
          <w:cantSplit/>
        </w:trPr>
        <w:tc>
          <w:tcPr>
            <w:tcW w:w="3000" w:type="dxa"/>
            <w:shd w:val="clear" w:color="auto" w:fill="FFFFFF"/>
          </w:tcPr>
          <w:p>
            <w:pPr>
              <w:spacing w:before="0" w:after="0" w:line="264" w:lineRule="auto"/>
            </w:pPr>
            <w:r>
              <w:rPr>
                <w:rFonts w:asciiTheme="minorHAnsi" w:hAnsiTheme="minorHAnsi" w:cstheme="minorHAnsi"/>
                <w:b/>
                <w:bCs/>
                <w:color w:val="0F2233"/>
                <w:sz w:val="20"/>
                <w:szCs w:val="20"/>
              </w:rPr>
              <w:t xml:space="preserve">resources.requests.storage</w:t>
            </w:r>
          </w:p>
        </w:tc>
        <w:tc>
          <w:tcPr>
            <w:tcW w:w="2300" w:type="dxa"/>
            <w:shd w:val="clear" w:color="auto" w:fill="FFFFFF"/>
          </w:tcPr>
          <w:p>
            <w:pPr>
              <w:spacing w:before="0" w:after="0" w:line="264" w:lineRule="auto"/>
            </w:pPr>
            <w:r>
              <w:rPr>
                <w:rFonts w:asciiTheme="minorHAnsi" w:hAnsiTheme="minorHAnsi" w:cstheme="minorHAnsi"/>
                <w:color w:val="1F2D3D"/>
                <w:sz w:val="20"/>
                <w:szCs w:val="20"/>
              </w:rPr>
              <w:t xml:space="preserve">1Gi</w:t>
            </w:r>
          </w:p>
        </w:tc>
        <w:tc>
          <w:tcPr>
            <w:tcW w:w="4460" w:type="dxa"/>
            <w:shd w:val="clear" w:color="auto" w:fill="FFFFFF"/>
          </w:tcPr>
          <w:p>
            <w:pPr>
              <w:spacing w:before="0" w:after="0" w:line="264" w:lineRule="auto"/>
            </w:pPr>
            <w:r>
              <w:rPr>
                <w:rFonts w:asciiTheme="minorHAnsi" w:hAnsiTheme="minorHAnsi" w:cstheme="minorHAnsi"/>
                <w:color w:val="1F2D3D"/>
                <w:sz w:val="20"/>
                <w:szCs w:val="20"/>
              </w:rPr>
              <w:t xml:space="preserve">The PV must offer at least this much</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pvc.yaml is saved with the same class (</w:t>
            </w:r>
            <w:r>
              <w:rPr>
                <w:rFonts w:ascii="Consolas" w:hAnsi="Consolas" w:cs="Consolas"/>
                <w:color w:val="A33B00"/>
                <w:sz w:val="19"/>
                <w:szCs w:val="19"/>
                <w:shd w:val="clear" w:color="auto" w:fill="F3F6F8"/>
              </w:rPr>
              <w:t xml:space="preserve">manual</w:t>
            </w:r>
            <w:r>
              <w:rPr>
                <w:rFonts w:asciiTheme="minorHAnsi" w:hAnsiTheme="minorHAnsi" w:cstheme="minorHAnsi"/>
                <w:color w:val="1F2D3D"/>
                <w:sz w:val="21"/>
                <w:szCs w:val="21"/>
              </w:rPr>
              <w:t xml:space="preserve">), access mode and size as the PV.</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0" w:name="_TocP2010"/>
      <w:r>
        <w:rPr>
          <w:rFonts w:asciiTheme="minorHAnsi" w:hAnsiTheme="minorHAnsi" w:cstheme="minorHAnsi"/>
          <w:i w:val="0"/>
          <w:iCs w:val="0"/>
          <w:color w:val="1F497D"/>
          <w:sz w:val="26"/>
          <w:szCs w:val="26"/>
        </w:rPr>
        <w:t xml:space="preserve">Step 3: Create a Pod that uses the PVC</w:t>
      </w:r>
      <w:bookmarkEnd w:id="2010"/>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The Pod connects the claim to a folder inside the container. Anything nginx serves from /usr/share/nginx/html will actually live on the PV.</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pod.yaml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r>
      <w:r>
        <w:rPr>
          <w:rFonts w:ascii="Consolas" w:hAnsi="Consolas" w:cs="Consolas"/>
          <w:b/>
          <w:bCs/>
          <w:color w:val="0B5394"/>
          <w:sz w:val="15"/>
          <w:szCs w:val="15"/>
        </w:rPr>
        <w:t xml:space="preserve">apiVersion:</w:t>
      </w:r>
      <w:r>
        <w:rPr>
          <w:rFonts w:ascii="Consolas" w:hAnsi="Consolas" w:cs="Consolas"/>
          <w:color w:val="1F2D3D"/>
          <w:sz w:val="15"/>
          <w:szCs w:val="15"/>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r>
      <w:r>
        <w:rPr>
          <w:rFonts w:ascii="Consolas" w:hAnsi="Consolas" w:cs="Consolas"/>
          <w:b/>
          <w:bCs/>
          <w:color w:val="0B5394"/>
          <w:sz w:val="15"/>
          <w:szCs w:val="15"/>
        </w:rPr>
        <w:t xml:space="preserve">kind:</w:t>
      </w:r>
      <w:r>
        <w:rPr>
          <w:rFonts w:ascii="Consolas" w:hAnsi="Consolas" w:cs="Consolas"/>
          <w:color w:val="1F2D3D"/>
          <w:sz w:val="15"/>
          <w:szCs w:val="15"/>
        </w:rPr>
        <w:t xml:space="preserv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r>
      <w:r>
        <w:rPr>
          <w:rFonts w:ascii="Consolas" w:hAnsi="Consolas" w:cs="Consolas"/>
          <w:b/>
          <w:bCs/>
          <w:color w:val="0B5394"/>
          <w:sz w:val="15"/>
          <w:szCs w:val="15"/>
        </w:rPr>
        <w:t xml:space="preserve">metadata:</w:t>
      </w:r>
      <w:r>
        <w:rPr>
          <w:rFonts w:ascii="Consolas" w:hAnsi="Consolas" w:cs="Consolas"/>
          <w:color w:val="1F2D3D"/>
          <w:sz w:val="15"/>
          <w:szCs w:val="15"/>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name:</w:t>
      </w:r>
      <w:r>
        <w:rPr>
          <w:rFonts w:ascii="Consolas" w:hAnsi="Consolas" w:cs="Consolas"/>
          <w:color w:val="1F2D3D"/>
          <w:sz w:val="15"/>
          <w:szCs w:val="15"/>
        </w:rPr>
        <w:t xml:space="preserve"> nginx-pv-pod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r>
      <w:r>
        <w:rPr>
          <w:rFonts w:ascii="Consolas" w:hAnsi="Consolas" w:cs="Consolas"/>
          <w:b/>
          <w:bCs/>
          <w:color w:val="0B5394"/>
          <w:sz w:val="15"/>
          <w:szCs w:val="15"/>
        </w:rPr>
        <w:t xml:space="preserve">spec:</w:t>
      </w:r>
      <w:r>
        <w:rPr>
          <w:rFonts w:ascii="Consolas" w:hAnsi="Consolas" w:cs="Consolas"/>
          <w:color w:val="1F2D3D"/>
          <w:sz w:val="15"/>
          <w:szCs w:val="15"/>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containers:</w:t>
      </w:r>
      <w:r>
        <w:rPr>
          <w:rFonts w:ascii="Consolas" w:hAnsi="Consolas" w:cs="Consolas"/>
          <w:color w:val="1F2D3D"/>
          <w:sz w:val="15"/>
          <w:szCs w:val="15"/>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 </w:t>
      </w:r>
      <w:r>
        <w:rPr>
          <w:rFonts w:ascii="Consolas" w:hAnsi="Consolas" w:cs="Consolas"/>
          <w:b/>
          <w:bCs/>
          <w:color w:val="0B5394"/>
          <w:sz w:val="15"/>
          <w:szCs w:val="15"/>
        </w:rPr>
        <w:t xml:space="preserve">name:</w:t>
      </w:r>
      <w:r>
        <w:rPr>
          <w:rFonts w:ascii="Consolas" w:hAnsi="Consolas" w:cs="Consolas"/>
          <w:color w:val="1F2D3D"/>
          <w:sz w:val="15"/>
          <w:szCs w:val="15"/>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image:</w:t>
      </w:r>
      <w:r>
        <w:rPr>
          <w:rFonts w:ascii="Consolas" w:hAnsi="Consolas" w:cs="Consolas"/>
          <w:color w:val="1F2D3D"/>
          <w:sz w:val="15"/>
          <w:szCs w:val="15"/>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volumeMounts:</w:t>
      </w:r>
      <w:r>
        <w:rPr>
          <w:rFonts w:ascii="Consolas" w:hAnsi="Consolas" w:cs="Consolas"/>
          <w:color w:val="1F2D3D"/>
          <w:sz w:val="15"/>
          <w:szCs w:val="15"/>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 </w:t>
      </w:r>
      <w:r>
        <w:rPr>
          <w:rFonts w:ascii="Consolas" w:hAnsi="Consolas" w:cs="Consolas"/>
          <w:b/>
          <w:bCs/>
          <w:color w:val="0B5394"/>
          <w:sz w:val="15"/>
          <w:szCs w:val="15"/>
        </w:rPr>
        <w:t xml:space="preserve">mountPath:</w:t>
      </w:r>
      <w:r>
        <w:rPr>
          <w:rFonts w:ascii="Consolas" w:hAnsi="Consolas" w:cs="Consolas"/>
          <w:color w:val="1F2D3D"/>
          <w:sz w:val="15"/>
          <w:szCs w:val="15"/>
        </w:rPr>
        <w:t xml:space="preserve"> "/usr/share/nginx/html" </w:t>
      </w:r>
      <w:r>
        <w:rPr>
          <w:rFonts w:ascii="Consolas" w:hAnsi="Consolas" w:cs="Consolas"/>
          <w:i/>
          <w:iCs/>
          <w:color w:val="6A737D"/>
          <w:sz w:val="15"/>
          <w:szCs w:val="15"/>
        </w:rPr>
        <w:t xml:space="preserve"> # where the volume appears in the container</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name:</w:t>
      </w:r>
      <w:r>
        <w:rPr>
          <w:rFonts w:ascii="Consolas" w:hAnsi="Consolas" w:cs="Consolas"/>
          <w:color w:val="1F2D3D"/>
          <w:sz w:val="15"/>
          <w:szCs w:val="15"/>
        </w:rPr>
        <w:t xml:space="preserve"> storage-volume               </w:t>
      </w:r>
      <w:r>
        <w:rPr>
          <w:rFonts w:ascii="Consolas" w:hAnsi="Consolas" w:cs="Consolas"/>
          <w:i/>
          <w:iCs/>
          <w:color w:val="6A737D"/>
          <w:sz w:val="15"/>
          <w:szCs w:val="15"/>
        </w:rPr>
        <w:t xml:space="preserve"> # must match the volume name below</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volumes:</w:t>
      </w:r>
      <w:r>
        <w:rPr>
          <w:rFonts w:ascii="Consolas" w:hAnsi="Consolas" w:cs="Consolas"/>
          <w:color w:val="1F2D3D"/>
          <w:sz w:val="15"/>
          <w:szCs w:val="15"/>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 </w:t>
      </w:r>
      <w:r>
        <w:rPr>
          <w:rFonts w:ascii="Consolas" w:hAnsi="Consolas" w:cs="Consolas"/>
          <w:b/>
          <w:bCs/>
          <w:color w:val="0B5394"/>
          <w:sz w:val="15"/>
          <w:szCs w:val="15"/>
        </w:rPr>
        <w:t xml:space="preserve">name:</w:t>
      </w:r>
      <w:r>
        <w:rPr>
          <w:rFonts w:ascii="Consolas" w:hAnsi="Consolas" w:cs="Consolas"/>
          <w:color w:val="1F2D3D"/>
          <w:sz w:val="15"/>
          <w:szCs w:val="15"/>
        </w:rPr>
        <w:t xml:space="preserve"> storage-volume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persistentVolumeClaim:</w:t>
      </w:r>
      <w:r>
        <w:rPr>
          <w:rFonts w:ascii="Consolas" w:hAnsi="Consolas" w:cs="Consolas"/>
          <w:color w:val="1F2D3D"/>
          <w:sz w:val="15"/>
          <w:szCs w:val="15"/>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5"/>
          <w:szCs w:val="15"/>
        </w:rPr>
        <w:t xml:space="preserve">      </w:t>
      </w:r>
      <w:r>
        <w:rPr>
          <w:rFonts w:ascii="Consolas" w:hAnsi="Consolas" w:cs="Consolas"/>
          <w:b/>
          <w:bCs/>
          <w:color w:val="0B5394"/>
          <w:sz w:val="15"/>
          <w:szCs w:val="15"/>
        </w:rPr>
        <w:t xml:space="preserve">claimName:</w:t>
      </w:r>
      <w:r>
        <w:rPr>
          <w:rFonts w:ascii="Consolas" w:hAnsi="Consolas" w:cs="Consolas"/>
          <w:color w:val="1F2D3D"/>
          <w:sz w:val="15"/>
          <w:szCs w:val="15"/>
        </w:rPr>
        <w:t xml:space="preserve"> my-pvc                  </w:t>
      </w:r>
      <w:r>
        <w:rPr>
          <w:rFonts w:ascii="Consolas" w:hAnsi="Consolas" w:cs="Consolas"/>
          <w:i/>
          <w:iCs/>
          <w:color w:val="6A737D"/>
          <w:sz w:val="15"/>
          <w:szCs w:val="15"/>
        </w:rPr>
        <w:t xml:space="preserve"> # use the claim from Step 2</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4200"/>
        <w:gridCol w:w="5560"/>
      </w:tblGrid>
      <w:tr>
        <w:trPr>
          <w:tblHeader/>
          <w:cantSplit/>
        </w:trPr>
        <w:tc>
          <w:tcPr>
            <w:tcW w:w="4200" w:type="dxa"/>
            <w:shd w:val="clear" w:color="auto" w:fill="0F2233"/>
          </w:tcPr>
          <w:p>
            <w:pPr>
              <w:spacing w:before="0" w:after="0" w:line="264" w:lineRule="auto"/>
            </w:pPr>
            <w:r>
              <w:rPr>
                <w:rFonts w:asciiTheme="minorHAnsi" w:hAnsiTheme="minorHAnsi" w:cstheme="minorHAnsi"/>
                <w:b/>
                <w:bCs/>
                <w:color w:val="FFFFFF"/>
                <w:sz w:val="20"/>
                <w:szCs w:val="20"/>
              </w:rPr>
              <w:t xml:space="preserve">Part</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Meaning</w:t>
            </w:r>
          </w:p>
        </w:tc>
      </w:tr>
      <w:tr>
        <w:trPr>
          <w:cantSplit/>
        </w:trPr>
        <w:tc>
          <w:tcPr>
            <w:tcW w:w="4200" w:type="dxa"/>
            <w:shd w:val="clear" w:color="auto" w:fill="F3F6F8"/>
          </w:tcPr>
          <w:p>
            <w:pPr>
              <w:spacing w:before="0" w:after="0" w:line="264" w:lineRule="auto"/>
            </w:pPr>
            <w:r>
              <w:rPr>
                <w:rFonts w:asciiTheme="minorHAnsi" w:hAnsiTheme="minorHAnsi" w:cstheme="minorHAnsi"/>
                <w:b/>
                <w:bCs/>
                <w:color w:val="0F2233"/>
                <w:sz w:val="20"/>
                <w:szCs w:val="20"/>
              </w:rPr>
              <w:t xml:space="preserve">volumes → storage-volume → claimName: my-pvc</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Declares a volume for this Pod, backed by the claim my-pvc</w:t>
            </w:r>
          </w:p>
        </w:tc>
      </w:tr>
      <w:tr>
        <w:trPr>
          <w:cantSplit/>
        </w:trPr>
        <w:tc>
          <w:tcPr>
            <w:tcW w:w="4200" w:type="dxa"/>
            <w:shd w:val="clear" w:color="auto" w:fill="FFFFFF"/>
          </w:tcPr>
          <w:p>
            <w:pPr>
              <w:spacing w:before="0" w:after="0" w:line="264" w:lineRule="auto"/>
            </w:pPr>
            <w:r>
              <w:rPr>
                <w:rFonts w:asciiTheme="minorHAnsi" w:hAnsiTheme="minorHAnsi" w:cstheme="minorHAnsi"/>
                <w:b/>
                <w:bCs/>
                <w:color w:val="0F2233"/>
                <w:sz w:val="20"/>
                <w:szCs w:val="20"/>
              </w:rPr>
              <w:t xml:space="preserve">volumeMounts → name: storage-volume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Connects that volume to this container (the names must match)</w:t>
            </w:r>
          </w:p>
        </w:tc>
      </w:tr>
      <w:tr>
        <w:trPr>
          <w:cantSplit/>
        </w:trPr>
        <w:tc>
          <w:tcPr>
            <w:tcW w:w="4200" w:type="dxa"/>
            <w:shd w:val="clear" w:color="auto" w:fill="F3F6F8"/>
          </w:tcPr>
          <w:p>
            <w:pPr>
              <w:spacing w:before="0" w:after="0" w:line="264" w:lineRule="auto"/>
            </w:pPr>
            <w:r>
              <w:rPr>
                <w:rFonts w:asciiTheme="minorHAnsi" w:hAnsiTheme="minorHAnsi" w:cstheme="minorHAnsi"/>
                <w:b/>
                <w:bCs/>
                <w:color w:val="0F2233"/>
                <w:sz w:val="20"/>
                <w:szCs w:val="20"/>
              </w:rPr>
              <w:t xml:space="preserve">mountPath: /usr/share/nginx/html</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folder inside the container where the volume appears. It is nginx’s web root, so files here can be fetched over HTTP</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Mounting the volume </w:t>
            </w:r>
            <w:r>
              <w:rPr>
                <w:rFonts w:asciiTheme="minorHAnsi" w:hAnsiTheme="minorHAnsi" w:cstheme="minorHAnsi"/>
                <w:b/>
                <w:bCs/>
                <w:color w:val="0F2233"/>
                <w:sz w:val="21"/>
                <w:szCs w:val="21"/>
              </w:rPr>
              <w:t xml:space="preserve">replaces</w:t>
            </w:r>
            <w:r>
              <w:rPr>
                <w:rFonts w:asciiTheme="minorHAnsi" w:hAnsiTheme="minorHAnsi" w:cstheme="minorHAnsi"/>
                <w:color w:val="1F2D3D"/>
                <w:sz w:val="21"/>
                <w:szCs w:val="21"/>
              </w:rPr>
              <w:t xml:space="preserve"> what was in /usr/share/nginx/html, including nginx’s default index.html. So </w:t>
            </w:r>
            <w:r>
              <w:rPr>
                <w:rFonts w:ascii="Consolas" w:hAnsi="Consolas" w:cs="Consolas"/>
                <w:color w:val="A33B00"/>
                <w:sz w:val="19"/>
                <w:szCs w:val="19"/>
                <w:shd w:val="clear" w:color="auto" w:fill="F3F6F8"/>
              </w:rPr>
              <w:t xml:space="preserve">curl http://localhost:8080/</w:t>
            </w:r>
            <w:r>
              <w:rPr>
                <w:rFonts w:asciiTheme="minorHAnsi" w:hAnsiTheme="minorHAnsi" w:cstheme="minorHAnsi"/>
                <w:color w:val="1F2D3D"/>
                <w:sz w:val="21"/>
                <w:szCs w:val="21"/>
              </w:rPr>
              <w:t xml:space="preserve"> will return </w:t>
            </w:r>
            <w:r>
              <w:rPr>
                <w:rFonts w:asciiTheme="minorHAnsi" w:hAnsiTheme="minorHAnsi" w:cstheme="minorHAnsi"/>
                <w:b/>
                <w:bCs/>
                <w:color w:val="0F2233"/>
                <w:sz w:val="21"/>
                <w:szCs w:val="21"/>
              </w:rPr>
              <w:t xml:space="preserve">403 Forbidden</w:t>
            </w:r>
            <w:r>
              <w:rPr>
                <w:rFonts w:asciiTheme="minorHAnsi" w:hAnsiTheme="minorHAnsi" w:cstheme="minorHAnsi"/>
                <w:color w:val="1F2D3D"/>
                <w:sz w:val="21"/>
                <w:szCs w:val="21"/>
              </w:rPr>
              <w:t xml:space="preserve"> until you add files. That is expected; in this lab you fetch </w:t>
            </w:r>
            <w:r>
              <w:rPr>
                <w:rFonts w:ascii="Consolas" w:hAnsi="Consolas" w:cs="Consolas"/>
                <w:color w:val="A33B00"/>
                <w:sz w:val="19"/>
                <w:szCs w:val="19"/>
                <w:shd w:val="clear" w:color="auto" w:fill="F3F6F8"/>
              </w:rPr>
              <w:t xml:space="preserve">/test.txt</w:t>
            </w:r>
            <w:r>
              <w:rPr>
                <w:rFonts w:asciiTheme="minorHAnsi" w:hAnsiTheme="minorHAnsi" w:cstheme="minorHAnsi"/>
                <w:color w:val="1F2D3D"/>
                <w:sz w:val="21"/>
                <w:szCs w:val="21"/>
              </w:rPr>
              <w:t xml:space="preserve"> instead.</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The two </w:t>
            </w:r>
            <w:r>
              <w:rPr>
                <w:rFonts w:ascii="Consolas" w:hAnsi="Consolas" w:cs="Consolas"/>
                <w:color w:val="A33B00"/>
                <w:sz w:val="19"/>
                <w:szCs w:val="19"/>
                <w:shd w:val="clear" w:color="auto" w:fill="F3F6F8"/>
              </w:rPr>
              <w:t xml:space="preserve">name:</w:t>
            </w:r>
            <w:r>
              <w:rPr>
                <w:rFonts w:asciiTheme="minorHAnsi" w:hAnsiTheme="minorHAnsi" w:cstheme="minorHAnsi"/>
                <w:color w:val="1F2D3D"/>
                <w:sz w:val="21"/>
                <w:szCs w:val="21"/>
              </w:rPr>
              <w:t xml:space="preserve"> values (volumeMounts and volumes) are both </w:t>
            </w:r>
            <w:r>
              <w:rPr>
                <w:rFonts w:ascii="Consolas" w:hAnsi="Consolas" w:cs="Consolas"/>
                <w:color w:val="A33B00"/>
                <w:sz w:val="19"/>
                <w:szCs w:val="19"/>
                <w:shd w:val="clear" w:color="auto" w:fill="F3F6F8"/>
              </w:rPr>
              <w:t xml:space="preserve">storage-volume</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1" w:name="_TocP2011"/>
      <w:r>
        <w:rPr>
          <w:rFonts w:asciiTheme="minorHAnsi" w:hAnsiTheme="minorHAnsi" w:cstheme="minorHAnsi"/>
          <w:i w:val="0"/>
          <w:iCs w:val="0"/>
          <w:color w:val="1F497D"/>
          <w:sz w:val="26"/>
          <w:szCs w:val="26"/>
        </w:rPr>
        <w:t xml:space="preserve">Step 4: Apply all in order</w:t>
      </w:r>
      <w:bookmarkEnd w:id="2011"/>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Order matters: the PV should exist before the PVC asks for it, and the PVC must exist before the Pod can use it. A Pod whose claim is missing or unbound stays Pending.</w:t>
      </w:r>
    </w:p>
    <w:p>
      <w:pPr>
        <w:keepNext/>
        <w:spacing w:before="120" w:after="60" w:line="276" w:lineRule="auto"/>
      </w:pPr>
      <w:r>
        <w:rPr>
          <w:rFonts w:asciiTheme="minorHAnsi" w:hAnsiTheme="minorHAnsi" w:cstheme="minorHAnsi"/>
          <w:b/>
          <w:bCs/>
          <w:color w:val="0B7D70"/>
          <w:sz w:val="21"/>
          <w:szCs w:val="21"/>
        </w:rPr>
        <w:t xml:space="preserve">Do this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pv.yaml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pvc.yaml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apply -f pod.yaml</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apply -f pv.yaml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persistentvolume/my-pv created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apply -f pvc.yaml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persistentvolumeclaim/my-pvc created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apply -f pod.yaml</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pod/nginx-pv-pod created</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persistentvolume/my-pv created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storage is registered in the cluster. Its status is Available.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persistentvolumeclaim/my-pvc created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claim is accepted. Within a second or two Kubernetes binds it to my-pv.</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pod/nginx-pv-pod created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Pod is accepted and will start once its volume is ready.</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All three lines end in </w:t>
            </w:r>
            <w:r>
              <w:rPr>
                <w:rFonts w:asciiTheme="minorHAnsi" w:hAnsiTheme="minorHAnsi" w:cstheme="minorHAnsi"/>
                <w:b/>
                <w:bCs/>
                <w:color w:val="0F2233"/>
                <w:sz w:val="21"/>
                <w:szCs w:val="21"/>
              </w:rPr>
              <w:t xml:space="preserve">created</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2" w:name="_TocP2012"/>
      <w:r>
        <w:rPr>
          <w:rFonts w:asciiTheme="minorHAnsi" w:hAnsiTheme="minorHAnsi" w:cstheme="minorHAnsi"/>
          <w:i w:val="0"/>
          <w:iCs w:val="0"/>
          <w:color w:val="1F497D"/>
          <w:sz w:val="26"/>
          <w:szCs w:val="26"/>
        </w:rPr>
        <w:t xml:space="preserve">Step 5: Verify the PV, PVC and Pod</w:t>
      </w:r>
      <w:bookmarkEnd w:id="2012"/>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Before writing any data, confirm that the claim is bound to the right volume and the Pod is running with it mounted.</w:t>
      </w:r>
    </w:p>
    <w:p>
      <w:pPr>
        <w:keepNext/>
        <w:spacing w:before="120" w:after="60" w:line="276" w:lineRule="auto"/>
      </w:pPr>
      <w:r>
        <w:rPr>
          <w:rFonts w:asciiTheme="minorHAnsi" w:hAnsiTheme="minorHAnsi" w:cstheme="minorHAnsi"/>
          <w:b/>
          <w:bCs/>
          <w:color w:val="0B7D70"/>
          <w:sz w:val="21"/>
          <w:szCs w:val="21"/>
        </w:rPr>
        <w:t xml:space="preserve">5a. Check the PersistentVolume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pv</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get pv</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NAME    CAPACITY   ACCESS MODES   RECLAIM POLICY   STATUS   CLAIM            STORAGECLASS   AGE</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5"/>
          <w:szCs w:val="15"/>
        </w:rPr>
        <w:t xml:space="preserve">my-pv   1Gi        RWO            Retain           Bound    default/my-pvc   manual         40s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STATUS Bound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PV has been claimed. Before Step 4’s second command it said Available.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CLAIM default/my-pvc</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Which claim owns it: namespace default, PVC my-pvc.</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RECLAIM POLICY Retain</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data will be kept when the claim is deleted (you will see this at clean-up).</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5b. Check the PersistentVolumeClaim</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pvc</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get pvc</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NAME     STATUS   VOLUME   CAPACITY   ACCESS MODES   STORAGECLASS   AGE</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my-pvc   Bound    my-pv    1Gi        RWO            manual         35s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STATUS Bound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claim found a matching PV. Pending would mean no PV matched (see Troubleshooting).</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VOLUME my-pv</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PV it is bound to.</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5c. Check the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pods -o wide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describe pod nginx-pv-pod</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get pods -o wide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NAME           READY   STATUS    RESTARTS   AGE   IP              NODE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nginx-pv-pod   1/1     Running   0          30s   192.168.x.x     worker1</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describe pod nginx-pv-pod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    Mounts:</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      /usr/share/nginx/html from storage-volume (rw)</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Volumes:</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  storage-volume: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    Type:       PersistentVolumeClaim (a reference to a PersistentVolumeClaim in the same namespace)</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    ClaimName:  my-pvc</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5"/>
          <w:szCs w:val="15"/>
        </w:rPr>
        <w:t xml:space="preserve">    ReadOnly:   false</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STATUS Running, READY 1/1</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nginx started successfully with the volume mounted.</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NODE worker1 (your node name)</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Write this down. With hostPath, the file will be stored in /mnt/data on THIS node.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Mounts: /usr/share/nginx/html from storage-volume (rw)</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volume is mounted read-write at nginx’s web root.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Volumes: Type PersistentVolumeClaim, ClaimName my-pvc</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Pod’s storage comes from the claim, as defined in pod.yaml.</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PV and PVC both show </w:t>
            </w:r>
            <w:r>
              <w:rPr>
                <w:rFonts w:asciiTheme="minorHAnsi" w:hAnsiTheme="minorHAnsi" w:cstheme="minorHAnsi"/>
                <w:b/>
                <w:bCs/>
                <w:color w:val="0F2233"/>
                <w:sz w:val="21"/>
                <w:szCs w:val="21"/>
              </w:rPr>
              <w:t xml:space="preserve">Bound</w:t>
            </w:r>
            <w:r>
              <w:rPr>
                <w:rFonts w:asciiTheme="minorHAnsi" w:hAnsiTheme="minorHAnsi" w:cstheme="minorHAnsi"/>
                <w:color w:val="1F2D3D"/>
                <w:sz w:val="21"/>
                <w:szCs w:val="21"/>
              </w:rPr>
              <w:t xml:space="preserve">, and the Pod is </w:t>
            </w:r>
            <w:r>
              <w:rPr>
                <w:rFonts w:asciiTheme="minorHAnsi" w:hAnsiTheme="minorHAnsi" w:cstheme="minorHAnsi"/>
                <w:b/>
                <w:bCs/>
                <w:color w:val="0F2233"/>
                <w:sz w:val="21"/>
                <w:szCs w:val="21"/>
              </w:rPr>
              <w:t xml:space="preserve">1/1 Running</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3" w:name="_TocP2013"/>
      <w:r>
        <w:rPr>
          <w:rFonts w:asciiTheme="minorHAnsi" w:hAnsiTheme="minorHAnsi" w:cstheme="minorHAnsi"/>
          <w:i w:val="0"/>
          <w:iCs w:val="0"/>
          <w:color w:val="1F497D"/>
          <w:sz w:val="26"/>
          <w:szCs w:val="26"/>
        </w:rPr>
        <w:t xml:space="preserve">Step 6: Write data into the volume</w:t>
      </w:r>
      <w:bookmarkEnd w:id="2013"/>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Create a file from inside the container, in the mounted folder. Because that folder is the PV, the file is really written to /mnt/data on the node.</w:t>
      </w:r>
    </w:p>
    <w:p>
      <w:pPr>
        <w:keepNext/>
        <w:spacing w:before="120" w:after="60" w:line="276" w:lineRule="auto"/>
      </w:pPr>
      <w:r>
        <w:rPr>
          <w:rFonts w:asciiTheme="minorHAnsi" w:hAnsiTheme="minorHAnsi" w:cstheme="minorHAnsi"/>
          <w:b/>
          <w:bCs/>
          <w:color w:val="0B7D70"/>
          <w:sz w:val="21"/>
          <w:szCs w:val="21"/>
        </w:rPr>
        <w:t xml:space="preserve">Do this: open a shell in the Pod, write a file, and leave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exec -it nginx-pv-pod -- /bin/bash</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echo "Hello from Bipeen PV Test" &gt; /usr/share/nginx/html/test.txt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cat /usr/share/nginx/html/test.txt</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exit</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exec -it nginx-pv-pod -- /bin/bash</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root@nginx-pv-pod:/# echo "Hello from Bipeen PV Test" &gt; /usr/share/nginx/html/test.txt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root@nginx-pv-pod:/# cat /usr/share/nginx/html/test.txt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Hello from Bipeen PV Test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root@nginx-pv-pod:/# exit</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5"/>
          <w:szCs w:val="15"/>
        </w:rPr>
        <w:t xml:space="preserve">exit</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root@nginx-pv-pod:/#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You are now inside the container, as root.</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echo "…" &gt; …/test.txt</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Writes one line of text into a new file on the mounted volume. It prints nothing if it works.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Hello from Bipeen PV Test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cat reads the file back, proving it was written.</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4</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exit</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Leaves the container and returns to the node’s shell. The Pod keeps running.</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cat prints </w:t>
            </w:r>
            <w:r>
              <w:rPr>
                <w:rFonts w:asciiTheme="minorHAnsi" w:hAnsiTheme="minorHAnsi" w:cstheme="minorHAnsi"/>
                <w:b/>
                <w:bCs/>
                <w:color w:val="0F2233"/>
                <w:sz w:val="21"/>
                <w:szCs w:val="21"/>
              </w:rPr>
              <w:t xml:space="preserve">Hello from Bipeen PV Test</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4" w:name="_TocP2014"/>
      <w:r>
        <w:rPr>
          <w:rFonts w:asciiTheme="minorHAnsi" w:hAnsiTheme="minorHAnsi" w:cstheme="minorHAnsi"/>
          <w:i w:val="0"/>
          <w:iCs w:val="0"/>
          <w:color w:val="1F497D"/>
          <w:sz w:val="26"/>
          <w:szCs w:val="26"/>
        </w:rPr>
        <w:t xml:space="preserve">Step 7: Read the file through nginx</w:t>
      </w:r>
      <w:bookmarkEnd w:id="2014"/>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Prove the file is served by the web server, just as a real app would serve uploaded content from a volume.</w:t>
      </w:r>
    </w:p>
    <w:p>
      <w:pPr>
        <w:keepNext/>
        <w:spacing w:before="120" w:after="60" w:line="276" w:lineRule="auto"/>
      </w:pPr>
      <w:r>
        <w:rPr>
          <w:rFonts w:asciiTheme="minorHAnsi" w:hAnsiTheme="minorHAnsi" w:cstheme="minorHAnsi"/>
          <w:b/>
          <w:bCs/>
          <w:color w:val="0B7D70"/>
          <w:sz w:val="21"/>
          <w:szCs w:val="21"/>
        </w:rPr>
        <w:t xml:space="preserve">Terminal 1: start the port-forward (it keeps running)</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port-forward pod/nginx-pv-pod 8080:80</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port-forward pod/nginx-pv-pod 8080:80</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Forwarding from 127.0.0.1:8080 -&gt; 80</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Forwarding from [::1]:8080 -&gt; 80</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Forwarding from 127.0.0.1:8080 -&gt; 80</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Port 8080 on this machine now leads to port 80 in the Pod. The command waits here; leave it running.</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Terminal 2: fetch the file</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curl http://localhost:8080/test.txt</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curl http://localhost:8080/test.txt</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Hello from Bipeen PV Test</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Hello from Bipeen PV Test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nginx served the file from its web root, which is the persistent volume.</w:t>
            </w:r>
          </w:p>
        </w:tc>
      </w:tr>
    </w:tbl>
    <w:p>
      <w:pPr>
        <w:spacing w:before="0" w:after="60" w:line="276" w:lineRule="auto"/>
      </w:pPr>
    </w:p>
    <w:p>
      <w:pPr>
        <w:keepNext/>
        <w:spacing w:before="120" w:after="40" w:line="276" w:lineRule="auto"/>
        <w:jc w:val="center"/>
      </w:pPr>
      <w:r>
        <w:drawing>
          <wp:inline distT="0" distB="0" distL="0" distR="0">
            <wp:extent cx="5943600" cy="1544400"/>
            <wp:effectExtent l="0" t="0" r="0" b="0"/>
            <wp:docPr id="5007" name="Figure 7" descr="The path of the curl request, all the way to the node’s d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Figure 7"/>
                    <pic:cNvPicPr/>
                  </pic:nvPicPr>
                  <pic:blipFill>
                    <a:blip r:embed="rIdK7"/>
                    <a:stretch>
                      <a:fillRect/>
                    </a:stretch>
                  </pic:blipFill>
                  <pic:spPr>
                    <a:xfrm>
                      <a:off x="0" y="0"/>
                      <a:ext cx="5943600" cy="1544400"/>
                    </a:xfrm>
                    <a:prstGeom prst="rect">
                      <a:avLst/>
                    </a:prstGeom>
                  </pic:spPr>
                </pic:pic>
              </a:graphicData>
            </a:graphic>
          </wp:inline>
        </w:drawing>
      </w:r>
    </w:p>
    <w:p>
      <w:pPr>
        <w:spacing w:before="0" w:after="200" w:line="276" w:lineRule="auto"/>
        <w:jc w:val="center"/>
      </w:pPr>
      <w:r>
        <w:rPr>
          <w:rFonts w:asciiTheme="minorHAnsi" w:hAnsiTheme="minorHAnsi" w:cstheme="minorHAnsi"/>
          <w:i/>
          <w:iCs/>
          <w:color w:val="5B6B7B"/>
          <w:sz w:val="18"/>
          <w:szCs w:val="18"/>
        </w:rPr>
        <w:t xml:space="preserve">Figure 7: The path of the curl request, all the way to the node’s disk</w:t>
      </w:r>
    </w:p>
    <w:p>
      <w:pPr>
        <w:spacing w:before="0" w:after="120" w:line="276" w:lineRule="auto"/>
      </w:pPr>
      <w:r>
        <w:rPr>
          <w:rFonts w:asciiTheme="minorHAnsi" w:hAnsiTheme="minorHAnsi" w:cstheme="minorHAnsi"/>
          <w:color w:val="1F2D3D"/>
          <w:sz w:val="22"/>
          <w:szCs w:val="22"/>
        </w:rPr>
        <w:t xml:space="preserve">When you are done, go back to Terminal 1 and press </w:t>
      </w:r>
      <w:r>
        <w:rPr>
          <w:rFonts w:asciiTheme="minorHAnsi" w:hAnsiTheme="minorHAnsi" w:cstheme="minorHAnsi"/>
          <w:b/>
          <w:bCs/>
          <w:color w:val="0F2233"/>
          <w:sz w:val="22"/>
          <w:szCs w:val="22"/>
        </w:rPr>
        <w:t xml:space="preserve">Ctrl+C</w:t>
      </w:r>
      <w:r>
        <w:rPr>
          <w:rFonts w:asciiTheme="minorHAnsi" w:hAnsiTheme="minorHAnsi" w:cstheme="minorHAnsi"/>
          <w:color w:val="1F2D3D"/>
          <w:sz w:val="22"/>
          <w:szCs w:val="22"/>
        </w:rPr>
        <w:t xml:space="preserve"> to stop the port-forward (you will see </w:t>
      </w:r>
      <w:r>
        <w:rPr>
          <w:rFonts w:ascii="Consolas" w:hAnsi="Consolas" w:cs="Consolas"/>
          <w:color w:val="A33B00"/>
          <w:sz w:val="20"/>
          <w:szCs w:val="20"/>
          <w:shd w:val="clear" w:color="auto" w:fill="F3F6F8"/>
        </w:rPr>
        <w:t xml:space="preserve">Handling connection for 8080</w:t>
      </w:r>
      <w:r>
        <w:rPr>
          <w:rFonts w:asciiTheme="minorHAnsi" w:hAnsiTheme="minorHAnsi" w:cstheme="minorHAnsi"/>
          <w:color w:val="1F2D3D"/>
          <w:sz w:val="22"/>
          <w:szCs w:val="22"/>
        </w:rPr>
        <w:t xml:space="preserve"> lines while it is in use).</w:t>
      </w: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curl returns </w:t>
            </w:r>
            <w:r>
              <w:rPr>
                <w:rFonts w:asciiTheme="minorHAnsi" w:hAnsiTheme="minorHAnsi" w:cstheme="minorHAnsi"/>
                <w:b/>
                <w:bCs/>
                <w:color w:val="0F2233"/>
                <w:sz w:val="21"/>
                <w:szCs w:val="21"/>
              </w:rPr>
              <w:t xml:space="preserve">Hello from Bipeen PV Test</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5" w:name="_TocP2015"/>
      <w:r>
        <w:rPr>
          <w:rFonts w:asciiTheme="minorHAnsi" w:hAnsiTheme="minorHAnsi" w:cstheme="minorHAnsi"/>
          <w:i w:val="0"/>
          <w:iCs w:val="0"/>
          <w:color w:val="1F497D"/>
          <w:sz w:val="26"/>
          <w:szCs w:val="26"/>
        </w:rPr>
        <w:t xml:space="preserve">Step 8: Delete the Pod and check the data on the node</w:t>
      </w:r>
      <w:bookmarkEnd w:id="2015"/>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This is the key moment. Delete the Pod that wrote the file. Without a PV the file would be gone; with a PV it stays on the node.</w:t>
      </w:r>
    </w:p>
    <w:p>
      <w:pPr>
        <w:keepNext/>
        <w:spacing w:before="120" w:after="60" w:line="276" w:lineRule="auto"/>
      </w:pPr>
      <w:r>
        <w:rPr>
          <w:rFonts w:asciiTheme="minorHAnsi" w:hAnsiTheme="minorHAnsi" w:cstheme="minorHAnsi"/>
          <w:b/>
          <w:bCs/>
          <w:color w:val="0B7D70"/>
          <w:sz w:val="21"/>
          <w:szCs w:val="21"/>
        </w:rPr>
        <w:t xml:space="preserve">Do this</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pod nginx-pv-pod</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pvc          </w:t>
      </w:r>
      <w:r>
        <w:rPr>
          <w:rFonts w:ascii="Consolas" w:hAnsi="Consolas" w:cs="Consolas"/>
          <w:i/>
          <w:iCs/>
          <w:color w:val="6A737D"/>
          <w:sz w:val="18"/>
          <w:szCs w:val="18"/>
        </w:rPr>
        <w:t xml:space="preserve"># the claim is still Bound</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delete pod nginx-pv-pod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pod "nginx-pv-pod" deleted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get pvc</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NAME     STATUS   VOLUME   CAPACITY   ACCESS MODES   STORAGECLASS   AGE</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my-pvc   Bound    my-pv    1Gi        RWO            manual         6m</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pod "nginx-pv-pod" deleted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Pod A and its container are gone.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my-pvc   Bound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Deleting a Pod does not delete its claim. The storage is still reserved.</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Optional: look at the folder on the node (in Ubuntu Linux)</w:t>
      </w:r>
    </w:p>
    <w:p>
      <w:pPr>
        <w:spacing w:before="0" w:after="120" w:line="276" w:lineRule="auto"/>
      </w:pPr>
      <w:r>
        <w:rPr>
          <w:rFonts w:asciiTheme="minorHAnsi" w:hAnsiTheme="minorHAnsi" w:cstheme="minorHAnsi"/>
          <w:color w:val="1F2D3D"/>
          <w:sz w:val="22"/>
          <w:szCs w:val="22"/>
        </w:rPr>
        <w:t xml:space="preserve">Run this on the node that the Pod ran on (the NODE column from Step 5c). On a single-node cluster, that is the machine you are on.</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cd /mnt/data</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ls -l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cat /mnt/data/test.txt</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cd /mnt/data</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ls -l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total 4</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-rw-r--r-- 1 root root 26 Jul 12 11:20 test.txt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cat /mnt/data/test.txt</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Hello from Bipeen PV Test</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test.txt in /mnt/data</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file written inside the container is a normal file on the node’s disk.</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root root</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It is owned by root because the container ran as root.</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Hello from Bipeen PV Test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data survived the Pod being deleted.</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Consolas" w:hAnsi="Consolas" w:cs="Consolas"/>
                <w:color w:val="A33B00"/>
                <w:sz w:val="19"/>
                <w:szCs w:val="19"/>
                <w:shd w:val="clear" w:color="auto" w:fill="F3F6F8"/>
              </w:rPr>
              <w:t xml:space="preserve">ls -l /mnt/data</w:t>
            </w:r>
            <w:r>
              <w:rPr>
                <w:rFonts w:asciiTheme="minorHAnsi" w:hAnsiTheme="minorHAnsi" w:cstheme="minorHAnsi"/>
                <w:color w:val="1F2D3D"/>
                <w:sz w:val="21"/>
                <w:szCs w:val="21"/>
              </w:rPr>
              <w:t xml:space="preserve"> shows </w:t>
            </w:r>
            <w:r>
              <w:rPr>
                <w:rFonts w:asciiTheme="minorHAnsi" w:hAnsiTheme="minorHAnsi" w:cstheme="minorHAnsi"/>
                <w:b/>
                <w:bCs/>
                <w:color w:val="0F2233"/>
                <w:sz w:val="21"/>
                <w:szCs w:val="21"/>
              </w:rPr>
              <w:t xml:space="preserve">test.txt</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6" w:name="_TocP2016"/>
      <w:r>
        <w:rPr>
          <w:rFonts w:asciiTheme="minorHAnsi" w:hAnsiTheme="minorHAnsi" w:cstheme="minorHAnsi"/>
          <w:i w:val="0"/>
          <w:iCs w:val="0"/>
          <w:color w:val="1F497D"/>
          <w:sz w:val="26"/>
          <w:szCs w:val="26"/>
        </w:rPr>
        <w:t xml:space="preserve">Step 9: Mount the same PVC in another Pod</w:t>
      </w:r>
      <w:bookmarkEnd w:id="2016"/>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A different Pod, with a different name, claims the same storage. If it can see test.txt, the data truly outlives any single Pod.</w:t>
      </w:r>
    </w:p>
    <w:p>
      <w:pPr>
        <w:keepNext/>
        <w:spacing w:before="120" w:after="60" w:line="276" w:lineRule="auto"/>
      </w:pPr>
      <w:r>
        <w:rPr>
          <w:rFonts w:asciiTheme="minorHAnsi" w:hAnsiTheme="minorHAnsi" w:cstheme="minorHAnsi"/>
          <w:b/>
          <w:bCs/>
          <w:color w:val="0B7D70"/>
          <w:sz w:val="21"/>
          <w:szCs w:val="21"/>
        </w:rPr>
        <w:t xml:space="preserve">Do this: create pod-reuse.yaml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nano pod-reuse.yaml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apiVersion:</w:t>
      </w:r>
      <w:r>
        <w:rPr>
          <w:rFonts w:ascii="Consolas" w:hAnsi="Consolas" w:cs="Consolas"/>
          <w:color w:val="1F2D3D"/>
          <w:sz w:val="18"/>
          <w:szCs w:val="18"/>
        </w:rPr>
        <w:t xml:space="preserve"> v1</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kind:</w:t>
      </w:r>
      <w:r>
        <w:rPr>
          <w:rFonts w:ascii="Consolas" w:hAnsi="Consolas" w:cs="Consolas"/>
          <w:color w:val="1F2D3D"/>
          <w:sz w:val="18"/>
          <w:szCs w:val="18"/>
        </w:rPr>
        <w:t xml:space="preserve"> Pod</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metadata:</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nginx-reuse-pv                   </w:t>
      </w:r>
      <w:r>
        <w:rPr>
          <w:rFonts w:ascii="Consolas" w:hAnsi="Consolas" w:cs="Consolas"/>
          <w:i/>
          <w:iCs/>
          <w:color w:val="6A737D"/>
          <w:sz w:val="18"/>
          <w:szCs w:val="18"/>
        </w:rPr>
        <w:t xml:space="preserve"> # a new Pod name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r>
      <w:r>
        <w:rPr>
          <w:rFonts w:ascii="Consolas" w:hAnsi="Consolas" w:cs="Consolas"/>
          <w:b/>
          <w:bCs/>
          <w:color w:val="0B5394"/>
          <w:sz w:val="18"/>
          <w:szCs w:val="18"/>
        </w:rPr>
        <w:t xml:space="preserve">spec:</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containers: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image:</w:t>
      </w:r>
      <w:r>
        <w:rPr>
          <w:rFonts w:ascii="Consolas" w:hAnsi="Consolas" w:cs="Consolas"/>
          <w:color w:val="1F2D3D"/>
          <w:sz w:val="18"/>
          <w:szCs w:val="18"/>
        </w:rPr>
        <w:t xml:space="preserve"> nginx</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volumeMounts: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mountPath:</w:t>
      </w:r>
      <w:r>
        <w:rPr>
          <w:rFonts w:ascii="Consolas" w:hAnsi="Consolas" w:cs="Consolas"/>
          <w:color w:val="1F2D3D"/>
          <w:sz w:val="18"/>
          <w:szCs w:val="18"/>
        </w:rPr>
        <w:t xml:space="preserve"> "/usr/share/nginx/html"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name:</w:t>
      </w:r>
      <w:r>
        <w:rPr>
          <w:rFonts w:ascii="Consolas" w:hAnsi="Consolas" w:cs="Consolas"/>
          <w:color w:val="1F2D3D"/>
          <w:sz w:val="18"/>
          <w:szCs w:val="18"/>
        </w:rPr>
        <w:t xml:space="preserve"> storage-volume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volumes:</w:t>
      </w:r>
      <w:r>
        <w:rPr>
          <w:rFonts w:ascii="Consolas" w:hAnsi="Consolas" w:cs="Consolas"/>
          <w:color w:val="1F2D3D"/>
          <w:sz w:val="18"/>
          <w:szCs w:val="18"/>
        </w:rPr>
        <w:t xml:space="preserve"/>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 </w:t>
      </w:r>
      <w:r>
        <w:rPr>
          <w:rFonts w:ascii="Consolas" w:hAnsi="Consolas" w:cs="Consolas"/>
          <w:b/>
          <w:bCs/>
          <w:color w:val="0B5394"/>
          <w:sz w:val="18"/>
          <w:szCs w:val="18"/>
        </w:rPr>
        <w:t xml:space="preserve">name:</w:t>
      </w:r>
      <w:r>
        <w:rPr>
          <w:rFonts w:ascii="Consolas" w:hAnsi="Consolas" w:cs="Consolas"/>
          <w:color w:val="1F2D3D"/>
          <w:sz w:val="18"/>
          <w:szCs w:val="18"/>
        </w:rPr>
        <w:t xml:space="preserve"> storage-volume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persistentVolumeClaim:</w:t>
      </w:r>
      <w:r>
        <w:rPr>
          <w:rFonts w:ascii="Consolas" w:hAnsi="Consolas" w:cs="Consolas"/>
          <w:color w:val="1F2D3D"/>
          <w:sz w:val="18"/>
          <w:szCs w:val="18"/>
        </w:rPr>
        <w:t xml:space="preserve"/>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sz w:val="18"/>
          <w:szCs w:val="18"/>
        </w:rPr>
        <w:t xml:space="preserve">      </w:t>
      </w:r>
      <w:r>
        <w:rPr>
          <w:rFonts w:ascii="Consolas" w:hAnsi="Consolas" w:cs="Consolas"/>
          <w:b/>
          <w:bCs/>
          <w:color w:val="0B5394"/>
          <w:sz w:val="18"/>
          <w:szCs w:val="18"/>
        </w:rPr>
        <w:t xml:space="preserve">claimName:</w:t>
      </w:r>
      <w:r>
        <w:rPr>
          <w:rFonts w:ascii="Consolas" w:hAnsi="Consolas" w:cs="Consolas"/>
          <w:color w:val="1F2D3D"/>
          <w:sz w:val="18"/>
          <w:szCs w:val="18"/>
        </w:rPr>
        <w:t xml:space="preserve"> my-pvc                  </w:t>
      </w:r>
      <w:r>
        <w:rPr>
          <w:rFonts w:ascii="Consolas" w:hAnsi="Consolas" w:cs="Consolas"/>
          <w:i/>
          <w:iCs/>
          <w:color w:val="6A737D"/>
          <w:sz w:val="18"/>
          <w:szCs w:val="18"/>
        </w:rPr>
        <w:t xml:space="preserve"> # the SAME claim as before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apply -f pod-reuse.yaml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pods</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apply -f pod-reuse.yaml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pod/nginx-reuse-pv created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get pods</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NAME             READY   STATUS    RESTARTS   AGE</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nginx-reuse-pv   1/1     Running   0          15s</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pod/nginx-reuse-pv created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Pod B exists. Only its name differs from Pod A; it uses the same claim, my-pvc.</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1/1 Running</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Pod B started with the existing volume mounted.</w:t>
            </w:r>
          </w:p>
        </w:tc>
      </w:tr>
    </w:tbl>
    <w:p>
      <w:pPr>
        <w:spacing w:before="0" w:after="6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nginx-reuse-pv is </w:t>
            </w:r>
            <w:r>
              <w:rPr>
                <w:rFonts w:asciiTheme="minorHAnsi" w:hAnsiTheme="minorHAnsi" w:cstheme="minorHAnsi"/>
                <w:b/>
                <w:bCs/>
                <w:color w:val="0F2233"/>
                <w:sz w:val="21"/>
                <w:szCs w:val="21"/>
              </w:rPr>
              <w:t xml:space="preserve">1/1 Running</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7" w:name="_TocP2017"/>
      <w:r>
        <w:rPr>
          <w:rFonts w:asciiTheme="minorHAnsi" w:hAnsiTheme="minorHAnsi" w:cstheme="minorHAnsi"/>
          <w:i w:val="0"/>
          <w:iCs w:val="0"/>
          <w:color w:val="1F497D"/>
          <w:sz w:val="26"/>
          <w:szCs w:val="26"/>
        </w:rPr>
        <w:t xml:space="preserve">Step 10: Verify the data is still there</w:t>
      </w:r>
      <w:bookmarkEnd w:id="2017"/>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Read the file from Pod B. Pod B never wrote it; it can only see it because the data lives on the PV.</w:t>
      </w:r>
    </w:p>
    <w:p>
      <w:pPr>
        <w:keepNext/>
        <w:spacing w:before="120" w:after="60" w:line="276" w:lineRule="auto"/>
      </w:pPr>
      <w:r>
        <w:rPr>
          <w:rFonts w:asciiTheme="minorHAnsi" w:hAnsiTheme="minorHAnsi" w:cstheme="minorHAnsi"/>
          <w:b/>
          <w:bCs/>
          <w:color w:val="0B7D70"/>
          <w:sz w:val="21"/>
          <w:szCs w:val="21"/>
        </w:rPr>
        <w:t xml:space="preserve">Do this</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exec -it nginx-reuse-pv -- cat /usr/share/nginx/html/test.txt</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exec -it nginx-reuse-pv -- cat /usr/share/nginx/html/test.txt</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Hello from Bipeen PV Test</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Hello from Bipeen PV Test</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file written by Pod A (now deleted) is read by Pod B. This is persistence.</w:t>
            </w:r>
          </w:p>
        </w:tc>
      </w:tr>
    </w:tbl>
    <w:p>
      <w:pPr>
        <w:spacing w:before="0" w:after="60" w:line="276" w:lineRule="auto"/>
      </w:pPr>
    </w:p>
    <w:tbl>
      <w:tblPr>
        <w:tblW w:w="9760" w:type="dxa"/>
        <w:tblBorders>
          <w:top w:val="single" w:sz="6" w:space="0" w:color="D9534F"/>
          <w:left w:val="single" w:sz="6" w:space="0" w:color="D9534F"/>
          <w:bottom w:val="single" w:sz="6" w:space="0" w:color="D9534F"/>
          <w:right w:val="single" w:sz="6" w:space="0" w:color="D9534F"/>
        </w:tblBorders>
        <w:tblLayout w:type="fixed"/>
        <w:tblCellMar>
          <w:top w:w="100" w:type="dxa"/>
          <w:left w:w="160" w:type="dxa"/>
          <w:bottom w:w="80" w:type="dxa"/>
          <w:right w:w="160" w:type="dxa"/>
        </w:tblCellMar>
      </w:tblPr>
      <w:tblGrid>
        <w:gridCol w:w="9760"/>
      </w:tblGrid>
      <w:tr>
        <w:trPr>
          <w:cantSplit/>
        </w:trPr>
        <w:tc>
          <w:tcPr>
            <w:tcW w:w="9760" w:type="dxa"/>
            <w:shd w:val="clear" w:color="auto" w:fill="FBE3E1"/>
          </w:tcPr>
          <w:p>
            <w:pPr>
              <w:spacing w:before="0" w:after="40"/>
            </w:pPr>
            <w:r>
              <w:rPr>
                <w:rFonts w:asciiTheme="minorHAnsi" w:hAnsiTheme="minorHAnsi" w:cstheme="minorHAnsi"/>
                <w:b/>
                <w:bCs/>
                <w:color w:val="B03A36"/>
                <w:sz w:val="21"/>
                <w:szCs w:val="21"/>
              </w:rPr>
              <w:t xml:space="preserve">Watch out</w:t>
            </w:r>
          </w:p>
          <w:p>
            <w:pPr>
              <w:spacing w:before="0" w:after="40" w:line="264" w:lineRule="auto"/>
            </w:pPr>
            <w:r>
              <w:rPr>
                <w:rFonts w:asciiTheme="minorHAnsi" w:hAnsiTheme="minorHAnsi" w:cstheme="minorHAnsi"/>
                <w:color w:val="1F2D3D"/>
                <w:sz w:val="21"/>
                <w:szCs w:val="21"/>
              </w:rPr>
              <w:t xml:space="preserve">If you get </w:t>
            </w:r>
            <w:r>
              <w:rPr>
                <w:rFonts w:asciiTheme="minorHAnsi" w:hAnsiTheme="minorHAnsi" w:cstheme="minorHAnsi"/>
                <w:b/>
                <w:bCs/>
                <w:color w:val="0F2233"/>
                <w:sz w:val="21"/>
                <w:szCs w:val="21"/>
              </w:rPr>
              <w:t xml:space="preserve">No such file or directory</w:t>
            </w:r>
            <w:r>
              <w:rPr>
                <w:rFonts w:asciiTheme="minorHAnsi" w:hAnsiTheme="minorHAnsi" w:cstheme="minorHAnsi"/>
                <w:color w:val="1F2D3D"/>
                <w:sz w:val="21"/>
                <w:szCs w:val="21"/>
              </w:rPr>
              <w:t xml:space="preserve"> on a multi-node cluster, Pod B probably started on a different node from Pod A, and that node’s /mnt/data is empty. Compare the NODE columns with </w:t>
            </w:r>
            <w:r>
              <w:rPr>
                <w:rFonts w:ascii="Consolas" w:hAnsi="Consolas" w:cs="Consolas"/>
                <w:color w:val="A33B00"/>
                <w:sz w:val="19"/>
                <w:szCs w:val="19"/>
                <w:shd w:val="clear" w:color="auto" w:fill="F3F6F8"/>
              </w:rPr>
              <w:t xml:space="preserve">kubectl get pods -o wide</w:t>
            </w:r>
            <w:r>
              <w:rPr>
                <w:rFonts w:asciiTheme="minorHAnsi" w:hAnsiTheme="minorHAnsi" w:cstheme="minorHAnsi"/>
                <w:color w:val="1F2D3D"/>
                <w:sz w:val="21"/>
                <w:szCs w:val="21"/>
              </w:rPr>
              <w:t xml:space="preserve">, and use the nodeAffinity note in Step 1.</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Theme="minorHAnsi" w:hAnsiTheme="minorHAnsi" w:cstheme="minorHAnsi"/>
                <w:color w:val="1F2D3D"/>
                <w:sz w:val="21"/>
                <w:szCs w:val="21"/>
              </w:rPr>
              <w:t xml:space="preserve">Pod B prints </w:t>
            </w:r>
            <w:r>
              <w:rPr>
                <w:rFonts w:asciiTheme="minorHAnsi" w:hAnsiTheme="minorHAnsi" w:cstheme="minorHAnsi"/>
                <w:b/>
                <w:bCs/>
                <w:color w:val="0F2233"/>
                <w:sz w:val="21"/>
                <w:szCs w:val="21"/>
              </w:rPr>
              <w:t xml:space="preserve">Hello from Bipeen PV Test</w:t>
            </w:r>
            <w:r>
              <w:rPr>
                <w:rFonts w:asciiTheme="minorHAnsi" w:hAnsiTheme="minorHAnsi" w:cstheme="minorHAnsi"/>
                <w:color w:val="1F2D3D"/>
                <w:sz w:val="21"/>
                <w:szCs w:val="21"/>
              </w:rPr>
              <w:t xml:space="preserve">.</w:t>
            </w:r>
          </w:p>
        </w:tc>
      </w:tr>
    </w:tbl>
    <w:p>
      <w:pPr>
        <w:spacing w:before="0" w:after="4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18" w:name="_TocP2018"/>
      <w:r>
        <w:rPr>
          <w:rFonts w:asciiTheme="minorHAnsi" w:hAnsiTheme="minorHAnsi" w:cstheme="minorHAnsi"/>
          <w:i w:val="0"/>
          <w:iCs w:val="0"/>
          <w:color w:val="1F497D"/>
          <w:sz w:val="26"/>
          <w:szCs w:val="26"/>
        </w:rPr>
        <w:t xml:space="preserve">Steps to Clean</w:t>
      </w:r>
      <w:bookmarkEnd w:id="2018"/>
    </w:p>
    <w:p>
      <w:pPr>
        <w:spacing w:before="0" w:after="120" w:line="276" w:lineRule="auto"/>
      </w:pPr>
      <w:r>
        <w:rPr>
          <w:rFonts w:asciiTheme="minorHAnsi" w:hAnsiTheme="minorHAnsi" w:cstheme="minorHAnsi"/>
          <w:b/>
          <w:bCs/>
          <w:color w:val="0B7D70"/>
          <w:sz w:val="22"/>
          <w:szCs w:val="22"/>
        </w:rPr>
        <w:t xml:space="preserve">Why: </w:t>
      </w:r>
      <w:r>
        <w:rPr>
          <w:rFonts w:asciiTheme="minorHAnsi" w:hAnsiTheme="minorHAnsi" w:cstheme="minorHAnsi"/>
          <w:color w:val="1F2D3D"/>
          <w:sz w:val="22"/>
          <w:szCs w:val="22"/>
        </w:rPr>
        <w:t xml:space="preserve">Remove the Pod, the claim and the volume, and watch the PV pass through the Released state described in Section 1.4.</w:t>
      </w:r>
    </w:p>
    <w:p>
      <w:pPr>
        <w:keepNext/>
        <w:spacing w:before="120" w:after="60" w:line="276" w:lineRule="auto"/>
      </w:pPr>
      <w:r>
        <w:rPr>
          <w:rFonts w:asciiTheme="minorHAnsi" w:hAnsiTheme="minorHAnsi" w:cstheme="minorHAnsi"/>
          <w:b/>
          <w:bCs/>
          <w:color w:val="0B7D70"/>
          <w:sz w:val="21"/>
          <w:szCs w:val="21"/>
        </w:rPr>
        <w:t xml:space="preserve">Do this: delete the Pod and the claim first</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-f pod-reuse.yaml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-f pvc.yaml</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kubectl get pv</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delete -f pod-reuse.yaml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pod "nginx-reuse-pv" deleted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delete -f pvc.yaml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persistentvolumeclaim "my-pvc" deleted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5"/>
          <w:szCs w:val="15"/>
        </w:rPr>
        <w:t xml:space="preserve">$ </w:t>
      </w:r>
      <w:r>
        <w:rPr>
          <w:rFonts w:ascii="Consolas" w:hAnsi="Consolas" w:cs="Consolas"/>
          <w:b/>
          <w:bCs/>
          <w:color w:val="FFFFFF"/>
          <w:sz w:val="15"/>
          <w:szCs w:val="15"/>
        </w:rPr>
        <w:t xml:space="preserve">kubectl get pv</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5"/>
          <w:szCs w:val="15"/>
        </w:rPr>
        <w:t xml:space="preserve">NAME    CAPACITY   ACCESS MODES   RECLAIM POLICY   STATUS     CLAIM            STORAGECLASS   AGE</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5"/>
          <w:szCs w:val="15"/>
        </w:rPr>
        <w:t xml:space="preserve">my-pv   1Gi        RWO            Retain           Released   default/my-pvc   manual         15m</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pod "nginx-reuse-pv" deleted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No Pod is using the storage any more.</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persistentvolumeclaim "my-pvc" deleted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claim is gone.</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3</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STATUS Released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Because of Retain, the PV and its data are kept, but it will not be handed to a new claim automatically.</w:t>
            </w:r>
          </w:p>
        </w:tc>
      </w:tr>
    </w:tbl>
    <w:p>
      <w:pPr>
        <w:spacing w:before="0" w:after="60" w:line="276" w:lineRule="auto"/>
      </w:pPr>
    </w:p>
    <w:p>
      <w:pPr>
        <w:keepNext/>
        <w:spacing w:before="120" w:after="60" w:line="276" w:lineRule="auto"/>
      </w:pPr>
      <w:r>
        <w:rPr>
          <w:rFonts w:asciiTheme="minorHAnsi" w:hAnsiTheme="minorHAnsi" w:cstheme="minorHAnsi"/>
          <w:b/>
          <w:bCs/>
          <w:color w:val="0B7D70"/>
          <w:sz w:val="21"/>
          <w:szCs w:val="21"/>
        </w:rPr>
        <w:t xml:space="preserve">Then delete the PV and, optionally, the data on the node</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delete -f pv.yaml</w:t>
      </w:r>
    </w:p>
    <w:p>
      <w:pPr>
        <w:keepNext/>
        <w:keepLines/>
        <w:pBdr>
          <w:top w:val="single" w:sz="4" w:space="4" w:color="D0D7DE"/>
          <w:left w:val="single" w:sz="4" w:space="4" w:color="D0D7DE"/>
          <w:bottom w:val="single" w:sz="4" w:space="4" w:color="D0D7DE"/>
          <w:right w:val="single" w:sz="4" w:space="4" w:color="D0D7DE"/>
        </w:pBdr>
        <w:shd w:val="clear" w:color="auto" w:fill="F6F8FA"/>
        <w:spacing w:before="0" w:after="0" w:line="240" w:lineRule="auto"/>
        <w:ind w:left="144" w:right="144"/>
      </w:pPr>
      <w:r>
        <w:rPr>
          <w:rFonts w:ascii="Consolas" w:hAnsi="Consolas" w:cs="Consolas"/>
          <w:b/>
          <w:bCs/>
          <w:color w:val="0F2233"/>
          <w:sz w:val="18"/>
          <w:szCs w:val="18"/>
        </w:rPr>
        <w:t xml:space="preserve">kubectl get pv,pvc</w:t>
      </w:r>
    </w:p>
    <w:p>
      <w:pPr>
        <w:keepLines/>
        <w:pBdr>
          <w:top w:val="single" w:sz="4" w:space="4" w:color="D0D7DE"/>
          <w:left w:val="single" w:sz="4" w:space="4" w:color="D0D7DE"/>
          <w:bottom w:val="single" w:sz="4" w:space="4" w:color="D0D7DE"/>
          <w:right w:val="single" w:sz="4" w:space="4" w:color="D0D7DE"/>
        </w:pBdr>
        <w:shd w:val="clear" w:color="auto" w:fill="F6F8FA"/>
        <w:spacing w:before="0" w:after="160" w:line="240" w:lineRule="auto"/>
        <w:ind w:left="144" w:right="144"/>
      </w:pPr>
      <w:r>
        <w:rPr>
          <w:rFonts w:ascii="Consolas" w:hAnsi="Consolas" w:cs="Consolas"/>
          <w:b/>
          <w:bCs/>
          <w:color w:val="0F2233"/>
          <w:sz w:val="18"/>
          <w:szCs w:val="18"/>
        </w:rPr>
        <w:t xml:space="preserve">sudo rm -rf /mnt/data          </w:t>
      </w:r>
      <w:r>
        <w:rPr>
          <w:rFonts w:ascii="Consolas" w:hAnsi="Consolas" w:cs="Consolas"/>
          <w:i/>
          <w:iCs/>
          <w:color w:val="6A737D"/>
          <w:sz w:val="18"/>
          <w:szCs w:val="18"/>
        </w:rPr>
        <w:t xml:space="preserve"># on the node, only if you want the data gone</w:t>
      </w:r>
    </w:p>
    <w:p>
      <w:pPr>
        <w:keepNext/>
        <w:spacing w:before="120" w:after="60" w:line="276" w:lineRule="auto"/>
      </w:pPr>
      <w:r>
        <w:rPr>
          <w:rFonts w:asciiTheme="minorHAnsi" w:hAnsiTheme="minorHAnsi" w:cstheme="minorHAnsi"/>
          <w:b/>
          <w:bCs/>
          <w:color w:val="0B7D70"/>
          <w:sz w:val="21"/>
          <w:szCs w:val="21"/>
        </w:rPr>
        <w:t xml:space="preserve">Expected output</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delete -f pv.yaml</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color w:val="F2D38A"/>
          <w:sz w:val="18"/>
          <w:szCs w:val="18"/>
        </w:rPr>
        <w:t xml:space="preserve">persistentvolume "my-pv" deleted</w:t>
      </w:r>
    </w:p>
    <w:p>
      <w:pPr>
        <w:keepNext/>
        <w:keepLines/>
        <w:pBdr>
          <w:top w:val="single" w:sz="4" w:space="4" w:color="0F2233"/>
          <w:left w:val="single" w:sz="4" w:space="4" w:color="0F2233"/>
          <w:bottom w:val="single" w:sz="4" w:space="4" w:color="0F2233"/>
          <w:right w:val="single" w:sz="4" w:space="4" w:color="0F2233"/>
        </w:pBdr>
        <w:shd w:val="clear" w:color="auto" w:fill="0F2233"/>
        <w:spacing w:before="0" w:after="0" w:line="240" w:lineRule="auto"/>
        <w:ind w:left="144" w:right="144"/>
      </w:pPr>
      <w:r>
        <w:rPr>
          <w:rFonts w:ascii="Consolas" w:hAnsi="Consolas" w:cs="Consolas"/>
          <w:b/>
          <w:bCs/>
          <w:color w:val="8FD9CF"/>
          <w:sz w:val="18"/>
          <w:szCs w:val="18"/>
        </w:rPr>
        <w:t xml:space="preserve">$ </w:t>
      </w:r>
      <w:r>
        <w:rPr>
          <w:rFonts w:ascii="Consolas" w:hAnsi="Consolas" w:cs="Consolas"/>
          <w:b/>
          <w:bCs/>
          <w:color w:val="FFFFFF"/>
          <w:sz w:val="18"/>
          <w:szCs w:val="18"/>
        </w:rPr>
        <w:t xml:space="preserve">kubectl get pv,pvc</w:t>
      </w:r>
    </w:p>
    <w:p>
      <w:pPr>
        <w:keepLines/>
        <w:pBdr>
          <w:top w:val="single" w:sz="4" w:space="4" w:color="0F2233"/>
          <w:left w:val="single" w:sz="4" w:space="4" w:color="0F2233"/>
          <w:bottom w:val="single" w:sz="4" w:space="4" w:color="0F2233"/>
          <w:right w:val="single" w:sz="4" w:space="4" w:color="0F2233"/>
        </w:pBdr>
        <w:shd w:val="clear" w:color="auto" w:fill="0F2233"/>
        <w:spacing w:before="0" w:after="120" w:line="240" w:lineRule="auto"/>
        <w:ind w:left="144" w:right="144"/>
      </w:pPr>
      <w:r>
        <w:rPr>
          <w:rFonts w:ascii="Consolas" w:hAnsi="Consolas" w:cs="Consolas"/>
          <w:color w:val="F2D38A"/>
          <w:sz w:val="18"/>
          <w:szCs w:val="18"/>
        </w:rPr>
        <w:t xml:space="preserve">No resources found</w:t>
      </w:r>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600"/>
        <w:gridCol w:w="3600"/>
        <w:gridCol w:w="5560"/>
      </w:tblGrid>
      <w:tr>
        <w:trPr>
          <w:tblHeader/>
          <w:cantSplit/>
        </w:trPr>
        <w:tc>
          <w:tcPr>
            <w:tcW w:w="600" w:type="dxa"/>
            <w:shd w:val="clear" w:color="auto" w:fill="0F2233"/>
          </w:tcPr>
          <w:p>
            <w:pPr>
              <w:spacing w:before="0" w:after="0" w:line="264" w:lineRule="auto"/>
            </w:pPr>
            <w:r>
              <w:rPr>
                <w:rFonts w:asciiTheme="minorHAnsi" w:hAnsiTheme="minorHAnsi" w:cstheme="minorHAnsi"/>
                <w:b/>
                <w:bCs/>
                <w:color w:val="FFFFFF"/>
                <w:sz w:val="20"/>
                <w:szCs w:val="20"/>
              </w:rPr>
              <w:t xml:space="preserve">#</w:t>
            </w:r>
          </w:p>
        </w:tc>
        <w:tc>
          <w:tcPr>
            <w:tcW w:w="36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5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means</w:t>
            </w:r>
          </w:p>
        </w:tc>
      </w:tr>
      <w:tr>
        <w:trPr>
          <w:cantSplit/>
        </w:trPr>
        <w:tc>
          <w:tcPr>
            <w:tcW w:w="600" w:type="dxa"/>
            <w:shd w:val="clear" w:color="auto" w:fill="F3F6F8"/>
          </w:tcPr>
          <w:p>
            <w:pPr>
              <w:spacing w:before="0" w:after="0" w:line="264" w:lineRule="auto"/>
            </w:pPr>
            <w:r>
              <w:rPr>
                <w:rFonts w:asciiTheme="minorHAnsi" w:hAnsiTheme="minorHAnsi" w:cstheme="minorHAnsi"/>
                <w:b/>
                <w:bCs/>
                <w:color w:val="0F2233"/>
                <w:sz w:val="20"/>
                <w:szCs w:val="20"/>
              </w:rPr>
              <w:t xml:space="preserve">1</w:t>
            </w:r>
          </w:p>
        </w:tc>
        <w:tc>
          <w:tcPr>
            <w:tcW w:w="3600" w:type="dxa"/>
            <w:shd w:val="clear" w:color="auto" w:fill="F3F6F8"/>
          </w:tcPr>
          <w:p>
            <w:pPr>
              <w:spacing w:before="0" w:after="0" w:line="264" w:lineRule="auto"/>
            </w:pPr>
            <w:r>
              <w:rPr>
                <w:rFonts w:asciiTheme="minorHAnsi" w:hAnsiTheme="minorHAnsi" w:cstheme="minorHAnsi"/>
                <w:color w:val="1F2D3D"/>
                <w:sz w:val="20"/>
                <w:szCs w:val="20"/>
              </w:rPr>
              <w:t xml:space="preserve">persistentvolume "my-pv" deleted</w:t>
            </w:r>
          </w:p>
        </w:tc>
        <w:tc>
          <w:tcPr>
            <w:tcW w:w="5560" w:type="dxa"/>
            <w:shd w:val="clear" w:color="auto" w:fill="F3F6F8"/>
          </w:tcPr>
          <w:p>
            <w:pPr>
              <w:spacing w:before="0" w:after="0" w:line="264" w:lineRule="auto"/>
            </w:pPr>
            <w:r>
              <w:rPr>
                <w:rFonts w:asciiTheme="minorHAnsi" w:hAnsiTheme="minorHAnsi" w:cstheme="minorHAnsi"/>
                <w:color w:val="1F2D3D"/>
                <w:sz w:val="20"/>
                <w:szCs w:val="20"/>
              </w:rPr>
              <w:t xml:space="preserve">The PV object is removed. The files in /mnt/data are NOT deleted by this; Kubernetes never cleans up hostPath folders.</w:t>
            </w:r>
          </w:p>
        </w:tc>
      </w:tr>
      <w:tr>
        <w:trPr>
          <w:cantSplit/>
        </w:trPr>
        <w:tc>
          <w:tcPr>
            <w:tcW w:w="600" w:type="dxa"/>
            <w:shd w:val="clear" w:color="auto" w:fill="FFFFFF"/>
          </w:tcPr>
          <w:p>
            <w:pPr>
              <w:spacing w:before="0" w:after="0" w:line="264" w:lineRule="auto"/>
            </w:pPr>
            <w:r>
              <w:rPr>
                <w:rFonts w:asciiTheme="minorHAnsi" w:hAnsiTheme="minorHAnsi" w:cstheme="minorHAnsi"/>
                <w:b/>
                <w:bCs/>
                <w:color w:val="0F2233"/>
                <w:sz w:val="20"/>
                <w:szCs w:val="20"/>
              </w:rPr>
              <w:t xml:space="preserve">2</w:t>
            </w:r>
          </w:p>
        </w:tc>
        <w:tc>
          <w:tcPr>
            <w:tcW w:w="3600" w:type="dxa"/>
            <w:shd w:val="clear" w:color="auto" w:fill="FFFFFF"/>
          </w:tcPr>
          <w:p>
            <w:pPr>
              <w:spacing w:before="0" w:after="0" w:line="264" w:lineRule="auto"/>
            </w:pPr>
            <w:r>
              <w:rPr>
                <w:rFonts w:asciiTheme="minorHAnsi" w:hAnsiTheme="minorHAnsi" w:cstheme="minorHAnsi"/>
                <w:color w:val="1F2D3D"/>
                <w:sz w:val="20"/>
                <w:szCs w:val="20"/>
              </w:rPr>
              <w:t xml:space="preserve">No resources found</w:t>
            </w:r>
          </w:p>
        </w:tc>
        <w:tc>
          <w:tcPr>
            <w:tcW w:w="5560" w:type="dxa"/>
            <w:shd w:val="clear" w:color="auto" w:fill="FFFFFF"/>
          </w:tcPr>
          <w:p>
            <w:pPr>
              <w:spacing w:before="0" w:after="0" w:line="264" w:lineRule="auto"/>
            </w:pPr>
            <w:r>
              <w:rPr>
                <w:rFonts w:asciiTheme="minorHAnsi" w:hAnsiTheme="minorHAnsi" w:cstheme="minorHAnsi"/>
                <w:color w:val="1F2D3D"/>
                <w:sz w:val="20"/>
                <w:szCs w:val="20"/>
              </w:rPr>
              <w:t xml:space="preserve">The lab is fully cleaned up in Kubernetes.</w:t>
            </w:r>
          </w:p>
        </w:tc>
      </w:tr>
    </w:tbl>
    <w:p>
      <w:pPr>
        <w:spacing w:before="0" w:after="60" w:line="276" w:lineRule="auto"/>
      </w:pPr>
    </w:p>
    <w:tbl>
      <w:tblPr>
        <w:tblW w:w="9760" w:type="dxa"/>
        <w:tblBorders>
          <w:top w:val="single" w:sz="6" w:space="0" w:color="5B6B7B"/>
          <w:left w:val="single" w:sz="6" w:space="0" w:color="5B6B7B"/>
          <w:bottom w:val="single" w:sz="6" w:space="0" w:color="5B6B7B"/>
          <w:right w:val="single" w:sz="6" w:space="0" w:color="5B6B7B"/>
        </w:tblBorders>
        <w:tblLayout w:type="fixed"/>
        <w:tblCellMar>
          <w:top w:w="100" w:type="dxa"/>
          <w:left w:w="160" w:type="dxa"/>
          <w:bottom w:w="80" w:type="dxa"/>
          <w:right w:w="160" w:type="dxa"/>
        </w:tblCellMar>
      </w:tblPr>
      <w:tblGrid>
        <w:gridCol w:w="9760"/>
      </w:tblGrid>
      <w:tr>
        <w:trPr>
          <w:cantSplit/>
        </w:trPr>
        <w:tc>
          <w:tcPr>
            <w:tcW w:w="9760" w:type="dxa"/>
            <w:shd w:val="clear" w:color="auto" w:fill="F3F6F8"/>
          </w:tcPr>
          <w:p>
            <w:pPr>
              <w:spacing w:before="0" w:after="40"/>
            </w:pPr>
            <w:r>
              <w:rPr>
                <w:rFonts w:asciiTheme="minorHAnsi" w:hAnsiTheme="minorHAnsi" w:cstheme="minorHAnsi"/>
                <w:b/>
                <w:bCs/>
                <w:color w:val="0F2233"/>
                <w:sz w:val="21"/>
                <w:szCs w:val="21"/>
              </w:rPr>
              <w:t xml:space="preserve">Note</w:t>
            </w:r>
          </w:p>
          <w:p>
            <w:pPr>
              <w:spacing w:before="0" w:after="40" w:line="264" w:lineRule="auto"/>
            </w:pPr>
            <w:r>
              <w:rPr>
                <w:rFonts w:asciiTheme="minorHAnsi" w:hAnsiTheme="minorHAnsi" w:cstheme="minorHAnsi"/>
                <w:color w:val="1F2D3D"/>
                <w:sz w:val="21"/>
                <w:szCs w:val="21"/>
              </w:rPr>
              <w:t xml:space="preserve">Delete in this order: </w:t>
            </w:r>
            <w:r>
              <w:rPr>
                <w:rFonts w:asciiTheme="minorHAnsi" w:hAnsiTheme="minorHAnsi" w:cstheme="minorHAnsi"/>
                <w:b/>
                <w:bCs/>
                <w:color w:val="0F2233"/>
                <w:sz w:val="21"/>
                <w:szCs w:val="21"/>
              </w:rPr>
              <w:t xml:space="preserve">Pod → PVC → PV</w:t>
            </w:r>
            <w:r>
              <w:rPr>
                <w:rFonts w:asciiTheme="minorHAnsi" w:hAnsiTheme="minorHAnsi" w:cstheme="minorHAnsi"/>
                <w:color w:val="1F2D3D"/>
                <w:sz w:val="21"/>
                <w:szCs w:val="21"/>
              </w:rPr>
              <w:t xml:space="preserve">. If you delete a PVC while a Pod is still using it, the PVC waits in </w:t>
            </w:r>
            <w:r>
              <w:rPr>
                <w:rFonts w:asciiTheme="minorHAnsi" w:hAnsiTheme="minorHAnsi" w:cstheme="minorHAnsi"/>
                <w:b/>
                <w:bCs/>
                <w:color w:val="0F2233"/>
                <w:sz w:val="21"/>
                <w:szCs w:val="21"/>
              </w:rPr>
              <w:t xml:space="preserve">Terminating</w:t>
            </w:r>
            <w:r>
              <w:rPr>
                <w:rFonts w:asciiTheme="minorHAnsi" w:hAnsiTheme="minorHAnsi" w:cstheme="minorHAnsi"/>
                <w:color w:val="1F2D3D"/>
                <w:sz w:val="21"/>
                <w:szCs w:val="21"/>
              </w:rPr>
              <w:t xml:space="preserve"> until the Pod is gone (this protection prevents data loss).</w:t>
            </w:r>
          </w:p>
        </w:tc>
      </w:tr>
    </w:tbl>
    <w:p>
      <w:pPr>
        <w:spacing w:before="0" w:after="40" w:line="276" w:lineRule="auto"/>
      </w:pPr>
    </w:p>
    <w:tbl>
      <w:tblPr>
        <w:tblW w:w="9760" w:type="dxa"/>
        <w:tblBorders>
          <w:top w:val="single" w:sz="6" w:space="0" w:color="0E9F8E"/>
          <w:left w:val="single" w:sz="6" w:space="0" w:color="0E9F8E"/>
          <w:bottom w:val="single" w:sz="6" w:space="0" w:color="0E9F8E"/>
          <w:right w:val="single" w:sz="6" w:space="0" w:color="0E9F8E"/>
        </w:tblBorders>
        <w:tblLayout w:type="fixed"/>
        <w:tblCellMar>
          <w:top w:w="100" w:type="dxa"/>
          <w:left w:w="160" w:type="dxa"/>
          <w:bottom w:w="80" w:type="dxa"/>
          <w:right w:w="160" w:type="dxa"/>
        </w:tblCellMar>
      </w:tblPr>
      <w:tblGrid>
        <w:gridCol w:w="9760"/>
      </w:tblGrid>
      <w:tr>
        <w:trPr>
          <w:cantSplit/>
        </w:trPr>
        <w:tc>
          <w:tcPr>
            <w:tcW w:w="9760" w:type="dxa"/>
            <w:shd w:val="clear" w:color="auto" w:fill="DDF2EF"/>
          </w:tcPr>
          <w:p>
            <w:pPr>
              <w:spacing w:before="0" w:after="40"/>
            </w:pPr>
            <w:r>
              <w:rPr>
                <w:rFonts w:asciiTheme="minorHAnsi" w:hAnsiTheme="minorHAnsi" w:cstheme="minorHAnsi"/>
                <w:b/>
                <w:bCs/>
                <w:color w:val="0B7D70"/>
                <w:sz w:val="21"/>
                <w:szCs w:val="21"/>
              </w:rPr>
              <w:t xml:space="preserve">Checkpoint: you are ready for the next step when…</w:t>
            </w:r>
          </w:p>
          <w:p>
            <w:pPr>
              <w:spacing w:before="0" w:after="40" w:line="264" w:lineRule="auto"/>
            </w:pPr>
            <w:r>
              <w:rPr>
                <w:rFonts w:ascii="Consolas" w:hAnsi="Consolas" w:cs="Consolas"/>
                <w:color w:val="A33B00"/>
                <w:sz w:val="19"/>
                <w:szCs w:val="19"/>
                <w:shd w:val="clear" w:color="auto" w:fill="F3F6F8"/>
              </w:rPr>
              <w:t xml:space="preserve">kubectl get pv,pvc</w:t>
            </w:r>
            <w:r>
              <w:rPr>
                <w:rFonts w:asciiTheme="minorHAnsi" w:hAnsiTheme="minorHAnsi" w:cstheme="minorHAnsi"/>
                <w:color w:val="1F2D3D"/>
                <w:sz w:val="21"/>
                <w:szCs w:val="21"/>
              </w:rPr>
              <w:t xml:space="preserve"> shows </w:t>
            </w:r>
            <w:r>
              <w:rPr>
                <w:rFonts w:asciiTheme="minorHAnsi" w:hAnsiTheme="minorHAnsi" w:cstheme="minorHAnsi"/>
                <w:b/>
                <w:bCs/>
                <w:color w:val="0F2233"/>
                <w:sz w:val="21"/>
                <w:szCs w:val="21"/>
              </w:rPr>
              <w:t xml:space="preserve">No resources found</w:t>
            </w:r>
            <w:r>
              <w:rPr>
                <w:rFonts w:asciiTheme="minorHAnsi" w:hAnsiTheme="minorHAnsi" w:cstheme="minorHAnsi"/>
                <w:color w:val="1F2D3D"/>
                <w:sz w:val="21"/>
                <w:szCs w:val="21"/>
              </w:rPr>
              <w:t xml:space="preserve">.</w:t>
            </w:r>
          </w:p>
        </w:tc>
      </w:tr>
    </w:tbl>
    <w:p>
      <w:pPr>
        <w:spacing w:before="0" w:after="40" w:line="276" w:lineRule="auto"/>
      </w:pPr>
    </w:p>
    <w:p>
      <w:pPr>
        <w:pStyle w:val="Heading1"/>
        <w:pageBreakBefore/>
        <w:numPr>
          <w:ilvl w:val="0"/>
          <w:numId w:val="990"/>
        </w:numPr>
        <w:spacing w:before="240" w:after="160"/>
        <w:ind w:left="540" w:hanging="540"/>
        <w:rPr>
          <w:rFonts w:asciiTheme="minorHAnsi" w:hAnsiTheme="minorHAnsi" w:cstheme="minorHAnsi"/>
          <w:color w:val="E36C0A"/>
        </w:rPr>
      </w:pPr>
      <w:bookmarkStart w:id="2019" w:name="_TocP2019"/>
      <w:r>
        <w:rPr>
          <w:rFonts w:asciiTheme="minorHAnsi" w:hAnsiTheme="minorHAnsi" w:cstheme="minorHAnsi"/>
          <w:color w:val="E36C0A"/>
        </w:rPr>
        <w:t xml:space="preserve">Summary and troubleshooting</w:t>
      </w:r>
      <w:bookmarkEnd w:id="2019"/>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20" w:name="_TocP2020"/>
      <w:r>
        <w:rPr>
          <w:rFonts w:asciiTheme="minorHAnsi" w:hAnsiTheme="minorHAnsi" w:cstheme="minorHAnsi"/>
          <w:i w:val="0"/>
          <w:iCs w:val="0"/>
          <w:color w:val="1F497D"/>
          <w:sz w:val="26"/>
          <w:szCs w:val="26"/>
        </w:rPr>
        <w:t xml:space="preserve">What each step proved</w:t>
      </w:r>
      <w:bookmarkEnd w:id="2020"/>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1400"/>
        <w:gridCol w:w="3800"/>
        <w:gridCol w:w="4560"/>
      </w:tblGrid>
      <w:tr>
        <w:trPr>
          <w:tblHeader/>
          <w:cantSplit/>
        </w:trPr>
        <w:tc>
          <w:tcPr>
            <w:tcW w:w="1400" w:type="dxa"/>
            <w:shd w:val="clear" w:color="auto" w:fill="0F2233"/>
          </w:tcPr>
          <w:p>
            <w:pPr>
              <w:spacing w:before="0" w:after="0" w:line="264" w:lineRule="auto"/>
            </w:pPr>
            <w:r>
              <w:rPr>
                <w:rFonts w:asciiTheme="minorHAnsi" w:hAnsiTheme="minorHAnsi" w:cstheme="minorHAnsi"/>
                <w:b/>
                <w:bCs/>
                <w:color w:val="FFFFFF"/>
                <w:sz w:val="20"/>
                <w:szCs w:val="20"/>
              </w:rPr>
              <w:t xml:space="preserve">Step</w:t>
            </w:r>
          </w:p>
        </w:tc>
        <w:tc>
          <w:tcPr>
            <w:tcW w:w="38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did</w:t>
            </w:r>
          </w:p>
        </w:tc>
        <w:tc>
          <w:tcPr>
            <w:tcW w:w="4560" w:type="dxa"/>
            <w:shd w:val="clear" w:color="auto" w:fill="0F2233"/>
          </w:tcPr>
          <w:p>
            <w:pPr>
              <w:spacing w:before="0" w:after="0" w:line="264" w:lineRule="auto"/>
            </w:pPr>
            <w:r>
              <w:rPr>
                <w:rFonts w:asciiTheme="minorHAnsi" w:hAnsiTheme="minorHAnsi" w:cstheme="minorHAnsi"/>
                <w:b/>
                <w:bCs/>
                <w:color w:val="FFFFFF"/>
                <w:sz w:val="20"/>
                <w:szCs w:val="20"/>
              </w:rPr>
              <w:t xml:space="preserve">What it proved</w:t>
            </w:r>
          </w:p>
        </w:tc>
      </w:tr>
      <w:tr>
        <w:trPr>
          <w:cantSplit/>
        </w:trPr>
        <w:tc>
          <w:tcPr>
            <w:tcW w:w="1400" w:type="dxa"/>
            <w:shd w:val="clear" w:color="auto" w:fill="F3F6F8"/>
          </w:tcPr>
          <w:p>
            <w:pPr>
              <w:spacing w:before="0" w:after="0" w:line="264" w:lineRule="auto"/>
            </w:pPr>
            <w:r>
              <w:rPr>
                <w:rFonts w:asciiTheme="minorHAnsi" w:hAnsiTheme="minorHAnsi" w:cstheme="minorHAnsi"/>
                <w:b/>
                <w:bCs/>
                <w:color w:val="0F2233"/>
                <w:sz w:val="20"/>
                <w:szCs w:val="20"/>
              </w:rPr>
              <w:t xml:space="preserve">1 – 3</w:t>
            </w:r>
          </w:p>
        </w:tc>
        <w:tc>
          <w:tcPr>
            <w:tcW w:w="3800" w:type="dxa"/>
            <w:shd w:val="clear" w:color="auto" w:fill="F3F6F8"/>
          </w:tcPr>
          <w:p>
            <w:pPr>
              <w:spacing w:before="0" w:after="0" w:line="264" w:lineRule="auto"/>
            </w:pPr>
            <w:r>
              <w:rPr>
                <w:rFonts w:asciiTheme="minorHAnsi" w:hAnsiTheme="minorHAnsi" w:cstheme="minorHAnsi"/>
                <w:color w:val="1F2D3D"/>
                <w:sz w:val="20"/>
                <w:szCs w:val="20"/>
              </w:rPr>
              <w:t xml:space="preserve">Wrote PV, PVC and Pod YAML</w:t>
            </w:r>
          </w:p>
        </w:tc>
        <w:tc>
          <w:tcPr>
            <w:tcW w:w="4560" w:type="dxa"/>
            <w:shd w:val="clear" w:color="auto" w:fill="F3F6F8"/>
          </w:tcPr>
          <w:p>
            <w:pPr>
              <w:spacing w:before="0" w:after="0" w:line="264" w:lineRule="auto"/>
            </w:pPr>
            <w:r>
              <w:rPr>
                <w:rFonts w:asciiTheme="minorHAnsi" w:hAnsiTheme="minorHAnsi" w:cstheme="minorHAnsi"/>
                <w:color w:val="1F2D3D"/>
                <w:sz w:val="20"/>
                <w:szCs w:val="20"/>
              </w:rPr>
              <w:t xml:space="preserve">Storage (PV), request (PVC) and use (Pod) are separate objects</w:t>
            </w:r>
          </w:p>
        </w:tc>
      </w:tr>
      <w:tr>
        <w:trPr>
          <w:cantSplit/>
        </w:trPr>
        <w:tc>
          <w:tcPr>
            <w:tcW w:w="1400" w:type="dxa"/>
            <w:shd w:val="clear" w:color="auto" w:fill="FFFFFF"/>
          </w:tcPr>
          <w:p>
            <w:pPr>
              <w:spacing w:before="0" w:after="0" w:line="264" w:lineRule="auto"/>
            </w:pPr>
            <w:r>
              <w:rPr>
                <w:rFonts w:asciiTheme="minorHAnsi" w:hAnsiTheme="minorHAnsi" w:cstheme="minorHAnsi"/>
                <w:b/>
                <w:bCs/>
                <w:color w:val="0F2233"/>
                <w:sz w:val="20"/>
                <w:szCs w:val="20"/>
              </w:rPr>
              <w:t xml:space="preserve">4 – 5</w:t>
            </w:r>
          </w:p>
        </w:tc>
        <w:tc>
          <w:tcPr>
            <w:tcW w:w="3800" w:type="dxa"/>
            <w:shd w:val="clear" w:color="auto" w:fill="FFFFFF"/>
          </w:tcPr>
          <w:p>
            <w:pPr>
              <w:spacing w:before="0" w:after="0" w:line="264" w:lineRule="auto"/>
            </w:pPr>
            <w:r>
              <w:rPr>
                <w:rFonts w:asciiTheme="minorHAnsi" w:hAnsiTheme="minorHAnsi" w:cstheme="minorHAnsi"/>
                <w:color w:val="1F2D3D"/>
                <w:sz w:val="20"/>
                <w:szCs w:val="20"/>
              </w:rPr>
              <w:t xml:space="preserve">Applied them; PV and PVC Bound</w:t>
            </w:r>
          </w:p>
        </w:tc>
        <w:tc>
          <w:tcPr>
            <w:tcW w:w="4560" w:type="dxa"/>
            <w:shd w:val="clear" w:color="auto" w:fill="FFFFFF"/>
          </w:tcPr>
          <w:p>
            <w:pPr>
              <w:spacing w:before="0" w:after="0" w:line="264" w:lineRule="auto"/>
            </w:pPr>
            <w:r>
              <w:rPr>
                <w:rFonts w:asciiTheme="minorHAnsi" w:hAnsiTheme="minorHAnsi" w:cstheme="minorHAnsi"/>
                <w:color w:val="1F2D3D"/>
                <w:sz w:val="20"/>
                <w:szCs w:val="20"/>
              </w:rPr>
              <w:t xml:space="preserve">Kubernetes matched the claim to the volume automatically</w:t>
            </w:r>
          </w:p>
        </w:tc>
      </w:tr>
      <w:tr>
        <w:trPr>
          <w:cantSplit/>
        </w:trPr>
        <w:tc>
          <w:tcPr>
            <w:tcW w:w="1400" w:type="dxa"/>
            <w:shd w:val="clear" w:color="auto" w:fill="F3F6F8"/>
          </w:tcPr>
          <w:p>
            <w:pPr>
              <w:spacing w:before="0" w:after="0" w:line="264" w:lineRule="auto"/>
            </w:pPr>
            <w:r>
              <w:rPr>
                <w:rFonts w:asciiTheme="minorHAnsi" w:hAnsiTheme="minorHAnsi" w:cstheme="minorHAnsi"/>
                <w:b/>
                <w:bCs/>
                <w:color w:val="0F2233"/>
                <w:sz w:val="20"/>
                <w:szCs w:val="20"/>
              </w:rPr>
              <w:t xml:space="preserve">6 – 7</w:t>
            </w:r>
          </w:p>
        </w:tc>
        <w:tc>
          <w:tcPr>
            <w:tcW w:w="3800" w:type="dxa"/>
            <w:shd w:val="clear" w:color="auto" w:fill="F3F6F8"/>
          </w:tcPr>
          <w:p>
            <w:pPr>
              <w:spacing w:before="0" w:after="0" w:line="264" w:lineRule="auto"/>
            </w:pPr>
            <w:r>
              <w:rPr>
                <w:rFonts w:asciiTheme="minorHAnsi" w:hAnsiTheme="minorHAnsi" w:cstheme="minorHAnsi"/>
                <w:color w:val="1F2D3D"/>
                <w:sz w:val="20"/>
                <w:szCs w:val="20"/>
              </w:rPr>
              <w:t xml:space="preserve">Wrote test.txt and fetched it with curl</w:t>
            </w:r>
          </w:p>
        </w:tc>
        <w:tc>
          <w:tcPr>
            <w:tcW w:w="4560" w:type="dxa"/>
            <w:shd w:val="clear" w:color="auto" w:fill="F3F6F8"/>
          </w:tcPr>
          <w:p>
            <w:pPr>
              <w:spacing w:before="0" w:after="0" w:line="264" w:lineRule="auto"/>
            </w:pPr>
            <w:r>
              <w:rPr>
                <w:rFonts w:asciiTheme="minorHAnsi" w:hAnsiTheme="minorHAnsi" w:cstheme="minorHAnsi"/>
                <w:color w:val="1F2D3D"/>
                <w:sz w:val="20"/>
                <w:szCs w:val="20"/>
              </w:rPr>
              <w:t xml:space="preserve">The mounted folder is real, writable storage</w:t>
            </w:r>
          </w:p>
        </w:tc>
      </w:tr>
      <w:tr>
        <w:trPr>
          <w:cantSplit/>
        </w:trPr>
        <w:tc>
          <w:tcPr>
            <w:tcW w:w="1400" w:type="dxa"/>
            <w:shd w:val="clear" w:color="auto" w:fill="FFFFFF"/>
          </w:tcPr>
          <w:p>
            <w:pPr>
              <w:spacing w:before="0" w:after="0" w:line="264" w:lineRule="auto"/>
            </w:pPr>
            <w:r>
              <w:rPr>
                <w:rFonts w:asciiTheme="minorHAnsi" w:hAnsiTheme="minorHAnsi" w:cstheme="minorHAnsi"/>
                <w:b/>
                <w:bCs/>
                <w:color w:val="0F2233"/>
                <w:sz w:val="20"/>
                <w:szCs w:val="20"/>
              </w:rPr>
              <w:t xml:space="preserve">8</w:t>
            </w:r>
          </w:p>
        </w:tc>
        <w:tc>
          <w:tcPr>
            <w:tcW w:w="3800" w:type="dxa"/>
            <w:shd w:val="clear" w:color="auto" w:fill="FFFFFF"/>
          </w:tcPr>
          <w:p>
            <w:pPr>
              <w:spacing w:before="0" w:after="0" w:line="264" w:lineRule="auto"/>
            </w:pPr>
            <w:r>
              <w:rPr>
                <w:rFonts w:asciiTheme="minorHAnsi" w:hAnsiTheme="minorHAnsi" w:cstheme="minorHAnsi"/>
                <w:color w:val="1F2D3D"/>
                <w:sz w:val="20"/>
                <w:szCs w:val="20"/>
              </w:rPr>
              <w:t xml:space="preserve">Deleted the Pod; file still in /mnt/data</w:t>
            </w:r>
          </w:p>
        </w:tc>
        <w:tc>
          <w:tcPr>
            <w:tcW w:w="4560" w:type="dxa"/>
            <w:shd w:val="clear" w:color="auto" w:fill="FFFFFF"/>
          </w:tcPr>
          <w:p>
            <w:pPr>
              <w:spacing w:before="0" w:after="0" w:line="264" w:lineRule="auto"/>
            </w:pPr>
            <w:r>
              <w:rPr>
                <w:rFonts w:asciiTheme="minorHAnsi" w:hAnsiTheme="minorHAnsi" w:cstheme="minorHAnsi"/>
                <w:color w:val="1F2D3D"/>
                <w:sz w:val="20"/>
                <w:szCs w:val="20"/>
              </w:rPr>
              <w:t xml:space="preserve">Data outlives the Pod that wrote it</w:t>
            </w:r>
          </w:p>
        </w:tc>
      </w:tr>
      <w:tr>
        <w:trPr>
          <w:cantSplit/>
        </w:trPr>
        <w:tc>
          <w:tcPr>
            <w:tcW w:w="1400" w:type="dxa"/>
            <w:shd w:val="clear" w:color="auto" w:fill="F3F6F8"/>
          </w:tcPr>
          <w:p>
            <w:pPr>
              <w:spacing w:before="0" w:after="0" w:line="264" w:lineRule="auto"/>
            </w:pPr>
            <w:r>
              <w:rPr>
                <w:rFonts w:asciiTheme="minorHAnsi" w:hAnsiTheme="minorHAnsi" w:cstheme="minorHAnsi"/>
                <w:b/>
                <w:bCs/>
                <w:color w:val="0F2233"/>
                <w:sz w:val="20"/>
                <w:szCs w:val="20"/>
              </w:rPr>
              <w:t xml:space="preserve">9 – 10</w:t>
            </w:r>
          </w:p>
        </w:tc>
        <w:tc>
          <w:tcPr>
            <w:tcW w:w="3800" w:type="dxa"/>
            <w:shd w:val="clear" w:color="auto" w:fill="F3F6F8"/>
          </w:tcPr>
          <w:p>
            <w:pPr>
              <w:spacing w:before="0" w:after="0" w:line="264" w:lineRule="auto"/>
            </w:pPr>
            <w:r>
              <w:rPr>
                <w:rFonts w:asciiTheme="minorHAnsi" w:hAnsiTheme="minorHAnsi" w:cstheme="minorHAnsi"/>
                <w:color w:val="1F2D3D"/>
                <w:sz w:val="20"/>
                <w:szCs w:val="20"/>
              </w:rPr>
              <w:t xml:space="preserve">A new Pod read the same file</w:t>
            </w:r>
          </w:p>
        </w:tc>
        <w:tc>
          <w:tcPr>
            <w:tcW w:w="4560" w:type="dxa"/>
            <w:shd w:val="clear" w:color="auto" w:fill="F3F6F8"/>
          </w:tcPr>
          <w:p>
            <w:pPr>
              <w:spacing w:before="0" w:after="0" w:line="264" w:lineRule="auto"/>
            </w:pPr>
            <w:r>
              <w:rPr>
                <w:rFonts w:asciiTheme="minorHAnsi" w:hAnsiTheme="minorHAnsi" w:cstheme="minorHAnsi"/>
                <w:color w:val="1F2D3D"/>
                <w:sz w:val="20"/>
                <w:szCs w:val="20"/>
              </w:rPr>
              <w:t xml:space="preserve">Any Pod using the claim gets the same data</w:t>
            </w:r>
          </w:p>
        </w:tc>
      </w:tr>
      <w:tr>
        <w:trPr>
          <w:cantSplit/>
        </w:trPr>
        <w:tc>
          <w:tcPr>
            <w:tcW w:w="1400" w:type="dxa"/>
            <w:shd w:val="clear" w:color="auto" w:fill="FFFFFF"/>
          </w:tcPr>
          <w:p>
            <w:pPr>
              <w:spacing w:before="0" w:after="0" w:line="264" w:lineRule="auto"/>
            </w:pPr>
            <w:r>
              <w:rPr>
                <w:rFonts w:asciiTheme="minorHAnsi" w:hAnsiTheme="minorHAnsi" w:cstheme="minorHAnsi"/>
                <w:b/>
                <w:bCs/>
                <w:color w:val="0F2233"/>
                <w:sz w:val="20"/>
                <w:szCs w:val="20"/>
              </w:rPr>
              <w:t xml:space="preserve">Clean</w:t>
            </w:r>
          </w:p>
        </w:tc>
        <w:tc>
          <w:tcPr>
            <w:tcW w:w="3800" w:type="dxa"/>
            <w:shd w:val="clear" w:color="auto" w:fill="FFFFFF"/>
          </w:tcPr>
          <w:p>
            <w:pPr>
              <w:spacing w:before="0" w:after="0" w:line="264" w:lineRule="auto"/>
            </w:pPr>
            <w:r>
              <w:rPr>
                <w:rFonts w:asciiTheme="minorHAnsi" w:hAnsiTheme="minorHAnsi" w:cstheme="minorHAnsi"/>
                <w:color w:val="1F2D3D"/>
                <w:sz w:val="20"/>
                <w:szCs w:val="20"/>
              </w:rPr>
              <w:t xml:space="preserve">PVC deleted; PV Released</w:t>
            </w:r>
          </w:p>
        </w:tc>
        <w:tc>
          <w:tcPr>
            <w:tcW w:w="4560" w:type="dxa"/>
            <w:shd w:val="clear" w:color="auto" w:fill="FFFFFF"/>
          </w:tcPr>
          <w:p>
            <w:pPr>
              <w:spacing w:before="0" w:after="0" w:line="264" w:lineRule="auto"/>
            </w:pPr>
            <w:r>
              <w:rPr>
                <w:rFonts w:asciiTheme="minorHAnsi" w:hAnsiTheme="minorHAnsi" w:cstheme="minorHAnsi"/>
                <w:color w:val="1F2D3D"/>
                <w:sz w:val="20"/>
                <w:szCs w:val="20"/>
              </w:rPr>
              <w:t xml:space="preserve">Retain keeps data safe until an admin decides</w:t>
            </w:r>
          </w:p>
        </w:tc>
      </w:tr>
    </w:tbl>
    <w:p>
      <w:pPr>
        <w:spacing w:before="0" w:after="6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21" w:name="_TocP2021"/>
      <w:r>
        <w:rPr>
          <w:rFonts w:asciiTheme="minorHAnsi" w:hAnsiTheme="minorHAnsi" w:cstheme="minorHAnsi"/>
          <w:i w:val="0"/>
          <w:iCs w:val="0"/>
          <w:color w:val="1F497D"/>
          <w:sz w:val="26"/>
          <w:szCs w:val="26"/>
        </w:rPr>
        <w:t xml:space="preserve">Troubleshooting</w:t>
      </w:r>
      <w:bookmarkEnd w:id="2021"/>
    </w:p>
    <w:tbl>
      <w:tblPr>
        <w:tblW w:w="9760" w:type="dxa"/>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Layout w:type="fixed"/>
        <w:tblCellMar>
          <w:top w:w="70" w:type="dxa"/>
          <w:left w:w="110" w:type="dxa"/>
          <w:bottom w:w="70" w:type="dxa"/>
          <w:right w:w="110" w:type="dxa"/>
        </w:tblCellMar>
      </w:tblPr>
      <w:tblGrid>
        <w:gridCol w:w="2900"/>
        <w:gridCol w:w="3300"/>
        <w:gridCol w:w="3560"/>
      </w:tblGrid>
      <w:tr>
        <w:trPr>
          <w:tblHeader/>
          <w:cantSplit/>
        </w:trPr>
        <w:tc>
          <w:tcPr>
            <w:tcW w:w="2900" w:type="dxa"/>
            <w:shd w:val="clear" w:color="auto" w:fill="0F2233"/>
          </w:tcPr>
          <w:p>
            <w:pPr>
              <w:spacing w:before="0" w:after="0" w:line="264" w:lineRule="auto"/>
            </w:pPr>
            <w:r>
              <w:rPr>
                <w:rFonts w:asciiTheme="minorHAnsi" w:hAnsiTheme="minorHAnsi" w:cstheme="minorHAnsi"/>
                <w:b/>
                <w:bCs/>
                <w:color w:val="FFFFFF"/>
                <w:sz w:val="20"/>
                <w:szCs w:val="20"/>
              </w:rPr>
              <w:t xml:space="preserve">What you see</w:t>
            </w:r>
          </w:p>
        </w:tc>
        <w:tc>
          <w:tcPr>
            <w:tcW w:w="3300" w:type="dxa"/>
            <w:shd w:val="clear" w:color="auto" w:fill="0F2233"/>
          </w:tcPr>
          <w:p>
            <w:pPr>
              <w:spacing w:before="0" w:after="0" w:line="264" w:lineRule="auto"/>
            </w:pPr>
            <w:r>
              <w:rPr>
                <w:rFonts w:asciiTheme="minorHAnsi" w:hAnsiTheme="minorHAnsi" w:cstheme="minorHAnsi"/>
                <w:b/>
                <w:bCs/>
                <w:color w:val="FFFFFF"/>
                <w:sz w:val="20"/>
                <w:szCs w:val="20"/>
              </w:rPr>
              <w:t xml:space="preserve">Likely cause</w:t>
            </w:r>
          </w:p>
        </w:tc>
        <w:tc>
          <w:tcPr>
            <w:tcW w:w="3560" w:type="dxa"/>
            <w:shd w:val="clear" w:color="auto" w:fill="0F2233"/>
          </w:tcPr>
          <w:p>
            <w:pPr>
              <w:spacing w:before="0" w:after="0" w:line="264" w:lineRule="auto"/>
            </w:pPr>
            <w:r>
              <w:rPr>
                <w:rFonts w:asciiTheme="minorHAnsi" w:hAnsiTheme="minorHAnsi" w:cstheme="minorHAnsi"/>
                <w:b/>
                <w:bCs/>
                <w:color w:val="FFFFFF"/>
                <w:sz w:val="20"/>
                <w:szCs w:val="20"/>
              </w:rPr>
              <w:t xml:space="preserve">Fix</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PVC stays Pending</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No PV matches: different storageClassName, access mode, or too small</w:t>
            </w:r>
          </w:p>
        </w:tc>
        <w:tc>
          <w:tcPr>
            <w:tcW w:w="3560" w:type="dxa"/>
            <w:shd w:val="clear" w:color="auto" w:fill="F3F6F8"/>
          </w:tcPr>
          <w:p>
            <w:pPr>
              <w:spacing w:before="0" w:after="0" w:line="264" w:lineRule="auto"/>
            </w:pPr>
            <w:r>
              <w:rPr>
                <w:rFonts w:ascii="Consolas" w:hAnsi="Consolas" w:cs="Consolas"/>
                <w:color w:val="A33B00"/>
                <w:sz w:val="18"/>
                <w:szCs w:val="18"/>
                <w:shd w:val="clear" w:color="auto" w:fill="F3F6F8"/>
              </w:rPr>
              <w:t xml:space="preserve">kubectl describe pvc my-pvc</w:t>
            </w:r>
            <w:r>
              <w:rPr>
                <w:rFonts w:asciiTheme="minorHAnsi" w:hAnsiTheme="minorHAnsi" w:cstheme="minorHAnsi"/>
                <w:color w:val="1F2D3D"/>
                <w:sz w:val="20"/>
                <w:szCs w:val="20"/>
              </w:rPr>
              <w:t xml:space="preserve"> (read Events); make class, mode and size match the PV</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PVC Bound to a volume named pvc-…</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A default StorageClass created a new volume instead of using my-pv</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Set </w:t>
            </w:r>
            <w:r>
              <w:rPr>
                <w:rFonts w:ascii="Consolas" w:hAnsi="Consolas" w:cs="Consolas"/>
                <w:color w:val="A33B00"/>
                <w:sz w:val="18"/>
                <w:szCs w:val="18"/>
                <w:shd w:val="clear" w:color="auto" w:fill="F3F6F8"/>
              </w:rPr>
              <w:t xml:space="preserve">storageClassName: manual</w:t>
            </w:r>
            <w:r>
              <w:rPr>
                <w:rFonts w:asciiTheme="minorHAnsi" w:hAnsiTheme="minorHAnsi" w:cstheme="minorHAnsi"/>
                <w:color w:val="1F2D3D"/>
                <w:sz w:val="20"/>
                <w:szCs w:val="20"/>
              </w:rPr>
              <w:t xml:space="preserve"> on both the PV and the PVC</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Pod stuck in ContainerCreating or Pending</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The claim is not Bound yet, or claimName is misspelled</w:t>
            </w:r>
          </w:p>
        </w:tc>
        <w:tc>
          <w:tcPr>
            <w:tcW w:w="3560" w:type="dxa"/>
            <w:shd w:val="clear" w:color="auto" w:fill="F3F6F8"/>
          </w:tcPr>
          <w:p>
            <w:pPr>
              <w:spacing w:before="0" w:after="0" w:line="264" w:lineRule="auto"/>
            </w:pPr>
            <w:r>
              <w:rPr>
                <w:rFonts w:ascii="Consolas" w:hAnsi="Consolas" w:cs="Consolas"/>
                <w:color w:val="A33B00"/>
                <w:sz w:val="18"/>
                <w:szCs w:val="18"/>
                <w:shd w:val="clear" w:color="auto" w:fill="F3F6F8"/>
              </w:rPr>
              <w:t xml:space="preserve">kubectl describe pod nginx-pv-pod</w:t>
            </w:r>
            <w:r>
              <w:rPr>
                <w:rFonts w:asciiTheme="minorHAnsi" w:hAnsiTheme="minorHAnsi" w:cstheme="minorHAnsi"/>
                <w:color w:val="1F2D3D"/>
                <w:sz w:val="20"/>
                <w:szCs w:val="20"/>
              </w:rPr>
              <w:t xml:space="preserve">; check claimName: my-pvc</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curl http://localhost:8080/ gives 403</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The volume hides nginx’s default index.html</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Expected. Fetch /test.txt instead</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curl: connection refused</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The port-forward is not running, or it stopped</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Start it again in Terminal 1 and leave it open</w:t>
            </w:r>
          </w:p>
        </w:tc>
      </w:tr>
      <w:tr>
        <w:trPr>
          <w:cantSplit/>
        </w:trPr>
        <w:tc>
          <w:tcPr>
            <w:tcW w:w="2900" w:type="dxa"/>
            <w:shd w:val="clear" w:color="auto" w:fill="FFFFFF"/>
          </w:tcPr>
          <w:p>
            <w:pPr>
              <w:spacing w:before="0" w:after="0" w:line="264" w:lineRule="auto"/>
            </w:pPr>
            <w:r>
              <w:rPr>
                <w:rFonts w:asciiTheme="minorHAnsi" w:hAnsiTheme="minorHAnsi" w:cstheme="minorHAnsi"/>
                <w:b/>
                <w:bCs/>
                <w:color w:val="0F2233"/>
                <w:sz w:val="20"/>
                <w:szCs w:val="20"/>
              </w:rPr>
              <w:t xml:space="preserve">test.txt missing in Step 10 or on the node</w:t>
            </w:r>
          </w:p>
        </w:tc>
        <w:tc>
          <w:tcPr>
            <w:tcW w:w="3300" w:type="dxa"/>
            <w:shd w:val="clear" w:color="auto" w:fill="FFFFFF"/>
          </w:tcPr>
          <w:p>
            <w:pPr>
              <w:spacing w:before="0" w:after="0" w:line="264" w:lineRule="auto"/>
            </w:pPr>
            <w:r>
              <w:rPr>
                <w:rFonts w:asciiTheme="minorHAnsi" w:hAnsiTheme="minorHAnsi" w:cstheme="minorHAnsi"/>
                <w:color w:val="1F2D3D"/>
                <w:sz w:val="20"/>
                <w:szCs w:val="20"/>
              </w:rPr>
              <w:t xml:space="preserve">Pods ran on different nodes (hostPath is per node)</w:t>
            </w:r>
          </w:p>
        </w:tc>
        <w:tc>
          <w:tcPr>
            <w:tcW w:w="3560" w:type="dxa"/>
            <w:shd w:val="clear" w:color="auto" w:fill="FFFFFF"/>
          </w:tcPr>
          <w:p>
            <w:pPr>
              <w:spacing w:before="0" w:after="0" w:line="264" w:lineRule="auto"/>
            </w:pPr>
            <w:r>
              <w:rPr>
                <w:rFonts w:asciiTheme="minorHAnsi" w:hAnsiTheme="minorHAnsi" w:cstheme="minorHAnsi"/>
                <w:color w:val="1F2D3D"/>
                <w:sz w:val="20"/>
                <w:szCs w:val="20"/>
              </w:rPr>
              <w:t xml:space="preserve">Compare NODE in </w:t>
            </w:r>
            <w:r>
              <w:rPr>
                <w:rFonts w:ascii="Consolas" w:hAnsi="Consolas" w:cs="Consolas"/>
                <w:color w:val="A33B00"/>
                <w:sz w:val="18"/>
                <w:szCs w:val="18"/>
                <w:shd w:val="clear" w:color="auto" w:fill="F3F6F8"/>
              </w:rPr>
              <w:t xml:space="preserve">kubectl get pods -o wide</w:t>
            </w:r>
            <w:r>
              <w:rPr>
                <w:rFonts w:asciiTheme="minorHAnsi" w:hAnsiTheme="minorHAnsi" w:cstheme="minorHAnsi"/>
                <w:color w:val="1F2D3D"/>
                <w:sz w:val="20"/>
                <w:szCs w:val="20"/>
              </w:rPr>
              <w:t xml:space="preserve">; use nodeAffinity (Step 1 note)</w:t>
            </w:r>
          </w:p>
        </w:tc>
      </w:tr>
      <w:tr>
        <w:trPr>
          <w:cantSplit/>
        </w:trPr>
        <w:tc>
          <w:tcPr>
            <w:tcW w:w="2900" w:type="dxa"/>
            <w:shd w:val="clear" w:color="auto" w:fill="F3F6F8"/>
          </w:tcPr>
          <w:p>
            <w:pPr>
              <w:spacing w:before="0" w:after="0" w:line="264" w:lineRule="auto"/>
            </w:pPr>
            <w:r>
              <w:rPr>
                <w:rFonts w:asciiTheme="minorHAnsi" w:hAnsiTheme="minorHAnsi" w:cstheme="minorHAnsi"/>
                <w:b/>
                <w:bCs/>
                <w:color w:val="0F2233"/>
                <w:sz w:val="20"/>
                <w:szCs w:val="20"/>
              </w:rPr>
              <w:t xml:space="preserve">PVC stuck in Terminating</w:t>
            </w:r>
          </w:p>
        </w:tc>
        <w:tc>
          <w:tcPr>
            <w:tcW w:w="3300" w:type="dxa"/>
            <w:shd w:val="clear" w:color="auto" w:fill="F3F6F8"/>
          </w:tcPr>
          <w:p>
            <w:pPr>
              <w:spacing w:before="0" w:after="0" w:line="264" w:lineRule="auto"/>
            </w:pPr>
            <w:r>
              <w:rPr>
                <w:rFonts w:asciiTheme="minorHAnsi" w:hAnsiTheme="minorHAnsi" w:cstheme="minorHAnsi"/>
                <w:color w:val="1F2D3D"/>
                <w:sz w:val="20"/>
                <w:szCs w:val="20"/>
              </w:rPr>
              <w:t xml:space="preserve">A Pod is still using it</w:t>
            </w:r>
          </w:p>
        </w:tc>
        <w:tc>
          <w:tcPr>
            <w:tcW w:w="3560" w:type="dxa"/>
            <w:shd w:val="clear" w:color="auto" w:fill="F3F6F8"/>
          </w:tcPr>
          <w:p>
            <w:pPr>
              <w:spacing w:before="0" w:after="0" w:line="264" w:lineRule="auto"/>
            </w:pPr>
            <w:r>
              <w:rPr>
                <w:rFonts w:asciiTheme="minorHAnsi" w:hAnsiTheme="minorHAnsi" w:cstheme="minorHAnsi"/>
                <w:color w:val="1F2D3D"/>
                <w:sz w:val="20"/>
                <w:szCs w:val="20"/>
              </w:rPr>
              <w:t xml:space="preserve">Delete the Pod first</w:t>
            </w:r>
          </w:p>
        </w:tc>
      </w:tr>
    </w:tbl>
    <w:p>
      <w:pPr>
        <w:spacing w:before="0" w:after="60" w:line="276" w:lineRule="auto"/>
      </w:pPr>
    </w:p>
    <w:p>
      <w:pPr>
        <w:pStyle w:val="Heading2"/>
        <w:numPr>
          <w:ilvl w:val="1"/>
          <w:numId w:val="990"/>
        </w:numPr>
        <w:spacing w:before="300" w:after="120"/>
        <w:ind w:left="720" w:hanging="720"/>
        <w:rPr>
          <w:rFonts w:asciiTheme="minorHAnsi" w:hAnsiTheme="minorHAnsi" w:cstheme="minorHAnsi"/>
          <w:i w:val="0"/>
          <w:iCs w:val="0"/>
          <w:color w:val="1F497D"/>
          <w:sz w:val="26"/>
          <w:szCs w:val="26"/>
        </w:rPr>
      </w:pPr>
      <w:bookmarkStart w:id="2022" w:name="_TocP2022"/>
      <w:r>
        <w:rPr>
          <w:rFonts w:asciiTheme="minorHAnsi" w:hAnsiTheme="minorHAnsi" w:cstheme="minorHAnsi"/>
          <w:i w:val="0"/>
          <w:iCs w:val="0"/>
          <w:color w:val="1F497D"/>
          <w:sz w:val="26"/>
          <w:szCs w:val="26"/>
        </w:rPr>
        <w:t xml:space="preserve">Self-check</w:t>
      </w:r>
      <w:bookmarkEnd w:id="2022"/>
    </w:p>
    <w:p>
      <w:pPr>
        <w:numPr>
          <w:ilvl w:val="0"/>
          <w:numId w:val="901"/>
        </w:numPr>
        <w:spacing w:before="0" w:after="20" w:line="276" w:lineRule="auto"/>
        <w:ind w:left="720" w:hanging="360"/>
      </w:pPr>
      <w:r>
        <w:rPr>
          <w:rFonts w:asciiTheme="minorHAnsi" w:hAnsiTheme="minorHAnsi" w:cstheme="minorHAnsi"/>
          <w:color w:val="1F2D3D"/>
          <w:sz w:val="22"/>
          <w:szCs w:val="22"/>
        </w:rPr>
        <w:t xml:space="preserve">Who normally writes a PV, and who writes a PVC?</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An admin (or a StorageClass) provides the PV; the developer writes the PVC for their app.</w:t>
      </w:r>
    </w:p>
    <w:p>
      <w:pPr>
        <w:numPr>
          <w:ilvl w:val="0"/>
          <w:numId w:val="901"/>
        </w:numPr>
        <w:spacing w:before="0" w:after="20" w:line="276" w:lineRule="auto"/>
        <w:ind w:left="720" w:hanging="360"/>
      </w:pPr>
      <w:r>
        <w:rPr>
          <w:rFonts w:asciiTheme="minorHAnsi" w:hAnsiTheme="minorHAnsi" w:cstheme="minorHAnsi"/>
          <w:color w:val="1F2D3D"/>
          <w:sz w:val="22"/>
          <w:szCs w:val="22"/>
        </w:rPr>
        <w:t xml:space="preserve">Name two things that must match for a PVC to bind to a PV.</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Any two of: storageClassName, access mode, enough capacity, and the PV not already being claimed.</w:t>
      </w:r>
    </w:p>
    <w:p>
      <w:pPr>
        <w:numPr>
          <w:ilvl w:val="0"/>
          <w:numId w:val="901"/>
        </w:numPr>
        <w:spacing w:before="0" w:after="20" w:line="276" w:lineRule="auto"/>
        <w:ind w:left="720" w:hanging="360"/>
      </w:pPr>
      <w:r>
        <w:rPr>
          <w:rFonts w:asciiTheme="minorHAnsi" w:hAnsiTheme="minorHAnsi" w:cstheme="minorHAnsi"/>
          <w:color w:val="1F2D3D"/>
          <w:sz w:val="22"/>
          <w:szCs w:val="22"/>
        </w:rPr>
        <w:t xml:space="preserve">You deleted the Pod. Is the PVC deleted too?</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No. The PVC and its data remain until you delete the PVC yourself.</w:t>
      </w:r>
    </w:p>
    <w:p>
      <w:pPr>
        <w:numPr>
          <w:ilvl w:val="0"/>
          <w:numId w:val="901"/>
        </w:numPr>
        <w:spacing w:before="0" w:after="20" w:line="276" w:lineRule="auto"/>
        <w:ind w:left="720" w:hanging="360"/>
      </w:pPr>
      <w:r>
        <w:rPr>
          <w:rFonts w:asciiTheme="minorHAnsi" w:hAnsiTheme="minorHAnsi" w:cstheme="minorHAnsi"/>
          <w:color w:val="1F2D3D"/>
          <w:sz w:val="22"/>
          <w:szCs w:val="22"/>
        </w:rPr>
        <w:t xml:space="preserve">After deleting the PVC, why does the PV show Released instead of Available?</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Its reclaim policy is Retain, so Kubernetes keeps the data and will not reuse the PV automatically.</w:t>
      </w:r>
    </w:p>
    <w:p>
      <w:pPr>
        <w:numPr>
          <w:ilvl w:val="0"/>
          <w:numId w:val="901"/>
        </w:numPr>
        <w:spacing w:before="0" w:after="20" w:line="276" w:lineRule="auto"/>
        <w:ind w:left="720" w:hanging="360"/>
      </w:pPr>
      <w:r>
        <w:rPr>
          <w:rFonts w:asciiTheme="minorHAnsi" w:hAnsiTheme="minorHAnsi" w:cstheme="minorHAnsi"/>
          <w:color w:val="1F2D3D"/>
          <w:sz w:val="22"/>
          <w:szCs w:val="22"/>
        </w:rPr>
        <w:t xml:space="preserve">Why is hostPath not suitable for production?</w:t>
      </w:r>
    </w:p>
    <w:p>
      <w:pPr>
        <w:spacing w:before="0" w:after="120" w:line="276" w:lineRule="auto"/>
        <w:ind w:left="720"/>
      </w:pPr>
      <w:r>
        <w:rPr>
          <w:rFonts w:asciiTheme="minorHAnsi" w:hAnsiTheme="minorHAnsi" w:cstheme="minorHAnsi"/>
          <w:b/>
          <w:bCs/>
          <w:color w:val="0B7D70"/>
          <w:sz w:val="21"/>
          <w:szCs w:val="21"/>
        </w:rPr>
        <w:t xml:space="preserve">Answer: </w:t>
      </w:r>
      <w:r>
        <w:rPr>
          <w:rFonts w:asciiTheme="minorHAnsi" w:hAnsiTheme="minorHAnsi" w:cstheme="minorHAnsi"/>
          <w:i/>
          <w:iCs/>
          <w:color w:val="5B6B7B"/>
          <w:sz w:val="21"/>
          <w:szCs w:val="21"/>
        </w:rPr>
        <w:t xml:space="preserve">It stores data on one node only; if the Pod moves to another node, it cannot see the data.</w:t>
      </w:r>
    </w:p>
    <w:p/>
    <w:sectPr w:rsidR="003207E6" w:rsidRPr="004D17CB" w:rsidSect="005F785E">
      <w:headerReference w:type="default" r:id="rId18"/>
      <w:pgSz w:w="11920" w:h="16840"/>
      <w:pgMar w:top="1280" w:right="860" w:bottom="280" w:left="1300" w:header="348" w:footer="10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60F4D" w14:textId="77777777" w:rsidR="00B56642" w:rsidRDefault="00B56642">
      <w:r>
        <w:separator/>
      </w:r>
    </w:p>
  </w:endnote>
  <w:endnote w:type="continuationSeparator" w:id="0">
    <w:p w14:paraId="15385E02" w14:textId="77777777" w:rsidR="00B56642" w:rsidRDefault="00B56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4C127" w14:textId="77777777" w:rsidR="00B56642" w:rsidRDefault="00B56642">
      <w:r>
        <w:separator/>
      </w:r>
    </w:p>
  </w:footnote>
  <w:footnote w:type="continuationSeparator" w:id="0">
    <w:p w14:paraId="33FEAA7D" w14:textId="77777777" w:rsidR="00B56642" w:rsidRDefault="00B56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1937" w14:textId="5A4BB9C5" w:rsidR="006C4161" w:rsidRDefault="006C4161">
    <w:pPr>
      <w:spacing w:line="20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7287"/>
    <w:multiLevelType w:val="multilevel"/>
    <w:tmpl w:val="CEBA6A26"/>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81D0004"/>
    <w:multiLevelType w:val="hybridMultilevel"/>
    <w:tmpl w:val="8346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20504"/>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3" w15:restartNumberingAfterBreak="0">
    <w:nsid w:val="13FE1DA2"/>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4" w15:restartNumberingAfterBreak="0">
    <w:nsid w:val="175B2AFB"/>
    <w:multiLevelType w:val="hybridMultilevel"/>
    <w:tmpl w:val="26527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A5791"/>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6" w15:restartNumberingAfterBreak="0">
    <w:nsid w:val="1BF11ABB"/>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7" w15:restartNumberingAfterBreak="0">
    <w:nsid w:val="2005189A"/>
    <w:multiLevelType w:val="multilevel"/>
    <w:tmpl w:val="FB6295CC"/>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bullet"/>
      <w:lvlText w:val=""/>
      <w:lvlJc w:val="left"/>
      <w:pPr>
        <w:ind w:left="1800" w:hanging="360"/>
      </w:pPr>
      <w:rPr>
        <w:rFonts w:ascii="Symbol" w:hAnsi="Symbol"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8" w15:restartNumberingAfterBreak="0">
    <w:nsid w:val="210A2FAB"/>
    <w:multiLevelType w:val="multilevel"/>
    <w:tmpl w:val="317CB1AA"/>
    <w:lvl w:ilvl="0">
      <w:start w:val="2"/>
      <w:numFmt w:val="decimal"/>
      <w:lvlText w:val="%1"/>
      <w:lvlJc w:val="left"/>
      <w:pPr>
        <w:ind w:left="390" w:hanging="390"/>
      </w:pPr>
      <w:rPr>
        <w:rFonts w:ascii="Segoe UI Emoji" w:hAnsi="Segoe UI Emoji" w:cs="Segoe UI Emoji" w:hint="default"/>
      </w:rPr>
    </w:lvl>
    <w:lvl w:ilvl="1">
      <w:start w:val="1"/>
      <w:numFmt w:val="decimal"/>
      <w:lvlText w:val="%1.%2"/>
      <w:lvlJc w:val="left"/>
      <w:pPr>
        <w:ind w:left="1440" w:hanging="720"/>
      </w:pPr>
      <w:rPr>
        <w:rFonts w:ascii="Segoe UI Emoji" w:hAnsi="Segoe UI Emoji" w:cs="Segoe UI Emoji" w:hint="default"/>
      </w:rPr>
    </w:lvl>
    <w:lvl w:ilvl="2">
      <w:start w:val="1"/>
      <w:numFmt w:val="decimal"/>
      <w:lvlText w:val="%1.%2.%3"/>
      <w:lvlJc w:val="left"/>
      <w:pPr>
        <w:ind w:left="2160" w:hanging="720"/>
      </w:pPr>
      <w:rPr>
        <w:rFonts w:ascii="Segoe UI Emoji" w:hAnsi="Segoe UI Emoji" w:cs="Segoe UI Emoji" w:hint="default"/>
      </w:rPr>
    </w:lvl>
    <w:lvl w:ilvl="3">
      <w:start w:val="1"/>
      <w:numFmt w:val="decimal"/>
      <w:lvlText w:val="%1.%2.%3.%4"/>
      <w:lvlJc w:val="left"/>
      <w:pPr>
        <w:ind w:left="3240" w:hanging="1080"/>
      </w:pPr>
      <w:rPr>
        <w:rFonts w:ascii="Segoe UI Emoji" w:hAnsi="Segoe UI Emoji" w:cs="Segoe UI Emoji" w:hint="default"/>
      </w:rPr>
    </w:lvl>
    <w:lvl w:ilvl="4">
      <w:start w:val="1"/>
      <w:numFmt w:val="decimal"/>
      <w:lvlText w:val="%1.%2.%3.%4.%5"/>
      <w:lvlJc w:val="left"/>
      <w:pPr>
        <w:ind w:left="4320" w:hanging="1440"/>
      </w:pPr>
      <w:rPr>
        <w:rFonts w:ascii="Segoe UI Emoji" w:hAnsi="Segoe UI Emoji" w:cs="Segoe UI Emoji" w:hint="default"/>
      </w:rPr>
    </w:lvl>
    <w:lvl w:ilvl="5">
      <w:start w:val="1"/>
      <w:numFmt w:val="decimal"/>
      <w:lvlText w:val="%1.%2.%3.%4.%5.%6"/>
      <w:lvlJc w:val="left"/>
      <w:pPr>
        <w:ind w:left="5040" w:hanging="1440"/>
      </w:pPr>
      <w:rPr>
        <w:rFonts w:ascii="Segoe UI Emoji" w:hAnsi="Segoe UI Emoji" w:cs="Segoe UI Emoji" w:hint="default"/>
      </w:rPr>
    </w:lvl>
    <w:lvl w:ilvl="6">
      <w:start w:val="1"/>
      <w:numFmt w:val="decimal"/>
      <w:lvlText w:val="%1.%2.%3.%4.%5.%6.%7"/>
      <w:lvlJc w:val="left"/>
      <w:pPr>
        <w:ind w:left="6120" w:hanging="1800"/>
      </w:pPr>
      <w:rPr>
        <w:rFonts w:ascii="Segoe UI Emoji" w:hAnsi="Segoe UI Emoji" w:cs="Segoe UI Emoji" w:hint="default"/>
      </w:rPr>
    </w:lvl>
    <w:lvl w:ilvl="7">
      <w:start w:val="1"/>
      <w:numFmt w:val="decimal"/>
      <w:lvlText w:val="%1.%2.%3.%4.%5.%6.%7.%8"/>
      <w:lvlJc w:val="left"/>
      <w:pPr>
        <w:ind w:left="6840" w:hanging="1800"/>
      </w:pPr>
      <w:rPr>
        <w:rFonts w:ascii="Segoe UI Emoji" w:hAnsi="Segoe UI Emoji" w:cs="Segoe UI Emoji" w:hint="default"/>
      </w:rPr>
    </w:lvl>
    <w:lvl w:ilvl="8">
      <w:start w:val="1"/>
      <w:numFmt w:val="decimal"/>
      <w:lvlText w:val="%1.%2.%3.%4.%5.%6.%7.%8.%9"/>
      <w:lvlJc w:val="left"/>
      <w:pPr>
        <w:ind w:left="7920" w:hanging="2160"/>
      </w:pPr>
      <w:rPr>
        <w:rFonts w:ascii="Segoe UI Emoji" w:hAnsi="Segoe UI Emoji" w:cs="Segoe UI Emoji" w:hint="default"/>
      </w:rPr>
    </w:lvl>
  </w:abstractNum>
  <w:abstractNum w:abstractNumId="9" w15:restartNumberingAfterBreak="0">
    <w:nsid w:val="24F74E07"/>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A1BD4"/>
    <w:multiLevelType w:val="multilevel"/>
    <w:tmpl w:val="9D8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3433E"/>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827F98"/>
    <w:multiLevelType w:val="multilevel"/>
    <w:tmpl w:val="5A68B9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7232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F31136"/>
    <w:multiLevelType w:val="hybridMultilevel"/>
    <w:tmpl w:val="B956CF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0E24BB"/>
    <w:multiLevelType w:val="multilevel"/>
    <w:tmpl w:val="B4D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716AC"/>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B089B"/>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18" w15:restartNumberingAfterBreak="0">
    <w:nsid w:val="36587DD9"/>
    <w:multiLevelType w:val="multilevel"/>
    <w:tmpl w:val="7E7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9027EC"/>
    <w:multiLevelType w:val="multilevel"/>
    <w:tmpl w:val="82B6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B3BD9"/>
    <w:multiLevelType w:val="multilevel"/>
    <w:tmpl w:val="CA2C82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A2BB4"/>
    <w:multiLevelType w:val="multilevel"/>
    <w:tmpl w:val="CB3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511B25"/>
    <w:multiLevelType w:val="hybridMultilevel"/>
    <w:tmpl w:val="00AAF6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2BF5483"/>
    <w:multiLevelType w:val="multilevel"/>
    <w:tmpl w:val="6424171A"/>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2."/>
      <w:lvlJc w:val="left"/>
      <w:pPr>
        <w:tabs>
          <w:tab w:val="num" w:pos="1440"/>
        </w:tabs>
        <w:ind w:left="1440" w:hanging="720"/>
      </w:pPr>
      <w:rPr>
        <w:rFonts w:hint="default"/>
      </w:rPr>
    </w:lvl>
    <w:lvl w:ilvl="2">
      <w:start w:val="1"/>
      <w:numFmt w:val="decimal"/>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decimal"/>
      <w:pStyle w:val="Heading5"/>
      <w:lvlText w:val="%5."/>
      <w:lvlJc w:val="left"/>
      <w:pPr>
        <w:tabs>
          <w:tab w:val="num" w:pos="3600"/>
        </w:tabs>
        <w:ind w:left="3600" w:hanging="720"/>
      </w:pPr>
      <w:rPr>
        <w:rFonts w:hint="default"/>
      </w:rPr>
    </w:lvl>
    <w:lvl w:ilvl="5">
      <w:start w:val="1"/>
      <w:numFmt w:val="decimal"/>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decimal"/>
      <w:pStyle w:val="Heading8"/>
      <w:lvlText w:val="%8."/>
      <w:lvlJc w:val="left"/>
      <w:pPr>
        <w:tabs>
          <w:tab w:val="num" w:pos="5760"/>
        </w:tabs>
        <w:ind w:left="5760" w:hanging="720"/>
      </w:pPr>
      <w:rPr>
        <w:rFonts w:hint="default"/>
      </w:rPr>
    </w:lvl>
    <w:lvl w:ilvl="8">
      <w:start w:val="1"/>
      <w:numFmt w:val="decimal"/>
      <w:pStyle w:val="Heading9"/>
      <w:lvlText w:val="%9."/>
      <w:lvlJc w:val="left"/>
      <w:pPr>
        <w:tabs>
          <w:tab w:val="num" w:pos="6480"/>
        </w:tabs>
        <w:ind w:left="6480" w:hanging="720"/>
      </w:pPr>
      <w:rPr>
        <w:rFonts w:hint="default"/>
      </w:rPr>
    </w:lvl>
  </w:abstractNum>
  <w:abstractNum w:abstractNumId="24" w15:restartNumberingAfterBreak="0">
    <w:nsid w:val="48517DB5"/>
    <w:multiLevelType w:val="multilevel"/>
    <w:tmpl w:val="ADE6F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F4EB7"/>
    <w:multiLevelType w:val="multilevel"/>
    <w:tmpl w:val="2DEA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955778"/>
    <w:multiLevelType w:val="multilevel"/>
    <w:tmpl w:val="DCF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11A32"/>
    <w:multiLevelType w:val="hybridMultilevel"/>
    <w:tmpl w:val="0218ACF6"/>
    <w:lvl w:ilvl="0" w:tplc="19C4D05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15300F"/>
    <w:multiLevelType w:val="multilevel"/>
    <w:tmpl w:val="F9E2E250"/>
    <w:lvl w:ilvl="0">
      <w:start w:val="3"/>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5B4240E8"/>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88419F"/>
    <w:multiLevelType w:val="hybridMultilevel"/>
    <w:tmpl w:val="672A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FE1C29"/>
    <w:multiLevelType w:val="hybridMultilevel"/>
    <w:tmpl w:val="FEEEB874"/>
    <w:lvl w:ilvl="0" w:tplc="19C4D05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CE2D5A"/>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BD687D"/>
    <w:multiLevelType w:val="multilevel"/>
    <w:tmpl w:val="97702FCC"/>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671722A3"/>
    <w:multiLevelType w:val="multilevel"/>
    <w:tmpl w:val="120E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223E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354997"/>
    <w:multiLevelType w:val="multilevel"/>
    <w:tmpl w:val="C726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AB0413"/>
    <w:multiLevelType w:val="multilevel"/>
    <w:tmpl w:val="CA2C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83E19"/>
    <w:multiLevelType w:val="multilevel"/>
    <w:tmpl w:val="1A5465A4"/>
    <w:lvl w:ilvl="0">
      <w:start w:val="1"/>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754C45A2"/>
    <w:multiLevelType w:val="hybridMultilevel"/>
    <w:tmpl w:val="2102C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D03E1"/>
    <w:multiLevelType w:val="multilevel"/>
    <w:tmpl w:val="E75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5CE"/>
    <w:multiLevelType w:val="multilevel"/>
    <w:tmpl w:val="3CC8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83604"/>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43" w15:restartNumberingAfterBreak="0">
    <w:nsid w:val="7C6212BD"/>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44" w15:restartNumberingAfterBreak="0">
    <w:nsid w:val="7E037D0E"/>
    <w:multiLevelType w:val="multilevel"/>
    <w:tmpl w:val="1354BB16"/>
    <w:lvl w:ilvl="0">
      <w:start w:val="2"/>
      <w:numFmt w:val="decimal"/>
      <w:lvlText w:val="%1"/>
      <w:lvlJc w:val="left"/>
      <w:pPr>
        <w:ind w:left="380" w:hanging="38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520" w:hanging="108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4320" w:hanging="1440"/>
      </w:pPr>
      <w:rPr>
        <w:rFonts w:hint="default"/>
        <w:sz w:val="28"/>
      </w:rPr>
    </w:lvl>
    <w:lvl w:ilvl="5">
      <w:start w:val="1"/>
      <w:numFmt w:val="decimal"/>
      <w:lvlText w:val="%1.%2.%3.%4.%5.%6"/>
      <w:lvlJc w:val="left"/>
      <w:pPr>
        <w:ind w:left="5400" w:hanging="1800"/>
      </w:pPr>
      <w:rPr>
        <w:rFonts w:hint="default"/>
        <w:sz w:val="28"/>
      </w:rPr>
    </w:lvl>
    <w:lvl w:ilvl="6">
      <w:start w:val="1"/>
      <w:numFmt w:val="decimal"/>
      <w:lvlText w:val="%1.%2.%3.%4.%5.%6.%7"/>
      <w:lvlJc w:val="left"/>
      <w:pPr>
        <w:ind w:left="6120" w:hanging="1800"/>
      </w:pPr>
      <w:rPr>
        <w:rFonts w:hint="default"/>
        <w:sz w:val="28"/>
      </w:rPr>
    </w:lvl>
    <w:lvl w:ilvl="7">
      <w:start w:val="1"/>
      <w:numFmt w:val="decimal"/>
      <w:lvlText w:val="%1.%2.%3.%4.%5.%6.%7.%8"/>
      <w:lvlJc w:val="left"/>
      <w:pPr>
        <w:ind w:left="7200" w:hanging="2160"/>
      </w:pPr>
      <w:rPr>
        <w:rFonts w:hint="default"/>
        <w:sz w:val="28"/>
      </w:rPr>
    </w:lvl>
    <w:lvl w:ilvl="8">
      <w:start w:val="1"/>
      <w:numFmt w:val="decimal"/>
      <w:lvlText w:val="%1.%2.%3.%4.%5.%6.%7.%8.%9"/>
      <w:lvlJc w:val="left"/>
      <w:pPr>
        <w:ind w:left="8280" w:hanging="2520"/>
      </w:pPr>
      <w:rPr>
        <w:rFonts w:hint="default"/>
        <w:sz w:val="28"/>
      </w:rPr>
    </w:lvl>
  </w:abstractNum>
  <w:abstractNum w:abstractNumId="45" w15:restartNumberingAfterBreak="0">
    <w:nsid w:val="7E5E312A"/>
    <w:multiLevelType w:val="multilevel"/>
    <w:tmpl w:val="9844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multiLevelType w:val="hybridMultilevel"/>
    <w:lvl w:ilvl="0">
      <w:start w:val="1"/>
      <w:numFmt w:val="bullet"/>
      <w:lvlText w:val="•"/>
      <w:lvlJc w:val="left"/>
      <w:pPr>
        <w:ind w:left="720" w:hanging="360"/>
      </w:pPr>
      <w:rPr>
        <w:rFonts w:ascii="Calibri" w:hAnsi="Calibri" w:hint="default"/>
        <w:color w:val="0B7D70"/>
      </w:rPr>
    </w:lvl>
    <w:lvl w:ilvl="1">
      <w:start w:val="1"/>
      <w:numFmt w:val="bullet"/>
      <w:lvlText w:val="–"/>
      <w:lvlJc w:val="left"/>
      <w:pPr>
        <w:ind w:left="1080" w:hanging="360"/>
      </w:pPr>
      <w:rPr>
        <w:rFonts w:ascii="Calibri" w:hAnsi="Calibri" w:hint="default"/>
        <w:color w:val="0B7D70"/>
      </w:rPr>
    </w:lvl>
  </w:abstractNum>
  <w:abstractNum w:abstractNumId="901">
    <w:multiLevelType w:val="singleLevel"/>
    <w:lvl w:ilvl="0">
      <w:start w:val="1"/>
      <w:numFmt w:val="decimal"/>
      <w:lvlText w:val="%1."/>
      <w:lvlJc w:val="left"/>
      <w:pPr>
        <w:ind w:left="720" w:hanging="360"/>
      </w:pPr>
      <w:rPr>
        <w:rFonts w:asciiTheme="minorHAnsi" w:hAnsiTheme="minorHAnsi"/>
        <w:b/>
        <w:color w:val="0B7D70"/>
      </w:rPr>
    </w:lvl>
  </w:abstractNum>
  <w:num w:numId="1" w16cid:durableId="132455226">
    <w:abstractNumId w:val="23"/>
  </w:num>
  <w:num w:numId="2" w16cid:durableId="1435713782">
    <w:abstractNumId w:val="21"/>
  </w:num>
  <w:num w:numId="3" w16cid:durableId="218513052">
    <w:abstractNumId w:val="11"/>
  </w:num>
  <w:num w:numId="4" w16cid:durableId="1861622341">
    <w:abstractNumId w:val="35"/>
  </w:num>
  <w:num w:numId="5" w16cid:durableId="1812988237">
    <w:abstractNumId w:val="13"/>
  </w:num>
  <w:num w:numId="6" w16cid:durableId="1847282385">
    <w:abstractNumId w:val="37"/>
  </w:num>
  <w:num w:numId="7" w16cid:durableId="1265962800">
    <w:abstractNumId w:val="29"/>
  </w:num>
  <w:num w:numId="8" w16cid:durableId="619534975">
    <w:abstractNumId w:val="9"/>
  </w:num>
  <w:num w:numId="9" w16cid:durableId="278491274">
    <w:abstractNumId w:val="32"/>
  </w:num>
  <w:num w:numId="10" w16cid:durableId="2013143098">
    <w:abstractNumId w:val="16"/>
  </w:num>
  <w:num w:numId="11" w16cid:durableId="157308001">
    <w:abstractNumId w:val="20"/>
    <w:lvlOverride w:ilvl="0">
      <w:lvl w:ilvl="0">
        <w:numFmt w:val="decimal"/>
        <w:lvlText w:val="%1."/>
        <w:lvlJc w:val="left"/>
      </w:lvl>
    </w:lvlOverride>
  </w:num>
  <w:num w:numId="12" w16cid:durableId="230041395">
    <w:abstractNumId w:val="41"/>
  </w:num>
  <w:num w:numId="13" w16cid:durableId="1568687423">
    <w:abstractNumId w:val="23"/>
  </w:num>
  <w:num w:numId="14" w16cid:durableId="1006637546">
    <w:abstractNumId w:val="30"/>
  </w:num>
  <w:num w:numId="15" w16cid:durableId="1128813218">
    <w:abstractNumId w:val="23"/>
  </w:num>
  <w:num w:numId="16" w16cid:durableId="1855219706">
    <w:abstractNumId w:val="23"/>
  </w:num>
  <w:num w:numId="17" w16cid:durableId="725763754">
    <w:abstractNumId w:val="19"/>
  </w:num>
  <w:num w:numId="18" w16cid:durableId="551770618">
    <w:abstractNumId w:val="23"/>
  </w:num>
  <w:num w:numId="19" w16cid:durableId="1993024966">
    <w:abstractNumId w:val="24"/>
  </w:num>
  <w:num w:numId="20" w16cid:durableId="868226469">
    <w:abstractNumId w:val="23"/>
  </w:num>
  <w:num w:numId="21" w16cid:durableId="2035573584">
    <w:abstractNumId w:val="45"/>
  </w:num>
  <w:num w:numId="22" w16cid:durableId="779569949">
    <w:abstractNumId w:val="23"/>
  </w:num>
  <w:num w:numId="23" w16cid:durableId="1489175267">
    <w:abstractNumId w:val="25"/>
  </w:num>
  <w:num w:numId="24" w16cid:durableId="1244073783">
    <w:abstractNumId w:val="36"/>
  </w:num>
  <w:num w:numId="25" w16cid:durableId="583683232">
    <w:abstractNumId w:val="23"/>
  </w:num>
  <w:num w:numId="26" w16cid:durableId="1874346001">
    <w:abstractNumId w:val="40"/>
  </w:num>
  <w:num w:numId="27" w16cid:durableId="927032626">
    <w:abstractNumId w:val="23"/>
  </w:num>
  <w:num w:numId="28" w16cid:durableId="1996256043">
    <w:abstractNumId w:val="34"/>
  </w:num>
  <w:num w:numId="29" w16cid:durableId="1035499067">
    <w:abstractNumId w:val="23"/>
  </w:num>
  <w:num w:numId="30" w16cid:durableId="560674262">
    <w:abstractNumId w:val="1"/>
  </w:num>
  <w:num w:numId="31" w16cid:durableId="1186287655">
    <w:abstractNumId w:val="12"/>
  </w:num>
  <w:num w:numId="32" w16cid:durableId="1631936507">
    <w:abstractNumId w:val="23"/>
  </w:num>
  <w:num w:numId="33" w16cid:durableId="9147064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63590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94514579">
    <w:abstractNumId w:val="23"/>
  </w:num>
  <w:num w:numId="36" w16cid:durableId="900168848">
    <w:abstractNumId w:val="23"/>
  </w:num>
  <w:num w:numId="37" w16cid:durableId="16343617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29360060">
    <w:abstractNumId w:val="23"/>
  </w:num>
  <w:num w:numId="39" w16cid:durableId="868489109">
    <w:abstractNumId w:val="23"/>
  </w:num>
  <w:num w:numId="40" w16cid:durableId="2091390649">
    <w:abstractNumId w:val="23"/>
  </w:num>
  <w:num w:numId="41" w16cid:durableId="1325742054">
    <w:abstractNumId w:val="38"/>
  </w:num>
  <w:num w:numId="42" w16cid:durableId="1559973289">
    <w:abstractNumId w:val="23"/>
  </w:num>
  <w:num w:numId="43" w16cid:durableId="341200347">
    <w:abstractNumId w:val="23"/>
  </w:num>
  <w:num w:numId="44" w16cid:durableId="1035303287">
    <w:abstractNumId w:val="4"/>
  </w:num>
  <w:num w:numId="45" w16cid:durableId="723141976">
    <w:abstractNumId w:val="27"/>
  </w:num>
  <w:num w:numId="46" w16cid:durableId="326715268">
    <w:abstractNumId w:val="31"/>
  </w:num>
  <w:num w:numId="47" w16cid:durableId="375392988">
    <w:abstractNumId w:val="22"/>
  </w:num>
  <w:num w:numId="48" w16cid:durableId="902106528">
    <w:abstractNumId w:val="5"/>
  </w:num>
  <w:num w:numId="49" w16cid:durableId="288902884">
    <w:abstractNumId w:val="23"/>
  </w:num>
  <w:num w:numId="50" w16cid:durableId="1765178855">
    <w:abstractNumId w:val="23"/>
  </w:num>
  <w:num w:numId="51" w16cid:durableId="2001225625">
    <w:abstractNumId w:val="8"/>
  </w:num>
  <w:num w:numId="52" w16cid:durableId="1100874088">
    <w:abstractNumId w:val="23"/>
  </w:num>
  <w:num w:numId="53" w16cid:durableId="398133737">
    <w:abstractNumId w:val="2"/>
  </w:num>
  <w:num w:numId="54" w16cid:durableId="1836531588">
    <w:abstractNumId w:val="23"/>
  </w:num>
  <w:num w:numId="55" w16cid:durableId="1899314147">
    <w:abstractNumId w:val="10"/>
  </w:num>
  <w:num w:numId="56" w16cid:durableId="2145846644">
    <w:abstractNumId w:val="18"/>
  </w:num>
  <w:num w:numId="57" w16cid:durableId="1191837748">
    <w:abstractNumId w:val="23"/>
  </w:num>
  <w:num w:numId="58" w16cid:durableId="1342777246">
    <w:abstractNumId w:val="28"/>
  </w:num>
  <w:num w:numId="59" w16cid:durableId="744449023">
    <w:abstractNumId w:val="23"/>
  </w:num>
  <w:num w:numId="60" w16cid:durableId="1668170517">
    <w:abstractNumId w:val="0"/>
  </w:num>
  <w:num w:numId="61" w16cid:durableId="513881532">
    <w:abstractNumId w:val="23"/>
  </w:num>
  <w:num w:numId="62" w16cid:durableId="2095979768">
    <w:abstractNumId w:val="23"/>
  </w:num>
  <w:num w:numId="63" w16cid:durableId="1580406074">
    <w:abstractNumId w:val="3"/>
  </w:num>
  <w:num w:numId="64" w16cid:durableId="1482231737">
    <w:abstractNumId w:val="44"/>
  </w:num>
  <w:num w:numId="65" w16cid:durableId="1363819060">
    <w:abstractNumId w:val="23"/>
  </w:num>
  <w:num w:numId="66" w16cid:durableId="452987960">
    <w:abstractNumId w:val="43"/>
  </w:num>
  <w:num w:numId="67" w16cid:durableId="12701586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07458031">
    <w:abstractNumId w:val="39"/>
  </w:num>
  <w:num w:numId="69" w16cid:durableId="1147094028">
    <w:abstractNumId w:val="15"/>
  </w:num>
  <w:num w:numId="70" w16cid:durableId="2109963343">
    <w:abstractNumId w:val="33"/>
  </w:num>
  <w:num w:numId="71" w16cid:durableId="802694048">
    <w:abstractNumId w:val="23"/>
  </w:num>
  <w:num w:numId="72" w16cid:durableId="1879513959">
    <w:abstractNumId w:val="42"/>
  </w:num>
  <w:num w:numId="73" w16cid:durableId="1597520279">
    <w:abstractNumId w:val="17"/>
  </w:num>
  <w:num w:numId="74" w16cid:durableId="2039624766">
    <w:abstractNumId w:val="7"/>
  </w:num>
  <w:num w:numId="75" w16cid:durableId="277562845">
    <w:abstractNumId w:val="23"/>
  </w:num>
  <w:num w:numId="76" w16cid:durableId="784159449">
    <w:abstractNumId w:val="23"/>
  </w:num>
  <w:num w:numId="77" w16cid:durableId="176770420">
    <w:abstractNumId w:val="23"/>
  </w:num>
  <w:num w:numId="78" w16cid:durableId="1891258502">
    <w:abstractNumId w:val="23"/>
  </w:num>
  <w:num w:numId="79" w16cid:durableId="33510187">
    <w:abstractNumId w:val="23"/>
  </w:num>
  <w:num w:numId="80" w16cid:durableId="1667127332">
    <w:abstractNumId w:val="23"/>
  </w:num>
  <w:num w:numId="81" w16cid:durableId="298456523">
    <w:abstractNumId w:val="23"/>
  </w:num>
  <w:num w:numId="82" w16cid:durableId="230122166">
    <w:abstractNumId w:val="14"/>
  </w:num>
  <w:num w:numId="83" w16cid:durableId="624703629">
    <w:abstractNumId w:val="6"/>
  </w:num>
  <w:num w:numId="84" w16cid:durableId="775637511">
    <w:abstractNumId w:val="26"/>
  </w:num>
  <w:num w:numId="900">
    <w:abstractNumId w:val="900"/>
  </w:num>
  <w:num w:numId="901">
    <w:abstractNumId w:val="901"/>
    <w:lvlOverride w:ilvl="0">
      <w:startOverride w:val="1"/>
    </w:lvlOverride>
  </w:num>
  <w:num w:numId="990">
    <w:abstractNumId w:val="3"/>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277"/>
    <w:rsid w:val="00001D48"/>
    <w:rsid w:val="00003FDA"/>
    <w:rsid w:val="00015D75"/>
    <w:rsid w:val="00016907"/>
    <w:rsid w:val="00020DB9"/>
    <w:rsid w:val="0002278C"/>
    <w:rsid w:val="00022B08"/>
    <w:rsid w:val="00036107"/>
    <w:rsid w:val="00037ADA"/>
    <w:rsid w:val="00053551"/>
    <w:rsid w:val="0005464F"/>
    <w:rsid w:val="00057BAE"/>
    <w:rsid w:val="00057C46"/>
    <w:rsid w:val="00062857"/>
    <w:rsid w:val="00065991"/>
    <w:rsid w:val="00080475"/>
    <w:rsid w:val="0008629B"/>
    <w:rsid w:val="000916CC"/>
    <w:rsid w:val="000924D7"/>
    <w:rsid w:val="00092BB1"/>
    <w:rsid w:val="000A2B15"/>
    <w:rsid w:val="000A348F"/>
    <w:rsid w:val="000B1796"/>
    <w:rsid w:val="000B272A"/>
    <w:rsid w:val="000B2E99"/>
    <w:rsid w:val="000B40A3"/>
    <w:rsid w:val="000B4614"/>
    <w:rsid w:val="000B4CEE"/>
    <w:rsid w:val="000C44D2"/>
    <w:rsid w:val="000C52FF"/>
    <w:rsid w:val="000D2DEA"/>
    <w:rsid w:val="000E1A6D"/>
    <w:rsid w:val="000F627F"/>
    <w:rsid w:val="00101CDF"/>
    <w:rsid w:val="00103B8B"/>
    <w:rsid w:val="00105C0B"/>
    <w:rsid w:val="0010741E"/>
    <w:rsid w:val="0011201E"/>
    <w:rsid w:val="001147F2"/>
    <w:rsid w:val="001163AC"/>
    <w:rsid w:val="00123308"/>
    <w:rsid w:val="00130531"/>
    <w:rsid w:val="001428C7"/>
    <w:rsid w:val="001441AD"/>
    <w:rsid w:val="0015391D"/>
    <w:rsid w:val="001576DF"/>
    <w:rsid w:val="001612F3"/>
    <w:rsid w:val="0016134A"/>
    <w:rsid w:val="001637E0"/>
    <w:rsid w:val="00163932"/>
    <w:rsid w:val="0017468D"/>
    <w:rsid w:val="00183928"/>
    <w:rsid w:val="00187536"/>
    <w:rsid w:val="0019183F"/>
    <w:rsid w:val="00193E21"/>
    <w:rsid w:val="001952C7"/>
    <w:rsid w:val="001958C5"/>
    <w:rsid w:val="00196E70"/>
    <w:rsid w:val="001A7C53"/>
    <w:rsid w:val="001B409B"/>
    <w:rsid w:val="001B59FA"/>
    <w:rsid w:val="001B6ED9"/>
    <w:rsid w:val="001C2703"/>
    <w:rsid w:val="001D0F2F"/>
    <w:rsid w:val="001D2B36"/>
    <w:rsid w:val="001D3380"/>
    <w:rsid w:val="001D4A84"/>
    <w:rsid w:val="001D5706"/>
    <w:rsid w:val="001D668B"/>
    <w:rsid w:val="001E0504"/>
    <w:rsid w:val="001E1F77"/>
    <w:rsid w:val="001E63E3"/>
    <w:rsid w:val="001F3EE1"/>
    <w:rsid w:val="001F6DC9"/>
    <w:rsid w:val="002070AF"/>
    <w:rsid w:val="00210446"/>
    <w:rsid w:val="0022580E"/>
    <w:rsid w:val="002320F4"/>
    <w:rsid w:val="00244FB9"/>
    <w:rsid w:val="0024694C"/>
    <w:rsid w:val="00253A8F"/>
    <w:rsid w:val="00263D76"/>
    <w:rsid w:val="0027191B"/>
    <w:rsid w:val="00273CF0"/>
    <w:rsid w:val="0027634D"/>
    <w:rsid w:val="00286999"/>
    <w:rsid w:val="0029299D"/>
    <w:rsid w:val="00293B27"/>
    <w:rsid w:val="002A5CE1"/>
    <w:rsid w:val="002B47F7"/>
    <w:rsid w:val="002B4A82"/>
    <w:rsid w:val="002B614A"/>
    <w:rsid w:val="002C6058"/>
    <w:rsid w:val="002D0AD1"/>
    <w:rsid w:val="002E4E9F"/>
    <w:rsid w:val="002E79A7"/>
    <w:rsid w:val="002F75D5"/>
    <w:rsid w:val="0030692E"/>
    <w:rsid w:val="00314A0A"/>
    <w:rsid w:val="003164D5"/>
    <w:rsid w:val="003207E6"/>
    <w:rsid w:val="003213C6"/>
    <w:rsid w:val="003305AE"/>
    <w:rsid w:val="003365F4"/>
    <w:rsid w:val="003438A3"/>
    <w:rsid w:val="0034501F"/>
    <w:rsid w:val="00346169"/>
    <w:rsid w:val="003474CD"/>
    <w:rsid w:val="003528F7"/>
    <w:rsid w:val="003538E8"/>
    <w:rsid w:val="00355A15"/>
    <w:rsid w:val="00361D05"/>
    <w:rsid w:val="0036346F"/>
    <w:rsid w:val="00365D15"/>
    <w:rsid w:val="00370A2D"/>
    <w:rsid w:val="00370FDD"/>
    <w:rsid w:val="00374AF7"/>
    <w:rsid w:val="003816E2"/>
    <w:rsid w:val="0038236D"/>
    <w:rsid w:val="0039273E"/>
    <w:rsid w:val="003A7C7B"/>
    <w:rsid w:val="003B70D3"/>
    <w:rsid w:val="003C4129"/>
    <w:rsid w:val="003C5F7B"/>
    <w:rsid w:val="003D07A9"/>
    <w:rsid w:val="003D389C"/>
    <w:rsid w:val="003D5033"/>
    <w:rsid w:val="003E04FC"/>
    <w:rsid w:val="003F2E62"/>
    <w:rsid w:val="003F3F22"/>
    <w:rsid w:val="004056CD"/>
    <w:rsid w:val="00405CBC"/>
    <w:rsid w:val="00406E52"/>
    <w:rsid w:val="00407BF3"/>
    <w:rsid w:val="00410C05"/>
    <w:rsid w:val="004126B4"/>
    <w:rsid w:val="00422096"/>
    <w:rsid w:val="004248A5"/>
    <w:rsid w:val="00427709"/>
    <w:rsid w:val="004313F6"/>
    <w:rsid w:val="00432941"/>
    <w:rsid w:val="00440CA2"/>
    <w:rsid w:val="00440D8D"/>
    <w:rsid w:val="00451277"/>
    <w:rsid w:val="0045799B"/>
    <w:rsid w:val="00460671"/>
    <w:rsid w:val="004611B2"/>
    <w:rsid w:val="0046437A"/>
    <w:rsid w:val="0046774A"/>
    <w:rsid w:val="0047743F"/>
    <w:rsid w:val="004852BB"/>
    <w:rsid w:val="004A11B9"/>
    <w:rsid w:val="004A4231"/>
    <w:rsid w:val="004A7772"/>
    <w:rsid w:val="004B52EF"/>
    <w:rsid w:val="004B5A10"/>
    <w:rsid w:val="004C6414"/>
    <w:rsid w:val="004D17CB"/>
    <w:rsid w:val="004D32D8"/>
    <w:rsid w:val="004E25E1"/>
    <w:rsid w:val="004F1559"/>
    <w:rsid w:val="004F565C"/>
    <w:rsid w:val="004F638A"/>
    <w:rsid w:val="004F7BEF"/>
    <w:rsid w:val="00504D2B"/>
    <w:rsid w:val="005076F1"/>
    <w:rsid w:val="0051047C"/>
    <w:rsid w:val="00510A1C"/>
    <w:rsid w:val="00515427"/>
    <w:rsid w:val="00516B70"/>
    <w:rsid w:val="00522F51"/>
    <w:rsid w:val="00524909"/>
    <w:rsid w:val="005275D0"/>
    <w:rsid w:val="005363D0"/>
    <w:rsid w:val="00537CE3"/>
    <w:rsid w:val="00553B65"/>
    <w:rsid w:val="00565582"/>
    <w:rsid w:val="00573C4D"/>
    <w:rsid w:val="00577BB1"/>
    <w:rsid w:val="00580465"/>
    <w:rsid w:val="00584C9B"/>
    <w:rsid w:val="005869FE"/>
    <w:rsid w:val="00595B25"/>
    <w:rsid w:val="005A07C0"/>
    <w:rsid w:val="005A45A8"/>
    <w:rsid w:val="005A6B11"/>
    <w:rsid w:val="005A7148"/>
    <w:rsid w:val="005A7AA6"/>
    <w:rsid w:val="005B0E2A"/>
    <w:rsid w:val="005B5949"/>
    <w:rsid w:val="005C3F9E"/>
    <w:rsid w:val="005C4BF8"/>
    <w:rsid w:val="005C528C"/>
    <w:rsid w:val="005D0EF8"/>
    <w:rsid w:val="005D5E57"/>
    <w:rsid w:val="005D699D"/>
    <w:rsid w:val="005E0B11"/>
    <w:rsid w:val="005E16DE"/>
    <w:rsid w:val="005E2C52"/>
    <w:rsid w:val="005F0A80"/>
    <w:rsid w:val="005F29FE"/>
    <w:rsid w:val="005F4055"/>
    <w:rsid w:val="005F4322"/>
    <w:rsid w:val="005F785E"/>
    <w:rsid w:val="006004B9"/>
    <w:rsid w:val="00603AC2"/>
    <w:rsid w:val="006050BA"/>
    <w:rsid w:val="006109F5"/>
    <w:rsid w:val="00613FC5"/>
    <w:rsid w:val="0061433C"/>
    <w:rsid w:val="0061778F"/>
    <w:rsid w:val="00624DBC"/>
    <w:rsid w:val="006362C2"/>
    <w:rsid w:val="00636B94"/>
    <w:rsid w:val="0064035D"/>
    <w:rsid w:val="00641C19"/>
    <w:rsid w:val="00644100"/>
    <w:rsid w:val="00646996"/>
    <w:rsid w:val="00652582"/>
    <w:rsid w:val="00654439"/>
    <w:rsid w:val="00661951"/>
    <w:rsid w:val="00663D85"/>
    <w:rsid w:val="00664CEF"/>
    <w:rsid w:val="00665759"/>
    <w:rsid w:val="00665A67"/>
    <w:rsid w:val="00667459"/>
    <w:rsid w:val="00674AA6"/>
    <w:rsid w:val="006769FE"/>
    <w:rsid w:val="00680DB8"/>
    <w:rsid w:val="006820A6"/>
    <w:rsid w:val="00682D4E"/>
    <w:rsid w:val="00683D9C"/>
    <w:rsid w:val="00684F99"/>
    <w:rsid w:val="00685F1A"/>
    <w:rsid w:val="006865A1"/>
    <w:rsid w:val="006968D7"/>
    <w:rsid w:val="006A13C1"/>
    <w:rsid w:val="006A51D5"/>
    <w:rsid w:val="006A5363"/>
    <w:rsid w:val="006B3A49"/>
    <w:rsid w:val="006B4CA4"/>
    <w:rsid w:val="006C0423"/>
    <w:rsid w:val="006C2A28"/>
    <w:rsid w:val="006C4161"/>
    <w:rsid w:val="006D0F79"/>
    <w:rsid w:val="006D3DF7"/>
    <w:rsid w:val="006D4395"/>
    <w:rsid w:val="006D5A9F"/>
    <w:rsid w:val="006E19EB"/>
    <w:rsid w:val="006E1D80"/>
    <w:rsid w:val="006E52AD"/>
    <w:rsid w:val="006E581A"/>
    <w:rsid w:val="006E795F"/>
    <w:rsid w:val="006F1118"/>
    <w:rsid w:val="006F1517"/>
    <w:rsid w:val="006F6FE2"/>
    <w:rsid w:val="007146B0"/>
    <w:rsid w:val="00717C22"/>
    <w:rsid w:val="007215CD"/>
    <w:rsid w:val="0072511C"/>
    <w:rsid w:val="00730926"/>
    <w:rsid w:val="00731269"/>
    <w:rsid w:val="0073267C"/>
    <w:rsid w:val="00734FBF"/>
    <w:rsid w:val="00735385"/>
    <w:rsid w:val="00736AA9"/>
    <w:rsid w:val="00741290"/>
    <w:rsid w:val="00743177"/>
    <w:rsid w:val="00745A38"/>
    <w:rsid w:val="00746DC8"/>
    <w:rsid w:val="0074794D"/>
    <w:rsid w:val="00750CCD"/>
    <w:rsid w:val="00752214"/>
    <w:rsid w:val="00755178"/>
    <w:rsid w:val="00755B69"/>
    <w:rsid w:val="00765C26"/>
    <w:rsid w:val="00765E88"/>
    <w:rsid w:val="00774E0E"/>
    <w:rsid w:val="00776781"/>
    <w:rsid w:val="007767F3"/>
    <w:rsid w:val="0078007B"/>
    <w:rsid w:val="00784D31"/>
    <w:rsid w:val="00785043"/>
    <w:rsid w:val="00786E94"/>
    <w:rsid w:val="00792261"/>
    <w:rsid w:val="00794F67"/>
    <w:rsid w:val="00795FBB"/>
    <w:rsid w:val="00796AB2"/>
    <w:rsid w:val="007A1808"/>
    <w:rsid w:val="007A1E61"/>
    <w:rsid w:val="007C0337"/>
    <w:rsid w:val="007C1C5E"/>
    <w:rsid w:val="007C23D1"/>
    <w:rsid w:val="007D4AD5"/>
    <w:rsid w:val="007D5A28"/>
    <w:rsid w:val="007D5CA7"/>
    <w:rsid w:val="007D6ACA"/>
    <w:rsid w:val="007E2014"/>
    <w:rsid w:val="007E7926"/>
    <w:rsid w:val="007F0350"/>
    <w:rsid w:val="007F0793"/>
    <w:rsid w:val="007F5AA7"/>
    <w:rsid w:val="008013EC"/>
    <w:rsid w:val="008016DC"/>
    <w:rsid w:val="0081184D"/>
    <w:rsid w:val="00821267"/>
    <w:rsid w:val="00824034"/>
    <w:rsid w:val="00831C05"/>
    <w:rsid w:val="00834D29"/>
    <w:rsid w:val="00836FE0"/>
    <w:rsid w:val="00837FE5"/>
    <w:rsid w:val="00840A53"/>
    <w:rsid w:val="00842661"/>
    <w:rsid w:val="008516B8"/>
    <w:rsid w:val="00851F81"/>
    <w:rsid w:val="008626AD"/>
    <w:rsid w:val="008679BE"/>
    <w:rsid w:val="00870284"/>
    <w:rsid w:val="00871AFD"/>
    <w:rsid w:val="00873BC2"/>
    <w:rsid w:val="00874FB4"/>
    <w:rsid w:val="00876AE6"/>
    <w:rsid w:val="00882A32"/>
    <w:rsid w:val="00882B4D"/>
    <w:rsid w:val="00890C4E"/>
    <w:rsid w:val="00892E09"/>
    <w:rsid w:val="00894524"/>
    <w:rsid w:val="00897159"/>
    <w:rsid w:val="00897C60"/>
    <w:rsid w:val="00897DFA"/>
    <w:rsid w:val="00897DFE"/>
    <w:rsid w:val="008A5DB6"/>
    <w:rsid w:val="008A7DE5"/>
    <w:rsid w:val="008B3CED"/>
    <w:rsid w:val="008B47F7"/>
    <w:rsid w:val="008B6BCE"/>
    <w:rsid w:val="008C0DF3"/>
    <w:rsid w:val="008C1827"/>
    <w:rsid w:val="008C604C"/>
    <w:rsid w:val="008D4460"/>
    <w:rsid w:val="008E0DF6"/>
    <w:rsid w:val="008E160A"/>
    <w:rsid w:val="008E7801"/>
    <w:rsid w:val="008F1C22"/>
    <w:rsid w:val="008F3DCC"/>
    <w:rsid w:val="008F402F"/>
    <w:rsid w:val="008F64CD"/>
    <w:rsid w:val="00901282"/>
    <w:rsid w:val="00915A67"/>
    <w:rsid w:val="009255E4"/>
    <w:rsid w:val="00930F8A"/>
    <w:rsid w:val="0093486C"/>
    <w:rsid w:val="00934D97"/>
    <w:rsid w:val="00937609"/>
    <w:rsid w:val="009378F1"/>
    <w:rsid w:val="00947043"/>
    <w:rsid w:val="00950278"/>
    <w:rsid w:val="00950A4A"/>
    <w:rsid w:val="00951C82"/>
    <w:rsid w:val="009531E7"/>
    <w:rsid w:val="009539C0"/>
    <w:rsid w:val="00954B1D"/>
    <w:rsid w:val="00963BA3"/>
    <w:rsid w:val="00963BE8"/>
    <w:rsid w:val="00965E1D"/>
    <w:rsid w:val="0096671C"/>
    <w:rsid w:val="0097347D"/>
    <w:rsid w:val="009742C7"/>
    <w:rsid w:val="00982C19"/>
    <w:rsid w:val="00984EAB"/>
    <w:rsid w:val="009A6C07"/>
    <w:rsid w:val="009A7A5E"/>
    <w:rsid w:val="009B1957"/>
    <w:rsid w:val="009B4D85"/>
    <w:rsid w:val="009B7F38"/>
    <w:rsid w:val="009C4F0B"/>
    <w:rsid w:val="009C538B"/>
    <w:rsid w:val="009C748C"/>
    <w:rsid w:val="009D3475"/>
    <w:rsid w:val="009D38BC"/>
    <w:rsid w:val="009D3F91"/>
    <w:rsid w:val="009D695B"/>
    <w:rsid w:val="009E038D"/>
    <w:rsid w:val="009E1C6B"/>
    <w:rsid w:val="009F6BB5"/>
    <w:rsid w:val="00A03180"/>
    <w:rsid w:val="00A06E30"/>
    <w:rsid w:val="00A10709"/>
    <w:rsid w:val="00A11A5E"/>
    <w:rsid w:val="00A2050A"/>
    <w:rsid w:val="00A20F2A"/>
    <w:rsid w:val="00A22E12"/>
    <w:rsid w:val="00A24AF8"/>
    <w:rsid w:val="00A272A8"/>
    <w:rsid w:val="00A361B3"/>
    <w:rsid w:val="00A4143F"/>
    <w:rsid w:val="00A541B2"/>
    <w:rsid w:val="00A6333D"/>
    <w:rsid w:val="00A65DF4"/>
    <w:rsid w:val="00A66630"/>
    <w:rsid w:val="00A82D12"/>
    <w:rsid w:val="00A85537"/>
    <w:rsid w:val="00A8603C"/>
    <w:rsid w:val="00A93BF2"/>
    <w:rsid w:val="00A93D24"/>
    <w:rsid w:val="00AA31DE"/>
    <w:rsid w:val="00AA4B71"/>
    <w:rsid w:val="00AA519D"/>
    <w:rsid w:val="00AB0AC0"/>
    <w:rsid w:val="00AB1778"/>
    <w:rsid w:val="00AB5BAB"/>
    <w:rsid w:val="00AC2E9E"/>
    <w:rsid w:val="00AD24D3"/>
    <w:rsid w:val="00AD730C"/>
    <w:rsid w:val="00AE0EB9"/>
    <w:rsid w:val="00AE128D"/>
    <w:rsid w:val="00AE58EA"/>
    <w:rsid w:val="00B15070"/>
    <w:rsid w:val="00B231A8"/>
    <w:rsid w:val="00B24C9D"/>
    <w:rsid w:val="00B3107E"/>
    <w:rsid w:val="00B36478"/>
    <w:rsid w:val="00B40947"/>
    <w:rsid w:val="00B51450"/>
    <w:rsid w:val="00B55E7F"/>
    <w:rsid w:val="00B56642"/>
    <w:rsid w:val="00B57D05"/>
    <w:rsid w:val="00B619F9"/>
    <w:rsid w:val="00B6396B"/>
    <w:rsid w:val="00B70344"/>
    <w:rsid w:val="00B70838"/>
    <w:rsid w:val="00B722DE"/>
    <w:rsid w:val="00B76262"/>
    <w:rsid w:val="00B862EB"/>
    <w:rsid w:val="00B867A7"/>
    <w:rsid w:val="00B87741"/>
    <w:rsid w:val="00B94294"/>
    <w:rsid w:val="00BA3B45"/>
    <w:rsid w:val="00BA5B45"/>
    <w:rsid w:val="00BB33CE"/>
    <w:rsid w:val="00BC2954"/>
    <w:rsid w:val="00BC3F60"/>
    <w:rsid w:val="00BD0901"/>
    <w:rsid w:val="00BD1FE0"/>
    <w:rsid w:val="00BE0084"/>
    <w:rsid w:val="00BE09A4"/>
    <w:rsid w:val="00BE6C16"/>
    <w:rsid w:val="00BF1D05"/>
    <w:rsid w:val="00BF20F1"/>
    <w:rsid w:val="00BF3227"/>
    <w:rsid w:val="00BF44D7"/>
    <w:rsid w:val="00BF4550"/>
    <w:rsid w:val="00C0460A"/>
    <w:rsid w:val="00C04AA2"/>
    <w:rsid w:val="00C05D14"/>
    <w:rsid w:val="00C1744D"/>
    <w:rsid w:val="00C17AAB"/>
    <w:rsid w:val="00C22ABF"/>
    <w:rsid w:val="00C24F93"/>
    <w:rsid w:val="00C341DF"/>
    <w:rsid w:val="00C36462"/>
    <w:rsid w:val="00C44324"/>
    <w:rsid w:val="00C46D73"/>
    <w:rsid w:val="00C54F9D"/>
    <w:rsid w:val="00C5736B"/>
    <w:rsid w:val="00C609DC"/>
    <w:rsid w:val="00C617E0"/>
    <w:rsid w:val="00C80A61"/>
    <w:rsid w:val="00C811FE"/>
    <w:rsid w:val="00C87B78"/>
    <w:rsid w:val="00C909E4"/>
    <w:rsid w:val="00C913C8"/>
    <w:rsid w:val="00C9349A"/>
    <w:rsid w:val="00C97300"/>
    <w:rsid w:val="00C97FCA"/>
    <w:rsid w:val="00CA1877"/>
    <w:rsid w:val="00CA412F"/>
    <w:rsid w:val="00CA4B05"/>
    <w:rsid w:val="00CB14C6"/>
    <w:rsid w:val="00CB3ED7"/>
    <w:rsid w:val="00CB4B58"/>
    <w:rsid w:val="00CB768D"/>
    <w:rsid w:val="00CD43B5"/>
    <w:rsid w:val="00CE10BE"/>
    <w:rsid w:val="00CE3FC0"/>
    <w:rsid w:val="00CE428D"/>
    <w:rsid w:val="00CF5518"/>
    <w:rsid w:val="00CF7411"/>
    <w:rsid w:val="00D10167"/>
    <w:rsid w:val="00D112C1"/>
    <w:rsid w:val="00D1247C"/>
    <w:rsid w:val="00D24BEA"/>
    <w:rsid w:val="00D251B2"/>
    <w:rsid w:val="00D35752"/>
    <w:rsid w:val="00D45F2C"/>
    <w:rsid w:val="00D472D5"/>
    <w:rsid w:val="00D51386"/>
    <w:rsid w:val="00D613F2"/>
    <w:rsid w:val="00D62D0E"/>
    <w:rsid w:val="00D646F5"/>
    <w:rsid w:val="00D650FE"/>
    <w:rsid w:val="00D65494"/>
    <w:rsid w:val="00D81526"/>
    <w:rsid w:val="00D85389"/>
    <w:rsid w:val="00D8685B"/>
    <w:rsid w:val="00D92912"/>
    <w:rsid w:val="00D979B3"/>
    <w:rsid w:val="00D97A57"/>
    <w:rsid w:val="00D97BE3"/>
    <w:rsid w:val="00D97E6F"/>
    <w:rsid w:val="00DA1032"/>
    <w:rsid w:val="00DA3670"/>
    <w:rsid w:val="00DA3A6A"/>
    <w:rsid w:val="00DA3F12"/>
    <w:rsid w:val="00DA4AAE"/>
    <w:rsid w:val="00DA7A2A"/>
    <w:rsid w:val="00DB5CCF"/>
    <w:rsid w:val="00DC7C07"/>
    <w:rsid w:val="00DD0011"/>
    <w:rsid w:val="00DD3F20"/>
    <w:rsid w:val="00DD5A45"/>
    <w:rsid w:val="00DD5BA1"/>
    <w:rsid w:val="00DD7899"/>
    <w:rsid w:val="00DE0434"/>
    <w:rsid w:val="00DF1F6B"/>
    <w:rsid w:val="00E07875"/>
    <w:rsid w:val="00E1648D"/>
    <w:rsid w:val="00E16673"/>
    <w:rsid w:val="00E16BA5"/>
    <w:rsid w:val="00E17D20"/>
    <w:rsid w:val="00E20131"/>
    <w:rsid w:val="00E27D81"/>
    <w:rsid w:val="00E350A2"/>
    <w:rsid w:val="00E404BB"/>
    <w:rsid w:val="00E42B9F"/>
    <w:rsid w:val="00E44461"/>
    <w:rsid w:val="00E44893"/>
    <w:rsid w:val="00E503C1"/>
    <w:rsid w:val="00E53631"/>
    <w:rsid w:val="00E62813"/>
    <w:rsid w:val="00E66B24"/>
    <w:rsid w:val="00E70F11"/>
    <w:rsid w:val="00E73680"/>
    <w:rsid w:val="00E7574F"/>
    <w:rsid w:val="00E83678"/>
    <w:rsid w:val="00E84108"/>
    <w:rsid w:val="00E84156"/>
    <w:rsid w:val="00E8456F"/>
    <w:rsid w:val="00E8626C"/>
    <w:rsid w:val="00E86C54"/>
    <w:rsid w:val="00E94EEF"/>
    <w:rsid w:val="00E97C7D"/>
    <w:rsid w:val="00E97E32"/>
    <w:rsid w:val="00EA0ED0"/>
    <w:rsid w:val="00EA7EFD"/>
    <w:rsid w:val="00EC2700"/>
    <w:rsid w:val="00ED0B9A"/>
    <w:rsid w:val="00ED218A"/>
    <w:rsid w:val="00ED2F80"/>
    <w:rsid w:val="00ED3935"/>
    <w:rsid w:val="00ED5659"/>
    <w:rsid w:val="00ED759F"/>
    <w:rsid w:val="00ED76EC"/>
    <w:rsid w:val="00EE14D6"/>
    <w:rsid w:val="00EE2B0A"/>
    <w:rsid w:val="00EF2C4D"/>
    <w:rsid w:val="00EF509E"/>
    <w:rsid w:val="00EF727A"/>
    <w:rsid w:val="00F0439A"/>
    <w:rsid w:val="00F12F4D"/>
    <w:rsid w:val="00F16A7A"/>
    <w:rsid w:val="00F17DA1"/>
    <w:rsid w:val="00F3073F"/>
    <w:rsid w:val="00F36CF8"/>
    <w:rsid w:val="00F375AC"/>
    <w:rsid w:val="00F41843"/>
    <w:rsid w:val="00F45096"/>
    <w:rsid w:val="00F46798"/>
    <w:rsid w:val="00F50031"/>
    <w:rsid w:val="00F51741"/>
    <w:rsid w:val="00F5245E"/>
    <w:rsid w:val="00F54832"/>
    <w:rsid w:val="00F55C66"/>
    <w:rsid w:val="00F626A8"/>
    <w:rsid w:val="00F65AFB"/>
    <w:rsid w:val="00F665CB"/>
    <w:rsid w:val="00F7024F"/>
    <w:rsid w:val="00F70780"/>
    <w:rsid w:val="00F7230E"/>
    <w:rsid w:val="00F76923"/>
    <w:rsid w:val="00F77EEA"/>
    <w:rsid w:val="00F8004B"/>
    <w:rsid w:val="00F8168E"/>
    <w:rsid w:val="00F85E13"/>
    <w:rsid w:val="00F9115B"/>
    <w:rsid w:val="00FA2A8F"/>
    <w:rsid w:val="00FA35A5"/>
    <w:rsid w:val="00FA7795"/>
    <w:rsid w:val="00FB09AF"/>
    <w:rsid w:val="00FB2765"/>
    <w:rsid w:val="00FB2BC4"/>
    <w:rsid w:val="00FB40F6"/>
    <w:rsid w:val="00FC051E"/>
    <w:rsid w:val="00FC52A9"/>
    <w:rsid w:val="00FD3F18"/>
    <w:rsid w:val="00FE1DE5"/>
    <w:rsid w:val="00FE1E38"/>
    <w:rsid w:val="00FE452D"/>
    <w:rsid w:val="00FE504C"/>
    <w:rsid w:val="00FE7BFA"/>
    <w:rsid w:val="00FF3B35"/>
    <w:rsid w:val="00FF6102"/>
    <w:rsid w:val="00FF6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9503A"/>
  <w15:docId w15:val="{BC7BBFD9-C458-40C5-B67F-CCB9CBD16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AD"/>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C909E4"/>
    <w:pPr>
      <w:tabs>
        <w:tab w:val="center" w:pos="4513"/>
        <w:tab w:val="right" w:pos="9026"/>
      </w:tabs>
    </w:pPr>
  </w:style>
  <w:style w:type="character" w:customStyle="1" w:styleId="HeaderChar">
    <w:name w:val="Header Char"/>
    <w:basedOn w:val="DefaultParagraphFont"/>
    <w:link w:val="Header"/>
    <w:uiPriority w:val="99"/>
    <w:rsid w:val="00C909E4"/>
  </w:style>
  <w:style w:type="paragraph" w:styleId="Footer">
    <w:name w:val="footer"/>
    <w:basedOn w:val="Normal"/>
    <w:link w:val="FooterChar"/>
    <w:uiPriority w:val="99"/>
    <w:unhideWhenUsed/>
    <w:rsid w:val="00C909E4"/>
    <w:pPr>
      <w:tabs>
        <w:tab w:val="center" w:pos="4513"/>
        <w:tab w:val="right" w:pos="9026"/>
      </w:tabs>
    </w:pPr>
  </w:style>
  <w:style w:type="character" w:customStyle="1" w:styleId="FooterChar">
    <w:name w:val="Footer Char"/>
    <w:basedOn w:val="DefaultParagraphFont"/>
    <w:link w:val="Footer"/>
    <w:uiPriority w:val="99"/>
    <w:rsid w:val="00C909E4"/>
  </w:style>
  <w:style w:type="character" w:styleId="Strong">
    <w:name w:val="Strong"/>
    <w:basedOn w:val="DefaultParagraphFont"/>
    <w:uiPriority w:val="22"/>
    <w:qFormat/>
    <w:rsid w:val="00683D9C"/>
    <w:rPr>
      <w:b/>
      <w:bCs/>
    </w:rPr>
  </w:style>
  <w:style w:type="character" w:styleId="Emphasis">
    <w:name w:val="Emphasis"/>
    <w:basedOn w:val="DefaultParagraphFont"/>
    <w:uiPriority w:val="20"/>
    <w:qFormat/>
    <w:rsid w:val="00683D9C"/>
    <w:rPr>
      <w:i/>
      <w:iCs/>
    </w:rPr>
  </w:style>
  <w:style w:type="character" w:styleId="Hyperlink">
    <w:name w:val="Hyperlink"/>
    <w:basedOn w:val="DefaultParagraphFont"/>
    <w:uiPriority w:val="99"/>
    <w:unhideWhenUsed/>
    <w:rsid w:val="00683D9C"/>
    <w:rPr>
      <w:color w:val="0000FF"/>
      <w:u w:val="single"/>
    </w:rPr>
  </w:style>
  <w:style w:type="paragraph" w:styleId="TOCHeading">
    <w:name w:val="TOC Heading"/>
    <w:basedOn w:val="Heading1"/>
    <w:next w:val="Normal"/>
    <w:uiPriority w:val="39"/>
    <w:unhideWhenUsed/>
    <w:qFormat/>
    <w:rsid w:val="00F7024F"/>
    <w:pPr>
      <w:keepLines/>
      <w:numPr>
        <w:numId w:val="0"/>
      </w:numPr>
      <w:spacing w:after="0" w:line="259" w:lineRule="auto"/>
      <w:outlineLvl w:val="9"/>
    </w:pPr>
    <w:rPr>
      <w:b w:val="0"/>
      <w:bCs w:val="0"/>
      <w:color w:val="365F91" w:themeColor="accent1" w:themeShade="BF"/>
      <w:kern w:val="0"/>
    </w:rPr>
  </w:style>
  <w:style w:type="paragraph" w:styleId="TOC2">
    <w:name w:val="toc 2"/>
    <w:basedOn w:val="Normal"/>
    <w:next w:val="Normal"/>
    <w:autoRedefine/>
    <w:uiPriority w:val="39"/>
    <w:unhideWhenUsed/>
    <w:rsid w:val="00F7024F"/>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7024F"/>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7024F"/>
    <w:pPr>
      <w:spacing w:after="100" w:line="259" w:lineRule="auto"/>
      <w:ind w:left="440"/>
    </w:pPr>
    <w:rPr>
      <w:rFonts w:asciiTheme="minorHAnsi" w:eastAsiaTheme="minorEastAsia" w:hAnsiTheme="minorHAnsi"/>
      <w:sz w:val="22"/>
      <w:szCs w:val="22"/>
    </w:rPr>
  </w:style>
  <w:style w:type="paragraph" w:styleId="NormalWeb">
    <w:name w:val="Normal (Web)"/>
    <w:basedOn w:val="Normal"/>
    <w:uiPriority w:val="99"/>
    <w:unhideWhenUsed/>
    <w:rsid w:val="000D2DEA"/>
    <w:pPr>
      <w:spacing w:before="100" w:beforeAutospacing="1" w:after="100" w:afterAutospacing="1"/>
    </w:pPr>
    <w:rPr>
      <w:sz w:val="24"/>
      <w:szCs w:val="24"/>
      <w:lang w:val="en-IN" w:eastAsia="en-IN"/>
    </w:rPr>
  </w:style>
  <w:style w:type="paragraph" w:styleId="ListParagraph">
    <w:name w:val="List Paragraph"/>
    <w:basedOn w:val="Normal"/>
    <w:uiPriority w:val="34"/>
    <w:qFormat/>
    <w:rsid w:val="00406E52"/>
    <w:pPr>
      <w:ind w:left="720"/>
      <w:contextualSpacing/>
    </w:pPr>
  </w:style>
  <w:style w:type="paragraph" w:styleId="HTMLPreformatted">
    <w:name w:val="HTML Preformatted"/>
    <w:basedOn w:val="Normal"/>
    <w:link w:val="HTMLPreformattedChar"/>
    <w:uiPriority w:val="99"/>
    <w:unhideWhenUsed/>
    <w:rsid w:val="00D357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IN" w:eastAsia="en-IN"/>
    </w:rPr>
  </w:style>
  <w:style w:type="character" w:customStyle="1" w:styleId="HTMLPreformattedChar">
    <w:name w:val="HTML Preformatted Char"/>
    <w:basedOn w:val="DefaultParagraphFont"/>
    <w:link w:val="HTMLPreformatted"/>
    <w:uiPriority w:val="99"/>
    <w:rsid w:val="00D35752"/>
    <w:rPr>
      <w:rFonts w:ascii="Courier New" w:hAnsi="Courier New" w:cs="Courier New"/>
      <w:lang w:val="en-IN" w:eastAsia="en-IN"/>
    </w:rPr>
  </w:style>
  <w:style w:type="character" w:customStyle="1" w:styleId="pl-k">
    <w:name w:val="pl-k"/>
    <w:basedOn w:val="DefaultParagraphFont"/>
    <w:rsid w:val="00D35752"/>
  </w:style>
  <w:style w:type="character" w:customStyle="1" w:styleId="pl-s">
    <w:name w:val="pl-s"/>
    <w:basedOn w:val="DefaultParagraphFont"/>
    <w:rsid w:val="00D35752"/>
  </w:style>
  <w:style w:type="character" w:customStyle="1" w:styleId="pl-pds">
    <w:name w:val="pl-pds"/>
    <w:basedOn w:val="DefaultParagraphFont"/>
    <w:rsid w:val="00D35752"/>
  </w:style>
  <w:style w:type="character" w:customStyle="1" w:styleId="pl-c1">
    <w:name w:val="pl-c1"/>
    <w:basedOn w:val="DefaultParagraphFont"/>
    <w:rsid w:val="00D35752"/>
  </w:style>
  <w:style w:type="character" w:styleId="HTMLCode">
    <w:name w:val="HTML Code"/>
    <w:basedOn w:val="DefaultParagraphFont"/>
    <w:uiPriority w:val="99"/>
    <w:semiHidden/>
    <w:unhideWhenUsed/>
    <w:rsid w:val="004A4231"/>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407BF3"/>
    <w:rPr>
      <w:rFonts w:ascii="Courier New" w:eastAsia="Times New Roman" w:hAnsi="Courier New" w:cs="Courier New"/>
      <w:sz w:val="20"/>
      <w:szCs w:val="20"/>
    </w:rPr>
  </w:style>
  <w:style w:type="character" w:customStyle="1" w:styleId="m">
    <w:name w:val="m"/>
    <w:basedOn w:val="DefaultParagraphFont"/>
    <w:rsid w:val="00A66630"/>
  </w:style>
  <w:style w:type="character" w:styleId="UnresolvedMention">
    <w:name w:val="Unresolved Mention"/>
    <w:basedOn w:val="DefaultParagraphFont"/>
    <w:uiPriority w:val="99"/>
    <w:semiHidden/>
    <w:unhideWhenUsed/>
    <w:rsid w:val="00D51386"/>
    <w:rPr>
      <w:color w:val="605E5C"/>
      <w:shd w:val="clear" w:color="auto" w:fill="E1DFDD"/>
    </w:rPr>
  </w:style>
  <w:style w:type="character" w:customStyle="1" w:styleId="fw-bold">
    <w:name w:val="fw-bold"/>
    <w:basedOn w:val="DefaultParagraphFont"/>
    <w:rsid w:val="00E44461"/>
  </w:style>
  <w:style w:type="paragraph" w:customStyle="1" w:styleId="pw-post-body-paragraph">
    <w:name w:val="pw-post-body-paragraph"/>
    <w:basedOn w:val="Normal"/>
    <w:rsid w:val="001428C7"/>
    <w:pPr>
      <w:spacing w:before="100" w:beforeAutospacing="1" w:after="100" w:afterAutospacing="1"/>
    </w:pPr>
    <w:rPr>
      <w:sz w:val="24"/>
      <w:szCs w:val="24"/>
    </w:rPr>
  </w:style>
  <w:style w:type="character" w:customStyle="1" w:styleId="token">
    <w:name w:val="token"/>
    <w:basedOn w:val="DefaultParagraphFont"/>
    <w:rsid w:val="00CA1877"/>
  </w:style>
  <w:style w:type="paragraph" w:customStyle="1" w:styleId="alert-title">
    <w:name w:val="alert-title"/>
    <w:basedOn w:val="Normal"/>
    <w:rsid w:val="00FA2A8F"/>
    <w:pPr>
      <w:spacing w:before="100" w:beforeAutospacing="1" w:after="100" w:afterAutospacing="1"/>
    </w:pPr>
    <w:rPr>
      <w:sz w:val="24"/>
      <w:szCs w:val="24"/>
    </w:rPr>
  </w:style>
  <w:style w:type="paragraph" w:styleId="Title">
    <w:name w:val="Title"/>
    <w:basedOn w:val="Normal"/>
    <w:next w:val="Normal"/>
    <w:link w:val="TitleChar"/>
    <w:uiPriority w:val="10"/>
    <w:qFormat/>
    <w:rsid w:val="00D472D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472D5"/>
    <w:rPr>
      <w:rFonts w:asciiTheme="majorHAnsi" w:eastAsiaTheme="majorEastAsia" w:hAnsiTheme="majorHAnsi" w:cstheme="majorBidi"/>
      <w:color w:val="17365D" w:themeColor="text2" w:themeShade="BF"/>
      <w:spacing w:val="5"/>
      <w:kern w:val="28"/>
      <w:sz w:val="52"/>
      <w:szCs w:val="52"/>
    </w:rPr>
  </w:style>
  <w:style w:type="paragraph" w:styleId="IntenseQuote">
    <w:name w:val="Intense Quote"/>
    <w:basedOn w:val="Normal"/>
    <w:next w:val="Normal"/>
    <w:link w:val="IntenseQuoteChar"/>
    <w:uiPriority w:val="30"/>
    <w:qFormat/>
    <w:rsid w:val="00D472D5"/>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rPr>
  </w:style>
  <w:style w:type="character" w:customStyle="1" w:styleId="IntenseQuoteChar">
    <w:name w:val="Intense Quote Char"/>
    <w:basedOn w:val="DefaultParagraphFont"/>
    <w:link w:val="IntenseQuote"/>
    <w:uiPriority w:val="30"/>
    <w:rsid w:val="00D472D5"/>
    <w:rPr>
      <w:rFonts w:asciiTheme="minorHAnsi" w:eastAsiaTheme="minorEastAsia" w:hAnsiTheme="minorHAnsi" w:cstheme="minorBidi"/>
      <w:b/>
      <w:bCs/>
      <w:i/>
      <w:iCs/>
      <w:color w:val="4F81BD"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58">
      <w:bodyDiv w:val="1"/>
      <w:marLeft w:val="0"/>
      <w:marRight w:val="0"/>
      <w:marTop w:val="0"/>
      <w:marBottom w:val="0"/>
      <w:divBdr>
        <w:top w:val="none" w:sz="0" w:space="0" w:color="auto"/>
        <w:left w:val="none" w:sz="0" w:space="0" w:color="auto"/>
        <w:bottom w:val="none" w:sz="0" w:space="0" w:color="auto"/>
        <w:right w:val="none" w:sz="0" w:space="0" w:color="auto"/>
      </w:divBdr>
    </w:div>
    <w:div w:id="743219">
      <w:bodyDiv w:val="1"/>
      <w:marLeft w:val="0"/>
      <w:marRight w:val="0"/>
      <w:marTop w:val="0"/>
      <w:marBottom w:val="0"/>
      <w:divBdr>
        <w:top w:val="none" w:sz="0" w:space="0" w:color="auto"/>
        <w:left w:val="none" w:sz="0" w:space="0" w:color="auto"/>
        <w:bottom w:val="none" w:sz="0" w:space="0" w:color="auto"/>
        <w:right w:val="none" w:sz="0" w:space="0" w:color="auto"/>
      </w:divBdr>
      <w:divsChild>
        <w:div w:id="260571149">
          <w:marLeft w:val="0"/>
          <w:marRight w:val="0"/>
          <w:marTop w:val="0"/>
          <w:marBottom w:val="0"/>
          <w:divBdr>
            <w:top w:val="none" w:sz="0" w:space="0" w:color="auto"/>
            <w:left w:val="none" w:sz="0" w:space="0" w:color="auto"/>
            <w:bottom w:val="none" w:sz="0" w:space="0" w:color="auto"/>
            <w:right w:val="none" w:sz="0" w:space="0" w:color="auto"/>
          </w:divBdr>
          <w:divsChild>
            <w:div w:id="574435041">
              <w:marLeft w:val="0"/>
              <w:marRight w:val="0"/>
              <w:marTop w:val="0"/>
              <w:marBottom w:val="0"/>
              <w:divBdr>
                <w:top w:val="none" w:sz="0" w:space="0" w:color="auto"/>
                <w:left w:val="none" w:sz="0" w:space="0" w:color="auto"/>
                <w:bottom w:val="none" w:sz="0" w:space="0" w:color="auto"/>
                <w:right w:val="none" w:sz="0" w:space="0" w:color="auto"/>
              </w:divBdr>
            </w:div>
            <w:div w:id="2038770827">
              <w:marLeft w:val="0"/>
              <w:marRight w:val="0"/>
              <w:marTop w:val="0"/>
              <w:marBottom w:val="0"/>
              <w:divBdr>
                <w:top w:val="none" w:sz="0" w:space="0" w:color="auto"/>
                <w:left w:val="none" w:sz="0" w:space="0" w:color="auto"/>
                <w:bottom w:val="none" w:sz="0" w:space="0" w:color="auto"/>
                <w:right w:val="none" w:sz="0" w:space="0" w:color="auto"/>
              </w:divBdr>
            </w:div>
            <w:div w:id="1853255561">
              <w:marLeft w:val="0"/>
              <w:marRight w:val="0"/>
              <w:marTop w:val="0"/>
              <w:marBottom w:val="0"/>
              <w:divBdr>
                <w:top w:val="none" w:sz="0" w:space="0" w:color="auto"/>
                <w:left w:val="none" w:sz="0" w:space="0" w:color="auto"/>
                <w:bottom w:val="none" w:sz="0" w:space="0" w:color="auto"/>
                <w:right w:val="none" w:sz="0" w:space="0" w:color="auto"/>
              </w:divBdr>
            </w:div>
            <w:div w:id="2059010488">
              <w:marLeft w:val="0"/>
              <w:marRight w:val="0"/>
              <w:marTop w:val="0"/>
              <w:marBottom w:val="0"/>
              <w:divBdr>
                <w:top w:val="none" w:sz="0" w:space="0" w:color="auto"/>
                <w:left w:val="none" w:sz="0" w:space="0" w:color="auto"/>
                <w:bottom w:val="none" w:sz="0" w:space="0" w:color="auto"/>
                <w:right w:val="none" w:sz="0" w:space="0" w:color="auto"/>
              </w:divBdr>
            </w:div>
            <w:div w:id="1927423453">
              <w:marLeft w:val="0"/>
              <w:marRight w:val="0"/>
              <w:marTop w:val="0"/>
              <w:marBottom w:val="0"/>
              <w:divBdr>
                <w:top w:val="none" w:sz="0" w:space="0" w:color="auto"/>
                <w:left w:val="none" w:sz="0" w:space="0" w:color="auto"/>
                <w:bottom w:val="none" w:sz="0" w:space="0" w:color="auto"/>
                <w:right w:val="none" w:sz="0" w:space="0" w:color="auto"/>
              </w:divBdr>
            </w:div>
            <w:div w:id="262810982">
              <w:marLeft w:val="0"/>
              <w:marRight w:val="0"/>
              <w:marTop w:val="0"/>
              <w:marBottom w:val="0"/>
              <w:divBdr>
                <w:top w:val="none" w:sz="0" w:space="0" w:color="auto"/>
                <w:left w:val="none" w:sz="0" w:space="0" w:color="auto"/>
                <w:bottom w:val="none" w:sz="0" w:space="0" w:color="auto"/>
                <w:right w:val="none" w:sz="0" w:space="0" w:color="auto"/>
              </w:divBdr>
            </w:div>
            <w:div w:id="1197424695">
              <w:marLeft w:val="0"/>
              <w:marRight w:val="0"/>
              <w:marTop w:val="0"/>
              <w:marBottom w:val="0"/>
              <w:divBdr>
                <w:top w:val="none" w:sz="0" w:space="0" w:color="auto"/>
                <w:left w:val="none" w:sz="0" w:space="0" w:color="auto"/>
                <w:bottom w:val="none" w:sz="0" w:space="0" w:color="auto"/>
                <w:right w:val="none" w:sz="0" w:space="0" w:color="auto"/>
              </w:divBdr>
            </w:div>
            <w:div w:id="653604438">
              <w:marLeft w:val="0"/>
              <w:marRight w:val="0"/>
              <w:marTop w:val="0"/>
              <w:marBottom w:val="0"/>
              <w:divBdr>
                <w:top w:val="none" w:sz="0" w:space="0" w:color="auto"/>
                <w:left w:val="none" w:sz="0" w:space="0" w:color="auto"/>
                <w:bottom w:val="none" w:sz="0" w:space="0" w:color="auto"/>
                <w:right w:val="none" w:sz="0" w:space="0" w:color="auto"/>
              </w:divBdr>
            </w:div>
            <w:div w:id="595092528">
              <w:marLeft w:val="0"/>
              <w:marRight w:val="0"/>
              <w:marTop w:val="0"/>
              <w:marBottom w:val="0"/>
              <w:divBdr>
                <w:top w:val="none" w:sz="0" w:space="0" w:color="auto"/>
                <w:left w:val="none" w:sz="0" w:space="0" w:color="auto"/>
                <w:bottom w:val="none" w:sz="0" w:space="0" w:color="auto"/>
                <w:right w:val="none" w:sz="0" w:space="0" w:color="auto"/>
              </w:divBdr>
            </w:div>
            <w:div w:id="831532119">
              <w:marLeft w:val="0"/>
              <w:marRight w:val="0"/>
              <w:marTop w:val="0"/>
              <w:marBottom w:val="0"/>
              <w:divBdr>
                <w:top w:val="none" w:sz="0" w:space="0" w:color="auto"/>
                <w:left w:val="none" w:sz="0" w:space="0" w:color="auto"/>
                <w:bottom w:val="none" w:sz="0" w:space="0" w:color="auto"/>
                <w:right w:val="none" w:sz="0" w:space="0" w:color="auto"/>
              </w:divBdr>
            </w:div>
            <w:div w:id="148138503">
              <w:marLeft w:val="0"/>
              <w:marRight w:val="0"/>
              <w:marTop w:val="0"/>
              <w:marBottom w:val="0"/>
              <w:divBdr>
                <w:top w:val="none" w:sz="0" w:space="0" w:color="auto"/>
                <w:left w:val="none" w:sz="0" w:space="0" w:color="auto"/>
                <w:bottom w:val="none" w:sz="0" w:space="0" w:color="auto"/>
                <w:right w:val="none" w:sz="0" w:space="0" w:color="auto"/>
              </w:divBdr>
            </w:div>
            <w:div w:id="1120151091">
              <w:marLeft w:val="0"/>
              <w:marRight w:val="0"/>
              <w:marTop w:val="0"/>
              <w:marBottom w:val="0"/>
              <w:divBdr>
                <w:top w:val="none" w:sz="0" w:space="0" w:color="auto"/>
                <w:left w:val="none" w:sz="0" w:space="0" w:color="auto"/>
                <w:bottom w:val="none" w:sz="0" w:space="0" w:color="auto"/>
                <w:right w:val="none" w:sz="0" w:space="0" w:color="auto"/>
              </w:divBdr>
            </w:div>
            <w:div w:id="100345380">
              <w:marLeft w:val="0"/>
              <w:marRight w:val="0"/>
              <w:marTop w:val="0"/>
              <w:marBottom w:val="0"/>
              <w:divBdr>
                <w:top w:val="none" w:sz="0" w:space="0" w:color="auto"/>
                <w:left w:val="none" w:sz="0" w:space="0" w:color="auto"/>
                <w:bottom w:val="none" w:sz="0" w:space="0" w:color="auto"/>
                <w:right w:val="none" w:sz="0" w:space="0" w:color="auto"/>
              </w:divBdr>
            </w:div>
            <w:div w:id="1229219695">
              <w:marLeft w:val="0"/>
              <w:marRight w:val="0"/>
              <w:marTop w:val="0"/>
              <w:marBottom w:val="0"/>
              <w:divBdr>
                <w:top w:val="none" w:sz="0" w:space="0" w:color="auto"/>
                <w:left w:val="none" w:sz="0" w:space="0" w:color="auto"/>
                <w:bottom w:val="none" w:sz="0" w:space="0" w:color="auto"/>
                <w:right w:val="none" w:sz="0" w:space="0" w:color="auto"/>
              </w:divBdr>
            </w:div>
            <w:div w:id="113209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62">
      <w:bodyDiv w:val="1"/>
      <w:marLeft w:val="0"/>
      <w:marRight w:val="0"/>
      <w:marTop w:val="0"/>
      <w:marBottom w:val="0"/>
      <w:divBdr>
        <w:top w:val="none" w:sz="0" w:space="0" w:color="auto"/>
        <w:left w:val="none" w:sz="0" w:space="0" w:color="auto"/>
        <w:bottom w:val="none" w:sz="0" w:space="0" w:color="auto"/>
        <w:right w:val="none" w:sz="0" w:space="0" w:color="auto"/>
      </w:divBdr>
    </w:div>
    <w:div w:id="4285687">
      <w:bodyDiv w:val="1"/>
      <w:marLeft w:val="0"/>
      <w:marRight w:val="0"/>
      <w:marTop w:val="0"/>
      <w:marBottom w:val="0"/>
      <w:divBdr>
        <w:top w:val="none" w:sz="0" w:space="0" w:color="auto"/>
        <w:left w:val="none" w:sz="0" w:space="0" w:color="auto"/>
        <w:bottom w:val="none" w:sz="0" w:space="0" w:color="auto"/>
        <w:right w:val="none" w:sz="0" w:space="0" w:color="auto"/>
      </w:divBdr>
      <w:divsChild>
        <w:div w:id="839346477">
          <w:marLeft w:val="0"/>
          <w:marRight w:val="0"/>
          <w:marTop w:val="0"/>
          <w:marBottom w:val="0"/>
          <w:divBdr>
            <w:top w:val="none" w:sz="0" w:space="0" w:color="auto"/>
            <w:left w:val="none" w:sz="0" w:space="0" w:color="auto"/>
            <w:bottom w:val="none" w:sz="0" w:space="0" w:color="auto"/>
            <w:right w:val="none" w:sz="0" w:space="0" w:color="auto"/>
          </w:divBdr>
          <w:divsChild>
            <w:div w:id="9249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25">
      <w:bodyDiv w:val="1"/>
      <w:marLeft w:val="0"/>
      <w:marRight w:val="0"/>
      <w:marTop w:val="0"/>
      <w:marBottom w:val="0"/>
      <w:divBdr>
        <w:top w:val="none" w:sz="0" w:space="0" w:color="auto"/>
        <w:left w:val="none" w:sz="0" w:space="0" w:color="auto"/>
        <w:bottom w:val="none" w:sz="0" w:space="0" w:color="auto"/>
        <w:right w:val="none" w:sz="0" w:space="0" w:color="auto"/>
      </w:divBdr>
    </w:div>
    <w:div w:id="7296732">
      <w:bodyDiv w:val="1"/>
      <w:marLeft w:val="0"/>
      <w:marRight w:val="0"/>
      <w:marTop w:val="0"/>
      <w:marBottom w:val="0"/>
      <w:divBdr>
        <w:top w:val="none" w:sz="0" w:space="0" w:color="auto"/>
        <w:left w:val="none" w:sz="0" w:space="0" w:color="auto"/>
        <w:bottom w:val="none" w:sz="0" w:space="0" w:color="auto"/>
        <w:right w:val="none" w:sz="0" w:space="0" w:color="auto"/>
      </w:divBdr>
      <w:divsChild>
        <w:div w:id="733311711">
          <w:marLeft w:val="0"/>
          <w:marRight w:val="0"/>
          <w:marTop w:val="0"/>
          <w:marBottom w:val="0"/>
          <w:divBdr>
            <w:top w:val="none" w:sz="0" w:space="0" w:color="auto"/>
            <w:left w:val="none" w:sz="0" w:space="0" w:color="auto"/>
            <w:bottom w:val="none" w:sz="0" w:space="0" w:color="auto"/>
            <w:right w:val="none" w:sz="0" w:space="0" w:color="auto"/>
          </w:divBdr>
          <w:divsChild>
            <w:div w:id="16723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0716">
      <w:bodyDiv w:val="1"/>
      <w:marLeft w:val="0"/>
      <w:marRight w:val="0"/>
      <w:marTop w:val="0"/>
      <w:marBottom w:val="0"/>
      <w:divBdr>
        <w:top w:val="none" w:sz="0" w:space="0" w:color="auto"/>
        <w:left w:val="none" w:sz="0" w:space="0" w:color="auto"/>
        <w:bottom w:val="none" w:sz="0" w:space="0" w:color="auto"/>
        <w:right w:val="none" w:sz="0" w:space="0" w:color="auto"/>
      </w:divBdr>
      <w:divsChild>
        <w:div w:id="820196119">
          <w:marLeft w:val="0"/>
          <w:marRight w:val="0"/>
          <w:marTop w:val="0"/>
          <w:marBottom w:val="0"/>
          <w:divBdr>
            <w:top w:val="none" w:sz="0" w:space="0" w:color="auto"/>
            <w:left w:val="none" w:sz="0" w:space="0" w:color="auto"/>
            <w:bottom w:val="none" w:sz="0" w:space="0" w:color="auto"/>
            <w:right w:val="none" w:sz="0" w:space="0" w:color="auto"/>
          </w:divBdr>
          <w:divsChild>
            <w:div w:id="467287429">
              <w:marLeft w:val="0"/>
              <w:marRight w:val="0"/>
              <w:marTop w:val="0"/>
              <w:marBottom w:val="0"/>
              <w:divBdr>
                <w:top w:val="none" w:sz="0" w:space="0" w:color="auto"/>
                <w:left w:val="none" w:sz="0" w:space="0" w:color="auto"/>
                <w:bottom w:val="none" w:sz="0" w:space="0" w:color="auto"/>
                <w:right w:val="none" w:sz="0" w:space="0" w:color="auto"/>
              </w:divBdr>
            </w:div>
            <w:div w:id="881938889">
              <w:marLeft w:val="0"/>
              <w:marRight w:val="0"/>
              <w:marTop w:val="0"/>
              <w:marBottom w:val="0"/>
              <w:divBdr>
                <w:top w:val="none" w:sz="0" w:space="0" w:color="auto"/>
                <w:left w:val="none" w:sz="0" w:space="0" w:color="auto"/>
                <w:bottom w:val="none" w:sz="0" w:space="0" w:color="auto"/>
                <w:right w:val="none" w:sz="0" w:space="0" w:color="auto"/>
              </w:divBdr>
            </w:div>
            <w:div w:id="684481462">
              <w:marLeft w:val="0"/>
              <w:marRight w:val="0"/>
              <w:marTop w:val="0"/>
              <w:marBottom w:val="0"/>
              <w:divBdr>
                <w:top w:val="none" w:sz="0" w:space="0" w:color="auto"/>
                <w:left w:val="none" w:sz="0" w:space="0" w:color="auto"/>
                <w:bottom w:val="none" w:sz="0" w:space="0" w:color="auto"/>
                <w:right w:val="none" w:sz="0" w:space="0" w:color="auto"/>
              </w:divBdr>
            </w:div>
            <w:div w:id="1874419032">
              <w:marLeft w:val="0"/>
              <w:marRight w:val="0"/>
              <w:marTop w:val="0"/>
              <w:marBottom w:val="0"/>
              <w:divBdr>
                <w:top w:val="none" w:sz="0" w:space="0" w:color="auto"/>
                <w:left w:val="none" w:sz="0" w:space="0" w:color="auto"/>
                <w:bottom w:val="none" w:sz="0" w:space="0" w:color="auto"/>
                <w:right w:val="none" w:sz="0" w:space="0" w:color="auto"/>
              </w:divBdr>
            </w:div>
            <w:div w:id="781801468">
              <w:marLeft w:val="0"/>
              <w:marRight w:val="0"/>
              <w:marTop w:val="0"/>
              <w:marBottom w:val="0"/>
              <w:divBdr>
                <w:top w:val="none" w:sz="0" w:space="0" w:color="auto"/>
                <w:left w:val="none" w:sz="0" w:space="0" w:color="auto"/>
                <w:bottom w:val="none" w:sz="0" w:space="0" w:color="auto"/>
                <w:right w:val="none" w:sz="0" w:space="0" w:color="auto"/>
              </w:divBdr>
            </w:div>
            <w:div w:id="85733837">
              <w:marLeft w:val="0"/>
              <w:marRight w:val="0"/>
              <w:marTop w:val="0"/>
              <w:marBottom w:val="0"/>
              <w:divBdr>
                <w:top w:val="none" w:sz="0" w:space="0" w:color="auto"/>
                <w:left w:val="none" w:sz="0" w:space="0" w:color="auto"/>
                <w:bottom w:val="none" w:sz="0" w:space="0" w:color="auto"/>
                <w:right w:val="none" w:sz="0" w:space="0" w:color="auto"/>
              </w:divBdr>
            </w:div>
            <w:div w:id="207035339">
              <w:marLeft w:val="0"/>
              <w:marRight w:val="0"/>
              <w:marTop w:val="0"/>
              <w:marBottom w:val="0"/>
              <w:divBdr>
                <w:top w:val="none" w:sz="0" w:space="0" w:color="auto"/>
                <w:left w:val="none" w:sz="0" w:space="0" w:color="auto"/>
                <w:bottom w:val="none" w:sz="0" w:space="0" w:color="auto"/>
                <w:right w:val="none" w:sz="0" w:space="0" w:color="auto"/>
              </w:divBdr>
            </w:div>
            <w:div w:id="1188257343">
              <w:marLeft w:val="0"/>
              <w:marRight w:val="0"/>
              <w:marTop w:val="0"/>
              <w:marBottom w:val="0"/>
              <w:divBdr>
                <w:top w:val="none" w:sz="0" w:space="0" w:color="auto"/>
                <w:left w:val="none" w:sz="0" w:space="0" w:color="auto"/>
                <w:bottom w:val="none" w:sz="0" w:space="0" w:color="auto"/>
                <w:right w:val="none" w:sz="0" w:space="0" w:color="auto"/>
              </w:divBdr>
            </w:div>
            <w:div w:id="1255432339">
              <w:marLeft w:val="0"/>
              <w:marRight w:val="0"/>
              <w:marTop w:val="0"/>
              <w:marBottom w:val="0"/>
              <w:divBdr>
                <w:top w:val="none" w:sz="0" w:space="0" w:color="auto"/>
                <w:left w:val="none" w:sz="0" w:space="0" w:color="auto"/>
                <w:bottom w:val="none" w:sz="0" w:space="0" w:color="auto"/>
                <w:right w:val="none" w:sz="0" w:space="0" w:color="auto"/>
              </w:divBdr>
            </w:div>
            <w:div w:id="490409738">
              <w:marLeft w:val="0"/>
              <w:marRight w:val="0"/>
              <w:marTop w:val="0"/>
              <w:marBottom w:val="0"/>
              <w:divBdr>
                <w:top w:val="none" w:sz="0" w:space="0" w:color="auto"/>
                <w:left w:val="none" w:sz="0" w:space="0" w:color="auto"/>
                <w:bottom w:val="none" w:sz="0" w:space="0" w:color="auto"/>
                <w:right w:val="none" w:sz="0" w:space="0" w:color="auto"/>
              </w:divBdr>
            </w:div>
            <w:div w:id="1917011116">
              <w:marLeft w:val="0"/>
              <w:marRight w:val="0"/>
              <w:marTop w:val="0"/>
              <w:marBottom w:val="0"/>
              <w:divBdr>
                <w:top w:val="none" w:sz="0" w:space="0" w:color="auto"/>
                <w:left w:val="none" w:sz="0" w:space="0" w:color="auto"/>
                <w:bottom w:val="none" w:sz="0" w:space="0" w:color="auto"/>
                <w:right w:val="none" w:sz="0" w:space="0" w:color="auto"/>
              </w:divBdr>
            </w:div>
            <w:div w:id="170066557">
              <w:marLeft w:val="0"/>
              <w:marRight w:val="0"/>
              <w:marTop w:val="0"/>
              <w:marBottom w:val="0"/>
              <w:divBdr>
                <w:top w:val="none" w:sz="0" w:space="0" w:color="auto"/>
                <w:left w:val="none" w:sz="0" w:space="0" w:color="auto"/>
                <w:bottom w:val="none" w:sz="0" w:space="0" w:color="auto"/>
                <w:right w:val="none" w:sz="0" w:space="0" w:color="auto"/>
              </w:divBdr>
            </w:div>
            <w:div w:id="1950431449">
              <w:marLeft w:val="0"/>
              <w:marRight w:val="0"/>
              <w:marTop w:val="0"/>
              <w:marBottom w:val="0"/>
              <w:divBdr>
                <w:top w:val="none" w:sz="0" w:space="0" w:color="auto"/>
                <w:left w:val="none" w:sz="0" w:space="0" w:color="auto"/>
                <w:bottom w:val="none" w:sz="0" w:space="0" w:color="auto"/>
                <w:right w:val="none" w:sz="0" w:space="0" w:color="auto"/>
              </w:divBdr>
            </w:div>
            <w:div w:id="1732843947">
              <w:marLeft w:val="0"/>
              <w:marRight w:val="0"/>
              <w:marTop w:val="0"/>
              <w:marBottom w:val="0"/>
              <w:divBdr>
                <w:top w:val="none" w:sz="0" w:space="0" w:color="auto"/>
                <w:left w:val="none" w:sz="0" w:space="0" w:color="auto"/>
                <w:bottom w:val="none" w:sz="0" w:space="0" w:color="auto"/>
                <w:right w:val="none" w:sz="0" w:space="0" w:color="auto"/>
              </w:divBdr>
            </w:div>
            <w:div w:id="886797079">
              <w:marLeft w:val="0"/>
              <w:marRight w:val="0"/>
              <w:marTop w:val="0"/>
              <w:marBottom w:val="0"/>
              <w:divBdr>
                <w:top w:val="none" w:sz="0" w:space="0" w:color="auto"/>
                <w:left w:val="none" w:sz="0" w:space="0" w:color="auto"/>
                <w:bottom w:val="none" w:sz="0" w:space="0" w:color="auto"/>
                <w:right w:val="none" w:sz="0" w:space="0" w:color="auto"/>
              </w:divBdr>
            </w:div>
            <w:div w:id="1542740199">
              <w:marLeft w:val="0"/>
              <w:marRight w:val="0"/>
              <w:marTop w:val="0"/>
              <w:marBottom w:val="0"/>
              <w:divBdr>
                <w:top w:val="none" w:sz="0" w:space="0" w:color="auto"/>
                <w:left w:val="none" w:sz="0" w:space="0" w:color="auto"/>
                <w:bottom w:val="none" w:sz="0" w:space="0" w:color="auto"/>
                <w:right w:val="none" w:sz="0" w:space="0" w:color="auto"/>
              </w:divBdr>
            </w:div>
            <w:div w:id="1227570891">
              <w:marLeft w:val="0"/>
              <w:marRight w:val="0"/>
              <w:marTop w:val="0"/>
              <w:marBottom w:val="0"/>
              <w:divBdr>
                <w:top w:val="none" w:sz="0" w:space="0" w:color="auto"/>
                <w:left w:val="none" w:sz="0" w:space="0" w:color="auto"/>
                <w:bottom w:val="none" w:sz="0" w:space="0" w:color="auto"/>
                <w:right w:val="none" w:sz="0" w:space="0" w:color="auto"/>
              </w:divBdr>
            </w:div>
            <w:div w:id="322049882">
              <w:marLeft w:val="0"/>
              <w:marRight w:val="0"/>
              <w:marTop w:val="0"/>
              <w:marBottom w:val="0"/>
              <w:divBdr>
                <w:top w:val="none" w:sz="0" w:space="0" w:color="auto"/>
                <w:left w:val="none" w:sz="0" w:space="0" w:color="auto"/>
                <w:bottom w:val="none" w:sz="0" w:space="0" w:color="auto"/>
                <w:right w:val="none" w:sz="0" w:space="0" w:color="auto"/>
              </w:divBdr>
            </w:div>
            <w:div w:id="1453162263">
              <w:marLeft w:val="0"/>
              <w:marRight w:val="0"/>
              <w:marTop w:val="0"/>
              <w:marBottom w:val="0"/>
              <w:divBdr>
                <w:top w:val="none" w:sz="0" w:space="0" w:color="auto"/>
                <w:left w:val="none" w:sz="0" w:space="0" w:color="auto"/>
                <w:bottom w:val="none" w:sz="0" w:space="0" w:color="auto"/>
                <w:right w:val="none" w:sz="0" w:space="0" w:color="auto"/>
              </w:divBdr>
            </w:div>
            <w:div w:id="1108894017">
              <w:marLeft w:val="0"/>
              <w:marRight w:val="0"/>
              <w:marTop w:val="0"/>
              <w:marBottom w:val="0"/>
              <w:divBdr>
                <w:top w:val="none" w:sz="0" w:space="0" w:color="auto"/>
                <w:left w:val="none" w:sz="0" w:space="0" w:color="auto"/>
                <w:bottom w:val="none" w:sz="0" w:space="0" w:color="auto"/>
                <w:right w:val="none" w:sz="0" w:space="0" w:color="auto"/>
              </w:divBdr>
            </w:div>
            <w:div w:id="598178280">
              <w:marLeft w:val="0"/>
              <w:marRight w:val="0"/>
              <w:marTop w:val="0"/>
              <w:marBottom w:val="0"/>
              <w:divBdr>
                <w:top w:val="none" w:sz="0" w:space="0" w:color="auto"/>
                <w:left w:val="none" w:sz="0" w:space="0" w:color="auto"/>
                <w:bottom w:val="none" w:sz="0" w:space="0" w:color="auto"/>
                <w:right w:val="none" w:sz="0" w:space="0" w:color="auto"/>
              </w:divBdr>
            </w:div>
            <w:div w:id="1707944877">
              <w:marLeft w:val="0"/>
              <w:marRight w:val="0"/>
              <w:marTop w:val="0"/>
              <w:marBottom w:val="0"/>
              <w:divBdr>
                <w:top w:val="none" w:sz="0" w:space="0" w:color="auto"/>
                <w:left w:val="none" w:sz="0" w:space="0" w:color="auto"/>
                <w:bottom w:val="none" w:sz="0" w:space="0" w:color="auto"/>
                <w:right w:val="none" w:sz="0" w:space="0" w:color="auto"/>
              </w:divBdr>
            </w:div>
            <w:div w:id="701054715">
              <w:marLeft w:val="0"/>
              <w:marRight w:val="0"/>
              <w:marTop w:val="0"/>
              <w:marBottom w:val="0"/>
              <w:divBdr>
                <w:top w:val="none" w:sz="0" w:space="0" w:color="auto"/>
                <w:left w:val="none" w:sz="0" w:space="0" w:color="auto"/>
                <w:bottom w:val="none" w:sz="0" w:space="0" w:color="auto"/>
                <w:right w:val="none" w:sz="0" w:space="0" w:color="auto"/>
              </w:divBdr>
            </w:div>
            <w:div w:id="1231771418">
              <w:marLeft w:val="0"/>
              <w:marRight w:val="0"/>
              <w:marTop w:val="0"/>
              <w:marBottom w:val="0"/>
              <w:divBdr>
                <w:top w:val="none" w:sz="0" w:space="0" w:color="auto"/>
                <w:left w:val="none" w:sz="0" w:space="0" w:color="auto"/>
                <w:bottom w:val="none" w:sz="0" w:space="0" w:color="auto"/>
                <w:right w:val="none" w:sz="0" w:space="0" w:color="auto"/>
              </w:divBdr>
            </w:div>
            <w:div w:id="709454235">
              <w:marLeft w:val="0"/>
              <w:marRight w:val="0"/>
              <w:marTop w:val="0"/>
              <w:marBottom w:val="0"/>
              <w:divBdr>
                <w:top w:val="none" w:sz="0" w:space="0" w:color="auto"/>
                <w:left w:val="none" w:sz="0" w:space="0" w:color="auto"/>
                <w:bottom w:val="none" w:sz="0" w:space="0" w:color="auto"/>
                <w:right w:val="none" w:sz="0" w:space="0" w:color="auto"/>
              </w:divBdr>
            </w:div>
            <w:div w:id="1961571661">
              <w:marLeft w:val="0"/>
              <w:marRight w:val="0"/>
              <w:marTop w:val="0"/>
              <w:marBottom w:val="0"/>
              <w:divBdr>
                <w:top w:val="none" w:sz="0" w:space="0" w:color="auto"/>
                <w:left w:val="none" w:sz="0" w:space="0" w:color="auto"/>
                <w:bottom w:val="none" w:sz="0" w:space="0" w:color="auto"/>
                <w:right w:val="none" w:sz="0" w:space="0" w:color="auto"/>
              </w:divBdr>
            </w:div>
            <w:div w:id="16925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486">
      <w:bodyDiv w:val="1"/>
      <w:marLeft w:val="0"/>
      <w:marRight w:val="0"/>
      <w:marTop w:val="0"/>
      <w:marBottom w:val="0"/>
      <w:divBdr>
        <w:top w:val="none" w:sz="0" w:space="0" w:color="auto"/>
        <w:left w:val="none" w:sz="0" w:space="0" w:color="auto"/>
        <w:bottom w:val="none" w:sz="0" w:space="0" w:color="auto"/>
        <w:right w:val="none" w:sz="0" w:space="0" w:color="auto"/>
      </w:divBdr>
    </w:div>
    <w:div w:id="23675174">
      <w:bodyDiv w:val="1"/>
      <w:marLeft w:val="0"/>
      <w:marRight w:val="0"/>
      <w:marTop w:val="0"/>
      <w:marBottom w:val="0"/>
      <w:divBdr>
        <w:top w:val="none" w:sz="0" w:space="0" w:color="auto"/>
        <w:left w:val="none" w:sz="0" w:space="0" w:color="auto"/>
        <w:bottom w:val="none" w:sz="0" w:space="0" w:color="auto"/>
        <w:right w:val="none" w:sz="0" w:space="0" w:color="auto"/>
      </w:divBdr>
      <w:divsChild>
        <w:div w:id="1820002518">
          <w:marLeft w:val="0"/>
          <w:marRight w:val="0"/>
          <w:marTop w:val="0"/>
          <w:marBottom w:val="0"/>
          <w:divBdr>
            <w:top w:val="none" w:sz="0" w:space="0" w:color="auto"/>
            <w:left w:val="none" w:sz="0" w:space="0" w:color="auto"/>
            <w:bottom w:val="none" w:sz="0" w:space="0" w:color="auto"/>
            <w:right w:val="none" w:sz="0" w:space="0" w:color="auto"/>
          </w:divBdr>
          <w:divsChild>
            <w:div w:id="2015497687">
              <w:marLeft w:val="0"/>
              <w:marRight w:val="0"/>
              <w:marTop w:val="0"/>
              <w:marBottom w:val="0"/>
              <w:divBdr>
                <w:top w:val="none" w:sz="0" w:space="0" w:color="auto"/>
                <w:left w:val="none" w:sz="0" w:space="0" w:color="auto"/>
                <w:bottom w:val="none" w:sz="0" w:space="0" w:color="auto"/>
                <w:right w:val="none" w:sz="0" w:space="0" w:color="auto"/>
              </w:divBdr>
            </w:div>
            <w:div w:id="213093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8190">
      <w:bodyDiv w:val="1"/>
      <w:marLeft w:val="0"/>
      <w:marRight w:val="0"/>
      <w:marTop w:val="0"/>
      <w:marBottom w:val="0"/>
      <w:divBdr>
        <w:top w:val="none" w:sz="0" w:space="0" w:color="auto"/>
        <w:left w:val="none" w:sz="0" w:space="0" w:color="auto"/>
        <w:bottom w:val="none" w:sz="0" w:space="0" w:color="auto"/>
        <w:right w:val="none" w:sz="0" w:space="0" w:color="auto"/>
      </w:divBdr>
    </w:div>
    <w:div w:id="32117407">
      <w:bodyDiv w:val="1"/>
      <w:marLeft w:val="0"/>
      <w:marRight w:val="0"/>
      <w:marTop w:val="0"/>
      <w:marBottom w:val="0"/>
      <w:divBdr>
        <w:top w:val="none" w:sz="0" w:space="0" w:color="auto"/>
        <w:left w:val="none" w:sz="0" w:space="0" w:color="auto"/>
        <w:bottom w:val="none" w:sz="0" w:space="0" w:color="auto"/>
        <w:right w:val="none" w:sz="0" w:space="0" w:color="auto"/>
      </w:divBdr>
      <w:divsChild>
        <w:div w:id="1030303193">
          <w:marLeft w:val="0"/>
          <w:marRight w:val="0"/>
          <w:marTop w:val="0"/>
          <w:marBottom w:val="0"/>
          <w:divBdr>
            <w:top w:val="none" w:sz="0" w:space="0" w:color="auto"/>
            <w:left w:val="none" w:sz="0" w:space="0" w:color="auto"/>
            <w:bottom w:val="none" w:sz="0" w:space="0" w:color="auto"/>
            <w:right w:val="none" w:sz="0" w:space="0" w:color="auto"/>
          </w:divBdr>
          <w:divsChild>
            <w:div w:id="11944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6431">
      <w:bodyDiv w:val="1"/>
      <w:marLeft w:val="0"/>
      <w:marRight w:val="0"/>
      <w:marTop w:val="0"/>
      <w:marBottom w:val="0"/>
      <w:divBdr>
        <w:top w:val="none" w:sz="0" w:space="0" w:color="auto"/>
        <w:left w:val="none" w:sz="0" w:space="0" w:color="auto"/>
        <w:bottom w:val="none" w:sz="0" w:space="0" w:color="auto"/>
        <w:right w:val="none" w:sz="0" w:space="0" w:color="auto"/>
      </w:divBdr>
      <w:divsChild>
        <w:div w:id="2085486809">
          <w:marLeft w:val="0"/>
          <w:marRight w:val="0"/>
          <w:marTop w:val="0"/>
          <w:marBottom w:val="0"/>
          <w:divBdr>
            <w:top w:val="none" w:sz="0" w:space="0" w:color="auto"/>
            <w:left w:val="none" w:sz="0" w:space="0" w:color="auto"/>
            <w:bottom w:val="none" w:sz="0" w:space="0" w:color="auto"/>
            <w:right w:val="none" w:sz="0" w:space="0" w:color="auto"/>
          </w:divBdr>
          <w:divsChild>
            <w:div w:id="8024804">
              <w:marLeft w:val="0"/>
              <w:marRight w:val="0"/>
              <w:marTop w:val="0"/>
              <w:marBottom w:val="0"/>
              <w:divBdr>
                <w:top w:val="none" w:sz="0" w:space="0" w:color="auto"/>
                <w:left w:val="none" w:sz="0" w:space="0" w:color="auto"/>
                <w:bottom w:val="none" w:sz="0" w:space="0" w:color="auto"/>
                <w:right w:val="none" w:sz="0" w:space="0" w:color="auto"/>
              </w:divBdr>
            </w:div>
            <w:div w:id="866286019">
              <w:marLeft w:val="0"/>
              <w:marRight w:val="0"/>
              <w:marTop w:val="0"/>
              <w:marBottom w:val="0"/>
              <w:divBdr>
                <w:top w:val="none" w:sz="0" w:space="0" w:color="auto"/>
                <w:left w:val="none" w:sz="0" w:space="0" w:color="auto"/>
                <w:bottom w:val="none" w:sz="0" w:space="0" w:color="auto"/>
                <w:right w:val="none" w:sz="0" w:space="0" w:color="auto"/>
              </w:divBdr>
            </w:div>
            <w:div w:id="1685017511">
              <w:marLeft w:val="0"/>
              <w:marRight w:val="0"/>
              <w:marTop w:val="0"/>
              <w:marBottom w:val="0"/>
              <w:divBdr>
                <w:top w:val="none" w:sz="0" w:space="0" w:color="auto"/>
                <w:left w:val="none" w:sz="0" w:space="0" w:color="auto"/>
                <w:bottom w:val="none" w:sz="0" w:space="0" w:color="auto"/>
                <w:right w:val="none" w:sz="0" w:space="0" w:color="auto"/>
              </w:divBdr>
            </w:div>
            <w:div w:id="1228343629">
              <w:marLeft w:val="0"/>
              <w:marRight w:val="0"/>
              <w:marTop w:val="0"/>
              <w:marBottom w:val="0"/>
              <w:divBdr>
                <w:top w:val="none" w:sz="0" w:space="0" w:color="auto"/>
                <w:left w:val="none" w:sz="0" w:space="0" w:color="auto"/>
                <w:bottom w:val="none" w:sz="0" w:space="0" w:color="auto"/>
                <w:right w:val="none" w:sz="0" w:space="0" w:color="auto"/>
              </w:divBdr>
            </w:div>
            <w:div w:id="1514756408">
              <w:marLeft w:val="0"/>
              <w:marRight w:val="0"/>
              <w:marTop w:val="0"/>
              <w:marBottom w:val="0"/>
              <w:divBdr>
                <w:top w:val="none" w:sz="0" w:space="0" w:color="auto"/>
                <w:left w:val="none" w:sz="0" w:space="0" w:color="auto"/>
                <w:bottom w:val="none" w:sz="0" w:space="0" w:color="auto"/>
                <w:right w:val="none" w:sz="0" w:space="0" w:color="auto"/>
              </w:divBdr>
            </w:div>
            <w:div w:id="1595437494">
              <w:marLeft w:val="0"/>
              <w:marRight w:val="0"/>
              <w:marTop w:val="0"/>
              <w:marBottom w:val="0"/>
              <w:divBdr>
                <w:top w:val="none" w:sz="0" w:space="0" w:color="auto"/>
                <w:left w:val="none" w:sz="0" w:space="0" w:color="auto"/>
                <w:bottom w:val="none" w:sz="0" w:space="0" w:color="auto"/>
                <w:right w:val="none" w:sz="0" w:space="0" w:color="auto"/>
              </w:divBdr>
            </w:div>
            <w:div w:id="1902866715">
              <w:marLeft w:val="0"/>
              <w:marRight w:val="0"/>
              <w:marTop w:val="0"/>
              <w:marBottom w:val="0"/>
              <w:divBdr>
                <w:top w:val="none" w:sz="0" w:space="0" w:color="auto"/>
                <w:left w:val="none" w:sz="0" w:space="0" w:color="auto"/>
                <w:bottom w:val="none" w:sz="0" w:space="0" w:color="auto"/>
                <w:right w:val="none" w:sz="0" w:space="0" w:color="auto"/>
              </w:divBdr>
            </w:div>
            <w:div w:id="916404557">
              <w:marLeft w:val="0"/>
              <w:marRight w:val="0"/>
              <w:marTop w:val="0"/>
              <w:marBottom w:val="0"/>
              <w:divBdr>
                <w:top w:val="none" w:sz="0" w:space="0" w:color="auto"/>
                <w:left w:val="none" w:sz="0" w:space="0" w:color="auto"/>
                <w:bottom w:val="none" w:sz="0" w:space="0" w:color="auto"/>
                <w:right w:val="none" w:sz="0" w:space="0" w:color="auto"/>
              </w:divBdr>
            </w:div>
            <w:div w:id="1724521373">
              <w:marLeft w:val="0"/>
              <w:marRight w:val="0"/>
              <w:marTop w:val="0"/>
              <w:marBottom w:val="0"/>
              <w:divBdr>
                <w:top w:val="none" w:sz="0" w:space="0" w:color="auto"/>
                <w:left w:val="none" w:sz="0" w:space="0" w:color="auto"/>
                <w:bottom w:val="none" w:sz="0" w:space="0" w:color="auto"/>
                <w:right w:val="none" w:sz="0" w:space="0" w:color="auto"/>
              </w:divBdr>
            </w:div>
            <w:div w:id="1995335214">
              <w:marLeft w:val="0"/>
              <w:marRight w:val="0"/>
              <w:marTop w:val="0"/>
              <w:marBottom w:val="0"/>
              <w:divBdr>
                <w:top w:val="none" w:sz="0" w:space="0" w:color="auto"/>
                <w:left w:val="none" w:sz="0" w:space="0" w:color="auto"/>
                <w:bottom w:val="none" w:sz="0" w:space="0" w:color="auto"/>
                <w:right w:val="none" w:sz="0" w:space="0" w:color="auto"/>
              </w:divBdr>
            </w:div>
            <w:div w:id="487937935">
              <w:marLeft w:val="0"/>
              <w:marRight w:val="0"/>
              <w:marTop w:val="0"/>
              <w:marBottom w:val="0"/>
              <w:divBdr>
                <w:top w:val="none" w:sz="0" w:space="0" w:color="auto"/>
                <w:left w:val="none" w:sz="0" w:space="0" w:color="auto"/>
                <w:bottom w:val="none" w:sz="0" w:space="0" w:color="auto"/>
                <w:right w:val="none" w:sz="0" w:space="0" w:color="auto"/>
              </w:divBdr>
            </w:div>
            <w:div w:id="690690488">
              <w:marLeft w:val="0"/>
              <w:marRight w:val="0"/>
              <w:marTop w:val="0"/>
              <w:marBottom w:val="0"/>
              <w:divBdr>
                <w:top w:val="none" w:sz="0" w:space="0" w:color="auto"/>
                <w:left w:val="none" w:sz="0" w:space="0" w:color="auto"/>
                <w:bottom w:val="none" w:sz="0" w:space="0" w:color="auto"/>
                <w:right w:val="none" w:sz="0" w:space="0" w:color="auto"/>
              </w:divBdr>
            </w:div>
            <w:div w:id="845100153">
              <w:marLeft w:val="0"/>
              <w:marRight w:val="0"/>
              <w:marTop w:val="0"/>
              <w:marBottom w:val="0"/>
              <w:divBdr>
                <w:top w:val="none" w:sz="0" w:space="0" w:color="auto"/>
                <w:left w:val="none" w:sz="0" w:space="0" w:color="auto"/>
                <w:bottom w:val="none" w:sz="0" w:space="0" w:color="auto"/>
                <w:right w:val="none" w:sz="0" w:space="0" w:color="auto"/>
              </w:divBdr>
            </w:div>
            <w:div w:id="735590721">
              <w:marLeft w:val="0"/>
              <w:marRight w:val="0"/>
              <w:marTop w:val="0"/>
              <w:marBottom w:val="0"/>
              <w:divBdr>
                <w:top w:val="none" w:sz="0" w:space="0" w:color="auto"/>
                <w:left w:val="none" w:sz="0" w:space="0" w:color="auto"/>
                <w:bottom w:val="none" w:sz="0" w:space="0" w:color="auto"/>
                <w:right w:val="none" w:sz="0" w:space="0" w:color="auto"/>
              </w:divBdr>
            </w:div>
            <w:div w:id="215817309">
              <w:marLeft w:val="0"/>
              <w:marRight w:val="0"/>
              <w:marTop w:val="0"/>
              <w:marBottom w:val="0"/>
              <w:divBdr>
                <w:top w:val="none" w:sz="0" w:space="0" w:color="auto"/>
                <w:left w:val="none" w:sz="0" w:space="0" w:color="auto"/>
                <w:bottom w:val="none" w:sz="0" w:space="0" w:color="auto"/>
                <w:right w:val="none" w:sz="0" w:space="0" w:color="auto"/>
              </w:divBdr>
            </w:div>
            <w:div w:id="679157233">
              <w:marLeft w:val="0"/>
              <w:marRight w:val="0"/>
              <w:marTop w:val="0"/>
              <w:marBottom w:val="0"/>
              <w:divBdr>
                <w:top w:val="none" w:sz="0" w:space="0" w:color="auto"/>
                <w:left w:val="none" w:sz="0" w:space="0" w:color="auto"/>
                <w:bottom w:val="none" w:sz="0" w:space="0" w:color="auto"/>
                <w:right w:val="none" w:sz="0" w:space="0" w:color="auto"/>
              </w:divBdr>
            </w:div>
            <w:div w:id="680011323">
              <w:marLeft w:val="0"/>
              <w:marRight w:val="0"/>
              <w:marTop w:val="0"/>
              <w:marBottom w:val="0"/>
              <w:divBdr>
                <w:top w:val="none" w:sz="0" w:space="0" w:color="auto"/>
                <w:left w:val="none" w:sz="0" w:space="0" w:color="auto"/>
                <w:bottom w:val="none" w:sz="0" w:space="0" w:color="auto"/>
                <w:right w:val="none" w:sz="0" w:space="0" w:color="auto"/>
              </w:divBdr>
            </w:div>
            <w:div w:id="780226502">
              <w:marLeft w:val="0"/>
              <w:marRight w:val="0"/>
              <w:marTop w:val="0"/>
              <w:marBottom w:val="0"/>
              <w:divBdr>
                <w:top w:val="none" w:sz="0" w:space="0" w:color="auto"/>
                <w:left w:val="none" w:sz="0" w:space="0" w:color="auto"/>
                <w:bottom w:val="none" w:sz="0" w:space="0" w:color="auto"/>
                <w:right w:val="none" w:sz="0" w:space="0" w:color="auto"/>
              </w:divBdr>
            </w:div>
            <w:div w:id="50857015">
              <w:marLeft w:val="0"/>
              <w:marRight w:val="0"/>
              <w:marTop w:val="0"/>
              <w:marBottom w:val="0"/>
              <w:divBdr>
                <w:top w:val="none" w:sz="0" w:space="0" w:color="auto"/>
                <w:left w:val="none" w:sz="0" w:space="0" w:color="auto"/>
                <w:bottom w:val="none" w:sz="0" w:space="0" w:color="auto"/>
                <w:right w:val="none" w:sz="0" w:space="0" w:color="auto"/>
              </w:divBdr>
            </w:div>
            <w:div w:id="1019086999">
              <w:marLeft w:val="0"/>
              <w:marRight w:val="0"/>
              <w:marTop w:val="0"/>
              <w:marBottom w:val="0"/>
              <w:divBdr>
                <w:top w:val="none" w:sz="0" w:space="0" w:color="auto"/>
                <w:left w:val="none" w:sz="0" w:space="0" w:color="auto"/>
                <w:bottom w:val="none" w:sz="0" w:space="0" w:color="auto"/>
                <w:right w:val="none" w:sz="0" w:space="0" w:color="auto"/>
              </w:divBdr>
            </w:div>
            <w:div w:id="300156829">
              <w:marLeft w:val="0"/>
              <w:marRight w:val="0"/>
              <w:marTop w:val="0"/>
              <w:marBottom w:val="0"/>
              <w:divBdr>
                <w:top w:val="none" w:sz="0" w:space="0" w:color="auto"/>
                <w:left w:val="none" w:sz="0" w:space="0" w:color="auto"/>
                <w:bottom w:val="none" w:sz="0" w:space="0" w:color="auto"/>
                <w:right w:val="none" w:sz="0" w:space="0" w:color="auto"/>
              </w:divBdr>
            </w:div>
            <w:div w:id="4960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62354">
      <w:bodyDiv w:val="1"/>
      <w:marLeft w:val="0"/>
      <w:marRight w:val="0"/>
      <w:marTop w:val="0"/>
      <w:marBottom w:val="0"/>
      <w:divBdr>
        <w:top w:val="none" w:sz="0" w:space="0" w:color="auto"/>
        <w:left w:val="none" w:sz="0" w:space="0" w:color="auto"/>
        <w:bottom w:val="none" w:sz="0" w:space="0" w:color="auto"/>
        <w:right w:val="none" w:sz="0" w:space="0" w:color="auto"/>
      </w:divBdr>
      <w:divsChild>
        <w:div w:id="165831904">
          <w:marLeft w:val="0"/>
          <w:marRight w:val="0"/>
          <w:marTop w:val="0"/>
          <w:marBottom w:val="0"/>
          <w:divBdr>
            <w:top w:val="none" w:sz="0" w:space="0" w:color="auto"/>
            <w:left w:val="none" w:sz="0" w:space="0" w:color="auto"/>
            <w:bottom w:val="none" w:sz="0" w:space="0" w:color="auto"/>
            <w:right w:val="none" w:sz="0" w:space="0" w:color="auto"/>
          </w:divBdr>
          <w:divsChild>
            <w:div w:id="1876036378">
              <w:marLeft w:val="0"/>
              <w:marRight w:val="0"/>
              <w:marTop w:val="0"/>
              <w:marBottom w:val="0"/>
              <w:divBdr>
                <w:top w:val="none" w:sz="0" w:space="0" w:color="auto"/>
                <w:left w:val="none" w:sz="0" w:space="0" w:color="auto"/>
                <w:bottom w:val="none" w:sz="0" w:space="0" w:color="auto"/>
                <w:right w:val="none" w:sz="0" w:space="0" w:color="auto"/>
              </w:divBdr>
            </w:div>
            <w:div w:id="1559247537">
              <w:marLeft w:val="0"/>
              <w:marRight w:val="0"/>
              <w:marTop w:val="0"/>
              <w:marBottom w:val="0"/>
              <w:divBdr>
                <w:top w:val="none" w:sz="0" w:space="0" w:color="auto"/>
                <w:left w:val="none" w:sz="0" w:space="0" w:color="auto"/>
                <w:bottom w:val="none" w:sz="0" w:space="0" w:color="auto"/>
                <w:right w:val="none" w:sz="0" w:space="0" w:color="auto"/>
              </w:divBdr>
            </w:div>
            <w:div w:id="876699869">
              <w:marLeft w:val="0"/>
              <w:marRight w:val="0"/>
              <w:marTop w:val="0"/>
              <w:marBottom w:val="0"/>
              <w:divBdr>
                <w:top w:val="none" w:sz="0" w:space="0" w:color="auto"/>
                <w:left w:val="none" w:sz="0" w:space="0" w:color="auto"/>
                <w:bottom w:val="none" w:sz="0" w:space="0" w:color="auto"/>
                <w:right w:val="none" w:sz="0" w:space="0" w:color="auto"/>
              </w:divBdr>
            </w:div>
            <w:div w:id="604774434">
              <w:marLeft w:val="0"/>
              <w:marRight w:val="0"/>
              <w:marTop w:val="0"/>
              <w:marBottom w:val="0"/>
              <w:divBdr>
                <w:top w:val="none" w:sz="0" w:space="0" w:color="auto"/>
                <w:left w:val="none" w:sz="0" w:space="0" w:color="auto"/>
                <w:bottom w:val="none" w:sz="0" w:space="0" w:color="auto"/>
                <w:right w:val="none" w:sz="0" w:space="0" w:color="auto"/>
              </w:divBdr>
            </w:div>
            <w:div w:id="1419518052">
              <w:marLeft w:val="0"/>
              <w:marRight w:val="0"/>
              <w:marTop w:val="0"/>
              <w:marBottom w:val="0"/>
              <w:divBdr>
                <w:top w:val="none" w:sz="0" w:space="0" w:color="auto"/>
                <w:left w:val="none" w:sz="0" w:space="0" w:color="auto"/>
                <w:bottom w:val="none" w:sz="0" w:space="0" w:color="auto"/>
                <w:right w:val="none" w:sz="0" w:space="0" w:color="auto"/>
              </w:divBdr>
            </w:div>
            <w:div w:id="485435475">
              <w:marLeft w:val="0"/>
              <w:marRight w:val="0"/>
              <w:marTop w:val="0"/>
              <w:marBottom w:val="0"/>
              <w:divBdr>
                <w:top w:val="none" w:sz="0" w:space="0" w:color="auto"/>
                <w:left w:val="none" w:sz="0" w:space="0" w:color="auto"/>
                <w:bottom w:val="none" w:sz="0" w:space="0" w:color="auto"/>
                <w:right w:val="none" w:sz="0" w:space="0" w:color="auto"/>
              </w:divBdr>
            </w:div>
            <w:div w:id="393629763">
              <w:marLeft w:val="0"/>
              <w:marRight w:val="0"/>
              <w:marTop w:val="0"/>
              <w:marBottom w:val="0"/>
              <w:divBdr>
                <w:top w:val="none" w:sz="0" w:space="0" w:color="auto"/>
                <w:left w:val="none" w:sz="0" w:space="0" w:color="auto"/>
                <w:bottom w:val="none" w:sz="0" w:space="0" w:color="auto"/>
                <w:right w:val="none" w:sz="0" w:space="0" w:color="auto"/>
              </w:divBdr>
            </w:div>
            <w:div w:id="1106731831">
              <w:marLeft w:val="0"/>
              <w:marRight w:val="0"/>
              <w:marTop w:val="0"/>
              <w:marBottom w:val="0"/>
              <w:divBdr>
                <w:top w:val="none" w:sz="0" w:space="0" w:color="auto"/>
                <w:left w:val="none" w:sz="0" w:space="0" w:color="auto"/>
                <w:bottom w:val="none" w:sz="0" w:space="0" w:color="auto"/>
                <w:right w:val="none" w:sz="0" w:space="0" w:color="auto"/>
              </w:divBdr>
            </w:div>
            <w:div w:id="1735079367">
              <w:marLeft w:val="0"/>
              <w:marRight w:val="0"/>
              <w:marTop w:val="0"/>
              <w:marBottom w:val="0"/>
              <w:divBdr>
                <w:top w:val="none" w:sz="0" w:space="0" w:color="auto"/>
                <w:left w:val="none" w:sz="0" w:space="0" w:color="auto"/>
                <w:bottom w:val="none" w:sz="0" w:space="0" w:color="auto"/>
                <w:right w:val="none" w:sz="0" w:space="0" w:color="auto"/>
              </w:divBdr>
            </w:div>
            <w:div w:id="668599941">
              <w:marLeft w:val="0"/>
              <w:marRight w:val="0"/>
              <w:marTop w:val="0"/>
              <w:marBottom w:val="0"/>
              <w:divBdr>
                <w:top w:val="none" w:sz="0" w:space="0" w:color="auto"/>
                <w:left w:val="none" w:sz="0" w:space="0" w:color="auto"/>
                <w:bottom w:val="none" w:sz="0" w:space="0" w:color="auto"/>
                <w:right w:val="none" w:sz="0" w:space="0" w:color="auto"/>
              </w:divBdr>
            </w:div>
            <w:div w:id="613557680">
              <w:marLeft w:val="0"/>
              <w:marRight w:val="0"/>
              <w:marTop w:val="0"/>
              <w:marBottom w:val="0"/>
              <w:divBdr>
                <w:top w:val="none" w:sz="0" w:space="0" w:color="auto"/>
                <w:left w:val="none" w:sz="0" w:space="0" w:color="auto"/>
                <w:bottom w:val="none" w:sz="0" w:space="0" w:color="auto"/>
                <w:right w:val="none" w:sz="0" w:space="0" w:color="auto"/>
              </w:divBdr>
            </w:div>
            <w:div w:id="1895769971">
              <w:marLeft w:val="0"/>
              <w:marRight w:val="0"/>
              <w:marTop w:val="0"/>
              <w:marBottom w:val="0"/>
              <w:divBdr>
                <w:top w:val="none" w:sz="0" w:space="0" w:color="auto"/>
                <w:left w:val="none" w:sz="0" w:space="0" w:color="auto"/>
                <w:bottom w:val="none" w:sz="0" w:space="0" w:color="auto"/>
                <w:right w:val="none" w:sz="0" w:space="0" w:color="auto"/>
              </w:divBdr>
            </w:div>
            <w:div w:id="21381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5597">
      <w:bodyDiv w:val="1"/>
      <w:marLeft w:val="0"/>
      <w:marRight w:val="0"/>
      <w:marTop w:val="0"/>
      <w:marBottom w:val="0"/>
      <w:divBdr>
        <w:top w:val="none" w:sz="0" w:space="0" w:color="auto"/>
        <w:left w:val="none" w:sz="0" w:space="0" w:color="auto"/>
        <w:bottom w:val="none" w:sz="0" w:space="0" w:color="auto"/>
        <w:right w:val="none" w:sz="0" w:space="0" w:color="auto"/>
      </w:divBdr>
    </w:div>
    <w:div w:id="47803346">
      <w:bodyDiv w:val="1"/>
      <w:marLeft w:val="0"/>
      <w:marRight w:val="0"/>
      <w:marTop w:val="0"/>
      <w:marBottom w:val="0"/>
      <w:divBdr>
        <w:top w:val="none" w:sz="0" w:space="0" w:color="auto"/>
        <w:left w:val="none" w:sz="0" w:space="0" w:color="auto"/>
        <w:bottom w:val="none" w:sz="0" w:space="0" w:color="auto"/>
        <w:right w:val="none" w:sz="0" w:space="0" w:color="auto"/>
      </w:divBdr>
      <w:divsChild>
        <w:div w:id="800731620">
          <w:marLeft w:val="0"/>
          <w:marRight w:val="0"/>
          <w:marTop w:val="0"/>
          <w:marBottom w:val="0"/>
          <w:divBdr>
            <w:top w:val="none" w:sz="0" w:space="0" w:color="auto"/>
            <w:left w:val="none" w:sz="0" w:space="0" w:color="auto"/>
            <w:bottom w:val="none" w:sz="0" w:space="0" w:color="auto"/>
            <w:right w:val="none" w:sz="0" w:space="0" w:color="auto"/>
          </w:divBdr>
          <w:divsChild>
            <w:div w:id="1887138695">
              <w:marLeft w:val="0"/>
              <w:marRight w:val="0"/>
              <w:marTop w:val="0"/>
              <w:marBottom w:val="0"/>
              <w:divBdr>
                <w:top w:val="none" w:sz="0" w:space="0" w:color="auto"/>
                <w:left w:val="none" w:sz="0" w:space="0" w:color="auto"/>
                <w:bottom w:val="none" w:sz="0" w:space="0" w:color="auto"/>
                <w:right w:val="none" w:sz="0" w:space="0" w:color="auto"/>
              </w:divBdr>
            </w:div>
            <w:div w:id="657921177">
              <w:marLeft w:val="0"/>
              <w:marRight w:val="0"/>
              <w:marTop w:val="0"/>
              <w:marBottom w:val="0"/>
              <w:divBdr>
                <w:top w:val="none" w:sz="0" w:space="0" w:color="auto"/>
                <w:left w:val="none" w:sz="0" w:space="0" w:color="auto"/>
                <w:bottom w:val="none" w:sz="0" w:space="0" w:color="auto"/>
                <w:right w:val="none" w:sz="0" w:space="0" w:color="auto"/>
              </w:divBdr>
            </w:div>
            <w:div w:id="844171548">
              <w:marLeft w:val="0"/>
              <w:marRight w:val="0"/>
              <w:marTop w:val="0"/>
              <w:marBottom w:val="0"/>
              <w:divBdr>
                <w:top w:val="none" w:sz="0" w:space="0" w:color="auto"/>
                <w:left w:val="none" w:sz="0" w:space="0" w:color="auto"/>
                <w:bottom w:val="none" w:sz="0" w:space="0" w:color="auto"/>
                <w:right w:val="none" w:sz="0" w:space="0" w:color="auto"/>
              </w:divBdr>
            </w:div>
            <w:div w:id="177086755">
              <w:marLeft w:val="0"/>
              <w:marRight w:val="0"/>
              <w:marTop w:val="0"/>
              <w:marBottom w:val="0"/>
              <w:divBdr>
                <w:top w:val="none" w:sz="0" w:space="0" w:color="auto"/>
                <w:left w:val="none" w:sz="0" w:space="0" w:color="auto"/>
                <w:bottom w:val="none" w:sz="0" w:space="0" w:color="auto"/>
                <w:right w:val="none" w:sz="0" w:space="0" w:color="auto"/>
              </w:divBdr>
            </w:div>
            <w:div w:id="1349067303">
              <w:marLeft w:val="0"/>
              <w:marRight w:val="0"/>
              <w:marTop w:val="0"/>
              <w:marBottom w:val="0"/>
              <w:divBdr>
                <w:top w:val="none" w:sz="0" w:space="0" w:color="auto"/>
                <w:left w:val="none" w:sz="0" w:space="0" w:color="auto"/>
                <w:bottom w:val="none" w:sz="0" w:space="0" w:color="auto"/>
                <w:right w:val="none" w:sz="0" w:space="0" w:color="auto"/>
              </w:divBdr>
            </w:div>
            <w:div w:id="831988268">
              <w:marLeft w:val="0"/>
              <w:marRight w:val="0"/>
              <w:marTop w:val="0"/>
              <w:marBottom w:val="0"/>
              <w:divBdr>
                <w:top w:val="none" w:sz="0" w:space="0" w:color="auto"/>
                <w:left w:val="none" w:sz="0" w:space="0" w:color="auto"/>
                <w:bottom w:val="none" w:sz="0" w:space="0" w:color="auto"/>
                <w:right w:val="none" w:sz="0" w:space="0" w:color="auto"/>
              </w:divBdr>
            </w:div>
            <w:div w:id="1925988263">
              <w:marLeft w:val="0"/>
              <w:marRight w:val="0"/>
              <w:marTop w:val="0"/>
              <w:marBottom w:val="0"/>
              <w:divBdr>
                <w:top w:val="none" w:sz="0" w:space="0" w:color="auto"/>
                <w:left w:val="none" w:sz="0" w:space="0" w:color="auto"/>
                <w:bottom w:val="none" w:sz="0" w:space="0" w:color="auto"/>
                <w:right w:val="none" w:sz="0" w:space="0" w:color="auto"/>
              </w:divBdr>
            </w:div>
            <w:div w:id="31929732">
              <w:marLeft w:val="0"/>
              <w:marRight w:val="0"/>
              <w:marTop w:val="0"/>
              <w:marBottom w:val="0"/>
              <w:divBdr>
                <w:top w:val="none" w:sz="0" w:space="0" w:color="auto"/>
                <w:left w:val="none" w:sz="0" w:space="0" w:color="auto"/>
                <w:bottom w:val="none" w:sz="0" w:space="0" w:color="auto"/>
                <w:right w:val="none" w:sz="0" w:space="0" w:color="auto"/>
              </w:divBdr>
            </w:div>
            <w:div w:id="530800695">
              <w:marLeft w:val="0"/>
              <w:marRight w:val="0"/>
              <w:marTop w:val="0"/>
              <w:marBottom w:val="0"/>
              <w:divBdr>
                <w:top w:val="none" w:sz="0" w:space="0" w:color="auto"/>
                <w:left w:val="none" w:sz="0" w:space="0" w:color="auto"/>
                <w:bottom w:val="none" w:sz="0" w:space="0" w:color="auto"/>
                <w:right w:val="none" w:sz="0" w:space="0" w:color="auto"/>
              </w:divBdr>
            </w:div>
            <w:div w:id="1229026675">
              <w:marLeft w:val="0"/>
              <w:marRight w:val="0"/>
              <w:marTop w:val="0"/>
              <w:marBottom w:val="0"/>
              <w:divBdr>
                <w:top w:val="none" w:sz="0" w:space="0" w:color="auto"/>
                <w:left w:val="none" w:sz="0" w:space="0" w:color="auto"/>
                <w:bottom w:val="none" w:sz="0" w:space="0" w:color="auto"/>
                <w:right w:val="none" w:sz="0" w:space="0" w:color="auto"/>
              </w:divBdr>
            </w:div>
            <w:div w:id="1704596990">
              <w:marLeft w:val="0"/>
              <w:marRight w:val="0"/>
              <w:marTop w:val="0"/>
              <w:marBottom w:val="0"/>
              <w:divBdr>
                <w:top w:val="none" w:sz="0" w:space="0" w:color="auto"/>
                <w:left w:val="none" w:sz="0" w:space="0" w:color="auto"/>
                <w:bottom w:val="none" w:sz="0" w:space="0" w:color="auto"/>
                <w:right w:val="none" w:sz="0" w:space="0" w:color="auto"/>
              </w:divBdr>
            </w:div>
            <w:div w:id="124807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3650">
      <w:bodyDiv w:val="1"/>
      <w:marLeft w:val="0"/>
      <w:marRight w:val="0"/>
      <w:marTop w:val="0"/>
      <w:marBottom w:val="0"/>
      <w:divBdr>
        <w:top w:val="none" w:sz="0" w:space="0" w:color="auto"/>
        <w:left w:val="none" w:sz="0" w:space="0" w:color="auto"/>
        <w:bottom w:val="none" w:sz="0" w:space="0" w:color="auto"/>
        <w:right w:val="none" w:sz="0" w:space="0" w:color="auto"/>
      </w:divBdr>
      <w:divsChild>
        <w:div w:id="437917391">
          <w:marLeft w:val="0"/>
          <w:marRight w:val="0"/>
          <w:marTop w:val="0"/>
          <w:marBottom w:val="0"/>
          <w:divBdr>
            <w:top w:val="none" w:sz="0" w:space="0" w:color="auto"/>
            <w:left w:val="none" w:sz="0" w:space="0" w:color="auto"/>
            <w:bottom w:val="none" w:sz="0" w:space="0" w:color="auto"/>
            <w:right w:val="none" w:sz="0" w:space="0" w:color="auto"/>
          </w:divBdr>
        </w:div>
      </w:divsChild>
    </w:div>
    <w:div w:id="65491720">
      <w:bodyDiv w:val="1"/>
      <w:marLeft w:val="0"/>
      <w:marRight w:val="0"/>
      <w:marTop w:val="0"/>
      <w:marBottom w:val="0"/>
      <w:divBdr>
        <w:top w:val="none" w:sz="0" w:space="0" w:color="auto"/>
        <w:left w:val="none" w:sz="0" w:space="0" w:color="auto"/>
        <w:bottom w:val="none" w:sz="0" w:space="0" w:color="auto"/>
        <w:right w:val="none" w:sz="0" w:space="0" w:color="auto"/>
      </w:divBdr>
      <w:divsChild>
        <w:div w:id="1726295150">
          <w:marLeft w:val="0"/>
          <w:marRight w:val="0"/>
          <w:marTop w:val="0"/>
          <w:marBottom w:val="0"/>
          <w:divBdr>
            <w:top w:val="none" w:sz="0" w:space="0" w:color="auto"/>
            <w:left w:val="none" w:sz="0" w:space="0" w:color="auto"/>
            <w:bottom w:val="none" w:sz="0" w:space="0" w:color="auto"/>
            <w:right w:val="none" w:sz="0" w:space="0" w:color="auto"/>
          </w:divBdr>
          <w:divsChild>
            <w:div w:id="1627732246">
              <w:marLeft w:val="0"/>
              <w:marRight w:val="0"/>
              <w:marTop w:val="0"/>
              <w:marBottom w:val="0"/>
              <w:divBdr>
                <w:top w:val="none" w:sz="0" w:space="0" w:color="auto"/>
                <w:left w:val="none" w:sz="0" w:space="0" w:color="auto"/>
                <w:bottom w:val="none" w:sz="0" w:space="0" w:color="auto"/>
                <w:right w:val="none" w:sz="0" w:space="0" w:color="auto"/>
              </w:divBdr>
            </w:div>
            <w:div w:id="613707673">
              <w:marLeft w:val="0"/>
              <w:marRight w:val="0"/>
              <w:marTop w:val="0"/>
              <w:marBottom w:val="0"/>
              <w:divBdr>
                <w:top w:val="none" w:sz="0" w:space="0" w:color="auto"/>
                <w:left w:val="none" w:sz="0" w:space="0" w:color="auto"/>
                <w:bottom w:val="none" w:sz="0" w:space="0" w:color="auto"/>
                <w:right w:val="none" w:sz="0" w:space="0" w:color="auto"/>
              </w:divBdr>
            </w:div>
            <w:div w:id="1999384023">
              <w:marLeft w:val="0"/>
              <w:marRight w:val="0"/>
              <w:marTop w:val="0"/>
              <w:marBottom w:val="0"/>
              <w:divBdr>
                <w:top w:val="none" w:sz="0" w:space="0" w:color="auto"/>
                <w:left w:val="none" w:sz="0" w:space="0" w:color="auto"/>
                <w:bottom w:val="none" w:sz="0" w:space="0" w:color="auto"/>
                <w:right w:val="none" w:sz="0" w:space="0" w:color="auto"/>
              </w:divBdr>
            </w:div>
            <w:div w:id="403335708">
              <w:marLeft w:val="0"/>
              <w:marRight w:val="0"/>
              <w:marTop w:val="0"/>
              <w:marBottom w:val="0"/>
              <w:divBdr>
                <w:top w:val="none" w:sz="0" w:space="0" w:color="auto"/>
                <w:left w:val="none" w:sz="0" w:space="0" w:color="auto"/>
                <w:bottom w:val="none" w:sz="0" w:space="0" w:color="auto"/>
                <w:right w:val="none" w:sz="0" w:space="0" w:color="auto"/>
              </w:divBdr>
            </w:div>
            <w:div w:id="1608855607">
              <w:marLeft w:val="0"/>
              <w:marRight w:val="0"/>
              <w:marTop w:val="0"/>
              <w:marBottom w:val="0"/>
              <w:divBdr>
                <w:top w:val="none" w:sz="0" w:space="0" w:color="auto"/>
                <w:left w:val="none" w:sz="0" w:space="0" w:color="auto"/>
                <w:bottom w:val="none" w:sz="0" w:space="0" w:color="auto"/>
                <w:right w:val="none" w:sz="0" w:space="0" w:color="auto"/>
              </w:divBdr>
            </w:div>
            <w:div w:id="1155562259">
              <w:marLeft w:val="0"/>
              <w:marRight w:val="0"/>
              <w:marTop w:val="0"/>
              <w:marBottom w:val="0"/>
              <w:divBdr>
                <w:top w:val="none" w:sz="0" w:space="0" w:color="auto"/>
                <w:left w:val="none" w:sz="0" w:space="0" w:color="auto"/>
                <w:bottom w:val="none" w:sz="0" w:space="0" w:color="auto"/>
                <w:right w:val="none" w:sz="0" w:space="0" w:color="auto"/>
              </w:divBdr>
            </w:div>
            <w:div w:id="826366365">
              <w:marLeft w:val="0"/>
              <w:marRight w:val="0"/>
              <w:marTop w:val="0"/>
              <w:marBottom w:val="0"/>
              <w:divBdr>
                <w:top w:val="none" w:sz="0" w:space="0" w:color="auto"/>
                <w:left w:val="none" w:sz="0" w:space="0" w:color="auto"/>
                <w:bottom w:val="none" w:sz="0" w:space="0" w:color="auto"/>
                <w:right w:val="none" w:sz="0" w:space="0" w:color="auto"/>
              </w:divBdr>
            </w:div>
            <w:div w:id="273287749">
              <w:marLeft w:val="0"/>
              <w:marRight w:val="0"/>
              <w:marTop w:val="0"/>
              <w:marBottom w:val="0"/>
              <w:divBdr>
                <w:top w:val="none" w:sz="0" w:space="0" w:color="auto"/>
                <w:left w:val="none" w:sz="0" w:space="0" w:color="auto"/>
                <w:bottom w:val="none" w:sz="0" w:space="0" w:color="auto"/>
                <w:right w:val="none" w:sz="0" w:space="0" w:color="auto"/>
              </w:divBdr>
            </w:div>
            <w:div w:id="9993672">
              <w:marLeft w:val="0"/>
              <w:marRight w:val="0"/>
              <w:marTop w:val="0"/>
              <w:marBottom w:val="0"/>
              <w:divBdr>
                <w:top w:val="none" w:sz="0" w:space="0" w:color="auto"/>
                <w:left w:val="none" w:sz="0" w:space="0" w:color="auto"/>
                <w:bottom w:val="none" w:sz="0" w:space="0" w:color="auto"/>
                <w:right w:val="none" w:sz="0" w:space="0" w:color="auto"/>
              </w:divBdr>
            </w:div>
            <w:div w:id="2108039959">
              <w:marLeft w:val="0"/>
              <w:marRight w:val="0"/>
              <w:marTop w:val="0"/>
              <w:marBottom w:val="0"/>
              <w:divBdr>
                <w:top w:val="none" w:sz="0" w:space="0" w:color="auto"/>
                <w:left w:val="none" w:sz="0" w:space="0" w:color="auto"/>
                <w:bottom w:val="none" w:sz="0" w:space="0" w:color="auto"/>
                <w:right w:val="none" w:sz="0" w:space="0" w:color="auto"/>
              </w:divBdr>
            </w:div>
            <w:div w:id="983898504">
              <w:marLeft w:val="0"/>
              <w:marRight w:val="0"/>
              <w:marTop w:val="0"/>
              <w:marBottom w:val="0"/>
              <w:divBdr>
                <w:top w:val="none" w:sz="0" w:space="0" w:color="auto"/>
                <w:left w:val="none" w:sz="0" w:space="0" w:color="auto"/>
                <w:bottom w:val="none" w:sz="0" w:space="0" w:color="auto"/>
                <w:right w:val="none" w:sz="0" w:space="0" w:color="auto"/>
              </w:divBdr>
            </w:div>
            <w:div w:id="1972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2568">
      <w:bodyDiv w:val="1"/>
      <w:marLeft w:val="0"/>
      <w:marRight w:val="0"/>
      <w:marTop w:val="0"/>
      <w:marBottom w:val="0"/>
      <w:divBdr>
        <w:top w:val="none" w:sz="0" w:space="0" w:color="auto"/>
        <w:left w:val="none" w:sz="0" w:space="0" w:color="auto"/>
        <w:bottom w:val="none" w:sz="0" w:space="0" w:color="auto"/>
        <w:right w:val="none" w:sz="0" w:space="0" w:color="auto"/>
      </w:divBdr>
    </w:div>
    <w:div w:id="72702119">
      <w:bodyDiv w:val="1"/>
      <w:marLeft w:val="0"/>
      <w:marRight w:val="0"/>
      <w:marTop w:val="0"/>
      <w:marBottom w:val="0"/>
      <w:divBdr>
        <w:top w:val="none" w:sz="0" w:space="0" w:color="auto"/>
        <w:left w:val="none" w:sz="0" w:space="0" w:color="auto"/>
        <w:bottom w:val="none" w:sz="0" w:space="0" w:color="auto"/>
        <w:right w:val="none" w:sz="0" w:space="0" w:color="auto"/>
      </w:divBdr>
      <w:divsChild>
        <w:div w:id="508446318">
          <w:marLeft w:val="0"/>
          <w:marRight w:val="0"/>
          <w:marTop w:val="0"/>
          <w:marBottom w:val="0"/>
          <w:divBdr>
            <w:top w:val="none" w:sz="0" w:space="0" w:color="auto"/>
            <w:left w:val="none" w:sz="0" w:space="0" w:color="auto"/>
            <w:bottom w:val="none" w:sz="0" w:space="0" w:color="auto"/>
            <w:right w:val="none" w:sz="0" w:space="0" w:color="auto"/>
          </w:divBdr>
          <w:divsChild>
            <w:div w:id="1800223113">
              <w:marLeft w:val="0"/>
              <w:marRight w:val="0"/>
              <w:marTop w:val="0"/>
              <w:marBottom w:val="0"/>
              <w:divBdr>
                <w:top w:val="none" w:sz="0" w:space="0" w:color="auto"/>
                <w:left w:val="none" w:sz="0" w:space="0" w:color="auto"/>
                <w:bottom w:val="none" w:sz="0" w:space="0" w:color="auto"/>
                <w:right w:val="none" w:sz="0" w:space="0" w:color="auto"/>
              </w:divBdr>
            </w:div>
            <w:div w:id="1603031521">
              <w:marLeft w:val="0"/>
              <w:marRight w:val="0"/>
              <w:marTop w:val="0"/>
              <w:marBottom w:val="0"/>
              <w:divBdr>
                <w:top w:val="none" w:sz="0" w:space="0" w:color="auto"/>
                <w:left w:val="none" w:sz="0" w:space="0" w:color="auto"/>
                <w:bottom w:val="none" w:sz="0" w:space="0" w:color="auto"/>
                <w:right w:val="none" w:sz="0" w:space="0" w:color="auto"/>
              </w:divBdr>
              <w:divsChild>
                <w:div w:id="588538412">
                  <w:marLeft w:val="0"/>
                  <w:marRight w:val="0"/>
                  <w:marTop w:val="0"/>
                  <w:marBottom w:val="0"/>
                  <w:divBdr>
                    <w:top w:val="none" w:sz="0" w:space="0" w:color="auto"/>
                    <w:left w:val="none" w:sz="0" w:space="0" w:color="auto"/>
                    <w:bottom w:val="none" w:sz="0" w:space="0" w:color="auto"/>
                    <w:right w:val="none" w:sz="0" w:space="0" w:color="auto"/>
                  </w:divBdr>
                  <w:divsChild>
                    <w:div w:id="17478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3142">
      <w:bodyDiv w:val="1"/>
      <w:marLeft w:val="0"/>
      <w:marRight w:val="0"/>
      <w:marTop w:val="0"/>
      <w:marBottom w:val="0"/>
      <w:divBdr>
        <w:top w:val="none" w:sz="0" w:space="0" w:color="auto"/>
        <w:left w:val="none" w:sz="0" w:space="0" w:color="auto"/>
        <w:bottom w:val="none" w:sz="0" w:space="0" w:color="auto"/>
        <w:right w:val="none" w:sz="0" w:space="0" w:color="auto"/>
      </w:divBdr>
    </w:div>
    <w:div w:id="88896758">
      <w:bodyDiv w:val="1"/>
      <w:marLeft w:val="0"/>
      <w:marRight w:val="0"/>
      <w:marTop w:val="0"/>
      <w:marBottom w:val="0"/>
      <w:divBdr>
        <w:top w:val="none" w:sz="0" w:space="0" w:color="auto"/>
        <w:left w:val="none" w:sz="0" w:space="0" w:color="auto"/>
        <w:bottom w:val="none" w:sz="0" w:space="0" w:color="auto"/>
        <w:right w:val="none" w:sz="0" w:space="0" w:color="auto"/>
      </w:divBdr>
    </w:div>
    <w:div w:id="89935693">
      <w:bodyDiv w:val="1"/>
      <w:marLeft w:val="0"/>
      <w:marRight w:val="0"/>
      <w:marTop w:val="0"/>
      <w:marBottom w:val="0"/>
      <w:divBdr>
        <w:top w:val="none" w:sz="0" w:space="0" w:color="auto"/>
        <w:left w:val="none" w:sz="0" w:space="0" w:color="auto"/>
        <w:bottom w:val="none" w:sz="0" w:space="0" w:color="auto"/>
        <w:right w:val="none" w:sz="0" w:space="0" w:color="auto"/>
      </w:divBdr>
    </w:div>
    <w:div w:id="97481903">
      <w:bodyDiv w:val="1"/>
      <w:marLeft w:val="0"/>
      <w:marRight w:val="0"/>
      <w:marTop w:val="0"/>
      <w:marBottom w:val="0"/>
      <w:divBdr>
        <w:top w:val="none" w:sz="0" w:space="0" w:color="auto"/>
        <w:left w:val="none" w:sz="0" w:space="0" w:color="auto"/>
        <w:bottom w:val="none" w:sz="0" w:space="0" w:color="auto"/>
        <w:right w:val="none" w:sz="0" w:space="0" w:color="auto"/>
      </w:divBdr>
      <w:divsChild>
        <w:div w:id="447159285">
          <w:marLeft w:val="0"/>
          <w:marRight w:val="0"/>
          <w:marTop w:val="0"/>
          <w:marBottom w:val="0"/>
          <w:divBdr>
            <w:top w:val="none" w:sz="0" w:space="0" w:color="auto"/>
            <w:left w:val="none" w:sz="0" w:space="0" w:color="auto"/>
            <w:bottom w:val="none" w:sz="0" w:space="0" w:color="auto"/>
            <w:right w:val="none" w:sz="0" w:space="0" w:color="auto"/>
          </w:divBdr>
          <w:divsChild>
            <w:div w:id="1720276730">
              <w:marLeft w:val="0"/>
              <w:marRight w:val="0"/>
              <w:marTop w:val="0"/>
              <w:marBottom w:val="0"/>
              <w:divBdr>
                <w:top w:val="none" w:sz="0" w:space="0" w:color="auto"/>
                <w:left w:val="none" w:sz="0" w:space="0" w:color="auto"/>
                <w:bottom w:val="none" w:sz="0" w:space="0" w:color="auto"/>
                <w:right w:val="none" w:sz="0" w:space="0" w:color="auto"/>
              </w:divBdr>
            </w:div>
            <w:div w:id="1474591967">
              <w:marLeft w:val="0"/>
              <w:marRight w:val="0"/>
              <w:marTop w:val="0"/>
              <w:marBottom w:val="0"/>
              <w:divBdr>
                <w:top w:val="none" w:sz="0" w:space="0" w:color="auto"/>
                <w:left w:val="none" w:sz="0" w:space="0" w:color="auto"/>
                <w:bottom w:val="none" w:sz="0" w:space="0" w:color="auto"/>
                <w:right w:val="none" w:sz="0" w:space="0" w:color="auto"/>
              </w:divBdr>
            </w:div>
            <w:div w:id="631254156">
              <w:marLeft w:val="0"/>
              <w:marRight w:val="0"/>
              <w:marTop w:val="0"/>
              <w:marBottom w:val="0"/>
              <w:divBdr>
                <w:top w:val="none" w:sz="0" w:space="0" w:color="auto"/>
                <w:left w:val="none" w:sz="0" w:space="0" w:color="auto"/>
                <w:bottom w:val="none" w:sz="0" w:space="0" w:color="auto"/>
                <w:right w:val="none" w:sz="0" w:space="0" w:color="auto"/>
              </w:divBdr>
            </w:div>
            <w:div w:id="2111315584">
              <w:marLeft w:val="0"/>
              <w:marRight w:val="0"/>
              <w:marTop w:val="0"/>
              <w:marBottom w:val="0"/>
              <w:divBdr>
                <w:top w:val="none" w:sz="0" w:space="0" w:color="auto"/>
                <w:left w:val="none" w:sz="0" w:space="0" w:color="auto"/>
                <w:bottom w:val="none" w:sz="0" w:space="0" w:color="auto"/>
                <w:right w:val="none" w:sz="0" w:space="0" w:color="auto"/>
              </w:divBdr>
            </w:div>
            <w:div w:id="461315242">
              <w:marLeft w:val="0"/>
              <w:marRight w:val="0"/>
              <w:marTop w:val="0"/>
              <w:marBottom w:val="0"/>
              <w:divBdr>
                <w:top w:val="none" w:sz="0" w:space="0" w:color="auto"/>
                <w:left w:val="none" w:sz="0" w:space="0" w:color="auto"/>
                <w:bottom w:val="none" w:sz="0" w:space="0" w:color="auto"/>
                <w:right w:val="none" w:sz="0" w:space="0" w:color="auto"/>
              </w:divBdr>
            </w:div>
            <w:div w:id="901793954">
              <w:marLeft w:val="0"/>
              <w:marRight w:val="0"/>
              <w:marTop w:val="0"/>
              <w:marBottom w:val="0"/>
              <w:divBdr>
                <w:top w:val="none" w:sz="0" w:space="0" w:color="auto"/>
                <w:left w:val="none" w:sz="0" w:space="0" w:color="auto"/>
                <w:bottom w:val="none" w:sz="0" w:space="0" w:color="auto"/>
                <w:right w:val="none" w:sz="0" w:space="0" w:color="auto"/>
              </w:divBdr>
            </w:div>
            <w:div w:id="2093813211">
              <w:marLeft w:val="0"/>
              <w:marRight w:val="0"/>
              <w:marTop w:val="0"/>
              <w:marBottom w:val="0"/>
              <w:divBdr>
                <w:top w:val="none" w:sz="0" w:space="0" w:color="auto"/>
                <w:left w:val="none" w:sz="0" w:space="0" w:color="auto"/>
                <w:bottom w:val="none" w:sz="0" w:space="0" w:color="auto"/>
                <w:right w:val="none" w:sz="0" w:space="0" w:color="auto"/>
              </w:divBdr>
            </w:div>
            <w:div w:id="480777492">
              <w:marLeft w:val="0"/>
              <w:marRight w:val="0"/>
              <w:marTop w:val="0"/>
              <w:marBottom w:val="0"/>
              <w:divBdr>
                <w:top w:val="none" w:sz="0" w:space="0" w:color="auto"/>
                <w:left w:val="none" w:sz="0" w:space="0" w:color="auto"/>
                <w:bottom w:val="none" w:sz="0" w:space="0" w:color="auto"/>
                <w:right w:val="none" w:sz="0" w:space="0" w:color="auto"/>
              </w:divBdr>
            </w:div>
            <w:div w:id="1065681432">
              <w:marLeft w:val="0"/>
              <w:marRight w:val="0"/>
              <w:marTop w:val="0"/>
              <w:marBottom w:val="0"/>
              <w:divBdr>
                <w:top w:val="none" w:sz="0" w:space="0" w:color="auto"/>
                <w:left w:val="none" w:sz="0" w:space="0" w:color="auto"/>
                <w:bottom w:val="none" w:sz="0" w:space="0" w:color="auto"/>
                <w:right w:val="none" w:sz="0" w:space="0" w:color="auto"/>
              </w:divBdr>
            </w:div>
            <w:div w:id="1336035580">
              <w:marLeft w:val="0"/>
              <w:marRight w:val="0"/>
              <w:marTop w:val="0"/>
              <w:marBottom w:val="0"/>
              <w:divBdr>
                <w:top w:val="none" w:sz="0" w:space="0" w:color="auto"/>
                <w:left w:val="none" w:sz="0" w:space="0" w:color="auto"/>
                <w:bottom w:val="none" w:sz="0" w:space="0" w:color="auto"/>
                <w:right w:val="none" w:sz="0" w:space="0" w:color="auto"/>
              </w:divBdr>
            </w:div>
            <w:div w:id="2144539602">
              <w:marLeft w:val="0"/>
              <w:marRight w:val="0"/>
              <w:marTop w:val="0"/>
              <w:marBottom w:val="0"/>
              <w:divBdr>
                <w:top w:val="none" w:sz="0" w:space="0" w:color="auto"/>
                <w:left w:val="none" w:sz="0" w:space="0" w:color="auto"/>
                <w:bottom w:val="none" w:sz="0" w:space="0" w:color="auto"/>
                <w:right w:val="none" w:sz="0" w:space="0" w:color="auto"/>
              </w:divBdr>
            </w:div>
            <w:div w:id="1977829280">
              <w:marLeft w:val="0"/>
              <w:marRight w:val="0"/>
              <w:marTop w:val="0"/>
              <w:marBottom w:val="0"/>
              <w:divBdr>
                <w:top w:val="none" w:sz="0" w:space="0" w:color="auto"/>
                <w:left w:val="none" w:sz="0" w:space="0" w:color="auto"/>
                <w:bottom w:val="none" w:sz="0" w:space="0" w:color="auto"/>
                <w:right w:val="none" w:sz="0" w:space="0" w:color="auto"/>
              </w:divBdr>
            </w:div>
            <w:div w:id="16057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9219">
      <w:bodyDiv w:val="1"/>
      <w:marLeft w:val="0"/>
      <w:marRight w:val="0"/>
      <w:marTop w:val="0"/>
      <w:marBottom w:val="0"/>
      <w:divBdr>
        <w:top w:val="none" w:sz="0" w:space="0" w:color="auto"/>
        <w:left w:val="none" w:sz="0" w:space="0" w:color="auto"/>
        <w:bottom w:val="none" w:sz="0" w:space="0" w:color="auto"/>
        <w:right w:val="none" w:sz="0" w:space="0" w:color="auto"/>
      </w:divBdr>
    </w:div>
    <w:div w:id="112333944">
      <w:bodyDiv w:val="1"/>
      <w:marLeft w:val="0"/>
      <w:marRight w:val="0"/>
      <w:marTop w:val="0"/>
      <w:marBottom w:val="0"/>
      <w:divBdr>
        <w:top w:val="none" w:sz="0" w:space="0" w:color="auto"/>
        <w:left w:val="none" w:sz="0" w:space="0" w:color="auto"/>
        <w:bottom w:val="none" w:sz="0" w:space="0" w:color="auto"/>
        <w:right w:val="none" w:sz="0" w:space="0" w:color="auto"/>
      </w:divBdr>
    </w:div>
    <w:div w:id="121315642">
      <w:bodyDiv w:val="1"/>
      <w:marLeft w:val="0"/>
      <w:marRight w:val="0"/>
      <w:marTop w:val="0"/>
      <w:marBottom w:val="0"/>
      <w:divBdr>
        <w:top w:val="none" w:sz="0" w:space="0" w:color="auto"/>
        <w:left w:val="none" w:sz="0" w:space="0" w:color="auto"/>
        <w:bottom w:val="none" w:sz="0" w:space="0" w:color="auto"/>
        <w:right w:val="none" w:sz="0" w:space="0" w:color="auto"/>
      </w:divBdr>
    </w:div>
    <w:div w:id="133104797">
      <w:bodyDiv w:val="1"/>
      <w:marLeft w:val="0"/>
      <w:marRight w:val="0"/>
      <w:marTop w:val="0"/>
      <w:marBottom w:val="0"/>
      <w:divBdr>
        <w:top w:val="none" w:sz="0" w:space="0" w:color="auto"/>
        <w:left w:val="none" w:sz="0" w:space="0" w:color="auto"/>
        <w:bottom w:val="none" w:sz="0" w:space="0" w:color="auto"/>
        <w:right w:val="none" w:sz="0" w:space="0" w:color="auto"/>
      </w:divBdr>
      <w:divsChild>
        <w:div w:id="2132167185">
          <w:marLeft w:val="0"/>
          <w:marRight w:val="0"/>
          <w:marTop w:val="0"/>
          <w:marBottom w:val="0"/>
          <w:divBdr>
            <w:top w:val="none" w:sz="0" w:space="0" w:color="auto"/>
            <w:left w:val="none" w:sz="0" w:space="0" w:color="auto"/>
            <w:bottom w:val="none" w:sz="0" w:space="0" w:color="auto"/>
            <w:right w:val="none" w:sz="0" w:space="0" w:color="auto"/>
          </w:divBdr>
          <w:divsChild>
            <w:div w:id="8424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3198">
      <w:bodyDiv w:val="1"/>
      <w:marLeft w:val="0"/>
      <w:marRight w:val="0"/>
      <w:marTop w:val="0"/>
      <w:marBottom w:val="0"/>
      <w:divBdr>
        <w:top w:val="none" w:sz="0" w:space="0" w:color="auto"/>
        <w:left w:val="none" w:sz="0" w:space="0" w:color="auto"/>
        <w:bottom w:val="none" w:sz="0" w:space="0" w:color="auto"/>
        <w:right w:val="none" w:sz="0" w:space="0" w:color="auto"/>
      </w:divBdr>
      <w:divsChild>
        <w:div w:id="1999534446">
          <w:marLeft w:val="0"/>
          <w:marRight w:val="0"/>
          <w:marTop w:val="0"/>
          <w:marBottom w:val="0"/>
          <w:divBdr>
            <w:top w:val="none" w:sz="0" w:space="0" w:color="auto"/>
            <w:left w:val="none" w:sz="0" w:space="0" w:color="auto"/>
            <w:bottom w:val="none" w:sz="0" w:space="0" w:color="auto"/>
            <w:right w:val="none" w:sz="0" w:space="0" w:color="auto"/>
          </w:divBdr>
        </w:div>
        <w:div w:id="1798602030">
          <w:marLeft w:val="0"/>
          <w:marRight w:val="0"/>
          <w:marTop w:val="0"/>
          <w:marBottom w:val="0"/>
          <w:divBdr>
            <w:top w:val="none" w:sz="0" w:space="0" w:color="auto"/>
            <w:left w:val="none" w:sz="0" w:space="0" w:color="auto"/>
            <w:bottom w:val="none" w:sz="0" w:space="0" w:color="auto"/>
            <w:right w:val="none" w:sz="0" w:space="0" w:color="auto"/>
          </w:divBdr>
          <w:divsChild>
            <w:div w:id="1695033296">
              <w:marLeft w:val="180"/>
              <w:marRight w:val="240"/>
              <w:marTop w:val="0"/>
              <w:marBottom w:val="0"/>
              <w:divBdr>
                <w:top w:val="none" w:sz="0" w:space="0" w:color="auto"/>
                <w:left w:val="none" w:sz="0" w:space="0" w:color="auto"/>
                <w:bottom w:val="none" w:sz="0" w:space="0" w:color="auto"/>
                <w:right w:val="none" w:sz="0" w:space="0" w:color="auto"/>
              </w:divBdr>
              <w:divsChild>
                <w:div w:id="78742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46833">
      <w:bodyDiv w:val="1"/>
      <w:marLeft w:val="0"/>
      <w:marRight w:val="0"/>
      <w:marTop w:val="0"/>
      <w:marBottom w:val="0"/>
      <w:divBdr>
        <w:top w:val="none" w:sz="0" w:space="0" w:color="auto"/>
        <w:left w:val="none" w:sz="0" w:space="0" w:color="auto"/>
        <w:bottom w:val="none" w:sz="0" w:space="0" w:color="auto"/>
        <w:right w:val="none" w:sz="0" w:space="0" w:color="auto"/>
      </w:divBdr>
    </w:div>
    <w:div w:id="143162543">
      <w:bodyDiv w:val="1"/>
      <w:marLeft w:val="0"/>
      <w:marRight w:val="0"/>
      <w:marTop w:val="0"/>
      <w:marBottom w:val="0"/>
      <w:divBdr>
        <w:top w:val="none" w:sz="0" w:space="0" w:color="auto"/>
        <w:left w:val="none" w:sz="0" w:space="0" w:color="auto"/>
        <w:bottom w:val="none" w:sz="0" w:space="0" w:color="auto"/>
        <w:right w:val="none" w:sz="0" w:space="0" w:color="auto"/>
      </w:divBdr>
    </w:div>
    <w:div w:id="157815008">
      <w:bodyDiv w:val="1"/>
      <w:marLeft w:val="0"/>
      <w:marRight w:val="0"/>
      <w:marTop w:val="0"/>
      <w:marBottom w:val="0"/>
      <w:divBdr>
        <w:top w:val="none" w:sz="0" w:space="0" w:color="auto"/>
        <w:left w:val="none" w:sz="0" w:space="0" w:color="auto"/>
        <w:bottom w:val="none" w:sz="0" w:space="0" w:color="auto"/>
        <w:right w:val="none" w:sz="0" w:space="0" w:color="auto"/>
      </w:divBdr>
    </w:div>
    <w:div w:id="158427584">
      <w:bodyDiv w:val="1"/>
      <w:marLeft w:val="0"/>
      <w:marRight w:val="0"/>
      <w:marTop w:val="0"/>
      <w:marBottom w:val="0"/>
      <w:divBdr>
        <w:top w:val="none" w:sz="0" w:space="0" w:color="auto"/>
        <w:left w:val="none" w:sz="0" w:space="0" w:color="auto"/>
        <w:bottom w:val="none" w:sz="0" w:space="0" w:color="auto"/>
        <w:right w:val="none" w:sz="0" w:space="0" w:color="auto"/>
      </w:divBdr>
    </w:div>
    <w:div w:id="159128372">
      <w:bodyDiv w:val="1"/>
      <w:marLeft w:val="0"/>
      <w:marRight w:val="0"/>
      <w:marTop w:val="0"/>
      <w:marBottom w:val="0"/>
      <w:divBdr>
        <w:top w:val="none" w:sz="0" w:space="0" w:color="auto"/>
        <w:left w:val="none" w:sz="0" w:space="0" w:color="auto"/>
        <w:bottom w:val="none" w:sz="0" w:space="0" w:color="auto"/>
        <w:right w:val="none" w:sz="0" w:space="0" w:color="auto"/>
      </w:divBdr>
      <w:divsChild>
        <w:div w:id="1189295348">
          <w:marLeft w:val="0"/>
          <w:marRight w:val="0"/>
          <w:marTop w:val="0"/>
          <w:marBottom w:val="0"/>
          <w:divBdr>
            <w:top w:val="none" w:sz="0" w:space="0" w:color="auto"/>
            <w:left w:val="none" w:sz="0" w:space="0" w:color="auto"/>
            <w:bottom w:val="none" w:sz="0" w:space="0" w:color="auto"/>
            <w:right w:val="none" w:sz="0" w:space="0" w:color="auto"/>
          </w:divBdr>
          <w:divsChild>
            <w:div w:id="1722443011">
              <w:marLeft w:val="0"/>
              <w:marRight w:val="0"/>
              <w:marTop w:val="0"/>
              <w:marBottom w:val="0"/>
              <w:divBdr>
                <w:top w:val="none" w:sz="0" w:space="0" w:color="auto"/>
                <w:left w:val="none" w:sz="0" w:space="0" w:color="auto"/>
                <w:bottom w:val="none" w:sz="0" w:space="0" w:color="auto"/>
                <w:right w:val="none" w:sz="0" w:space="0" w:color="auto"/>
              </w:divBdr>
            </w:div>
            <w:div w:id="1042708681">
              <w:marLeft w:val="0"/>
              <w:marRight w:val="0"/>
              <w:marTop w:val="0"/>
              <w:marBottom w:val="0"/>
              <w:divBdr>
                <w:top w:val="none" w:sz="0" w:space="0" w:color="auto"/>
                <w:left w:val="none" w:sz="0" w:space="0" w:color="auto"/>
                <w:bottom w:val="none" w:sz="0" w:space="0" w:color="auto"/>
                <w:right w:val="none" w:sz="0" w:space="0" w:color="auto"/>
              </w:divBdr>
            </w:div>
            <w:div w:id="16562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06572">
      <w:bodyDiv w:val="1"/>
      <w:marLeft w:val="0"/>
      <w:marRight w:val="0"/>
      <w:marTop w:val="0"/>
      <w:marBottom w:val="0"/>
      <w:divBdr>
        <w:top w:val="none" w:sz="0" w:space="0" w:color="auto"/>
        <w:left w:val="none" w:sz="0" w:space="0" w:color="auto"/>
        <w:bottom w:val="none" w:sz="0" w:space="0" w:color="auto"/>
        <w:right w:val="none" w:sz="0" w:space="0" w:color="auto"/>
      </w:divBdr>
    </w:div>
    <w:div w:id="169100501">
      <w:bodyDiv w:val="1"/>
      <w:marLeft w:val="0"/>
      <w:marRight w:val="0"/>
      <w:marTop w:val="0"/>
      <w:marBottom w:val="0"/>
      <w:divBdr>
        <w:top w:val="none" w:sz="0" w:space="0" w:color="auto"/>
        <w:left w:val="none" w:sz="0" w:space="0" w:color="auto"/>
        <w:bottom w:val="none" w:sz="0" w:space="0" w:color="auto"/>
        <w:right w:val="none" w:sz="0" w:space="0" w:color="auto"/>
      </w:divBdr>
      <w:divsChild>
        <w:div w:id="1597247779">
          <w:marLeft w:val="0"/>
          <w:marRight w:val="0"/>
          <w:marTop w:val="0"/>
          <w:marBottom w:val="0"/>
          <w:divBdr>
            <w:top w:val="none" w:sz="0" w:space="0" w:color="auto"/>
            <w:left w:val="none" w:sz="0" w:space="0" w:color="auto"/>
            <w:bottom w:val="none" w:sz="0" w:space="0" w:color="auto"/>
            <w:right w:val="none" w:sz="0" w:space="0" w:color="auto"/>
          </w:divBdr>
          <w:divsChild>
            <w:div w:id="1989477299">
              <w:marLeft w:val="0"/>
              <w:marRight w:val="0"/>
              <w:marTop w:val="0"/>
              <w:marBottom w:val="0"/>
              <w:divBdr>
                <w:top w:val="none" w:sz="0" w:space="0" w:color="auto"/>
                <w:left w:val="none" w:sz="0" w:space="0" w:color="auto"/>
                <w:bottom w:val="none" w:sz="0" w:space="0" w:color="auto"/>
                <w:right w:val="none" w:sz="0" w:space="0" w:color="auto"/>
              </w:divBdr>
            </w:div>
            <w:div w:id="1928687447">
              <w:marLeft w:val="0"/>
              <w:marRight w:val="0"/>
              <w:marTop w:val="0"/>
              <w:marBottom w:val="0"/>
              <w:divBdr>
                <w:top w:val="none" w:sz="0" w:space="0" w:color="auto"/>
                <w:left w:val="none" w:sz="0" w:space="0" w:color="auto"/>
                <w:bottom w:val="none" w:sz="0" w:space="0" w:color="auto"/>
                <w:right w:val="none" w:sz="0" w:space="0" w:color="auto"/>
              </w:divBdr>
            </w:div>
            <w:div w:id="30902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6195">
      <w:bodyDiv w:val="1"/>
      <w:marLeft w:val="0"/>
      <w:marRight w:val="0"/>
      <w:marTop w:val="0"/>
      <w:marBottom w:val="0"/>
      <w:divBdr>
        <w:top w:val="none" w:sz="0" w:space="0" w:color="auto"/>
        <w:left w:val="none" w:sz="0" w:space="0" w:color="auto"/>
        <w:bottom w:val="none" w:sz="0" w:space="0" w:color="auto"/>
        <w:right w:val="none" w:sz="0" w:space="0" w:color="auto"/>
      </w:divBdr>
      <w:divsChild>
        <w:div w:id="1408308763">
          <w:marLeft w:val="0"/>
          <w:marRight w:val="0"/>
          <w:marTop w:val="0"/>
          <w:marBottom w:val="0"/>
          <w:divBdr>
            <w:top w:val="none" w:sz="0" w:space="0" w:color="auto"/>
            <w:left w:val="none" w:sz="0" w:space="0" w:color="auto"/>
            <w:bottom w:val="none" w:sz="0" w:space="0" w:color="auto"/>
            <w:right w:val="none" w:sz="0" w:space="0" w:color="auto"/>
          </w:divBdr>
          <w:divsChild>
            <w:div w:id="1747726433">
              <w:marLeft w:val="0"/>
              <w:marRight w:val="0"/>
              <w:marTop w:val="0"/>
              <w:marBottom w:val="0"/>
              <w:divBdr>
                <w:top w:val="none" w:sz="0" w:space="0" w:color="auto"/>
                <w:left w:val="none" w:sz="0" w:space="0" w:color="auto"/>
                <w:bottom w:val="none" w:sz="0" w:space="0" w:color="auto"/>
                <w:right w:val="none" w:sz="0" w:space="0" w:color="auto"/>
              </w:divBdr>
            </w:div>
            <w:div w:id="508258387">
              <w:marLeft w:val="0"/>
              <w:marRight w:val="0"/>
              <w:marTop w:val="0"/>
              <w:marBottom w:val="0"/>
              <w:divBdr>
                <w:top w:val="none" w:sz="0" w:space="0" w:color="auto"/>
                <w:left w:val="none" w:sz="0" w:space="0" w:color="auto"/>
                <w:bottom w:val="none" w:sz="0" w:space="0" w:color="auto"/>
                <w:right w:val="none" w:sz="0" w:space="0" w:color="auto"/>
              </w:divBdr>
            </w:div>
            <w:div w:id="184504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9088">
      <w:bodyDiv w:val="1"/>
      <w:marLeft w:val="0"/>
      <w:marRight w:val="0"/>
      <w:marTop w:val="0"/>
      <w:marBottom w:val="0"/>
      <w:divBdr>
        <w:top w:val="none" w:sz="0" w:space="0" w:color="auto"/>
        <w:left w:val="none" w:sz="0" w:space="0" w:color="auto"/>
        <w:bottom w:val="none" w:sz="0" w:space="0" w:color="auto"/>
        <w:right w:val="none" w:sz="0" w:space="0" w:color="auto"/>
      </w:divBdr>
    </w:div>
    <w:div w:id="175385766">
      <w:bodyDiv w:val="1"/>
      <w:marLeft w:val="0"/>
      <w:marRight w:val="0"/>
      <w:marTop w:val="0"/>
      <w:marBottom w:val="0"/>
      <w:divBdr>
        <w:top w:val="none" w:sz="0" w:space="0" w:color="auto"/>
        <w:left w:val="none" w:sz="0" w:space="0" w:color="auto"/>
        <w:bottom w:val="none" w:sz="0" w:space="0" w:color="auto"/>
        <w:right w:val="none" w:sz="0" w:space="0" w:color="auto"/>
      </w:divBdr>
      <w:divsChild>
        <w:div w:id="906769982">
          <w:marLeft w:val="0"/>
          <w:marRight w:val="0"/>
          <w:marTop w:val="0"/>
          <w:marBottom w:val="0"/>
          <w:divBdr>
            <w:top w:val="none" w:sz="0" w:space="0" w:color="auto"/>
            <w:left w:val="none" w:sz="0" w:space="0" w:color="auto"/>
            <w:bottom w:val="none" w:sz="0" w:space="0" w:color="auto"/>
            <w:right w:val="none" w:sz="0" w:space="0" w:color="auto"/>
          </w:divBdr>
          <w:divsChild>
            <w:div w:id="1047799191">
              <w:marLeft w:val="0"/>
              <w:marRight w:val="0"/>
              <w:marTop w:val="0"/>
              <w:marBottom w:val="0"/>
              <w:divBdr>
                <w:top w:val="none" w:sz="0" w:space="0" w:color="auto"/>
                <w:left w:val="none" w:sz="0" w:space="0" w:color="auto"/>
                <w:bottom w:val="none" w:sz="0" w:space="0" w:color="auto"/>
                <w:right w:val="none" w:sz="0" w:space="0" w:color="auto"/>
              </w:divBdr>
            </w:div>
            <w:div w:id="629434950">
              <w:marLeft w:val="0"/>
              <w:marRight w:val="0"/>
              <w:marTop w:val="0"/>
              <w:marBottom w:val="0"/>
              <w:divBdr>
                <w:top w:val="none" w:sz="0" w:space="0" w:color="auto"/>
                <w:left w:val="none" w:sz="0" w:space="0" w:color="auto"/>
                <w:bottom w:val="none" w:sz="0" w:space="0" w:color="auto"/>
                <w:right w:val="none" w:sz="0" w:space="0" w:color="auto"/>
              </w:divBdr>
            </w:div>
            <w:div w:id="810445473">
              <w:marLeft w:val="0"/>
              <w:marRight w:val="0"/>
              <w:marTop w:val="0"/>
              <w:marBottom w:val="0"/>
              <w:divBdr>
                <w:top w:val="none" w:sz="0" w:space="0" w:color="auto"/>
                <w:left w:val="none" w:sz="0" w:space="0" w:color="auto"/>
                <w:bottom w:val="none" w:sz="0" w:space="0" w:color="auto"/>
                <w:right w:val="none" w:sz="0" w:space="0" w:color="auto"/>
              </w:divBdr>
            </w:div>
            <w:div w:id="1339113652">
              <w:marLeft w:val="0"/>
              <w:marRight w:val="0"/>
              <w:marTop w:val="0"/>
              <w:marBottom w:val="0"/>
              <w:divBdr>
                <w:top w:val="none" w:sz="0" w:space="0" w:color="auto"/>
                <w:left w:val="none" w:sz="0" w:space="0" w:color="auto"/>
                <w:bottom w:val="none" w:sz="0" w:space="0" w:color="auto"/>
                <w:right w:val="none" w:sz="0" w:space="0" w:color="auto"/>
              </w:divBdr>
            </w:div>
            <w:div w:id="1470319796">
              <w:marLeft w:val="0"/>
              <w:marRight w:val="0"/>
              <w:marTop w:val="0"/>
              <w:marBottom w:val="0"/>
              <w:divBdr>
                <w:top w:val="none" w:sz="0" w:space="0" w:color="auto"/>
                <w:left w:val="none" w:sz="0" w:space="0" w:color="auto"/>
                <w:bottom w:val="none" w:sz="0" w:space="0" w:color="auto"/>
                <w:right w:val="none" w:sz="0" w:space="0" w:color="auto"/>
              </w:divBdr>
            </w:div>
            <w:div w:id="1140462605">
              <w:marLeft w:val="0"/>
              <w:marRight w:val="0"/>
              <w:marTop w:val="0"/>
              <w:marBottom w:val="0"/>
              <w:divBdr>
                <w:top w:val="none" w:sz="0" w:space="0" w:color="auto"/>
                <w:left w:val="none" w:sz="0" w:space="0" w:color="auto"/>
                <w:bottom w:val="none" w:sz="0" w:space="0" w:color="auto"/>
                <w:right w:val="none" w:sz="0" w:space="0" w:color="auto"/>
              </w:divBdr>
            </w:div>
            <w:div w:id="948855974">
              <w:marLeft w:val="0"/>
              <w:marRight w:val="0"/>
              <w:marTop w:val="0"/>
              <w:marBottom w:val="0"/>
              <w:divBdr>
                <w:top w:val="none" w:sz="0" w:space="0" w:color="auto"/>
                <w:left w:val="none" w:sz="0" w:space="0" w:color="auto"/>
                <w:bottom w:val="none" w:sz="0" w:space="0" w:color="auto"/>
                <w:right w:val="none" w:sz="0" w:space="0" w:color="auto"/>
              </w:divBdr>
            </w:div>
            <w:div w:id="1249923577">
              <w:marLeft w:val="0"/>
              <w:marRight w:val="0"/>
              <w:marTop w:val="0"/>
              <w:marBottom w:val="0"/>
              <w:divBdr>
                <w:top w:val="none" w:sz="0" w:space="0" w:color="auto"/>
                <w:left w:val="none" w:sz="0" w:space="0" w:color="auto"/>
                <w:bottom w:val="none" w:sz="0" w:space="0" w:color="auto"/>
                <w:right w:val="none" w:sz="0" w:space="0" w:color="auto"/>
              </w:divBdr>
            </w:div>
            <w:div w:id="1595167760">
              <w:marLeft w:val="0"/>
              <w:marRight w:val="0"/>
              <w:marTop w:val="0"/>
              <w:marBottom w:val="0"/>
              <w:divBdr>
                <w:top w:val="none" w:sz="0" w:space="0" w:color="auto"/>
                <w:left w:val="none" w:sz="0" w:space="0" w:color="auto"/>
                <w:bottom w:val="none" w:sz="0" w:space="0" w:color="auto"/>
                <w:right w:val="none" w:sz="0" w:space="0" w:color="auto"/>
              </w:divBdr>
            </w:div>
            <w:div w:id="500313161">
              <w:marLeft w:val="0"/>
              <w:marRight w:val="0"/>
              <w:marTop w:val="0"/>
              <w:marBottom w:val="0"/>
              <w:divBdr>
                <w:top w:val="none" w:sz="0" w:space="0" w:color="auto"/>
                <w:left w:val="none" w:sz="0" w:space="0" w:color="auto"/>
                <w:bottom w:val="none" w:sz="0" w:space="0" w:color="auto"/>
                <w:right w:val="none" w:sz="0" w:space="0" w:color="auto"/>
              </w:divBdr>
            </w:div>
            <w:div w:id="53897268">
              <w:marLeft w:val="0"/>
              <w:marRight w:val="0"/>
              <w:marTop w:val="0"/>
              <w:marBottom w:val="0"/>
              <w:divBdr>
                <w:top w:val="none" w:sz="0" w:space="0" w:color="auto"/>
                <w:left w:val="none" w:sz="0" w:space="0" w:color="auto"/>
                <w:bottom w:val="none" w:sz="0" w:space="0" w:color="auto"/>
                <w:right w:val="none" w:sz="0" w:space="0" w:color="auto"/>
              </w:divBdr>
            </w:div>
            <w:div w:id="1140685139">
              <w:marLeft w:val="0"/>
              <w:marRight w:val="0"/>
              <w:marTop w:val="0"/>
              <w:marBottom w:val="0"/>
              <w:divBdr>
                <w:top w:val="none" w:sz="0" w:space="0" w:color="auto"/>
                <w:left w:val="none" w:sz="0" w:space="0" w:color="auto"/>
                <w:bottom w:val="none" w:sz="0" w:space="0" w:color="auto"/>
                <w:right w:val="none" w:sz="0" w:space="0" w:color="auto"/>
              </w:divBdr>
            </w:div>
            <w:div w:id="479002989">
              <w:marLeft w:val="0"/>
              <w:marRight w:val="0"/>
              <w:marTop w:val="0"/>
              <w:marBottom w:val="0"/>
              <w:divBdr>
                <w:top w:val="none" w:sz="0" w:space="0" w:color="auto"/>
                <w:left w:val="none" w:sz="0" w:space="0" w:color="auto"/>
                <w:bottom w:val="none" w:sz="0" w:space="0" w:color="auto"/>
                <w:right w:val="none" w:sz="0" w:space="0" w:color="auto"/>
              </w:divBdr>
            </w:div>
            <w:div w:id="1099058969">
              <w:marLeft w:val="0"/>
              <w:marRight w:val="0"/>
              <w:marTop w:val="0"/>
              <w:marBottom w:val="0"/>
              <w:divBdr>
                <w:top w:val="none" w:sz="0" w:space="0" w:color="auto"/>
                <w:left w:val="none" w:sz="0" w:space="0" w:color="auto"/>
                <w:bottom w:val="none" w:sz="0" w:space="0" w:color="auto"/>
                <w:right w:val="none" w:sz="0" w:space="0" w:color="auto"/>
              </w:divBdr>
            </w:div>
            <w:div w:id="21293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9276">
      <w:bodyDiv w:val="1"/>
      <w:marLeft w:val="0"/>
      <w:marRight w:val="0"/>
      <w:marTop w:val="0"/>
      <w:marBottom w:val="0"/>
      <w:divBdr>
        <w:top w:val="none" w:sz="0" w:space="0" w:color="auto"/>
        <w:left w:val="none" w:sz="0" w:space="0" w:color="auto"/>
        <w:bottom w:val="none" w:sz="0" w:space="0" w:color="auto"/>
        <w:right w:val="none" w:sz="0" w:space="0" w:color="auto"/>
      </w:divBdr>
    </w:div>
    <w:div w:id="185367061">
      <w:bodyDiv w:val="1"/>
      <w:marLeft w:val="0"/>
      <w:marRight w:val="0"/>
      <w:marTop w:val="0"/>
      <w:marBottom w:val="0"/>
      <w:divBdr>
        <w:top w:val="none" w:sz="0" w:space="0" w:color="auto"/>
        <w:left w:val="none" w:sz="0" w:space="0" w:color="auto"/>
        <w:bottom w:val="none" w:sz="0" w:space="0" w:color="auto"/>
        <w:right w:val="none" w:sz="0" w:space="0" w:color="auto"/>
      </w:divBdr>
      <w:divsChild>
        <w:div w:id="257175973">
          <w:marLeft w:val="0"/>
          <w:marRight w:val="0"/>
          <w:marTop w:val="0"/>
          <w:marBottom w:val="0"/>
          <w:divBdr>
            <w:top w:val="none" w:sz="0" w:space="0" w:color="auto"/>
            <w:left w:val="none" w:sz="0" w:space="0" w:color="auto"/>
            <w:bottom w:val="none" w:sz="0" w:space="0" w:color="auto"/>
            <w:right w:val="none" w:sz="0" w:space="0" w:color="auto"/>
          </w:divBdr>
          <w:divsChild>
            <w:div w:id="1410884830">
              <w:marLeft w:val="0"/>
              <w:marRight w:val="0"/>
              <w:marTop w:val="0"/>
              <w:marBottom w:val="0"/>
              <w:divBdr>
                <w:top w:val="none" w:sz="0" w:space="0" w:color="auto"/>
                <w:left w:val="none" w:sz="0" w:space="0" w:color="auto"/>
                <w:bottom w:val="none" w:sz="0" w:space="0" w:color="auto"/>
                <w:right w:val="none" w:sz="0" w:space="0" w:color="auto"/>
              </w:divBdr>
            </w:div>
            <w:div w:id="909654654">
              <w:marLeft w:val="0"/>
              <w:marRight w:val="0"/>
              <w:marTop w:val="0"/>
              <w:marBottom w:val="0"/>
              <w:divBdr>
                <w:top w:val="none" w:sz="0" w:space="0" w:color="auto"/>
                <w:left w:val="none" w:sz="0" w:space="0" w:color="auto"/>
                <w:bottom w:val="none" w:sz="0" w:space="0" w:color="auto"/>
                <w:right w:val="none" w:sz="0" w:space="0" w:color="auto"/>
              </w:divBdr>
            </w:div>
            <w:div w:id="272396767">
              <w:marLeft w:val="0"/>
              <w:marRight w:val="0"/>
              <w:marTop w:val="0"/>
              <w:marBottom w:val="0"/>
              <w:divBdr>
                <w:top w:val="none" w:sz="0" w:space="0" w:color="auto"/>
                <w:left w:val="none" w:sz="0" w:space="0" w:color="auto"/>
                <w:bottom w:val="none" w:sz="0" w:space="0" w:color="auto"/>
                <w:right w:val="none" w:sz="0" w:space="0" w:color="auto"/>
              </w:divBdr>
            </w:div>
            <w:div w:id="8813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365">
      <w:bodyDiv w:val="1"/>
      <w:marLeft w:val="0"/>
      <w:marRight w:val="0"/>
      <w:marTop w:val="0"/>
      <w:marBottom w:val="0"/>
      <w:divBdr>
        <w:top w:val="none" w:sz="0" w:space="0" w:color="auto"/>
        <w:left w:val="none" w:sz="0" w:space="0" w:color="auto"/>
        <w:bottom w:val="none" w:sz="0" w:space="0" w:color="auto"/>
        <w:right w:val="none" w:sz="0" w:space="0" w:color="auto"/>
      </w:divBdr>
    </w:div>
    <w:div w:id="185874561">
      <w:bodyDiv w:val="1"/>
      <w:marLeft w:val="0"/>
      <w:marRight w:val="0"/>
      <w:marTop w:val="0"/>
      <w:marBottom w:val="0"/>
      <w:divBdr>
        <w:top w:val="none" w:sz="0" w:space="0" w:color="auto"/>
        <w:left w:val="none" w:sz="0" w:space="0" w:color="auto"/>
        <w:bottom w:val="none" w:sz="0" w:space="0" w:color="auto"/>
        <w:right w:val="none" w:sz="0" w:space="0" w:color="auto"/>
      </w:divBdr>
      <w:divsChild>
        <w:div w:id="1177186906">
          <w:marLeft w:val="0"/>
          <w:marRight w:val="0"/>
          <w:marTop w:val="0"/>
          <w:marBottom w:val="0"/>
          <w:divBdr>
            <w:top w:val="none" w:sz="0" w:space="0" w:color="auto"/>
            <w:left w:val="none" w:sz="0" w:space="0" w:color="auto"/>
            <w:bottom w:val="none" w:sz="0" w:space="0" w:color="auto"/>
            <w:right w:val="none" w:sz="0" w:space="0" w:color="auto"/>
          </w:divBdr>
          <w:divsChild>
            <w:div w:id="8386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1164">
      <w:bodyDiv w:val="1"/>
      <w:marLeft w:val="0"/>
      <w:marRight w:val="0"/>
      <w:marTop w:val="0"/>
      <w:marBottom w:val="0"/>
      <w:divBdr>
        <w:top w:val="none" w:sz="0" w:space="0" w:color="auto"/>
        <w:left w:val="none" w:sz="0" w:space="0" w:color="auto"/>
        <w:bottom w:val="none" w:sz="0" w:space="0" w:color="auto"/>
        <w:right w:val="none" w:sz="0" w:space="0" w:color="auto"/>
      </w:divBdr>
    </w:div>
    <w:div w:id="193885295">
      <w:bodyDiv w:val="1"/>
      <w:marLeft w:val="0"/>
      <w:marRight w:val="0"/>
      <w:marTop w:val="0"/>
      <w:marBottom w:val="0"/>
      <w:divBdr>
        <w:top w:val="none" w:sz="0" w:space="0" w:color="auto"/>
        <w:left w:val="none" w:sz="0" w:space="0" w:color="auto"/>
        <w:bottom w:val="none" w:sz="0" w:space="0" w:color="auto"/>
        <w:right w:val="none" w:sz="0" w:space="0" w:color="auto"/>
      </w:divBdr>
    </w:div>
    <w:div w:id="194974200">
      <w:bodyDiv w:val="1"/>
      <w:marLeft w:val="0"/>
      <w:marRight w:val="0"/>
      <w:marTop w:val="0"/>
      <w:marBottom w:val="0"/>
      <w:divBdr>
        <w:top w:val="none" w:sz="0" w:space="0" w:color="auto"/>
        <w:left w:val="none" w:sz="0" w:space="0" w:color="auto"/>
        <w:bottom w:val="none" w:sz="0" w:space="0" w:color="auto"/>
        <w:right w:val="none" w:sz="0" w:space="0" w:color="auto"/>
      </w:divBdr>
    </w:div>
    <w:div w:id="195973658">
      <w:bodyDiv w:val="1"/>
      <w:marLeft w:val="0"/>
      <w:marRight w:val="0"/>
      <w:marTop w:val="0"/>
      <w:marBottom w:val="0"/>
      <w:divBdr>
        <w:top w:val="none" w:sz="0" w:space="0" w:color="auto"/>
        <w:left w:val="none" w:sz="0" w:space="0" w:color="auto"/>
        <w:bottom w:val="none" w:sz="0" w:space="0" w:color="auto"/>
        <w:right w:val="none" w:sz="0" w:space="0" w:color="auto"/>
      </w:divBdr>
    </w:div>
    <w:div w:id="204021728">
      <w:bodyDiv w:val="1"/>
      <w:marLeft w:val="0"/>
      <w:marRight w:val="0"/>
      <w:marTop w:val="0"/>
      <w:marBottom w:val="0"/>
      <w:divBdr>
        <w:top w:val="none" w:sz="0" w:space="0" w:color="auto"/>
        <w:left w:val="none" w:sz="0" w:space="0" w:color="auto"/>
        <w:bottom w:val="none" w:sz="0" w:space="0" w:color="auto"/>
        <w:right w:val="none" w:sz="0" w:space="0" w:color="auto"/>
      </w:divBdr>
    </w:div>
    <w:div w:id="212890737">
      <w:bodyDiv w:val="1"/>
      <w:marLeft w:val="0"/>
      <w:marRight w:val="0"/>
      <w:marTop w:val="0"/>
      <w:marBottom w:val="0"/>
      <w:divBdr>
        <w:top w:val="none" w:sz="0" w:space="0" w:color="auto"/>
        <w:left w:val="none" w:sz="0" w:space="0" w:color="auto"/>
        <w:bottom w:val="none" w:sz="0" w:space="0" w:color="auto"/>
        <w:right w:val="none" w:sz="0" w:space="0" w:color="auto"/>
      </w:divBdr>
      <w:divsChild>
        <w:div w:id="1931812886">
          <w:marLeft w:val="0"/>
          <w:marRight w:val="0"/>
          <w:marTop w:val="0"/>
          <w:marBottom w:val="0"/>
          <w:divBdr>
            <w:top w:val="none" w:sz="0" w:space="0" w:color="auto"/>
            <w:left w:val="none" w:sz="0" w:space="0" w:color="auto"/>
            <w:bottom w:val="none" w:sz="0" w:space="0" w:color="auto"/>
            <w:right w:val="none" w:sz="0" w:space="0" w:color="auto"/>
          </w:divBdr>
          <w:divsChild>
            <w:div w:id="436487072">
              <w:marLeft w:val="0"/>
              <w:marRight w:val="0"/>
              <w:marTop w:val="0"/>
              <w:marBottom w:val="0"/>
              <w:divBdr>
                <w:top w:val="none" w:sz="0" w:space="0" w:color="auto"/>
                <w:left w:val="none" w:sz="0" w:space="0" w:color="auto"/>
                <w:bottom w:val="none" w:sz="0" w:space="0" w:color="auto"/>
                <w:right w:val="none" w:sz="0" w:space="0" w:color="auto"/>
              </w:divBdr>
            </w:div>
            <w:div w:id="1695224867">
              <w:marLeft w:val="0"/>
              <w:marRight w:val="0"/>
              <w:marTop w:val="0"/>
              <w:marBottom w:val="0"/>
              <w:divBdr>
                <w:top w:val="none" w:sz="0" w:space="0" w:color="auto"/>
                <w:left w:val="none" w:sz="0" w:space="0" w:color="auto"/>
                <w:bottom w:val="none" w:sz="0" w:space="0" w:color="auto"/>
                <w:right w:val="none" w:sz="0" w:space="0" w:color="auto"/>
              </w:divBdr>
            </w:div>
            <w:div w:id="25586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27993">
      <w:bodyDiv w:val="1"/>
      <w:marLeft w:val="0"/>
      <w:marRight w:val="0"/>
      <w:marTop w:val="0"/>
      <w:marBottom w:val="0"/>
      <w:divBdr>
        <w:top w:val="none" w:sz="0" w:space="0" w:color="auto"/>
        <w:left w:val="none" w:sz="0" w:space="0" w:color="auto"/>
        <w:bottom w:val="none" w:sz="0" w:space="0" w:color="auto"/>
        <w:right w:val="none" w:sz="0" w:space="0" w:color="auto"/>
      </w:divBdr>
      <w:divsChild>
        <w:div w:id="1811903069">
          <w:marLeft w:val="0"/>
          <w:marRight w:val="0"/>
          <w:marTop w:val="0"/>
          <w:marBottom w:val="0"/>
          <w:divBdr>
            <w:top w:val="none" w:sz="0" w:space="0" w:color="auto"/>
            <w:left w:val="none" w:sz="0" w:space="0" w:color="auto"/>
            <w:bottom w:val="none" w:sz="0" w:space="0" w:color="auto"/>
            <w:right w:val="none" w:sz="0" w:space="0" w:color="auto"/>
          </w:divBdr>
          <w:divsChild>
            <w:div w:id="1170607025">
              <w:marLeft w:val="0"/>
              <w:marRight w:val="0"/>
              <w:marTop w:val="0"/>
              <w:marBottom w:val="0"/>
              <w:divBdr>
                <w:top w:val="none" w:sz="0" w:space="0" w:color="auto"/>
                <w:left w:val="none" w:sz="0" w:space="0" w:color="auto"/>
                <w:bottom w:val="none" w:sz="0" w:space="0" w:color="auto"/>
                <w:right w:val="none" w:sz="0" w:space="0" w:color="auto"/>
              </w:divBdr>
            </w:div>
            <w:div w:id="1589438">
              <w:marLeft w:val="0"/>
              <w:marRight w:val="0"/>
              <w:marTop w:val="0"/>
              <w:marBottom w:val="0"/>
              <w:divBdr>
                <w:top w:val="none" w:sz="0" w:space="0" w:color="auto"/>
                <w:left w:val="none" w:sz="0" w:space="0" w:color="auto"/>
                <w:bottom w:val="none" w:sz="0" w:space="0" w:color="auto"/>
                <w:right w:val="none" w:sz="0" w:space="0" w:color="auto"/>
              </w:divBdr>
            </w:div>
            <w:div w:id="1361280753">
              <w:marLeft w:val="0"/>
              <w:marRight w:val="0"/>
              <w:marTop w:val="0"/>
              <w:marBottom w:val="0"/>
              <w:divBdr>
                <w:top w:val="none" w:sz="0" w:space="0" w:color="auto"/>
                <w:left w:val="none" w:sz="0" w:space="0" w:color="auto"/>
                <w:bottom w:val="none" w:sz="0" w:space="0" w:color="auto"/>
                <w:right w:val="none" w:sz="0" w:space="0" w:color="auto"/>
              </w:divBdr>
            </w:div>
            <w:div w:id="273950963">
              <w:marLeft w:val="0"/>
              <w:marRight w:val="0"/>
              <w:marTop w:val="0"/>
              <w:marBottom w:val="0"/>
              <w:divBdr>
                <w:top w:val="none" w:sz="0" w:space="0" w:color="auto"/>
                <w:left w:val="none" w:sz="0" w:space="0" w:color="auto"/>
                <w:bottom w:val="none" w:sz="0" w:space="0" w:color="auto"/>
                <w:right w:val="none" w:sz="0" w:space="0" w:color="auto"/>
              </w:divBdr>
            </w:div>
            <w:div w:id="2145343584">
              <w:marLeft w:val="0"/>
              <w:marRight w:val="0"/>
              <w:marTop w:val="0"/>
              <w:marBottom w:val="0"/>
              <w:divBdr>
                <w:top w:val="none" w:sz="0" w:space="0" w:color="auto"/>
                <w:left w:val="none" w:sz="0" w:space="0" w:color="auto"/>
                <w:bottom w:val="none" w:sz="0" w:space="0" w:color="auto"/>
                <w:right w:val="none" w:sz="0" w:space="0" w:color="auto"/>
              </w:divBdr>
            </w:div>
            <w:div w:id="257714497">
              <w:marLeft w:val="0"/>
              <w:marRight w:val="0"/>
              <w:marTop w:val="0"/>
              <w:marBottom w:val="0"/>
              <w:divBdr>
                <w:top w:val="none" w:sz="0" w:space="0" w:color="auto"/>
                <w:left w:val="none" w:sz="0" w:space="0" w:color="auto"/>
                <w:bottom w:val="none" w:sz="0" w:space="0" w:color="auto"/>
                <w:right w:val="none" w:sz="0" w:space="0" w:color="auto"/>
              </w:divBdr>
            </w:div>
            <w:div w:id="351683696">
              <w:marLeft w:val="0"/>
              <w:marRight w:val="0"/>
              <w:marTop w:val="0"/>
              <w:marBottom w:val="0"/>
              <w:divBdr>
                <w:top w:val="none" w:sz="0" w:space="0" w:color="auto"/>
                <w:left w:val="none" w:sz="0" w:space="0" w:color="auto"/>
                <w:bottom w:val="none" w:sz="0" w:space="0" w:color="auto"/>
                <w:right w:val="none" w:sz="0" w:space="0" w:color="auto"/>
              </w:divBdr>
            </w:div>
            <w:div w:id="344209127">
              <w:marLeft w:val="0"/>
              <w:marRight w:val="0"/>
              <w:marTop w:val="0"/>
              <w:marBottom w:val="0"/>
              <w:divBdr>
                <w:top w:val="none" w:sz="0" w:space="0" w:color="auto"/>
                <w:left w:val="none" w:sz="0" w:space="0" w:color="auto"/>
                <w:bottom w:val="none" w:sz="0" w:space="0" w:color="auto"/>
                <w:right w:val="none" w:sz="0" w:space="0" w:color="auto"/>
              </w:divBdr>
            </w:div>
            <w:div w:id="1519351170">
              <w:marLeft w:val="0"/>
              <w:marRight w:val="0"/>
              <w:marTop w:val="0"/>
              <w:marBottom w:val="0"/>
              <w:divBdr>
                <w:top w:val="none" w:sz="0" w:space="0" w:color="auto"/>
                <w:left w:val="none" w:sz="0" w:space="0" w:color="auto"/>
                <w:bottom w:val="none" w:sz="0" w:space="0" w:color="auto"/>
                <w:right w:val="none" w:sz="0" w:space="0" w:color="auto"/>
              </w:divBdr>
            </w:div>
            <w:div w:id="899440597">
              <w:marLeft w:val="0"/>
              <w:marRight w:val="0"/>
              <w:marTop w:val="0"/>
              <w:marBottom w:val="0"/>
              <w:divBdr>
                <w:top w:val="none" w:sz="0" w:space="0" w:color="auto"/>
                <w:left w:val="none" w:sz="0" w:space="0" w:color="auto"/>
                <w:bottom w:val="none" w:sz="0" w:space="0" w:color="auto"/>
                <w:right w:val="none" w:sz="0" w:space="0" w:color="auto"/>
              </w:divBdr>
            </w:div>
            <w:div w:id="434833662">
              <w:marLeft w:val="0"/>
              <w:marRight w:val="0"/>
              <w:marTop w:val="0"/>
              <w:marBottom w:val="0"/>
              <w:divBdr>
                <w:top w:val="none" w:sz="0" w:space="0" w:color="auto"/>
                <w:left w:val="none" w:sz="0" w:space="0" w:color="auto"/>
                <w:bottom w:val="none" w:sz="0" w:space="0" w:color="auto"/>
                <w:right w:val="none" w:sz="0" w:space="0" w:color="auto"/>
              </w:divBdr>
            </w:div>
            <w:div w:id="3546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24084">
      <w:bodyDiv w:val="1"/>
      <w:marLeft w:val="0"/>
      <w:marRight w:val="0"/>
      <w:marTop w:val="0"/>
      <w:marBottom w:val="0"/>
      <w:divBdr>
        <w:top w:val="none" w:sz="0" w:space="0" w:color="auto"/>
        <w:left w:val="none" w:sz="0" w:space="0" w:color="auto"/>
        <w:bottom w:val="none" w:sz="0" w:space="0" w:color="auto"/>
        <w:right w:val="none" w:sz="0" w:space="0" w:color="auto"/>
      </w:divBdr>
    </w:div>
    <w:div w:id="232470684">
      <w:bodyDiv w:val="1"/>
      <w:marLeft w:val="0"/>
      <w:marRight w:val="0"/>
      <w:marTop w:val="0"/>
      <w:marBottom w:val="0"/>
      <w:divBdr>
        <w:top w:val="none" w:sz="0" w:space="0" w:color="auto"/>
        <w:left w:val="none" w:sz="0" w:space="0" w:color="auto"/>
        <w:bottom w:val="none" w:sz="0" w:space="0" w:color="auto"/>
        <w:right w:val="none" w:sz="0" w:space="0" w:color="auto"/>
      </w:divBdr>
    </w:div>
    <w:div w:id="242033250">
      <w:bodyDiv w:val="1"/>
      <w:marLeft w:val="0"/>
      <w:marRight w:val="0"/>
      <w:marTop w:val="0"/>
      <w:marBottom w:val="0"/>
      <w:divBdr>
        <w:top w:val="none" w:sz="0" w:space="0" w:color="auto"/>
        <w:left w:val="none" w:sz="0" w:space="0" w:color="auto"/>
        <w:bottom w:val="none" w:sz="0" w:space="0" w:color="auto"/>
        <w:right w:val="none" w:sz="0" w:space="0" w:color="auto"/>
      </w:divBdr>
      <w:divsChild>
        <w:div w:id="581763475">
          <w:marLeft w:val="0"/>
          <w:marRight w:val="0"/>
          <w:marTop w:val="0"/>
          <w:marBottom w:val="0"/>
          <w:divBdr>
            <w:top w:val="none" w:sz="0" w:space="0" w:color="auto"/>
            <w:left w:val="none" w:sz="0" w:space="0" w:color="auto"/>
            <w:bottom w:val="none" w:sz="0" w:space="0" w:color="auto"/>
            <w:right w:val="none" w:sz="0" w:space="0" w:color="auto"/>
          </w:divBdr>
        </w:div>
        <w:div w:id="1145393361">
          <w:marLeft w:val="0"/>
          <w:marRight w:val="0"/>
          <w:marTop w:val="0"/>
          <w:marBottom w:val="0"/>
          <w:divBdr>
            <w:top w:val="none" w:sz="0" w:space="0" w:color="auto"/>
            <w:left w:val="none" w:sz="0" w:space="0" w:color="auto"/>
            <w:bottom w:val="none" w:sz="0" w:space="0" w:color="auto"/>
            <w:right w:val="none" w:sz="0" w:space="0" w:color="auto"/>
          </w:divBdr>
        </w:div>
      </w:divsChild>
    </w:div>
    <w:div w:id="244849060">
      <w:bodyDiv w:val="1"/>
      <w:marLeft w:val="0"/>
      <w:marRight w:val="0"/>
      <w:marTop w:val="0"/>
      <w:marBottom w:val="0"/>
      <w:divBdr>
        <w:top w:val="none" w:sz="0" w:space="0" w:color="auto"/>
        <w:left w:val="none" w:sz="0" w:space="0" w:color="auto"/>
        <w:bottom w:val="none" w:sz="0" w:space="0" w:color="auto"/>
        <w:right w:val="none" w:sz="0" w:space="0" w:color="auto"/>
      </w:divBdr>
      <w:divsChild>
        <w:div w:id="656150486">
          <w:marLeft w:val="0"/>
          <w:marRight w:val="0"/>
          <w:marTop w:val="0"/>
          <w:marBottom w:val="0"/>
          <w:divBdr>
            <w:top w:val="none" w:sz="0" w:space="0" w:color="auto"/>
            <w:left w:val="none" w:sz="0" w:space="0" w:color="auto"/>
            <w:bottom w:val="none" w:sz="0" w:space="0" w:color="auto"/>
            <w:right w:val="none" w:sz="0" w:space="0" w:color="auto"/>
          </w:divBdr>
          <w:divsChild>
            <w:div w:id="1821848380">
              <w:marLeft w:val="0"/>
              <w:marRight w:val="0"/>
              <w:marTop w:val="0"/>
              <w:marBottom w:val="0"/>
              <w:divBdr>
                <w:top w:val="none" w:sz="0" w:space="0" w:color="auto"/>
                <w:left w:val="none" w:sz="0" w:space="0" w:color="auto"/>
                <w:bottom w:val="none" w:sz="0" w:space="0" w:color="auto"/>
                <w:right w:val="none" w:sz="0" w:space="0" w:color="auto"/>
              </w:divBdr>
            </w:div>
            <w:div w:id="450364743">
              <w:marLeft w:val="0"/>
              <w:marRight w:val="0"/>
              <w:marTop w:val="0"/>
              <w:marBottom w:val="0"/>
              <w:divBdr>
                <w:top w:val="none" w:sz="0" w:space="0" w:color="auto"/>
                <w:left w:val="none" w:sz="0" w:space="0" w:color="auto"/>
                <w:bottom w:val="none" w:sz="0" w:space="0" w:color="auto"/>
                <w:right w:val="none" w:sz="0" w:space="0" w:color="auto"/>
              </w:divBdr>
            </w:div>
            <w:div w:id="1901013710">
              <w:marLeft w:val="0"/>
              <w:marRight w:val="0"/>
              <w:marTop w:val="0"/>
              <w:marBottom w:val="0"/>
              <w:divBdr>
                <w:top w:val="none" w:sz="0" w:space="0" w:color="auto"/>
                <w:left w:val="none" w:sz="0" w:space="0" w:color="auto"/>
                <w:bottom w:val="none" w:sz="0" w:space="0" w:color="auto"/>
                <w:right w:val="none" w:sz="0" w:space="0" w:color="auto"/>
              </w:divBdr>
            </w:div>
            <w:div w:id="1156720712">
              <w:marLeft w:val="0"/>
              <w:marRight w:val="0"/>
              <w:marTop w:val="0"/>
              <w:marBottom w:val="0"/>
              <w:divBdr>
                <w:top w:val="none" w:sz="0" w:space="0" w:color="auto"/>
                <w:left w:val="none" w:sz="0" w:space="0" w:color="auto"/>
                <w:bottom w:val="none" w:sz="0" w:space="0" w:color="auto"/>
                <w:right w:val="none" w:sz="0" w:space="0" w:color="auto"/>
              </w:divBdr>
            </w:div>
            <w:div w:id="1877619510">
              <w:marLeft w:val="0"/>
              <w:marRight w:val="0"/>
              <w:marTop w:val="0"/>
              <w:marBottom w:val="0"/>
              <w:divBdr>
                <w:top w:val="none" w:sz="0" w:space="0" w:color="auto"/>
                <w:left w:val="none" w:sz="0" w:space="0" w:color="auto"/>
                <w:bottom w:val="none" w:sz="0" w:space="0" w:color="auto"/>
                <w:right w:val="none" w:sz="0" w:space="0" w:color="auto"/>
              </w:divBdr>
            </w:div>
            <w:div w:id="904225464">
              <w:marLeft w:val="0"/>
              <w:marRight w:val="0"/>
              <w:marTop w:val="0"/>
              <w:marBottom w:val="0"/>
              <w:divBdr>
                <w:top w:val="none" w:sz="0" w:space="0" w:color="auto"/>
                <w:left w:val="none" w:sz="0" w:space="0" w:color="auto"/>
                <w:bottom w:val="none" w:sz="0" w:space="0" w:color="auto"/>
                <w:right w:val="none" w:sz="0" w:space="0" w:color="auto"/>
              </w:divBdr>
            </w:div>
            <w:div w:id="1218007164">
              <w:marLeft w:val="0"/>
              <w:marRight w:val="0"/>
              <w:marTop w:val="0"/>
              <w:marBottom w:val="0"/>
              <w:divBdr>
                <w:top w:val="none" w:sz="0" w:space="0" w:color="auto"/>
                <w:left w:val="none" w:sz="0" w:space="0" w:color="auto"/>
                <w:bottom w:val="none" w:sz="0" w:space="0" w:color="auto"/>
                <w:right w:val="none" w:sz="0" w:space="0" w:color="auto"/>
              </w:divBdr>
            </w:div>
            <w:div w:id="914900650">
              <w:marLeft w:val="0"/>
              <w:marRight w:val="0"/>
              <w:marTop w:val="0"/>
              <w:marBottom w:val="0"/>
              <w:divBdr>
                <w:top w:val="none" w:sz="0" w:space="0" w:color="auto"/>
                <w:left w:val="none" w:sz="0" w:space="0" w:color="auto"/>
                <w:bottom w:val="none" w:sz="0" w:space="0" w:color="auto"/>
                <w:right w:val="none" w:sz="0" w:space="0" w:color="auto"/>
              </w:divBdr>
            </w:div>
            <w:div w:id="1928423949">
              <w:marLeft w:val="0"/>
              <w:marRight w:val="0"/>
              <w:marTop w:val="0"/>
              <w:marBottom w:val="0"/>
              <w:divBdr>
                <w:top w:val="none" w:sz="0" w:space="0" w:color="auto"/>
                <w:left w:val="none" w:sz="0" w:space="0" w:color="auto"/>
                <w:bottom w:val="none" w:sz="0" w:space="0" w:color="auto"/>
                <w:right w:val="none" w:sz="0" w:space="0" w:color="auto"/>
              </w:divBdr>
            </w:div>
            <w:div w:id="355543418">
              <w:marLeft w:val="0"/>
              <w:marRight w:val="0"/>
              <w:marTop w:val="0"/>
              <w:marBottom w:val="0"/>
              <w:divBdr>
                <w:top w:val="none" w:sz="0" w:space="0" w:color="auto"/>
                <w:left w:val="none" w:sz="0" w:space="0" w:color="auto"/>
                <w:bottom w:val="none" w:sz="0" w:space="0" w:color="auto"/>
                <w:right w:val="none" w:sz="0" w:space="0" w:color="auto"/>
              </w:divBdr>
            </w:div>
            <w:div w:id="1332834134">
              <w:marLeft w:val="0"/>
              <w:marRight w:val="0"/>
              <w:marTop w:val="0"/>
              <w:marBottom w:val="0"/>
              <w:divBdr>
                <w:top w:val="none" w:sz="0" w:space="0" w:color="auto"/>
                <w:left w:val="none" w:sz="0" w:space="0" w:color="auto"/>
                <w:bottom w:val="none" w:sz="0" w:space="0" w:color="auto"/>
                <w:right w:val="none" w:sz="0" w:space="0" w:color="auto"/>
              </w:divBdr>
            </w:div>
            <w:div w:id="1718581970">
              <w:marLeft w:val="0"/>
              <w:marRight w:val="0"/>
              <w:marTop w:val="0"/>
              <w:marBottom w:val="0"/>
              <w:divBdr>
                <w:top w:val="none" w:sz="0" w:space="0" w:color="auto"/>
                <w:left w:val="none" w:sz="0" w:space="0" w:color="auto"/>
                <w:bottom w:val="none" w:sz="0" w:space="0" w:color="auto"/>
                <w:right w:val="none" w:sz="0" w:space="0" w:color="auto"/>
              </w:divBdr>
            </w:div>
            <w:div w:id="1952321190">
              <w:marLeft w:val="0"/>
              <w:marRight w:val="0"/>
              <w:marTop w:val="0"/>
              <w:marBottom w:val="0"/>
              <w:divBdr>
                <w:top w:val="none" w:sz="0" w:space="0" w:color="auto"/>
                <w:left w:val="none" w:sz="0" w:space="0" w:color="auto"/>
                <w:bottom w:val="none" w:sz="0" w:space="0" w:color="auto"/>
                <w:right w:val="none" w:sz="0" w:space="0" w:color="auto"/>
              </w:divBdr>
            </w:div>
            <w:div w:id="1955792760">
              <w:marLeft w:val="0"/>
              <w:marRight w:val="0"/>
              <w:marTop w:val="0"/>
              <w:marBottom w:val="0"/>
              <w:divBdr>
                <w:top w:val="none" w:sz="0" w:space="0" w:color="auto"/>
                <w:left w:val="none" w:sz="0" w:space="0" w:color="auto"/>
                <w:bottom w:val="none" w:sz="0" w:space="0" w:color="auto"/>
                <w:right w:val="none" w:sz="0" w:space="0" w:color="auto"/>
              </w:divBdr>
            </w:div>
            <w:div w:id="127670207">
              <w:marLeft w:val="0"/>
              <w:marRight w:val="0"/>
              <w:marTop w:val="0"/>
              <w:marBottom w:val="0"/>
              <w:divBdr>
                <w:top w:val="none" w:sz="0" w:space="0" w:color="auto"/>
                <w:left w:val="none" w:sz="0" w:space="0" w:color="auto"/>
                <w:bottom w:val="none" w:sz="0" w:space="0" w:color="auto"/>
                <w:right w:val="none" w:sz="0" w:space="0" w:color="auto"/>
              </w:divBdr>
            </w:div>
            <w:div w:id="105934246">
              <w:marLeft w:val="0"/>
              <w:marRight w:val="0"/>
              <w:marTop w:val="0"/>
              <w:marBottom w:val="0"/>
              <w:divBdr>
                <w:top w:val="none" w:sz="0" w:space="0" w:color="auto"/>
                <w:left w:val="none" w:sz="0" w:space="0" w:color="auto"/>
                <w:bottom w:val="none" w:sz="0" w:space="0" w:color="auto"/>
                <w:right w:val="none" w:sz="0" w:space="0" w:color="auto"/>
              </w:divBdr>
            </w:div>
            <w:div w:id="752050035">
              <w:marLeft w:val="0"/>
              <w:marRight w:val="0"/>
              <w:marTop w:val="0"/>
              <w:marBottom w:val="0"/>
              <w:divBdr>
                <w:top w:val="none" w:sz="0" w:space="0" w:color="auto"/>
                <w:left w:val="none" w:sz="0" w:space="0" w:color="auto"/>
                <w:bottom w:val="none" w:sz="0" w:space="0" w:color="auto"/>
                <w:right w:val="none" w:sz="0" w:space="0" w:color="auto"/>
              </w:divBdr>
            </w:div>
            <w:div w:id="1893275502">
              <w:marLeft w:val="0"/>
              <w:marRight w:val="0"/>
              <w:marTop w:val="0"/>
              <w:marBottom w:val="0"/>
              <w:divBdr>
                <w:top w:val="none" w:sz="0" w:space="0" w:color="auto"/>
                <w:left w:val="none" w:sz="0" w:space="0" w:color="auto"/>
                <w:bottom w:val="none" w:sz="0" w:space="0" w:color="auto"/>
                <w:right w:val="none" w:sz="0" w:space="0" w:color="auto"/>
              </w:divBdr>
            </w:div>
            <w:div w:id="1738016479">
              <w:marLeft w:val="0"/>
              <w:marRight w:val="0"/>
              <w:marTop w:val="0"/>
              <w:marBottom w:val="0"/>
              <w:divBdr>
                <w:top w:val="none" w:sz="0" w:space="0" w:color="auto"/>
                <w:left w:val="none" w:sz="0" w:space="0" w:color="auto"/>
                <w:bottom w:val="none" w:sz="0" w:space="0" w:color="auto"/>
                <w:right w:val="none" w:sz="0" w:space="0" w:color="auto"/>
              </w:divBdr>
            </w:div>
            <w:div w:id="552233883">
              <w:marLeft w:val="0"/>
              <w:marRight w:val="0"/>
              <w:marTop w:val="0"/>
              <w:marBottom w:val="0"/>
              <w:divBdr>
                <w:top w:val="none" w:sz="0" w:space="0" w:color="auto"/>
                <w:left w:val="none" w:sz="0" w:space="0" w:color="auto"/>
                <w:bottom w:val="none" w:sz="0" w:space="0" w:color="auto"/>
                <w:right w:val="none" w:sz="0" w:space="0" w:color="auto"/>
              </w:divBdr>
            </w:div>
            <w:div w:id="892931955">
              <w:marLeft w:val="0"/>
              <w:marRight w:val="0"/>
              <w:marTop w:val="0"/>
              <w:marBottom w:val="0"/>
              <w:divBdr>
                <w:top w:val="none" w:sz="0" w:space="0" w:color="auto"/>
                <w:left w:val="none" w:sz="0" w:space="0" w:color="auto"/>
                <w:bottom w:val="none" w:sz="0" w:space="0" w:color="auto"/>
                <w:right w:val="none" w:sz="0" w:space="0" w:color="auto"/>
              </w:divBdr>
            </w:div>
            <w:div w:id="1294868440">
              <w:marLeft w:val="0"/>
              <w:marRight w:val="0"/>
              <w:marTop w:val="0"/>
              <w:marBottom w:val="0"/>
              <w:divBdr>
                <w:top w:val="none" w:sz="0" w:space="0" w:color="auto"/>
                <w:left w:val="none" w:sz="0" w:space="0" w:color="auto"/>
                <w:bottom w:val="none" w:sz="0" w:space="0" w:color="auto"/>
                <w:right w:val="none" w:sz="0" w:space="0" w:color="auto"/>
              </w:divBdr>
            </w:div>
            <w:div w:id="903032257">
              <w:marLeft w:val="0"/>
              <w:marRight w:val="0"/>
              <w:marTop w:val="0"/>
              <w:marBottom w:val="0"/>
              <w:divBdr>
                <w:top w:val="none" w:sz="0" w:space="0" w:color="auto"/>
                <w:left w:val="none" w:sz="0" w:space="0" w:color="auto"/>
                <w:bottom w:val="none" w:sz="0" w:space="0" w:color="auto"/>
                <w:right w:val="none" w:sz="0" w:space="0" w:color="auto"/>
              </w:divBdr>
            </w:div>
            <w:div w:id="1804427519">
              <w:marLeft w:val="0"/>
              <w:marRight w:val="0"/>
              <w:marTop w:val="0"/>
              <w:marBottom w:val="0"/>
              <w:divBdr>
                <w:top w:val="none" w:sz="0" w:space="0" w:color="auto"/>
                <w:left w:val="none" w:sz="0" w:space="0" w:color="auto"/>
                <w:bottom w:val="none" w:sz="0" w:space="0" w:color="auto"/>
                <w:right w:val="none" w:sz="0" w:space="0" w:color="auto"/>
              </w:divBdr>
            </w:div>
            <w:div w:id="1203398017">
              <w:marLeft w:val="0"/>
              <w:marRight w:val="0"/>
              <w:marTop w:val="0"/>
              <w:marBottom w:val="0"/>
              <w:divBdr>
                <w:top w:val="none" w:sz="0" w:space="0" w:color="auto"/>
                <w:left w:val="none" w:sz="0" w:space="0" w:color="auto"/>
                <w:bottom w:val="none" w:sz="0" w:space="0" w:color="auto"/>
                <w:right w:val="none" w:sz="0" w:space="0" w:color="auto"/>
              </w:divBdr>
            </w:div>
            <w:div w:id="624846996">
              <w:marLeft w:val="0"/>
              <w:marRight w:val="0"/>
              <w:marTop w:val="0"/>
              <w:marBottom w:val="0"/>
              <w:divBdr>
                <w:top w:val="none" w:sz="0" w:space="0" w:color="auto"/>
                <w:left w:val="none" w:sz="0" w:space="0" w:color="auto"/>
                <w:bottom w:val="none" w:sz="0" w:space="0" w:color="auto"/>
                <w:right w:val="none" w:sz="0" w:space="0" w:color="auto"/>
              </w:divBdr>
            </w:div>
            <w:div w:id="378671550">
              <w:marLeft w:val="0"/>
              <w:marRight w:val="0"/>
              <w:marTop w:val="0"/>
              <w:marBottom w:val="0"/>
              <w:divBdr>
                <w:top w:val="none" w:sz="0" w:space="0" w:color="auto"/>
                <w:left w:val="none" w:sz="0" w:space="0" w:color="auto"/>
                <w:bottom w:val="none" w:sz="0" w:space="0" w:color="auto"/>
                <w:right w:val="none" w:sz="0" w:space="0" w:color="auto"/>
              </w:divBdr>
            </w:div>
            <w:div w:id="871452668">
              <w:marLeft w:val="0"/>
              <w:marRight w:val="0"/>
              <w:marTop w:val="0"/>
              <w:marBottom w:val="0"/>
              <w:divBdr>
                <w:top w:val="none" w:sz="0" w:space="0" w:color="auto"/>
                <w:left w:val="none" w:sz="0" w:space="0" w:color="auto"/>
                <w:bottom w:val="none" w:sz="0" w:space="0" w:color="auto"/>
                <w:right w:val="none" w:sz="0" w:space="0" w:color="auto"/>
              </w:divBdr>
            </w:div>
            <w:div w:id="245041658">
              <w:marLeft w:val="0"/>
              <w:marRight w:val="0"/>
              <w:marTop w:val="0"/>
              <w:marBottom w:val="0"/>
              <w:divBdr>
                <w:top w:val="none" w:sz="0" w:space="0" w:color="auto"/>
                <w:left w:val="none" w:sz="0" w:space="0" w:color="auto"/>
                <w:bottom w:val="none" w:sz="0" w:space="0" w:color="auto"/>
                <w:right w:val="none" w:sz="0" w:space="0" w:color="auto"/>
              </w:divBdr>
            </w:div>
            <w:div w:id="1037702675">
              <w:marLeft w:val="0"/>
              <w:marRight w:val="0"/>
              <w:marTop w:val="0"/>
              <w:marBottom w:val="0"/>
              <w:divBdr>
                <w:top w:val="none" w:sz="0" w:space="0" w:color="auto"/>
                <w:left w:val="none" w:sz="0" w:space="0" w:color="auto"/>
                <w:bottom w:val="none" w:sz="0" w:space="0" w:color="auto"/>
                <w:right w:val="none" w:sz="0" w:space="0" w:color="auto"/>
              </w:divBdr>
            </w:div>
            <w:div w:id="1664624288">
              <w:marLeft w:val="0"/>
              <w:marRight w:val="0"/>
              <w:marTop w:val="0"/>
              <w:marBottom w:val="0"/>
              <w:divBdr>
                <w:top w:val="none" w:sz="0" w:space="0" w:color="auto"/>
                <w:left w:val="none" w:sz="0" w:space="0" w:color="auto"/>
                <w:bottom w:val="none" w:sz="0" w:space="0" w:color="auto"/>
                <w:right w:val="none" w:sz="0" w:space="0" w:color="auto"/>
              </w:divBdr>
            </w:div>
            <w:div w:id="1276015409">
              <w:marLeft w:val="0"/>
              <w:marRight w:val="0"/>
              <w:marTop w:val="0"/>
              <w:marBottom w:val="0"/>
              <w:divBdr>
                <w:top w:val="none" w:sz="0" w:space="0" w:color="auto"/>
                <w:left w:val="none" w:sz="0" w:space="0" w:color="auto"/>
                <w:bottom w:val="none" w:sz="0" w:space="0" w:color="auto"/>
                <w:right w:val="none" w:sz="0" w:space="0" w:color="auto"/>
              </w:divBdr>
            </w:div>
            <w:div w:id="1261446016">
              <w:marLeft w:val="0"/>
              <w:marRight w:val="0"/>
              <w:marTop w:val="0"/>
              <w:marBottom w:val="0"/>
              <w:divBdr>
                <w:top w:val="none" w:sz="0" w:space="0" w:color="auto"/>
                <w:left w:val="none" w:sz="0" w:space="0" w:color="auto"/>
                <w:bottom w:val="none" w:sz="0" w:space="0" w:color="auto"/>
                <w:right w:val="none" w:sz="0" w:space="0" w:color="auto"/>
              </w:divBdr>
            </w:div>
            <w:div w:id="1877155679">
              <w:marLeft w:val="0"/>
              <w:marRight w:val="0"/>
              <w:marTop w:val="0"/>
              <w:marBottom w:val="0"/>
              <w:divBdr>
                <w:top w:val="none" w:sz="0" w:space="0" w:color="auto"/>
                <w:left w:val="none" w:sz="0" w:space="0" w:color="auto"/>
                <w:bottom w:val="none" w:sz="0" w:space="0" w:color="auto"/>
                <w:right w:val="none" w:sz="0" w:space="0" w:color="auto"/>
              </w:divBdr>
            </w:div>
            <w:div w:id="327098449">
              <w:marLeft w:val="0"/>
              <w:marRight w:val="0"/>
              <w:marTop w:val="0"/>
              <w:marBottom w:val="0"/>
              <w:divBdr>
                <w:top w:val="none" w:sz="0" w:space="0" w:color="auto"/>
                <w:left w:val="none" w:sz="0" w:space="0" w:color="auto"/>
                <w:bottom w:val="none" w:sz="0" w:space="0" w:color="auto"/>
                <w:right w:val="none" w:sz="0" w:space="0" w:color="auto"/>
              </w:divBdr>
            </w:div>
            <w:div w:id="1387333709">
              <w:marLeft w:val="0"/>
              <w:marRight w:val="0"/>
              <w:marTop w:val="0"/>
              <w:marBottom w:val="0"/>
              <w:divBdr>
                <w:top w:val="none" w:sz="0" w:space="0" w:color="auto"/>
                <w:left w:val="none" w:sz="0" w:space="0" w:color="auto"/>
                <w:bottom w:val="none" w:sz="0" w:space="0" w:color="auto"/>
                <w:right w:val="none" w:sz="0" w:space="0" w:color="auto"/>
              </w:divBdr>
            </w:div>
            <w:div w:id="1811432873">
              <w:marLeft w:val="0"/>
              <w:marRight w:val="0"/>
              <w:marTop w:val="0"/>
              <w:marBottom w:val="0"/>
              <w:divBdr>
                <w:top w:val="none" w:sz="0" w:space="0" w:color="auto"/>
                <w:left w:val="none" w:sz="0" w:space="0" w:color="auto"/>
                <w:bottom w:val="none" w:sz="0" w:space="0" w:color="auto"/>
                <w:right w:val="none" w:sz="0" w:space="0" w:color="auto"/>
              </w:divBdr>
            </w:div>
            <w:div w:id="19626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6238">
      <w:bodyDiv w:val="1"/>
      <w:marLeft w:val="0"/>
      <w:marRight w:val="0"/>
      <w:marTop w:val="0"/>
      <w:marBottom w:val="0"/>
      <w:divBdr>
        <w:top w:val="none" w:sz="0" w:space="0" w:color="auto"/>
        <w:left w:val="none" w:sz="0" w:space="0" w:color="auto"/>
        <w:bottom w:val="none" w:sz="0" w:space="0" w:color="auto"/>
        <w:right w:val="none" w:sz="0" w:space="0" w:color="auto"/>
      </w:divBdr>
    </w:div>
    <w:div w:id="264731326">
      <w:bodyDiv w:val="1"/>
      <w:marLeft w:val="0"/>
      <w:marRight w:val="0"/>
      <w:marTop w:val="0"/>
      <w:marBottom w:val="0"/>
      <w:divBdr>
        <w:top w:val="none" w:sz="0" w:space="0" w:color="auto"/>
        <w:left w:val="none" w:sz="0" w:space="0" w:color="auto"/>
        <w:bottom w:val="none" w:sz="0" w:space="0" w:color="auto"/>
        <w:right w:val="none" w:sz="0" w:space="0" w:color="auto"/>
      </w:divBdr>
    </w:div>
    <w:div w:id="267929836">
      <w:bodyDiv w:val="1"/>
      <w:marLeft w:val="0"/>
      <w:marRight w:val="0"/>
      <w:marTop w:val="0"/>
      <w:marBottom w:val="0"/>
      <w:divBdr>
        <w:top w:val="none" w:sz="0" w:space="0" w:color="auto"/>
        <w:left w:val="none" w:sz="0" w:space="0" w:color="auto"/>
        <w:bottom w:val="none" w:sz="0" w:space="0" w:color="auto"/>
        <w:right w:val="none" w:sz="0" w:space="0" w:color="auto"/>
      </w:divBdr>
      <w:divsChild>
        <w:div w:id="515388590">
          <w:marLeft w:val="0"/>
          <w:marRight w:val="0"/>
          <w:marTop w:val="0"/>
          <w:marBottom w:val="0"/>
          <w:divBdr>
            <w:top w:val="none" w:sz="0" w:space="0" w:color="auto"/>
            <w:left w:val="none" w:sz="0" w:space="0" w:color="auto"/>
            <w:bottom w:val="none" w:sz="0" w:space="0" w:color="auto"/>
            <w:right w:val="none" w:sz="0" w:space="0" w:color="auto"/>
          </w:divBdr>
          <w:divsChild>
            <w:div w:id="401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86237">
      <w:bodyDiv w:val="1"/>
      <w:marLeft w:val="0"/>
      <w:marRight w:val="0"/>
      <w:marTop w:val="0"/>
      <w:marBottom w:val="0"/>
      <w:divBdr>
        <w:top w:val="none" w:sz="0" w:space="0" w:color="auto"/>
        <w:left w:val="none" w:sz="0" w:space="0" w:color="auto"/>
        <w:bottom w:val="none" w:sz="0" w:space="0" w:color="auto"/>
        <w:right w:val="none" w:sz="0" w:space="0" w:color="auto"/>
      </w:divBdr>
    </w:div>
    <w:div w:id="272903260">
      <w:bodyDiv w:val="1"/>
      <w:marLeft w:val="0"/>
      <w:marRight w:val="0"/>
      <w:marTop w:val="0"/>
      <w:marBottom w:val="0"/>
      <w:divBdr>
        <w:top w:val="none" w:sz="0" w:space="0" w:color="auto"/>
        <w:left w:val="none" w:sz="0" w:space="0" w:color="auto"/>
        <w:bottom w:val="none" w:sz="0" w:space="0" w:color="auto"/>
        <w:right w:val="none" w:sz="0" w:space="0" w:color="auto"/>
      </w:divBdr>
    </w:div>
    <w:div w:id="276182296">
      <w:bodyDiv w:val="1"/>
      <w:marLeft w:val="0"/>
      <w:marRight w:val="0"/>
      <w:marTop w:val="0"/>
      <w:marBottom w:val="0"/>
      <w:divBdr>
        <w:top w:val="none" w:sz="0" w:space="0" w:color="auto"/>
        <w:left w:val="none" w:sz="0" w:space="0" w:color="auto"/>
        <w:bottom w:val="none" w:sz="0" w:space="0" w:color="auto"/>
        <w:right w:val="none" w:sz="0" w:space="0" w:color="auto"/>
      </w:divBdr>
      <w:divsChild>
        <w:div w:id="631133267">
          <w:marLeft w:val="0"/>
          <w:marRight w:val="0"/>
          <w:marTop w:val="0"/>
          <w:marBottom w:val="0"/>
          <w:divBdr>
            <w:top w:val="none" w:sz="0" w:space="0" w:color="auto"/>
            <w:left w:val="none" w:sz="0" w:space="0" w:color="auto"/>
            <w:bottom w:val="none" w:sz="0" w:space="0" w:color="auto"/>
            <w:right w:val="none" w:sz="0" w:space="0" w:color="auto"/>
          </w:divBdr>
          <w:divsChild>
            <w:div w:id="2041735667">
              <w:marLeft w:val="0"/>
              <w:marRight w:val="0"/>
              <w:marTop w:val="0"/>
              <w:marBottom w:val="0"/>
              <w:divBdr>
                <w:top w:val="none" w:sz="0" w:space="0" w:color="auto"/>
                <w:left w:val="none" w:sz="0" w:space="0" w:color="auto"/>
                <w:bottom w:val="none" w:sz="0" w:space="0" w:color="auto"/>
                <w:right w:val="none" w:sz="0" w:space="0" w:color="auto"/>
              </w:divBdr>
            </w:div>
            <w:div w:id="1192650871">
              <w:marLeft w:val="0"/>
              <w:marRight w:val="0"/>
              <w:marTop w:val="0"/>
              <w:marBottom w:val="0"/>
              <w:divBdr>
                <w:top w:val="none" w:sz="0" w:space="0" w:color="auto"/>
                <w:left w:val="none" w:sz="0" w:space="0" w:color="auto"/>
                <w:bottom w:val="none" w:sz="0" w:space="0" w:color="auto"/>
                <w:right w:val="none" w:sz="0" w:space="0" w:color="auto"/>
              </w:divBdr>
            </w:div>
            <w:div w:id="1193151347">
              <w:marLeft w:val="0"/>
              <w:marRight w:val="0"/>
              <w:marTop w:val="0"/>
              <w:marBottom w:val="0"/>
              <w:divBdr>
                <w:top w:val="none" w:sz="0" w:space="0" w:color="auto"/>
                <w:left w:val="none" w:sz="0" w:space="0" w:color="auto"/>
                <w:bottom w:val="none" w:sz="0" w:space="0" w:color="auto"/>
                <w:right w:val="none" w:sz="0" w:space="0" w:color="auto"/>
              </w:divBdr>
            </w:div>
            <w:div w:id="989790671">
              <w:marLeft w:val="0"/>
              <w:marRight w:val="0"/>
              <w:marTop w:val="0"/>
              <w:marBottom w:val="0"/>
              <w:divBdr>
                <w:top w:val="none" w:sz="0" w:space="0" w:color="auto"/>
                <w:left w:val="none" w:sz="0" w:space="0" w:color="auto"/>
                <w:bottom w:val="none" w:sz="0" w:space="0" w:color="auto"/>
                <w:right w:val="none" w:sz="0" w:space="0" w:color="auto"/>
              </w:divBdr>
            </w:div>
            <w:div w:id="1856456567">
              <w:marLeft w:val="0"/>
              <w:marRight w:val="0"/>
              <w:marTop w:val="0"/>
              <w:marBottom w:val="0"/>
              <w:divBdr>
                <w:top w:val="none" w:sz="0" w:space="0" w:color="auto"/>
                <w:left w:val="none" w:sz="0" w:space="0" w:color="auto"/>
                <w:bottom w:val="none" w:sz="0" w:space="0" w:color="auto"/>
                <w:right w:val="none" w:sz="0" w:space="0" w:color="auto"/>
              </w:divBdr>
            </w:div>
            <w:div w:id="839587653">
              <w:marLeft w:val="0"/>
              <w:marRight w:val="0"/>
              <w:marTop w:val="0"/>
              <w:marBottom w:val="0"/>
              <w:divBdr>
                <w:top w:val="none" w:sz="0" w:space="0" w:color="auto"/>
                <w:left w:val="none" w:sz="0" w:space="0" w:color="auto"/>
                <w:bottom w:val="none" w:sz="0" w:space="0" w:color="auto"/>
                <w:right w:val="none" w:sz="0" w:space="0" w:color="auto"/>
              </w:divBdr>
            </w:div>
            <w:div w:id="1359509281">
              <w:marLeft w:val="0"/>
              <w:marRight w:val="0"/>
              <w:marTop w:val="0"/>
              <w:marBottom w:val="0"/>
              <w:divBdr>
                <w:top w:val="none" w:sz="0" w:space="0" w:color="auto"/>
                <w:left w:val="none" w:sz="0" w:space="0" w:color="auto"/>
                <w:bottom w:val="none" w:sz="0" w:space="0" w:color="auto"/>
                <w:right w:val="none" w:sz="0" w:space="0" w:color="auto"/>
              </w:divBdr>
            </w:div>
            <w:div w:id="1664428789">
              <w:marLeft w:val="0"/>
              <w:marRight w:val="0"/>
              <w:marTop w:val="0"/>
              <w:marBottom w:val="0"/>
              <w:divBdr>
                <w:top w:val="none" w:sz="0" w:space="0" w:color="auto"/>
                <w:left w:val="none" w:sz="0" w:space="0" w:color="auto"/>
                <w:bottom w:val="none" w:sz="0" w:space="0" w:color="auto"/>
                <w:right w:val="none" w:sz="0" w:space="0" w:color="auto"/>
              </w:divBdr>
            </w:div>
            <w:div w:id="35158760">
              <w:marLeft w:val="0"/>
              <w:marRight w:val="0"/>
              <w:marTop w:val="0"/>
              <w:marBottom w:val="0"/>
              <w:divBdr>
                <w:top w:val="none" w:sz="0" w:space="0" w:color="auto"/>
                <w:left w:val="none" w:sz="0" w:space="0" w:color="auto"/>
                <w:bottom w:val="none" w:sz="0" w:space="0" w:color="auto"/>
                <w:right w:val="none" w:sz="0" w:space="0" w:color="auto"/>
              </w:divBdr>
            </w:div>
            <w:div w:id="1003509491">
              <w:marLeft w:val="0"/>
              <w:marRight w:val="0"/>
              <w:marTop w:val="0"/>
              <w:marBottom w:val="0"/>
              <w:divBdr>
                <w:top w:val="none" w:sz="0" w:space="0" w:color="auto"/>
                <w:left w:val="none" w:sz="0" w:space="0" w:color="auto"/>
                <w:bottom w:val="none" w:sz="0" w:space="0" w:color="auto"/>
                <w:right w:val="none" w:sz="0" w:space="0" w:color="auto"/>
              </w:divBdr>
            </w:div>
            <w:div w:id="1279335834">
              <w:marLeft w:val="0"/>
              <w:marRight w:val="0"/>
              <w:marTop w:val="0"/>
              <w:marBottom w:val="0"/>
              <w:divBdr>
                <w:top w:val="none" w:sz="0" w:space="0" w:color="auto"/>
                <w:left w:val="none" w:sz="0" w:space="0" w:color="auto"/>
                <w:bottom w:val="none" w:sz="0" w:space="0" w:color="auto"/>
                <w:right w:val="none" w:sz="0" w:space="0" w:color="auto"/>
              </w:divBdr>
            </w:div>
            <w:div w:id="937365977">
              <w:marLeft w:val="0"/>
              <w:marRight w:val="0"/>
              <w:marTop w:val="0"/>
              <w:marBottom w:val="0"/>
              <w:divBdr>
                <w:top w:val="none" w:sz="0" w:space="0" w:color="auto"/>
                <w:left w:val="none" w:sz="0" w:space="0" w:color="auto"/>
                <w:bottom w:val="none" w:sz="0" w:space="0" w:color="auto"/>
                <w:right w:val="none" w:sz="0" w:space="0" w:color="auto"/>
              </w:divBdr>
            </w:div>
            <w:div w:id="1267036543">
              <w:marLeft w:val="0"/>
              <w:marRight w:val="0"/>
              <w:marTop w:val="0"/>
              <w:marBottom w:val="0"/>
              <w:divBdr>
                <w:top w:val="none" w:sz="0" w:space="0" w:color="auto"/>
                <w:left w:val="none" w:sz="0" w:space="0" w:color="auto"/>
                <w:bottom w:val="none" w:sz="0" w:space="0" w:color="auto"/>
                <w:right w:val="none" w:sz="0" w:space="0" w:color="auto"/>
              </w:divBdr>
            </w:div>
            <w:div w:id="1297371835">
              <w:marLeft w:val="0"/>
              <w:marRight w:val="0"/>
              <w:marTop w:val="0"/>
              <w:marBottom w:val="0"/>
              <w:divBdr>
                <w:top w:val="none" w:sz="0" w:space="0" w:color="auto"/>
                <w:left w:val="none" w:sz="0" w:space="0" w:color="auto"/>
                <w:bottom w:val="none" w:sz="0" w:space="0" w:color="auto"/>
                <w:right w:val="none" w:sz="0" w:space="0" w:color="auto"/>
              </w:divBdr>
            </w:div>
            <w:div w:id="1959481519">
              <w:marLeft w:val="0"/>
              <w:marRight w:val="0"/>
              <w:marTop w:val="0"/>
              <w:marBottom w:val="0"/>
              <w:divBdr>
                <w:top w:val="none" w:sz="0" w:space="0" w:color="auto"/>
                <w:left w:val="none" w:sz="0" w:space="0" w:color="auto"/>
                <w:bottom w:val="none" w:sz="0" w:space="0" w:color="auto"/>
                <w:right w:val="none" w:sz="0" w:space="0" w:color="auto"/>
              </w:divBdr>
            </w:div>
            <w:div w:id="1726177443">
              <w:marLeft w:val="0"/>
              <w:marRight w:val="0"/>
              <w:marTop w:val="0"/>
              <w:marBottom w:val="0"/>
              <w:divBdr>
                <w:top w:val="none" w:sz="0" w:space="0" w:color="auto"/>
                <w:left w:val="none" w:sz="0" w:space="0" w:color="auto"/>
                <w:bottom w:val="none" w:sz="0" w:space="0" w:color="auto"/>
                <w:right w:val="none" w:sz="0" w:space="0" w:color="auto"/>
              </w:divBdr>
            </w:div>
            <w:div w:id="59717961">
              <w:marLeft w:val="0"/>
              <w:marRight w:val="0"/>
              <w:marTop w:val="0"/>
              <w:marBottom w:val="0"/>
              <w:divBdr>
                <w:top w:val="none" w:sz="0" w:space="0" w:color="auto"/>
                <w:left w:val="none" w:sz="0" w:space="0" w:color="auto"/>
                <w:bottom w:val="none" w:sz="0" w:space="0" w:color="auto"/>
                <w:right w:val="none" w:sz="0" w:space="0" w:color="auto"/>
              </w:divBdr>
            </w:div>
            <w:div w:id="1370229744">
              <w:marLeft w:val="0"/>
              <w:marRight w:val="0"/>
              <w:marTop w:val="0"/>
              <w:marBottom w:val="0"/>
              <w:divBdr>
                <w:top w:val="none" w:sz="0" w:space="0" w:color="auto"/>
                <w:left w:val="none" w:sz="0" w:space="0" w:color="auto"/>
                <w:bottom w:val="none" w:sz="0" w:space="0" w:color="auto"/>
                <w:right w:val="none" w:sz="0" w:space="0" w:color="auto"/>
              </w:divBdr>
            </w:div>
            <w:div w:id="91584588">
              <w:marLeft w:val="0"/>
              <w:marRight w:val="0"/>
              <w:marTop w:val="0"/>
              <w:marBottom w:val="0"/>
              <w:divBdr>
                <w:top w:val="none" w:sz="0" w:space="0" w:color="auto"/>
                <w:left w:val="none" w:sz="0" w:space="0" w:color="auto"/>
                <w:bottom w:val="none" w:sz="0" w:space="0" w:color="auto"/>
                <w:right w:val="none" w:sz="0" w:space="0" w:color="auto"/>
              </w:divBdr>
            </w:div>
            <w:div w:id="410006743">
              <w:marLeft w:val="0"/>
              <w:marRight w:val="0"/>
              <w:marTop w:val="0"/>
              <w:marBottom w:val="0"/>
              <w:divBdr>
                <w:top w:val="none" w:sz="0" w:space="0" w:color="auto"/>
                <w:left w:val="none" w:sz="0" w:space="0" w:color="auto"/>
                <w:bottom w:val="none" w:sz="0" w:space="0" w:color="auto"/>
                <w:right w:val="none" w:sz="0" w:space="0" w:color="auto"/>
              </w:divBdr>
            </w:div>
            <w:div w:id="864828110">
              <w:marLeft w:val="0"/>
              <w:marRight w:val="0"/>
              <w:marTop w:val="0"/>
              <w:marBottom w:val="0"/>
              <w:divBdr>
                <w:top w:val="none" w:sz="0" w:space="0" w:color="auto"/>
                <w:left w:val="none" w:sz="0" w:space="0" w:color="auto"/>
                <w:bottom w:val="none" w:sz="0" w:space="0" w:color="auto"/>
                <w:right w:val="none" w:sz="0" w:space="0" w:color="auto"/>
              </w:divBdr>
            </w:div>
            <w:div w:id="175313204">
              <w:marLeft w:val="0"/>
              <w:marRight w:val="0"/>
              <w:marTop w:val="0"/>
              <w:marBottom w:val="0"/>
              <w:divBdr>
                <w:top w:val="none" w:sz="0" w:space="0" w:color="auto"/>
                <w:left w:val="none" w:sz="0" w:space="0" w:color="auto"/>
                <w:bottom w:val="none" w:sz="0" w:space="0" w:color="auto"/>
                <w:right w:val="none" w:sz="0" w:space="0" w:color="auto"/>
              </w:divBdr>
            </w:div>
            <w:div w:id="2019576219">
              <w:marLeft w:val="0"/>
              <w:marRight w:val="0"/>
              <w:marTop w:val="0"/>
              <w:marBottom w:val="0"/>
              <w:divBdr>
                <w:top w:val="none" w:sz="0" w:space="0" w:color="auto"/>
                <w:left w:val="none" w:sz="0" w:space="0" w:color="auto"/>
                <w:bottom w:val="none" w:sz="0" w:space="0" w:color="auto"/>
                <w:right w:val="none" w:sz="0" w:space="0" w:color="auto"/>
              </w:divBdr>
            </w:div>
            <w:div w:id="1616904547">
              <w:marLeft w:val="0"/>
              <w:marRight w:val="0"/>
              <w:marTop w:val="0"/>
              <w:marBottom w:val="0"/>
              <w:divBdr>
                <w:top w:val="none" w:sz="0" w:space="0" w:color="auto"/>
                <w:left w:val="none" w:sz="0" w:space="0" w:color="auto"/>
                <w:bottom w:val="none" w:sz="0" w:space="0" w:color="auto"/>
                <w:right w:val="none" w:sz="0" w:space="0" w:color="auto"/>
              </w:divBdr>
            </w:div>
            <w:div w:id="1298990001">
              <w:marLeft w:val="0"/>
              <w:marRight w:val="0"/>
              <w:marTop w:val="0"/>
              <w:marBottom w:val="0"/>
              <w:divBdr>
                <w:top w:val="none" w:sz="0" w:space="0" w:color="auto"/>
                <w:left w:val="none" w:sz="0" w:space="0" w:color="auto"/>
                <w:bottom w:val="none" w:sz="0" w:space="0" w:color="auto"/>
                <w:right w:val="none" w:sz="0" w:space="0" w:color="auto"/>
              </w:divBdr>
            </w:div>
            <w:div w:id="827288174">
              <w:marLeft w:val="0"/>
              <w:marRight w:val="0"/>
              <w:marTop w:val="0"/>
              <w:marBottom w:val="0"/>
              <w:divBdr>
                <w:top w:val="none" w:sz="0" w:space="0" w:color="auto"/>
                <w:left w:val="none" w:sz="0" w:space="0" w:color="auto"/>
                <w:bottom w:val="none" w:sz="0" w:space="0" w:color="auto"/>
                <w:right w:val="none" w:sz="0" w:space="0" w:color="auto"/>
              </w:divBdr>
            </w:div>
            <w:div w:id="414597458">
              <w:marLeft w:val="0"/>
              <w:marRight w:val="0"/>
              <w:marTop w:val="0"/>
              <w:marBottom w:val="0"/>
              <w:divBdr>
                <w:top w:val="none" w:sz="0" w:space="0" w:color="auto"/>
                <w:left w:val="none" w:sz="0" w:space="0" w:color="auto"/>
                <w:bottom w:val="none" w:sz="0" w:space="0" w:color="auto"/>
                <w:right w:val="none" w:sz="0" w:space="0" w:color="auto"/>
              </w:divBdr>
            </w:div>
            <w:div w:id="2070807840">
              <w:marLeft w:val="0"/>
              <w:marRight w:val="0"/>
              <w:marTop w:val="0"/>
              <w:marBottom w:val="0"/>
              <w:divBdr>
                <w:top w:val="none" w:sz="0" w:space="0" w:color="auto"/>
                <w:left w:val="none" w:sz="0" w:space="0" w:color="auto"/>
                <w:bottom w:val="none" w:sz="0" w:space="0" w:color="auto"/>
                <w:right w:val="none" w:sz="0" w:space="0" w:color="auto"/>
              </w:divBdr>
            </w:div>
            <w:div w:id="938367792">
              <w:marLeft w:val="0"/>
              <w:marRight w:val="0"/>
              <w:marTop w:val="0"/>
              <w:marBottom w:val="0"/>
              <w:divBdr>
                <w:top w:val="none" w:sz="0" w:space="0" w:color="auto"/>
                <w:left w:val="none" w:sz="0" w:space="0" w:color="auto"/>
                <w:bottom w:val="none" w:sz="0" w:space="0" w:color="auto"/>
                <w:right w:val="none" w:sz="0" w:space="0" w:color="auto"/>
              </w:divBdr>
            </w:div>
            <w:div w:id="1356617842">
              <w:marLeft w:val="0"/>
              <w:marRight w:val="0"/>
              <w:marTop w:val="0"/>
              <w:marBottom w:val="0"/>
              <w:divBdr>
                <w:top w:val="none" w:sz="0" w:space="0" w:color="auto"/>
                <w:left w:val="none" w:sz="0" w:space="0" w:color="auto"/>
                <w:bottom w:val="none" w:sz="0" w:space="0" w:color="auto"/>
                <w:right w:val="none" w:sz="0" w:space="0" w:color="auto"/>
              </w:divBdr>
            </w:div>
            <w:div w:id="608315201">
              <w:marLeft w:val="0"/>
              <w:marRight w:val="0"/>
              <w:marTop w:val="0"/>
              <w:marBottom w:val="0"/>
              <w:divBdr>
                <w:top w:val="none" w:sz="0" w:space="0" w:color="auto"/>
                <w:left w:val="none" w:sz="0" w:space="0" w:color="auto"/>
                <w:bottom w:val="none" w:sz="0" w:space="0" w:color="auto"/>
                <w:right w:val="none" w:sz="0" w:space="0" w:color="auto"/>
              </w:divBdr>
            </w:div>
            <w:div w:id="1951356906">
              <w:marLeft w:val="0"/>
              <w:marRight w:val="0"/>
              <w:marTop w:val="0"/>
              <w:marBottom w:val="0"/>
              <w:divBdr>
                <w:top w:val="none" w:sz="0" w:space="0" w:color="auto"/>
                <w:left w:val="none" w:sz="0" w:space="0" w:color="auto"/>
                <w:bottom w:val="none" w:sz="0" w:space="0" w:color="auto"/>
                <w:right w:val="none" w:sz="0" w:space="0" w:color="auto"/>
              </w:divBdr>
            </w:div>
            <w:div w:id="1368221419">
              <w:marLeft w:val="0"/>
              <w:marRight w:val="0"/>
              <w:marTop w:val="0"/>
              <w:marBottom w:val="0"/>
              <w:divBdr>
                <w:top w:val="none" w:sz="0" w:space="0" w:color="auto"/>
                <w:left w:val="none" w:sz="0" w:space="0" w:color="auto"/>
                <w:bottom w:val="none" w:sz="0" w:space="0" w:color="auto"/>
                <w:right w:val="none" w:sz="0" w:space="0" w:color="auto"/>
              </w:divBdr>
            </w:div>
            <w:div w:id="1820997002">
              <w:marLeft w:val="0"/>
              <w:marRight w:val="0"/>
              <w:marTop w:val="0"/>
              <w:marBottom w:val="0"/>
              <w:divBdr>
                <w:top w:val="none" w:sz="0" w:space="0" w:color="auto"/>
                <w:left w:val="none" w:sz="0" w:space="0" w:color="auto"/>
                <w:bottom w:val="none" w:sz="0" w:space="0" w:color="auto"/>
                <w:right w:val="none" w:sz="0" w:space="0" w:color="auto"/>
              </w:divBdr>
            </w:div>
            <w:div w:id="2092962564">
              <w:marLeft w:val="0"/>
              <w:marRight w:val="0"/>
              <w:marTop w:val="0"/>
              <w:marBottom w:val="0"/>
              <w:divBdr>
                <w:top w:val="none" w:sz="0" w:space="0" w:color="auto"/>
                <w:left w:val="none" w:sz="0" w:space="0" w:color="auto"/>
                <w:bottom w:val="none" w:sz="0" w:space="0" w:color="auto"/>
                <w:right w:val="none" w:sz="0" w:space="0" w:color="auto"/>
              </w:divBdr>
            </w:div>
            <w:div w:id="198515152">
              <w:marLeft w:val="0"/>
              <w:marRight w:val="0"/>
              <w:marTop w:val="0"/>
              <w:marBottom w:val="0"/>
              <w:divBdr>
                <w:top w:val="none" w:sz="0" w:space="0" w:color="auto"/>
                <w:left w:val="none" w:sz="0" w:space="0" w:color="auto"/>
                <w:bottom w:val="none" w:sz="0" w:space="0" w:color="auto"/>
                <w:right w:val="none" w:sz="0" w:space="0" w:color="auto"/>
              </w:divBdr>
            </w:div>
            <w:div w:id="1465611115">
              <w:marLeft w:val="0"/>
              <w:marRight w:val="0"/>
              <w:marTop w:val="0"/>
              <w:marBottom w:val="0"/>
              <w:divBdr>
                <w:top w:val="none" w:sz="0" w:space="0" w:color="auto"/>
                <w:left w:val="none" w:sz="0" w:space="0" w:color="auto"/>
                <w:bottom w:val="none" w:sz="0" w:space="0" w:color="auto"/>
                <w:right w:val="none" w:sz="0" w:space="0" w:color="auto"/>
              </w:divBdr>
            </w:div>
            <w:div w:id="1802914527">
              <w:marLeft w:val="0"/>
              <w:marRight w:val="0"/>
              <w:marTop w:val="0"/>
              <w:marBottom w:val="0"/>
              <w:divBdr>
                <w:top w:val="none" w:sz="0" w:space="0" w:color="auto"/>
                <w:left w:val="none" w:sz="0" w:space="0" w:color="auto"/>
                <w:bottom w:val="none" w:sz="0" w:space="0" w:color="auto"/>
                <w:right w:val="none" w:sz="0" w:space="0" w:color="auto"/>
              </w:divBdr>
            </w:div>
            <w:div w:id="1680347532">
              <w:marLeft w:val="0"/>
              <w:marRight w:val="0"/>
              <w:marTop w:val="0"/>
              <w:marBottom w:val="0"/>
              <w:divBdr>
                <w:top w:val="none" w:sz="0" w:space="0" w:color="auto"/>
                <w:left w:val="none" w:sz="0" w:space="0" w:color="auto"/>
                <w:bottom w:val="none" w:sz="0" w:space="0" w:color="auto"/>
                <w:right w:val="none" w:sz="0" w:space="0" w:color="auto"/>
              </w:divBdr>
            </w:div>
            <w:div w:id="11161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77269">
      <w:bodyDiv w:val="1"/>
      <w:marLeft w:val="0"/>
      <w:marRight w:val="0"/>
      <w:marTop w:val="0"/>
      <w:marBottom w:val="0"/>
      <w:divBdr>
        <w:top w:val="none" w:sz="0" w:space="0" w:color="auto"/>
        <w:left w:val="none" w:sz="0" w:space="0" w:color="auto"/>
        <w:bottom w:val="none" w:sz="0" w:space="0" w:color="auto"/>
        <w:right w:val="none" w:sz="0" w:space="0" w:color="auto"/>
      </w:divBdr>
      <w:divsChild>
        <w:div w:id="1809396543">
          <w:marLeft w:val="0"/>
          <w:marRight w:val="0"/>
          <w:marTop w:val="0"/>
          <w:marBottom w:val="0"/>
          <w:divBdr>
            <w:top w:val="none" w:sz="0" w:space="0" w:color="auto"/>
            <w:left w:val="none" w:sz="0" w:space="0" w:color="auto"/>
            <w:bottom w:val="none" w:sz="0" w:space="0" w:color="auto"/>
            <w:right w:val="none" w:sz="0" w:space="0" w:color="auto"/>
          </w:divBdr>
          <w:divsChild>
            <w:div w:id="2487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3645">
      <w:bodyDiv w:val="1"/>
      <w:marLeft w:val="0"/>
      <w:marRight w:val="0"/>
      <w:marTop w:val="0"/>
      <w:marBottom w:val="0"/>
      <w:divBdr>
        <w:top w:val="none" w:sz="0" w:space="0" w:color="auto"/>
        <w:left w:val="none" w:sz="0" w:space="0" w:color="auto"/>
        <w:bottom w:val="none" w:sz="0" w:space="0" w:color="auto"/>
        <w:right w:val="none" w:sz="0" w:space="0" w:color="auto"/>
      </w:divBdr>
    </w:div>
    <w:div w:id="282004153">
      <w:bodyDiv w:val="1"/>
      <w:marLeft w:val="0"/>
      <w:marRight w:val="0"/>
      <w:marTop w:val="0"/>
      <w:marBottom w:val="0"/>
      <w:divBdr>
        <w:top w:val="none" w:sz="0" w:space="0" w:color="auto"/>
        <w:left w:val="none" w:sz="0" w:space="0" w:color="auto"/>
        <w:bottom w:val="none" w:sz="0" w:space="0" w:color="auto"/>
        <w:right w:val="none" w:sz="0" w:space="0" w:color="auto"/>
      </w:divBdr>
    </w:div>
    <w:div w:id="282536038">
      <w:bodyDiv w:val="1"/>
      <w:marLeft w:val="0"/>
      <w:marRight w:val="0"/>
      <w:marTop w:val="0"/>
      <w:marBottom w:val="0"/>
      <w:divBdr>
        <w:top w:val="none" w:sz="0" w:space="0" w:color="auto"/>
        <w:left w:val="none" w:sz="0" w:space="0" w:color="auto"/>
        <w:bottom w:val="none" w:sz="0" w:space="0" w:color="auto"/>
        <w:right w:val="none" w:sz="0" w:space="0" w:color="auto"/>
      </w:divBdr>
      <w:divsChild>
        <w:div w:id="1152914961">
          <w:marLeft w:val="0"/>
          <w:marRight w:val="0"/>
          <w:marTop w:val="0"/>
          <w:marBottom w:val="0"/>
          <w:divBdr>
            <w:top w:val="none" w:sz="0" w:space="0" w:color="auto"/>
            <w:left w:val="none" w:sz="0" w:space="0" w:color="auto"/>
            <w:bottom w:val="none" w:sz="0" w:space="0" w:color="auto"/>
            <w:right w:val="none" w:sz="0" w:space="0" w:color="auto"/>
          </w:divBdr>
        </w:div>
      </w:divsChild>
    </w:div>
    <w:div w:id="283539062">
      <w:bodyDiv w:val="1"/>
      <w:marLeft w:val="0"/>
      <w:marRight w:val="0"/>
      <w:marTop w:val="0"/>
      <w:marBottom w:val="0"/>
      <w:divBdr>
        <w:top w:val="none" w:sz="0" w:space="0" w:color="auto"/>
        <w:left w:val="none" w:sz="0" w:space="0" w:color="auto"/>
        <w:bottom w:val="none" w:sz="0" w:space="0" w:color="auto"/>
        <w:right w:val="none" w:sz="0" w:space="0" w:color="auto"/>
      </w:divBdr>
    </w:div>
    <w:div w:id="288778073">
      <w:bodyDiv w:val="1"/>
      <w:marLeft w:val="0"/>
      <w:marRight w:val="0"/>
      <w:marTop w:val="0"/>
      <w:marBottom w:val="0"/>
      <w:divBdr>
        <w:top w:val="none" w:sz="0" w:space="0" w:color="auto"/>
        <w:left w:val="none" w:sz="0" w:space="0" w:color="auto"/>
        <w:bottom w:val="none" w:sz="0" w:space="0" w:color="auto"/>
        <w:right w:val="none" w:sz="0" w:space="0" w:color="auto"/>
      </w:divBdr>
      <w:divsChild>
        <w:div w:id="1638992757">
          <w:marLeft w:val="0"/>
          <w:marRight w:val="0"/>
          <w:marTop w:val="0"/>
          <w:marBottom w:val="0"/>
          <w:divBdr>
            <w:top w:val="none" w:sz="0" w:space="0" w:color="auto"/>
            <w:left w:val="none" w:sz="0" w:space="0" w:color="auto"/>
            <w:bottom w:val="none" w:sz="0" w:space="0" w:color="auto"/>
            <w:right w:val="none" w:sz="0" w:space="0" w:color="auto"/>
          </w:divBdr>
        </w:div>
      </w:divsChild>
    </w:div>
    <w:div w:id="293221933">
      <w:bodyDiv w:val="1"/>
      <w:marLeft w:val="0"/>
      <w:marRight w:val="0"/>
      <w:marTop w:val="0"/>
      <w:marBottom w:val="0"/>
      <w:divBdr>
        <w:top w:val="none" w:sz="0" w:space="0" w:color="auto"/>
        <w:left w:val="none" w:sz="0" w:space="0" w:color="auto"/>
        <w:bottom w:val="none" w:sz="0" w:space="0" w:color="auto"/>
        <w:right w:val="none" w:sz="0" w:space="0" w:color="auto"/>
      </w:divBdr>
    </w:div>
    <w:div w:id="296303355">
      <w:bodyDiv w:val="1"/>
      <w:marLeft w:val="0"/>
      <w:marRight w:val="0"/>
      <w:marTop w:val="0"/>
      <w:marBottom w:val="0"/>
      <w:divBdr>
        <w:top w:val="none" w:sz="0" w:space="0" w:color="auto"/>
        <w:left w:val="none" w:sz="0" w:space="0" w:color="auto"/>
        <w:bottom w:val="none" w:sz="0" w:space="0" w:color="auto"/>
        <w:right w:val="none" w:sz="0" w:space="0" w:color="auto"/>
      </w:divBdr>
    </w:div>
    <w:div w:id="300621219">
      <w:bodyDiv w:val="1"/>
      <w:marLeft w:val="0"/>
      <w:marRight w:val="0"/>
      <w:marTop w:val="0"/>
      <w:marBottom w:val="0"/>
      <w:divBdr>
        <w:top w:val="none" w:sz="0" w:space="0" w:color="auto"/>
        <w:left w:val="none" w:sz="0" w:space="0" w:color="auto"/>
        <w:bottom w:val="none" w:sz="0" w:space="0" w:color="auto"/>
        <w:right w:val="none" w:sz="0" w:space="0" w:color="auto"/>
      </w:divBdr>
    </w:div>
    <w:div w:id="311259229">
      <w:bodyDiv w:val="1"/>
      <w:marLeft w:val="0"/>
      <w:marRight w:val="0"/>
      <w:marTop w:val="0"/>
      <w:marBottom w:val="0"/>
      <w:divBdr>
        <w:top w:val="none" w:sz="0" w:space="0" w:color="auto"/>
        <w:left w:val="none" w:sz="0" w:space="0" w:color="auto"/>
        <w:bottom w:val="none" w:sz="0" w:space="0" w:color="auto"/>
        <w:right w:val="none" w:sz="0" w:space="0" w:color="auto"/>
      </w:divBdr>
      <w:divsChild>
        <w:div w:id="1239441235">
          <w:marLeft w:val="0"/>
          <w:marRight w:val="0"/>
          <w:marTop w:val="0"/>
          <w:marBottom w:val="0"/>
          <w:divBdr>
            <w:top w:val="none" w:sz="0" w:space="0" w:color="auto"/>
            <w:left w:val="none" w:sz="0" w:space="0" w:color="auto"/>
            <w:bottom w:val="none" w:sz="0" w:space="0" w:color="auto"/>
            <w:right w:val="none" w:sz="0" w:space="0" w:color="auto"/>
          </w:divBdr>
          <w:divsChild>
            <w:div w:id="18381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5595">
      <w:bodyDiv w:val="1"/>
      <w:marLeft w:val="0"/>
      <w:marRight w:val="0"/>
      <w:marTop w:val="0"/>
      <w:marBottom w:val="0"/>
      <w:divBdr>
        <w:top w:val="none" w:sz="0" w:space="0" w:color="auto"/>
        <w:left w:val="none" w:sz="0" w:space="0" w:color="auto"/>
        <w:bottom w:val="none" w:sz="0" w:space="0" w:color="auto"/>
        <w:right w:val="none" w:sz="0" w:space="0" w:color="auto"/>
      </w:divBdr>
    </w:div>
    <w:div w:id="336151616">
      <w:bodyDiv w:val="1"/>
      <w:marLeft w:val="0"/>
      <w:marRight w:val="0"/>
      <w:marTop w:val="0"/>
      <w:marBottom w:val="0"/>
      <w:divBdr>
        <w:top w:val="none" w:sz="0" w:space="0" w:color="auto"/>
        <w:left w:val="none" w:sz="0" w:space="0" w:color="auto"/>
        <w:bottom w:val="none" w:sz="0" w:space="0" w:color="auto"/>
        <w:right w:val="none" w:sz="0" w:space="0" w:color="auto"/>
      </w:divBdr>
      <w:divsChild>
        <w:div w:id="1430197804">
          <w:marLeft w:val="0"/>
          <w:marRight w:val="0"/>
          <w:marTop w:val="0"/>
          <w:marBottom w:val="0"/>
          <w:divBdr>
            <w:top w:val="none" w:sz="0" w:space="0" w:color="auto"/>
            <w:left w:val="none" w:sz="0" w:space="0" w:color="auto"/>
            <w:bottom w:val="none" w:sz="0" w:space="0" w:color="auto"/>
            <w:right w:val="none" w:sz="0" w:space="0" w:color="auto"/>
          </w:divBdr>
          <w:divsChild>
            <w:div w:id="7306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4003">
      <w:bodyDiv w:val="1"/>
      <w:marLeft w:val="0"/>
      <w:marRight w:val="0"/>
      <w:marTop w:val="0"/>
      <w:marBottom w:val="0"/>
      <w:divBdr>
        <w:top w:val="none" w:sz="0" w:space="0" w:color="auto"/>
        <w:left w:val="none" w:sz="0" w:space="0" w:color="auto"/>
        <w:bottom w:val="none" w:sz="0" w:space="0" w:color="auto"/>
        <w:right w:val="none" w:sz="0" w:space="0" w:color="auto"/>
      </w:divBdr>
      <w:divsChild>
        <w:div w:id="1487549014">
          <w:marLeft w:val="0"/>
          <w:marRight w:val="0"/>
          <w:marTop w:val="0"/>
          <w:marBottom w:val="0"/>
          <w:divBdr>
            <w:top w:val="none" w:sz="0" w:space="0" w:color="auto"/>
            <w:left w:val="none" w:sz="0" w:space="0" w:color="auto"/>
            <w:bottom w:val="none" w:sz="0" w:space="0" w:color="auto"/>
            <w:right w:val="none" w:sz="0" w:space="0" w:color="auto"/>
          </w:divBdr>
          <w:divsChild>
            <w:div w:id="44330996">
              <w:marLeft w:val="0"/>
              <w:marRight w:val="0"/>
              <w:marTop w:val="0"/>
              <w:marBottom w:val="0"/>
              <w:divBdr>
                <w:top w:val="none" w:sz="0" w:space="0" w:color="auto"/>
                <w:left w:val="none" w:sz="0" w:space="0" w:color="auto"/>
                <w:bottom w:val="none" w:sz="0" w:space="0" w:color="auto"/>
                <w:right w:val="none" w:sz="0" w:space="0" w:color="auto"/>
              </w:divBdr>
            </w:div>
            <w:div w:id="411122066">
              <w:marLeft w:val="0"/>
              <w:marRight w:val="0"/>
              <w:marTop w:val="0"/>
              <w:marBottom w:val="0"/>
              <w:divBdr>
                <w:top w:val="none" w:sz="0" w:space="0" w:color="auto"/>
                <w:left w:val="none" w:sz="0" w:space="0" w:color="auto"/>
                <w:bottom w:val="none" w:sz="0" w:space="0" w:color="auto"/>
                <w:right w:val="none" w:sz="0" w:space="0" w:color="auto"/>
              </w:divBdr>
            </w:div>
            <w:div w:id="1085224864">
              <w:marLeft w:val="0"/>
              <w:marRight w:val="0"/>
              <w:marTop w:val="0"/>
              <w:marBottom w:val="0"/>
              <w:divBdr>
                <w:top w:val="none" w:sz="0" w:space="0" w:color="auto"/>
                <w:left w:val="none" w:sz="0" w:space="0" w:color="auto"/>
                <w:bottom w:val="none" w:sz="0" w:space="0" w:color="auto"/>
                <w:right w:val="none" w:sz="0" w:space="0" w:color="auto"/>
              </w:divBdr>
            </w:div>
            <w:div w:id="264851964">
              <w:marLeft w:val="0"/>
              <w:marRight w:val="0"/>
              <w:marTop w:val="0"/>
              <w:marBottom w:val="0"/>
              <w:divBdr>
                <w:top w:val="none" w:sz="0" w:space="0" w:color="auto"/>
                <w:left w:val="none" w:sz="0" w:space="0" w:color="auto"/>
                <w:bottom w:val="none" w:sz="0" w:space="0" w:color="auto"/>
                <w:right w:val="none" w:sz="0" w:space="0" w:color="auto"/>
              </w:divBdr>
            </w:div>
            <w:div w:id="1542787045">
              <w:marLeft w:val="0"/>
              <w:marRight w:val="0"/>
              <w:marTop w:val="0"/>
              <w:marBottom w:val="0"/>
              <w:divBdr>
                <w:top w:val="none" w:sz="0" w:space="0" w:color="auto"/>
                <w:left w:val="none" w:sz="0" w:space="0" w:color="auto"/>
                <w:bottom w:val="none" w:sz="0" w:space="0" w:color="auto"/>
                <w:right w:val="none" w:sz="0" w:space="0" w:color="auto"/>
              </w:divBdr>
            </w:div>
            <w:div w:id="1380402118">
              <w:marLeft w:val="0"/>
              <w:marRight w:val="0"/>
              <w:marTop w:val="0"/>
              <w:marBottom w:val="0"/>
              <w:divBdr>
                <w:top w:val="none" w:sz="0" w:space="0" w:color="auto"/>
                <w:left w:val="none" w:sz="0" w:space="0" w:color="auto"/>
                <w:bottom w:val="none" w:sz="0" w:space="0" w:color="auto"/>
                <w:right w:val="none" w:sz="0" w:space="0" w:color="auto"/>
              </w:divBdr>
            </w:div>
            <w:div w:id="448283186">
              <w:marLeft w:val="0"/>
              <w:marRight w:val="0"/>
              <w:marTop w:val="0"/>
              <w:marBottom w:val="0"/>
              <w:divBdr>
                <w:top w:val="none" w:sz="0" w:space="0" w:color="auto"/>
                <w:left w:val="none" w:sz="0" w:space="0" w:color="auto"/>
                <w:bottom w:val="none" w:sz="0" w:space="0" w:color="auto"/>
                <w:right w:val="none" w:sz="0" w:space="0" w:color="auto"/>
              </w:divBdr>
            </w:div>
            <w:div w:id="580220790">
              <w:marLeft w:val="0"/>
              <w:marRight w:val="0"/>
              <w:marTop w:val="0"/>
              <w:marBottom w:val="0"/>
              <w:divBdr>
                <w:top w:val="none" w:sz="0" w:space="0" w:color="auto"/>
                <w:left w:val="none" w:sz="0" w:space="0" w:color="auto"/>
                <w:bottom w:val="none" w:sz="0" w:space="0" w:color="auto"/>
                <w:right w:val="none" w:sz="0" w:space="0" w:color="auto"/>
              </w:divBdr>
            </w:div>
            <w:div w:id="301348364">
              <w:marLeft w:val="0"/>
              <w:marRight w:val="0"/>
              <w:marTop w:val="0"/>
              <w:marBottom w:val="0"/>
              <w:divBdr>
                <w:top w:val="none" w:sz="0" w:space="0" w:color="auto"/>
                <w:left w:val="none" w:sz="0" w:space="0" w:color="auto"/>
                <w:bottom w:val="none" w:sz="0" w:space="0" w:color="auto"/>
                <w:right w:val="none" w:sz="0" w:space="0" w:color="auto"/>
              </w:divBdr>
            </w:div>
            <w:div w:id="342978469">
              <w:marLeft w:val="0"/>
              <w:marRight w:val="0"/>
              <w:marTop w:val="0"/>
              <w:marBottom w:val="0"/>
              <w:divBdr>
                <w:top w:val="none" w:sz="0" w:space="0" w:color="auto"/>
                <w:left w:val="none" w:sz="0" w:space="0" w:color="auto"/>
                <w:bottom w:val="none" w:sz="0" w:space="0" w:color="auto"/>
                <w:right w:val="none" w:sz="0" w:space="0" w:color="auto"/>
              </w:divBdr>
            </w:div>
            <w:div w:id="10562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833965">
      <w:bodyDiv w:val="1"/>
      <w:marLeft w:val="0"/>
      <w:marRight w:val="0"/>
      <w:marTop w:val="0"/>
      <w:marBottom w:val="0"/>
      <w:divBdr>
        <w:top w:val="none" w:sz="0" w:space="0" w:color="auto"/>
        <w:left w:val="none" w:sz="0" w:space="0" w:color="auto"/>
        <w:bottom w:val="none" w:sz="0" w:space="0" w:color="auto"/>
        <w:right w:val="none" w:sz="0" w:space="0" w:color="auto"/>
      </w:divBdr>
    </w:div>
    <w:div w:id="346559183">
      <w:bodyDiv w:val="1"/>
      <w:marLeft w:val="0"/>
      <w:marRight w:val="0"/>
      <w:marTop w:val="0"/>
      <w:marBottom w:val="0"/>
      <w:divBdr>
        <w:top w:val="none" w:sz="0" w:space="0" w:color="auto"/>
        <w:left w:val="none" w:sz="0" w:space="0" w:color="auto"/>
        <w:bottom w:val="none" w:sz="0" w:space="0" w:color="auto"/>
        <w:right w:val="none" w:sz="0" w:space="0" w:color="auto"/>
      </w:divBdr>
    </w:div>
    <w:div w:id="362249245">
      <w:bodyDiv w:val="1"/>
      <w:marLeft w:val="0"/>
      <w:marRight w:val="0"/>
      <w:marTop w:val="0"/>
      <w:marBottom w:val="0"/>
      <w:divBdr>
        <w:top w:val="none" w:sz="0" w:space="0" w:color="auto"/>
        <w:left w:val="none" w:sz="0" w:space="0" w:color="auto"/>
        <w:bottom w:val="none" w:sz="0" w:space="0" w:color="auto"/>
        <w:right w:val="none" w:sz="0" w:space="0" w:color="auto"/>
      </w:divBdr>
      <w:divsChild>
        <w:div w:id="383606404">
          <w:marLeft w:val="0"/>
          <w:marRight w:val="0"/>
          <w:marTop w:val="0"/>
          <w:marBottom w:val="0"/>
          <w:divBdr>
            <w:top w:val="none" w:sz="0" w:space="0" w:color="auto"/>
            <w:left w:val="none" w:sz="0" w:space="0" w:color="auto"/>
            <w:bottom w:val="none" w:sz="0" w:space="0" w:color="auto"/>
            <w:right w:val="none" w:sz="0" w:space="0" w:color="auto"/>
          </w:divBdr>
          <w:divsChild>
            <w:div w:id="14863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25354">
      <w:bodyDiv w:val="1"/>
      <w:marLeft w:val="0"/>
      <w:marRight w:val="0"/>
      <w:marTop w:val="0"/>
      <w:marBottom w:val="0"/>
      <w:divBdr>
        <w:top w:val="none" w:sz="0" w:space="0" w:color="auto"/>
        <w:left w:val="none" w:sz="0" w:space="0" w:color="auto"/>
        <w:bottom w:val="none" w:sz="0" w:space="0" w:color="auto"/>
        <w:right w:val="none" w:sz="0" w:space="0" w:color="auto"/>
      </w:divBdr>
    </w:div>
    <w:div w:id="387919514">
      <w:bodyDiv w:val="1"/>
      <w:marLeft w:val="0"/>
      <w:marRight w:val="0"/>
      <w:marTop w:val="0"/>
      <w:marBottom w:val="0"/>
      <w:divBdr>
        <w:top w:val="none" w:sz="0" w:space="0" w:color="auto"/>
        <w:left w:val="none" w:sz="0" w:space="0" w:color="auto"/>
        <w:bottom w:val="none" w:sz="0" w:space="0" w:color="auto"/>
        <w:right w:val="none" w:sz="0" w:space="0" w:color="auto"/>
      </w:divBdr>
    </w:div>
    <w:div w:id="393503618">
      <w:bodyDiv w:val="1"/>
      <w:marLeft w:val="0"/>
      <w:marRight w:val="0"/>
      <w:marTop w:val="0"/>
      <w:marBottom w:val="0"/>
      <w:divBdr>
        <w:top w:val="none" w:sz="0" w:space="0" w:color="auto"/>
        <w:left w:val="none" w:sz="0" w:space="0" w:color="auto"/>
        <w:bottom w:val="none" w:sz="0" w:space="0" w:color="auto"/>
        <w:right w:val="none" w:sz="0" w:space="0" w:color="auto"/>
      </w:divBdr>
    </w:div>
    <w:div w:id="395471698">
      <w:bodyDiv w:val="1"/>
      <w:marLeft w:val="0"/>
      <w:marRight w:val="0"/>
      <w:marTop w:val="0"/>
      <w:marBottom w:val="0"/>
      <w:divBdr>
        <w:top w:val="none" w:sz="0" w:space="0" w:color="auto"/>
        <w:left w:val="none" w:sz="0" w:space="0" w:color="auto"/>
        <w:bottom w:val="none" w:sz="0" w:space="0" w:color="auto"/>
        <w:right w:val="none" w:sz="0" w:space="0" w:color="auto"/>
      </w:divBdr>
    </w:div>
    <w:div w:id="397940328">
      <w:bodyDiv w:val="1"/>
      <w:marLeft w:val="0"/>
      <w:marRight w:val="0"/>
      <w:marTop w:val="0"/>
      <w:marBottom w:val="0"/>
      <w:divBdr>
        <w:top w:val="none" w:sz="0" w:space="0" w:color="auto"/>
        <w:left w:val="none" w:sz="0" w:space="0" w:color="auto"/>
        <w:bottom w:val="none" w:sz="0" w:space="0" w:color="auto"/>
        <w:right w:val="none" w:sz="0" w:space="0" w:color="auto"/>
      </w:divBdr>
      <w:divsChild>
        <w:div w:id="1273433850">
          <w:marLeft w:val="0"/>
          <w:marRight w:val="0"/>
          <w:marTop w:val="0"/>
          <w:marBottom w:val="0"/>
          <w:divBdr>
            <w:top w:val="none" w:sz="0" w:space="0" w:color="auto"/>
            <w:left w:val="none" w:sz="0" w:space="0" w:color="auto"/>
            <w:bottom w:val="none" w:sz="0" w:space="0" w:color="auto"/>
            <w:right w:val="none" w:sz="0" w:space="0" w:color="auto"/>
          </w:divBdr>
          <w:divsChild>
            <w:div w:id="1526480491">
              <w:marLeft w:val="0"/>
              <w:marRight w:val="0"/>
              <w:marTop w:val="0"/>
              <w:marBottom w:val="0"/>
              <w:divBdr>
                <w:top w:val="none" w:sz="0" w:space="0" w:color="auto"/>
                <w:left w:val="none" w:sz="0" w:space="0" w:color="auto"/>
                <w:bottom w:val="none" w:sz="0" w:space="0" w:color="auto"/>
                <w:right w:val="none" w:sz="0" w:space="0" w:color="auto"/>
              </w:divBdr>
            </w:div>
            <w:div w:id="522205676">
              <w:marLeft w:val="0"/>
              <w:marRight w:val="0"/>
              <w:marTop w:val="0"/>
              <w:marBottom w:val="0"/>
              <w:divBdr>
                <w:top w:val="none" w:sz="0" w:space="0" w:color="auto"/>
                <w:left w:val="none" w:sz="0" w:space="0" w:color="auto"/>
                <w:bottom w:val="none" w:sz="0" w:space="0" w:color="auto"/>
                <w:right w:val="none" w:sz="0" w:space="0" w:color="auto"/>
              </w:divBdr>
            </w:div>
            <w:div w:id="1030715734">
              <w:marLeft w:val="0"/>
              <w:marRight w:val="0"/>
              <w:marTop w:val="0"/>
              <w:marBottom w:val="0"/>
              <w:divBdr>
                <w:top w:val="none" w:sz="0" w:space="0" w:color="auto"/>
                <w:left w:val="none" w:sz="0" w:space="0" w:color="auto"/>
                <w:bottom w:val="none" w:sz="0" w:space="0" w:color="auto"/>
                <w:right w:val="none" w:sz="0" w:space="0" w:color="auto"/>
              </w:divBdr>
            </w:div>
            <w:div w:id="1964844657">
              <w:marLeft w:val="0"/>
              <w:marRight w:val="0"/>
              <w:marTop w:val="0"/>
              <w:marBottom w:val="0"/>
              <w:divBdr>
                <w:top w:val="none" w:sz="0" w:space="0" w:color="auto"/>
                <w:left w:val="none" w:sz="0" w:space="0" w:color="auto"/>
                <w:bottom w:val="none" w:sz="0" w:space="0" w:color="auto"/>
                <w:right w:val="none" w:sz="0" w:space="0" w:color="auto"/>
              </w:divBdr>
            </w:div>
            <w:div w:id="1111900457">
              <w:marLeft w:val="0"/>
              <w:marRight w:val="0"/>
              <w:marTop w:val="0"/>
              <w:marBottom w:val="0"/>
              <w:divBdr>
                <w:top w:val="none" w:sz="0" w:space="0" w:color="auto"/>
                <w:left w:val="none" w:sz="0" w:space="0" w:color="auto"/>
                <w:bottom w:val="none" w:sz="0" w:space="0" w:color="auto"/>
                <w:right w:val="none" w:sz="0" w:space="0" w:color="auto"/>
              </w:divBdr>
            </w:div>
            <w:div w:id="1800369433">
              <w:marLeft w:val="0"/>
              <w:marRight w:val="0"/>
              <w:marTop w:val="0"/>
              <w:marBottom w:val="0"/>
              <w:divBdr>
                <w:top w:val="none" w:sz="0" w:space="0" w:color="auto"/>
                <w:left w:val="none" w:sz="0" w:space="0" w:color="auto"/>
                <w:bottom w:val="none" w:sz="0" w:space="0" w:color="auto"/>
                <w:right w:val="none" w:sz="0" w:space="0" w:color="auto"/>
              </w:divBdr>
            </w:div>
            <w:div w:id="1685130103">
              <w:marLeft w:val="0"/>
              <w:marRight w:val="0"/>
              <w:marTop w:val="0"/>
              <w:marBottom w:val="0"/>
              <w:divBdr>
                <w:top w:val="none" w:sz="0" w:space="0" w:color="auto"/>
                <w:left w:val="none" w:sz="0" w:space="0" w:color="auto"/>
                <w:bottom w:val="none" w:sz="0" w:space="0" w:color="auto"/>
                <w:right w:val="none" w:sz="0" w:space="0" w:color="auto"/>
              </w:divBdr>
            </w:div>
            <w:div w:id="1883250464">
              <w:marLeft w:val="0"/>
              <w:marRight w:val="0"/>
              <w:marTop w:val="0"/>
              <w:marBottom w:val="0"/>
              <w:divBdr>
                <w:top w:val="none" w:sz="0" w:space="0" w:color="auto"/>
                <w:left w:val="none" w:sz="0" w:space="0" w:color="auto"/>
                <w:bottom w:val="none" w:sz="0" w:space="0" w:color="auto"/>
                <w:right w:val="none" w:sz="0" w:space="0" w:color="auto"/>
              </w:divBdr>
            </w:div>
            <w:div w:id="348144819">
              <w:marLeft w:val="0"/>
              <w:marRight w:val="0"/>
              <w:marTop w:val="0"/>
              <w:marBottom w:val="0"/>
              <w:divBdr>
                <w:top w:val="none" w:sz="0" w:space="0" w:color="auto"/>
                <w:left w:val="none" w:sz="0" w:space="0" w:color="auto"/>
                <w:bottom w:val="none" w:sz="0" w:space="0" w:color="auto"/>
                <w:right w:val="none" w:sz="0" w:space="0" w:color="auto"/>
              </w:divBdr>
            </w:div>
            <w:div w:id="304434273">
              <w:marLeft w:val="0"/>
              <w:marRight w:val="0"/>
              <w:marTop w:val="0"/>
              <w:marBottom w:val="0"/>
              <w:divBdr>
                <w:top w:val="none" w:sz="0" w:space="0" w:color="auto"/>
                <w:left w:val="none" w:sz="0" w:space="0" w:color="auto"/>
                <w:bottom w:val="none" w:sz="0" w:space="0" w:color="auto"/>
                <w:right w:val="none" w:sz="0" w:space="0" w:color="auto"/>
              </w:divBdr>
            </w:div>
            <w:div w:id="8810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82524">
      <w:bodyDiv w:val="1"/>
      <w:marLeft w:val="0"/>
      <w:marRight w:val="0"/>
      <w:marTop w:val="0"/>
      <w:marBottom w:val="0"/>
      <w:divBdr>
        <w:top w:val="none" w:sz="0" w:space="0" w:color="auto"/>
        <w:left w:val="none" w:sz="0" w:space="0" w:color="auto"/>
        <w:bottom w:val="none" w:sz="0" w:space="0" w:color="auto"/>
        <w:right w:val="none" w:sz="0" w:space="0" w:color="auto"/>
      </w:divBdr>
      <w:divsChild>
        <w:div w:id="295264350">
          <w:marLeft w:val="0"/>
          <w:marRight w:val="0"/>
          <w:marTop w:val="0"/>
          <w:marBottom w:val="0"/>
          <w:divBdr>
            <w:top w:val="none" w:sz="0" w:space="0" w:color="auto"/>
            <w:left w:val="none" w:sz="0" w:space="0" w:color="auto"/>
            <w:bottom w:val="none" w:sz="0" w:space="0" w:color="auto"/>
            <w:right w:val="none" w:sz="0" w:space="0" w:color="auto"/>
          </w:divBdr>
          <w:divsChild>
            <w:div w:id="1054545245">
              <w:marLeft w:val="0"/>
              <w:marRight w:val="0"/>
              <w:marTop w:val="0"/>
              <w:marBottom w:val="0"/>
              <w:divBdr>
                <w:top w:val="none" w:sz="0" w:space="0" w:color="auto"/>
                <w:left w:val="none" w:sz="0" w:space="0" w:color="auto"/>
                <w:bottom w:val="none" w:sz="0" w:space="0" w:color="auto"/>
                <w:right w:val="none" w:sz="0" w:space="0" w:color="auto"/>
              </w:divBdr>
            </w:div>
            <w:div w:id="205024718">
              <w:marLeft w:val="0"/>
              <w:marRight w:val="0"/>
              <w:marTop w:val="0"/>
              <w:marBottom w:val="0"/>
              <w:divBdr>
                <w:top w:val="none" w:sz="0" w:space="0" w:color="auto"/>
                <w:left w:val="none" w:sz="0" w:space="0" w:color="auto"/>
                <w:bottom w:val="none" w:sz="0" w:space="0" w:color="auto"/>
                <w:right w:val="none" w:sz="0" w:space="0" w:color="auto"/>
              </w:divBdr>
            </w:div>
            <w:div w:id="793449794">
              <w:marLeft w:val="0"/>
              <w:marRight w:val="0"/>
              <w:marTop w:val="0"/>
              <w:marBottom w:val="0"/>
              <w:divBdr>
                <w:top w:val="none" w:sz="0" w:space="0" w:color="auto"/>
                <w:left w:val="none" w:sz="0" w:space="0" w:color="auto"/>
                <w:bottom w:val="none" w:sz="0" w:space="0" w:color="auto"/>
                <w:right w:val="none" w:sz="0" w:space="0" w:color="auto"/>
              </w:divBdr>
            </w:div>
            <w:div w:id="400518664">
              <w:marLeft w:val="0"/>
              <w:marRight w:val="0"/>
              <w:marTop w:val="0"/>
              <w:marBottom w:val="0"/>
              <w:divBdr>
                <w:top w:val="none" w:sz="0" w:space="0" w:color="auto"/>
                <w:left w:val="none" w:sz="0" w:space="0" w:color="auto"/>
                <w:bottom w:val="none" w:sz="0" w:space="0" w:color="auto"/>
                <w:right w:val="none" w:sz="0" w:space="0" w:color="auto"/>
              </w:divBdr>
            </w:div>
            <w:div w:id="1482845787">
              <w:marLeft w:val="0"/>
              <w:marRight w:val="0"/>
              <w:marTop w:val="0"/>
              <w:marBottom w:val="0"/>
              <w:divBdr>
                <w:top w:val="none" w:sz="0" w:space="0" w:color="auto"/>
                <w:left w:val="none" w:sz="0" w:space="0" w:color="auto"/>
                <w:bottom w:val="none" w:sz="0" w:space="0" w:color="auto"/>
                <w:right w:val="none" w:sz="0" w:space="0" w:color="auto"/>
              </w:divBdr>
            </w:div>
            <w:div w:id="1383944890">
              <w:marLeft w:val="0"/>
              <w:marRight w:val="0"/>
              <w:marTop w:val="0"/>
              <w:marBottom w:val="0"/>
              <w:divBdr>
                <w:top w:val="none" w:sz="0" w:space="0" w:color="auto"/>
                <w:left w:val="none" w:sz="0" w:space="0" w:color="auto"/>
                <w:bottom w:val="none" w:sz="0" w:space="0" w:color="auto"/>
                <w:right w:val="none" w:sz="0" w:space="0" w:color="auto"/>
              </w:divBdr>
            </w:div>
            <w:div w:id="1415972509">
              <w:marLeft w:val="0"/>
              <w:marRight w:val="0"/>
              <w:marTop w:val="0"/>
              <w:marBottom w:val="0"/>
              <w:divBdr>
                <w:top w:val="none" w:sz="0" w:space="0" w:color="auto"/>
                <w:left w:val="none" w:sz="0" w:space="0" w:color="auto"/>
                <w:bottom w:val="none" w:sz="0" w:space="0" w:color="auto"/>
                <w:right w:val="none" w:sz="0" w:space="0" w:color="auto"/>
              </w:divBdr>
            </w:div>
            <w:div w:id="1066997020">
              <w:marLeft w:val="0"/>
              <w:marRight w:val="0"/>
              <w:marTop w:val="0"/>
              <w:marBottom w:val="0"/>
              <w:divBdr>
                <w:top w:val="none" w:sz="0" w:space="0" w:color="auto"/>
                <w:left w:val="none" w:sz="0" w:space="0" w:color="auto"/>
                <w:bottom w:val="none" w:sz="0" w:space="0" w:color="auto"/>
                <w:right w:val="none" w:sz="0" w:space="0" w:color="auto"/>
              </w:divBdr>
            </w:div>
            <w:div w:id="1558320653">
              <w:marLeft w:val="0"/>
              <w:marRight w:val="0"/>
              <w:marTop w:val="0"/>
              <w:marBottom w:val="0"/>
              <w:divBdr>
                <w:top w:val="none" w:sz="0" w:space="0" w:color="auto"/>
                <w:left w:val="none" w:sz="0" w:space="0" w:color="auto"/>
                <w:bottom w:val="none" w:sz="0" w:space="0" w:color="auto"/>
                <w:right w:val="none" w:sz="0" w:space="0" w:color="auto"/>
              </w:divBdr>
            </w:div>
            <w:div w:id="185017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80181">
      <w:bodyDiv w:val="1"/>
      <w:marLeft w:val="0"/>
      <w:marRight w:val="0"/>
      <w:marTop w:val="0"/>
      <w:marBottom w:val="0"/>
      <w:divBdr>
        <w:top w:val="none" w:sz="0" w:space="0" w:color="auto"/>
        <w:left w:val="none" w:sz="0" w:space="0" w:color="auto"/>
        <w:bottom w:val="none" w:sz="0" w:space="0" w:color="auto"/>
        <w:right w:val="none" w:sz="0" w:space="0" w:color="auto"/>
      </w:divBdr>
    </w:div>
    <w:div w:id="407969892">
      <w:bodyDiv w:val="1"/>
      <w:marLeft w:val="0"/>
      <w:marRight w:val="0"/>
      <w:marTop w:val="0"/>
      <w:marBottom w:val="0"/>
      <w:divBdr>
        <w:top w:val="none" w:sz="0" w:space="0" w:color="auto"/>
        <w:left w:val="none" w:sz="0" w:space="0" w:color="auto"/>
        <w:bottom w:val="none" w:sz="0" w:space="0" w:color="auto"/>
        <w:right w:val="none" w:sz="0" w:space="0" w:color="auto"/>
      </w:divBdr>
    </w:div>
    <w:div w:id="409471004">
      <w:bodyDiv w:val="1"/>
      <w:marLeft w:val="0"/>
      <w:marRight w:val="0"/>
      <w:marTop w:val="0"/>
      <w:marBottom w:val="0"/>
      <w:divBdr>
        <w:top w:val="none" w:sz="0" w:space="0" w:color="auto"/>
        <w:left w:val="none" w:sz="0" w:space="0" w:color="auto"/>
        <w:bottom w:val="none" w:sz="0" w:space="0" w:color="auto"/>
        <w:right w:val="none" w:sz="0" w:space="0" w:color="auto"/>
      </w:divBdr>
    </w:div>
    <w:div w:id="420639285">
      <w:bodyDiv w:val="1"/>
      <w:marLeft w:val="0"/>
      <w:marRight w:val="0"/>
      <w:marTop w:val="0"/>
      <w:marBottom w:val="0"/>
      <w:divBdr>
        <w:top w:val="none" w:sz="0" w:space="0" w:color="auto"/>
        <w:left w:val="none" w:sz="0" w:space="0" w:color="auto"/>
        <w:bottom w:val="none" w:sz="0" w:space="0" w:color="auto"/>
        <w:right w:val="none" w:sz="0" w:space="0" w:color="auto"/>
      </w:divBdr>
      <w:divsChild>
        <w:div w:id="85151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193277">
      <w:bodyDiv w:val="1"/>
      <w:marLeft w:val="0"/>
      <w:marRight w:val="0"/>
      <w:marTop w:val="0"/>
      <w:marBottom w:val="0"/>
      <w:divBdr>
        <w:top w:val="none" w:sz="0" w:space="0" w:color="auto"/>
        <w:left w:val="none" w:sz="0" w:space="0" w:color="auto"/>
        <w:bottom w:val="none" w:sz="0" w:space="0" w:color="auto"/>
        <w:right w:val="none" w:sz="0" w:space="0" w:color="auto"/>
      </w:divBdr>
      <w:divsChild>
        <w:div w:id="163059194">
          <w:marLeft w:val="0"/>
          <w:marRight w:val="0"/>
          <w:marTop w:val="0"/>
          <w:marBottom w:val="0"/>
          <w:divBdr>
            <w:top w:val="none" w:sz="0" w:space="0" w:color="auto"/>
            <w:left w:val="none" w:sz="0" w:space="0" w:color="auto"/>
            <w:bottom w:val="none" w:sz="0" w:space="0" w:color="auto"/>
            <w:right w:val="none" w:sz="0" w:space="0" w:color="auto"/>
          </w:divBdr>
          <w:divsChild>
            <w:div w:id="493031233">
              <w:marLeft w:val="0"/>
              <w:marRight w:val="0"/>
              <w:marTop w:val="0"/>
              <w:marBottom w:val="0"/>
              <w:divBdr>
                <w:top w:val="none" w:sz="0" w:space="0" w:color="auto"/>
                <w:left w:val="none" w:sz="0" w:space="0" w:color="auto"/>
                <w:bottom w:val="none" w:sz="0" w:space="0" w:color="auto"/>
                <w:right w:val="none" w:sz="0" w:space="0" w:color="auto"/>
              </w:divBdr>
            </w:div>
            <w:div w:id="1093165245">
              <w:marLeft w:val="0"/>
              <w:marRight w:val="0"/>
              <w:marTop w:val="0"/>
              <w:marBottom w:val="0"/>
              <w:divBdr>
                <w:top w:val="none" w:sz="0" w:space="0" w:color="auto"/>
                <w:left w:val="none" w:sz="0" w:space="0" w:color="auto"/>
                <w:bottom w:val="none" w:sz="0" w:space="0" w:color="auto"/>
                <w:right w:val="none" w:sz="0" w:space="0" w:color="auto"/>
              </w:divBdr>
            </w:div>
            <w:div w:id="1637485001">
              <w:marLeft w:val="0"/>
              <w:marRight w:val="0"/>
              <w:marTop w:val="0"/>
              <w:marBottom w:val="0"/>
              <w:divBdr>
                <w:top w:val="none" w:sz="0" w:space="0" w:color="auto"/>
                <w:left w:val="none" w:sz="0" w:space="0" w:color="auto"/>
                <w:bottom w:val="none" w:sz="0" w:space="0" w:color="auto"/>
                <w:right w:val="none" w:sz="0" w:space="0" w:color="auto"/>
              </w:divBdr>
            </w:div>
            <w:div w:id="1571620752">
              <w:marLeft w:val="0"/>
              <w:marRight w:val="0"/>
              <w:marTop w:val="0"/>
              <w:marBottom w:val="0"/>
              <w:divBdr>
                <w:top w:val="none" w:sz="0" w:space="0" w:color="auto"/>
                <w:left w:val="none" w:sz="0" w:space="0" w:color="auto"/>
                <w:bottom w:val="none" w:sz="0" w:space="0" w:color="auto"/>
                <w:right w:val="none" w:sz="0" w:space="0" w:color="auto"/>
              </w:divBdr>
            </w:div>
            <w:div w:id="375787088">
              <w:marLeft w:val="0"/>
              <w:marRight w:val="0"/>
              <w:marTop w:val="0"/>
              <w:marBottom w:val="0"/>
              <w:divBdr>
                <w:top w:val="none" w:sz="0" w:space="0" w:color="auto"/>
                <w:left w:val="none" w:sz="0" w:space="0" w:color="auto"/>
                <w:bottom w:val="none" w:sz="0" w:space="0" w:color="auto"/>
                <w:right w:val="none" w:sz="0" w:space="0" w:color="auto"/>
              </w:divBdr>
            </w:div>
            <w:div w:id="765807740">
              <w:marLeft w:val="0"/>
              <w:marRight w:val="0"/>
              <w:marTop w:val="0"/>
              <w:marBottom w:val="0"/>
              <w:divBdr>
                <w:top w:val="none" w:sz="0" w:space="0" w:color="auto"/>
                <w:left w:val="none" w:sz="0" w:space="0" w:color="auto"/>
                <w:bottom w:val="none" w:sz="0" w:space="0" w:color="auto"/>
                <w:right w:val="none" w:sz="0" w:space="0" w:color="auto"/>
              </w:divBdr>
            </w:div>
            <w:div w:id="1428189537">
              <w:marLeft w:val="0"/>
              <w:marRight w:val="0"/>
              <w:marTop w:val="0"/>
              <w:marBottom w:val="0"/>
              <w:divBdr>
                <w:top w:val="none" w:sz="0" w:space="0" w:color="auto"/>
                <w:left w:val="none" w:sz="0" w:space="0" w:color="auto"/>
                <w:bottom w:val="none" w:sz="0" w:space="0" w:color="auto"/>
                <w:right w:val="none" w:sz="0" w:space="0" w:color="auto"/>
              </w:divBdr>
            </w:div>
            <w:div w:id="1204319917">
              <w:marLeft w:val="0"/>
              <w:marRight w:val="0"/>
              <w:marTop w:val="0"/>
              <w:marBottom w:val="0"/>
              <w:divBdr>
                <w:top w:val="none" w:sz="0" w:space="0" w:color="auto"/>
                <w:left w:val="none" w:sz="0" w:space="0" w:color="auto"/>
                <w:bottom w:val="none" w:sz="0" w:space="0" w:color="auto"/>
                <w:right w:val="none" w:sz="0" w:space="0" w:color="auto"/>
              </w:divBdr>
            </w:div>
            <w:div w:id="2113934267">
              <w:marLeft w:val="0"/>
              <w:marRight w:val="0"/>
              <w:marTop w:val="0"/>
              <w:marBottom w:val="0"/>
              <w:divBdr>
                <w:top w:val="none" w:sz="0" w:space="0" w:color="auto"/>
                <w:left w:val="none" w:sz="0" w:space="0" w:color="auto"/>
                <w:bottom w:val="none" w:sz="0" w:space="0" w:color="auto"/>
                <w:right w:val="none" w:sz="0" w:space="0" w:color="auto"/>
              </w:divBdr>
            </w:div>
            <w:div w:id="1772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02201">
      <w:bodyDiv w:val="1"/>
      <w:marLeft w:val="0"/>
      <w:marRight w:val="0"/>
      <w:marTop w:val="0"/>
      <w:marBottom w:val="0"/>
      <w:divBdr>
        <w:top w:val="none" w:sz="0" w:space="0" w:color="auto"/>
        <w:left w:val="none" w:sz="0" w:space="0" w:color="auto"/>
        <w:bottom w:val="none" w:sz="0" w:space="0" w:color="auto"/>
        <w:right w:val="none" w:sz="0" w:space="0" w:color="auto"/>
      </w:divBdr>
    </w:div>
    <w:div w:id="430904664">
      <w:bodyDiv w:val="1"/>
      <w:marLeft w:val="0"/>
      <w:marRight w:val="0"/>
      <w:marTop w:val="0"/>
      <w:marBottom w:val="0"/>
      <w:divBdr>
        <w:top w:val="none" w:sz="0" w:space="0" w:color="auto"/>
        <w:left w:val="none" w:sz="0" w:space="0" w:color="auto"/>
        <w:bottom w:val="none" w:sz="0" w:space="0" w:color="auto"/>
        <w:right w:val="none" w:sz="0" w:space="0" w:color="auto"/>
      </w:divBdr>
    </w:div>
    <w:div w:id="435636086">
      <w:bodyDiv w:val="1"/>
      <w:marLeft w:val="0"/>
      <w:marRight w:val="0"/>
      <w:marTop w:val="0"/>
      <w:marBottom w:val="0"/>
      <w:divBdr>
        <w:top w:val="none" w:sz="0" w:space="0" w:color="auto"/>
        <w:left w:val="none" w:sz="0" w:space="0" w:color="auto"/>
        <w:bottom w:val="none" w:sz="0" w:space="0" w:color="auto"/>
        <w:right w:val="none" w:sz="0" w:space="0" w:color="auto"/>
      </w:divBdr>
    </w:div>
    <w:div w:id="439303912">
      <w:bodyDiv w:val="1"/>
      <w:marLeft w:val="0"/>
      <w:marRight w:val="0"/>
      <w:marTop w:val="0"/>
      <w:marBottom w:val="0"/>
      <w:divBdr>
        <w:top w:val="none" w:sz="0" w:space="0" w:color="auto"/>
        <w:left w:val="none" w:sz="0" w:space="0" w:color="auto"/>
        <w:bottom w:val="none" w:sz="0" w:space="0" w:color="auto"/>
        <w:right w:val="none" w:sz="0" w:space="0" w:color="auto"/>
      </w:divBdr>
    </w:div>
    <w:div w:id="448546207">
      <w:bodyDiv w:val="1"/>
      <w:marLeft w:val="0"/>
      <w:marRight w:val="0"/>
      <w:marTop w:val="0"/>
      <w:marBottom w:val="0"/>
      <w:divBdr>
        <w:top w:val="none" w:sz="0" w:space="0" w:color="auto"/>
        <w:left w:val="none" w:sz="0" w:space="0" w:color="auto"/>
        <w:bottom w:val="none" w:sz="0" w:space="0" w:color="auto"/>
        <w:right w:val="none" w:sz="0" w:space="0" w:color="auto"/>
      </w:divBdr>
    </w:div>
    <w:div w:id="452332790">
      <w:bodyDiv w:val="1"/>
      <w:marLeft w:val="0"/>
      <w:marRight w:val="0"/>
      <w:marTop w:val="0"/>
      <w:marBottom w:val="0"/>
      <w:divBdr>
        <w:top w:val="none" w:sz="0" w:space="0" w:color="auto"/>
        <w:left w:val="none" w:sz="0" w:space="0" w:color="auto"/>
        <w:bottom w:val="none" w:sz="0" w:space="0" w:color="auto"/>
        <w:right w:val="none" w:sz="0" w:space="0" w:color="auto"/>
      </w:divBdr>
      <w:divsChild>
        <w:div w:id="1817530351">
          <w:marLeft w:val="0"/>
          <w:marRight w:val="0"/>
          <w:marTop w:val="0"/>
          <w:marBottom w:val="0"/>
          <w:divBdr>
            <w:top w:val="none" w:sz="0" w:space="0" w:color="auto"/>
            <w:left w:val="none" w:sz="0" w:space="0" w:color="auto"/>
            <w:bottom w:val="none" w:sz="0" w:space="0" w:color="auto"/>
            <w:right w:val="none" w:sz="0" w:space="0" w:color="auto"/>
          </w:divBdr>
          <w:divsChild>
            <w:div w:id="9247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1708">
      <w:bodyDiv w:val="1"/>
      <w:marLeft w:val="0"/>
      <w:marRight w:val="0"/>
      <w:marTop w:val="0"/>
      <w:marBottom w:val="0"/>
      <w:divBdr>
        <w:top w:val="none" w:sz="0" w:space="0" w:color="auto"/>
        <w:left w:val="none" w:sz="0" w:space="0" w:color="auto"/>
        <w:bottom w:val="none" w:sz="0" w:space="0" w:color="auto"/>
        <w:right w:val="none" w:sz="0" w:space="0" w:color="auto"/>
      </w:divBdr>
    </w:div>
    <w:div w:id="461073031">
      <w:bodyDiv w:val="1"/>
      <w:marLeft w:val="0"/>
      <w:marRight w:val="0"/>
      <w:marTop w:val="0"/>
      <w:marBottom w:val="0"/>
      <w:divBdr>
        <w:top w:val="none" w:sz="0" w:space="0" w:color="auto"/>
        <w:left w:val="none" w:sz="0" w:space="0" w:color="auto"/>
        <w:bottom w:val="none" w:sz="0" w:space="0" w:color="auto"/>
        <w:right w:val="none" w:sz="0" w:space="0" w:color="auto"/>
      </w:divBdr>
    </w:div>
    <w:div w:id="462432484">
      <w:bodyDiv w:val="1"/>
      <w:marLeft w:val="0"/>
      <w:marRight w:val="0"/>
      <w:marTop w:val="0"/>
      <w:marBottom w:val="0"/>
      <w:divBdr>
        <w:top w:val="none" w:sz="0" w:space="0" w:color="auto"/>
        <w:left w:val="none" w:sz="0" w:space="0" w:color="auto"/>
        <w:bottom w:val="none" w:sz="0" w:space="0" w:color="auto"/>
        <w:right w:val="none" w:sz="0" w:space="0" w:color="auto"/>
      </w:divBdr>
    </w:div>
    <w:div w:id="468517727">
      <w:bodyDiv w:val="1"/>
      <w:marLeft w:val="0"/>
      <w:marRight w:val="0"/>
      <w:marTop w:val="0"/>
      <w:marBottom w:val="0"/>
      <w:divBdr>
        <w:top w:val="none" w:sz="0" w:space="0" w:color="auto"/>
        <w:left w:val="none" w:sz="0" w:space="0" w:color="auto"/>
        <w:bottom w:val="none" w:sz="0" w:space="0" w:color="auto"/>
        <w:right w:val="none" w:sz="0" w:space="0" w:color="auto"/>
      </w:divBdr>
    </w:div>
    <w:div w:id="473376392">
      <w:bodyDiv w:val="1"/>
      <w:marLeft w:val="0"/>
      <w:marRight w:val="0"/>
      <w:marTop w:val="0"/>
      <w:marBottom w:val="0"/>
      <w:divBdr>
        <w:top w:val="none" w:sz="0" w:space="0" w:color="auto"/>
        <w:left w:val="none" w:sz="0" w:space="0" w:color="auto"/>
        <w:bottom w:val="none" w:sz="0" w:space="0" w:color="auto"/>
        <w:right w:val="none" w:sz="0" w:space="0" w:color="auto"/>
      </w:divBdr>
      <w:divsChild>
        <w:div w:id="1377588547">
          <w:marLeft w:val="0"/>
          <w:marRight w:val="0"/>
          <w:marTop w:val="0"/>
          <w:marBottom w:val="0"/>
          <w:divBdr>
            <w:top w:val="none" w:sz="0" w:space="0" w:color="auto"/>
            <w:left w:val="none" w:sz="0" w:space="0" w:color="auto"/>
            <w:bottom w:val="none" w:sz="0" w:space="0" w:color="auto"/>
            <w:right w:val="none" w:sz="0" w:space="0" w:color="auto"/>
          </w:divBdr>
          <w:divsChild>
            <w:div w:id="7551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05774">
      <w:bodyDiv w:val="1"/>
      <w:marLeft w:val="0"/>
      <w:marRight w:val="0"/>
      <w:marTop w:val="0"/>
      <w:marBottom w:val="0"/>
      <w:divBdr>
        <w:top w:val="none" w:sz="0" w:space="0" w:color="auto"/>
        <w:left w:val="none" w:sz="0" w:space="0" w:color="auto"/>
        <w:bottom w:val="none" w:sz="0" w:space="0" w:color="auto"/>
        <w:right w:val="none" w:sz="0" w:space="0" w:color="auto"/>
      </w:divBdr>
      <w:divsChild>
        <w:div w:id="1094781506">
          <w:marLeft w:val="0"/>
          <w:marRight w:val="0"/>
          <w:marTop w:val="0"/>
          <w:marBottom w:val="0"/>
          <w:divBdr>
            <w:top w:val="none" w:sz="0" w:space="0" w:color="auto"/>
            <w:left w:val="none" w:sz="0" w:space="0" w:color="auto"/>
            <w:bottom w:val="none" w:sz="0" w:space="0" w:color="auto"/>
            <w:right w:val="none" w:sz="0" w:space="0" w:color="auto"/>
          </w:divBdr>
          <w:divsChild>
            <w:div w:id="1358698276">
              <w:marLeft w:val="0"/>
              <w:marRight w:val="0"/>
              <w:marTop w:val="0"/>
              <w:marBottom w:val="0"/>
              <w:divBdr>
                <w:top w:val="none" w:sz="0" w:space="0" w:color="auto"/>
                <w:left w:val="none" w:sz="0" w:space="0" w:color="auto"/>
                <w:bottom w:val="none" w:sz="0" w:space="0" w:color="auto"/>
                <w:right w:val="none" w:sz="0" w:space="0" w:color="auto"/>
              </w:divBdr>
            </w:div>
            <w:div w:id="1364289497">
              <w:marLeft w:val="0"/>
              <w:marRight w:val="0"/>
              <w:marTop w:val="0"/>
              <w:marBottom w:val="0"/>
              <w:divBdr>
                <w:top w:val="none" w:sz="0" w:space="0" w:color="auto"/>
                <w:left w:val="none" w:sz="0" w:space="0" w:color="auto"/>
                <w:bottom w:val="none" w:sz="0" w:space="0" w:color="auto"/>
                <w:right w:val="none" w:sz="0" w:space="0" w:color="auto"/>
              </w:divBdr>
            </w:div>
            <w:div w:id="405811174">
              <w:marLeft w:val="0"/>
              <w:marRight w:val="0"/>
              <w:marTop w:val="0"/>
              <w:marBottom w:val="0"/>
              <w:divBdr>
                <w:top w:val="none" w:sz="0" w:space="0" w:color="auto"/>
                <w:left w:val="none" w:sz="0" w:space="0" w:color="auto"/>
                <w:bottom w:val="none" w:sz="0" w:space="0" w:color="auto"/>
                <w:right w:val="none" w:sz="0" w:space="0" w:color="auto"/>
              </w:divBdr>
            </w:div>
            <w:div w:id="257491272">
              <w:marLeft w:val="0"/>
              <w:marRight w:val="0"/>
              <w:marTop w:val="0"/>
              <w:marBottom w:val="0"/>
              <w:divBdr>
                <w:top w:val="none" w:sz="0" w:space="0" w:color="auto"/>
                <w:left w:val="none" w:sz="0" w:space="0" w:color="auto"/>
                <w:bottom w:val="none" w:sz="0" w:space="0" w:color="auto"/>
                <w:right w:val="none" w:sz="0" w:space="0" w:color="auto"/>
              </w:divBdr>
            </w:div>
            <w:div w:id="649986343">
              <w:marLeft w:val="0"/>
              <w:marRight w:val="0"/>
              <w:marTop w:val="0"/>
              <w:marBottom w:val="0"/>
              <w:divBdr>
                <w:top w:val="none" w:sz="0" w:space="0" w:color="auto"/>
                <w:left w:val="none" w:sz="0" w:space="0" w:color="auto"/>
                <w:bottom w:val="none" w:sz="0" w:space="0" w:color="auto"/>
                <w:right w:val="none" w:sz="0" w:space="0" w:color="auto"/>
              </w:divBdr>
            </w:div>
            <w:div w:id="1144852996">
              <w:marLeft w:val="0"/>
              <w:marRight w:val="0"/>
              <w:marTop w:val="0"/>
              <w:marBottom w:val="0"/>
              <w:divBdr>
                <w:top w:val="none" w:sz="0" w:space="0" w:color="auto"/>
                <w:left w:val="none" w:sz="0" w:space="0" w:color="auto"/>
                <w:bottom w:val="none" w:sz="0" w:space="0" w:color="auto"/>
                <w:right w:val="none" w:sz="0" w:space="0" w:color="auto"/>
              </w:divBdr>
            </w:div>
            <w:div w:id="995261366">
              <w:marLeft w:val="0"/>
              <w:marRight w:val="0"/>
              <w:marTop w:val="0"/>
              <w:marBottom w:val="0"/>
              <w:divBdr>
                <w:top w:val="none" w:sz="0" w:space="0" w:color="auto"/>
                <w:left w:val="none" w:sz="0" w:space="0" w:color="auto"/>
                <w:bottom w:val="none" w:sz="0" w:space="0" w:color="auto"/>
                <w:right w:val="none" w:sz="0" w:space="0" w:color="auto"/>
              </w:divBdr>
            </w:div>
            <w:div w:id="355009440">
              <w:marLeft w:val="0"/>
              <w:marRight w:val="0"/>
              <w:marTop w:val="0"/>
              <w:marBottom w:val="0"/>
              <w:divBdr>
                <w:top w:val="none" w:sz="0" w:space="0" w:color="auto"/>
                <w:left w:val="none" w:sz="0" w:space="0" w:color="auto"/>
                <w:bottom w:val="none" w:sz="0" w:space="0" w:color="auto"/>
                <w:right w:val="none" w:sz="0" w:space="0" w:color="auto"/>
              </w:divBdr>
            </w:div>
            <w:div w:id="487325703">
              <w:marLeft w:val="0"/>
              <w:marRight w:val="0"/>
              <w:marTop w:val="0"/>
              <w:marBottom w:val="0"/>
              <w:divBdr>
                <w:top w:val="none" w:sz="0" w:space="0" w:color="auto"/>
                <w:left w:val="none" w:sz="0" w:space="0" w:color="auto"/>
                <w:bottom w:val="none" w:sz="0" w:space="0" w:color="auto"/>
                <w:right w:val="none" w:sz="0" w:space="0" w:color="auto"/>
              </w:divBdr>
            </w:div>
            <w:div w:id="545260183">
              <w:marLeft w:val="0"/>
              <w:marRight w:val="0"/>
              <w:marTop w:val="0"/>
              <w:marBottom w:val="0"/>
              <w:divBdr>
                <w:top w:val="none" w:sz="0" w:space="0" w:color="auto"/>
                <w:left w:val="none" w:sz="0" w:space="0" w:color="auto"/>
                <w:bottom w:val="none" w:sz="0" w:space="0" w:color="auto"/>
                <w:right w:val="none" w:sz="0" w:space="0" w:color="auto"/>
              </w:divBdr>
            </w:div>
            <w:div w:id="1829323872">
              <w:marLeft w:val="0"/>
              <w:marRight w:val="0"/>
              <w:marTop w:val="0"/>
              <w:marBottom w:val="0"/>
              <w:divBdr>
                <w:top w:val="none" w:sz="0" w:space="0" w:color="auto"/>
                <w:left w:val="none" w:sz="0" w:space="0" w:color="auto"/>
                <w:bottom w:val="none" w:sz="0" w:space="0" w:color="auto"/>
                <w:right w:val="none" w:sz="0" w:space="0" w:color="auto"/>
              </w:divBdr>
            </w:div>
            <w:div w:id="674308040">
              <w:marLeft w:val="0"/>
              <w:marRight w:val="0"/>
              <w:marTop w:val="0"/>
              <w:marBottom w:val="0"/>
              <w:divBdr>
                <w:top w:val="none" w:sz="0" w:space="0" w:color="auto"/>
                <w:left w:val="none" w:sz="0" w:space="0" w:color="auto"/>
                <w:bottom w:val="none" w:sz="0" w:space="0" w:color="auto"/>
                <w:right w:val="none" w:sz="0" w:space="0" w:color="auto"/>
              </w:divBdr>
            </w:div>
            <w:div w:id="1056780579">
              <w:marLeft w:val="0"/>
              <w:marRight w:val="0"/>
              <w:marTop w:val="0"/>
              <w:marBottom w:val="0"/>
              <w:divBdr>
                <w:top w:val="none" w:sz="0" w:space="0" w:color="auto"/>
                <w:left w:val="none" w:sz="0" w:space="0" w:color="auto"/>
                <w:bottom w:val="none" w:sz="0" w:space="0" w:color="auto"/>
                <w:right w:val="none" w:sz="0" w:space="0" w:color="auto"/>
              </w:divBdr>
            </w:div>
            <w:div w:id="739715549">
              <w:marLeft w:val="0"/>
              <w:marRight w:val="0"/>
              <w:marTop w:val="0"/>
              <w:marBottom w:val="0"/>
              <w:divBdr>
                <w:top w:val="none" w:sz="0" w:space="0" w:color="auto"/>
                <w:left w:val="none" w:sz="0" w:space="0" w:color="auto"/>
                <w:bottom w:val="none" w:sz="0" w:space="0" w:color="auto"/>
                <w:right w:val="none" w:sz="0" w:space="0" w:color="auto"/>
              </w:divBdr>
            </w:div>
            <w:div w:id="1041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5384">
      <w:bodyDiv w:val="1"/>
      <w:marLeft w:val="0"/>
      <w:marRight w:val="0"/>
      <w:marTop w:val="0"/>
      <w:marBottom w:val="0"/>
      <w:divBdr>
        <w:top w:val="none" w:sz="0" w:space="0" w:color="auto"/>
        <w:left w:val="none" w:sz="0" w:space="0" w:color="auto"/>
        <w:bottom w:val="none" w:sz="0" w:space="0" w:color="auto"/>
        <w:right w:val="none" w:sz="0" w:space="0" w:color="auto"/>
      </w:divBdr>
    </w:div>
    <w:div w:id="495457705">
      <w:bodyDiv w:val="1"/>
      <w:marLeft w:val="0"/>
      <w:marRight w:val="0"/>
      <w:marTop w:val="0"/>
      <w:marBottom w:val="0"/>
      <w:divBdr>
        <w:top w:val="none" w:sz="0" w:space="0" w:color="auto"/>
        <w:left w:val="none" w:sz="0" w:space="0" w:color="auto"/>
        <w:bottom w:val="none" w:sz="0" w:space="0" w:color="auto"/>
        <w:right w:val="none" w:sz="0" w:space="0" w:color="auto"/>
      </w:divBdr>
    </w:div>
    <w:div w:id="509101418">
      <w:bodyDiv w:val="1"/>
      <w:marLeft w:val="0"/>
      <w:marRight w:val="0"/>
      <w:marTop w:val="0"/>
      <w:marBottom w:val="0"/>
      <w:divBdr>
        <w:top w:val="none" w:sz="0" w:space="0" w:color="auto"/>
        <w:left w:val="none" w:sz="0" w:space="0" w:color="auto"/>
        <w:bottom w:val="none" w:sz="0" w:space="0" w:color="auto"/>
        <w:right w:val="none" w:sz="0" w:space="0" w:color="auto"/>
      </w:divBdr>
      <w:divsChild>
        <w:div w:id="2000107538">
          <w:marLeft w:val="0"/>
          <w:marRight w:val="0"/>
          <w:marTop w:val="0"/>
          <w:marBottom w:val="0"/>
          <w:divBdr>
            <w:top w:val="none" w:sz="0" w:space="0" w:color="auto"/>
            <w:left w:val="none" w:sz="0" w:space="0" w:color="auto"/>
            <w:bottom w:val="none" w:sz="0" w:space="0" w:color="auto"/>
            <w:right w:val="none" w:sz="0" w:space="0" w:color="auto"/>
          </w:divBdr>
          <w:divsChild>
            <w:div w:id="1413894357">
              <w:marLeft w:val="0"/>
              <w:marRight w:val="0"/>
              <w:marTop w:val="0"/>
              <w:marBottom w:val="0"/>
              <w:divBdr>
                <w:top w:val="none" w:sz="0" w:space="0" w:color="auto"/>
                <w:left w:val="none" w:sz="0" w:space="0" w:color="auto"/>
                <w:bottom w:val="none" w:sz="0" w:space="0" w:color="auto"/>
                <w:right w:val="none" w:sz="0" w:space="0" w:color="auto"/>
              </w:divBdr>
            </w:div>
            <w:div w:id="699285909">
              <w:marLeft w:val="0"/>
              <w:marRight w:val="0"/>
              <w:marTop w:val="0"/>
              <w:marBottom w:val="0"/>
              <w:divBdr>
                <w:top w:val="none" w:sz="0" w:space="0" w:color="auto"/>
                <w:left w:val="none" w:sz="0" w:space="0" w:color="auto"/>
                <w:bottom w:val="none" w:sz="0" w:space="0" w:color="auto"/>
                <w:right w:val="none" w:sz="0" w:space="0" w:color="auto"/>
              </w:divBdr>
            </w:div>
            <w:div w:id="10644643">
              <w:marLeft w:val="0"/>
              <w:marRight w:val="0"/>
              <w:marTop w:val="0"/>
              <w:marBottom w:val="0"/>
              <w:divBdr>
                <w:top w:val="none" w:sz="0" w:space="0" w:color="auto"/>
                <w:left w:val="none" w:sz="0" w:space="0" w:color="auto"/>
                <w:bottom w:val="none" w:sz="0" w:space="0" w:color="auto"/>
                <w:right w:val="none" w:sz="0" w:space="0" w:color="auto"/>
              </w:divBdr>
            </w:div>
            <w:div w:id="1658219346">
              <w:marLeft w:val="0"/>
              <w:marRight w:val="0"/>
              <w:marTop w:val="0"/>
              <w:marBottom w:val="0"/>
              <w:divBdr>
                <w:top w:val="none" w:sz="0" w:space="0" w:color="auto"/>
                <w:left w:val="none" w:sz="0" w:space="0" w:color="auto"/>
                <w:bottom w:val="none" w:sz="0" w:space="0" w:color="auto"/>
                <w:right w:val="none" w:sz="0" w:space="0" w:color="auto"/>
              </w:divBdr>
            </w:div>
            <w:div w:id="1620910142">
              <w:marLeft w:val="0"/>
              <w:marRight w:val="0"/>
              <w:marTop w:val="0"/>
              <w:marBottom w:val="0"/>
              <w:divBdr>
                <w:top w:val="none" w:sz="0" w:space="0" w:color="auto"/>
                <w:left w:val="none" w:sz="0" w:space="0" w:color="auto"/>
                <w:bottom w:val="none" w:sz="0" w:space="0" w:color="auto"/>
                <w:right w:val="none" w:sz="0" w:space="0" w:color="auto"/>
              </w:divBdr>
            </w:div>
            <w:div w:id="1886788514">
              <w:marLeft w:val="0"/>
              <w:marRight w:val="0"/>
              <w:marTop w:val="0"/>
              <w:marBottom w:val="0"/>
              <w:divBdr>
                <w:top w:val="none" w:sz="0" w:space="0" w:color="auto"/>
                <w:left w:val="none" w:sz="0" w:space="0" w:color="auto"/>
                <w:bottom w:val="none" w:sz="0" w:space="0" w:color="auto"/>
                <w:right w:val="none" w:sz="0" w:space="0" w:color="auto"/>
              </w:divBdr>
            </w:div>
            <w:div w:id="643895262">
              <w:marLeft w:val="0"/>
              <w:marRight w:val="0"/>
              <w:marTop w:val="0"/>
              <w:marBottom w:val="0"/>
              <w:divBdr>
                <w:top w:val="none" w:sz="0" w:space="0" w:color="auto"/>
                <w:left w:val="none" w:sz="0" w:space="0" w:color="auto"/>
                <w:bottom w:val="none" w:sz="0" w:space="0" w:color="auto"/>
                <w:right w:val="none" w:sz="0" w:space="0" w:color="auto"/>
              </w:divBdr>
            </w:div>
            <w:div w:id="977808125">
              <w:marLeft w:val="0"/>
              <w:marRight w:val="0"/>
              <w:marTop w:val="0"/>
              <w:marBottom w:val="0"/>
              <w:divBdr>
                <w:top w:val="none" w:sz="0" w:space="0" w:color="auto"/>
                <w:left w:val="none" w:sz="0" w:space="0" w:color="auto"/>
                <w:bottom w:val="none" w:sz="0" w:space="0" w:color="auto"/>
                <w:right w:val="none" w:sz="0" w:space="0" w:color="auto"/>
              </w:divBdr>
            </w:div>
            <w:div w:id="855777854">
              <w:marLeft w:val="0"/>
              <w:marRight w:val="0"/>
              <w:marTop w:val="0"/>
              <w:marBottom w:val="0"/>
              <w:divBdr>
                <w:top w:val="none" w:sz="0" w:space="0" w:color="auto"/>
                <w:left w:val="none" w:sz="0" w:space="0" w:color="auto"/>
                <w:bottom w:val="none" w:sz="0" w:space="0" w:color="auto"/>
                <w:right w:val="none" w:sz="0" w:space="0" w:color="auto"/>
              </w:divBdr>
            </w:div>
            <w:div w:id="700712160">
              <w:marLeft w:val="0"/>
              <w:marRight w:val="0"/>
              <w:marTop w:val="0"/>
              <w:marBottom w:val="0"/>
              <w:divBdr>
                <w:top w:val="none" w:sz="0" w:space="0" w:color="auto"/>
                <w:left w:val="none" w:sz="0" w:space="0" w:color="auto"/>
                <w:bottom w:val="none" w:sz="0" w:space="0" w:color="auto"/>
                <w:right w:val="none" w:sz="0" w:space="0" w:color="auto"/>
              </w:divBdr>
            </w:div>
            <w:div w:id="32015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9350">
      <w:bodyDiv w:val="1"/>
      <w:marLeft w:val="0"/>
      <w:marRight w:val="0"/>
      <w:marTop w:val="0"/>
      <w:marBottom w:val="0"/>
      <w:divBdr>
        <w:top w:val="none" w:sz="0" w:space="0" w:color="auto"/>
        <w:left w:val="none" w:sz="0" w:space="0" w:color="auto"/>
        <w:bottom w:val="none" w:sz="0" w:space="0" w:color="auto"/>
        <w:right w:val="none" w:sz="0" w:space="0" w:color="auto"/>
      </w:divBdr>
    </w:div>
    <w:div w:id="511526769">
      <w:bodyDiv w:val="1"/>
      <w:marLeft w:val="0"/>
      <w:marRight w:val="0"/>
      <w:marTop w:val="0"/>
      <w:marBottom w:val="0"/>
      <w:divBdr>
        <w:top w:val="none" w:sz="0" w:space="0" w:color="auto"/>
        <w:left w:val="none" w:sz="0" w:space="0" w:color="auto"/>
        <w:bottom w:val="none" w:sz="0" w:space="0" w:color="auto"/>
        <w:right w:val="none" w:sz="0" w:space="0" w:color="auto"/>
      </w:divBdr>
    </w:div>
    <w:div w:id="514149819">
      <w:bodyDiv w:val="1"/>
      <w:marLeft w:val="0"/>
      <w:marRight w:val="0"/>
      <w:marTop w:val="0"/>
      <w:marBottom w:val="0"/>
      <w:divBdr>
        <w:top w:val="none" w:sz="0" w:space="0" w:color="auto"/>
        <w:left w:val="none" w:sz="0" w:space="0" w:color="auto"/>
        <w:bottom w:val="none" w:sz="0" w:space="0" w:color="auto"/>
        <w:right w:val="none" w:sz="0" w:space="0" w:color="auto"/>
      </w:divBdr>
    </w:div>
    <w:div w:id="517741837">
      <w:bodyDiv w:val="1"/>
      <w:marLeft w:val="0"/>
      <w:marRight w:val="0"/>
      <w:marTop w:val="0"/>
      <w:marBottom w:val="0"/>
      <w:divBdr>
        <w:top w:val="none" w:sz="0" w:space="0" w:color="auto"/>
        <w:left w:val="none" w:sz="0" w:space="0" w:color="auto"/>
        <w:bottom w:val="none" w:sz="0" w:space="0" w:color="auto"/>
        <w:right w:val="none" w:sz="0" w:space="0" w:color="auto"/>
      </w:divBdr>
    </w:div>
    <w:div w:id="525020494">
      <w:bodyDiv w:val="1"/>
      <w:marLeft w:val="0"/>
      <w:marRight w:val="0"/>
      <w:marTop w:val="0"/>
      <w:marBottom w:val="0"/>
      <w:divBdr>
        <w:top w:val="none" w:sz="0" w:space="0" w:color="auto"/>
        <w:left w:val="none" w:sz="0" w:space="0" w:color="auto"/>
        <w:bottom w:val="none" w:sz="0" w:space="0" w:color="auto"/>
        <w:right w:val="none" w:sz="0" w:space="0" w:color="auto"/>
      </w:divBdr>
      <w:divsChild>
        <w:div w:id="249966753">
          <w:marLeft w:val="0"/>
          <w:marRight w:val="0"/>
          <w:marTop w:val="0"/>
          <w:marBottom w:val="0"/>
          <w:divBdr>
            <w:top w:val="none" w:sz="0" w:space="0" w:color="auto"/>
            <w:left w:val="none" w:sz="0" w:space="0" w:color="auto"/>
            <w:bottom w:val="none" w:sz="0" w:space="0" w:color="auto"/>
            <w:right w:val="none" w:sz="0" w:space="0" w:color="auto"/>
          </w:divBdr>
          <w:divsChild>
            <w:div w:id="333074509">
              <w:marLeft w:val="0"/>
              <w:marRight w:val="0"/>
              <w:marTop w:val="0"/>
              <w:marBottom w:val="0"/>
              <w:divBdr>
                <w:top w:val="none" w:sz="0" w:space="0" w:color="auto"/>
                <w:left w:val="none" w:sz="0" w:space="0" w:color="auto"/>
                <w:bottom w:val="none" w:sz="0" w:space="0" w:color="auto"/>
                <w:right w:val="none" w:sz="0" w:space="0" w:color="auto"/>
              </w:divBdr>
            </w:div>
            <w:div w:id="720404173">
              <w:marLeft w:val="0"/>
              <w:marRight w:val="0"/>
              <w:marTop w:val="0"/>
              <w:marBottom w:val="0"/>
              <w:divBdr>
                <w:top w:val="none" w:sz="0" w:space="0" w:color="auto"/>
                <w:left w:val="none" w:sz="0" w:space="0" w:color="auto"/>
                <w:bottom w:val="none" w:sz="0" w:space="0" w:color="auto"/>
                <w:right w:val="none" w:sz="0" w:space="0" w:color="auto"/>
              </w:divBdr>
            </w:div>
            <w:div w:id="729235118">
              <w:marLeft w:val="0"/>
              <w:marRight w:val="0"/>
              <w:marTop w:val="0"/>
              <w:marBottom w:val="0"/>
              <w:divBdr>
                <w:top w:val="none" w:sz="0" w:space="0" w:color="auto"/>
                <w:left w:val="none" w:sz="0" w:space="0" w:color="auto"/>
                <w:bottom w:val="none" w:sz="0" w:space="0" w:color="auto"/>
                <w:right w:val="none" w:sz="0" w:space="0" w:color="auto"/>
              </w:divBdr>
            </w:div>
            <w:div w:id="866601918">
              <w:marLeft w:val="0"/>
              <w:marRight w:val="0"/>
              <w:marTop w:val="0"/>
              <w:marBottom w:val="0"/>
              <w:divBdr>
                <w:top w:val="none" w:sz="0" w:space="0" w:color="auto"/>
                <w:left w:val="none" w:sz="0" w:space="0" w:color="auto"/>
                <w:bottom w:val="none" w:sz="0" w:space="0" w:color="auto"/>
                <w:right w:val="none" w:sz="0" w:space="0" w:color="auto"/>
              </w:divBdr>
            </w:div>
            <w:div w:id="1662343424">
              <w:marLeft w:val="0"/>
              <w:marRight w:val="0"/>
              <w:marTop w:val="0"/>
              <w:marBottom w:val="0"/>
              <w:divBdr>
                <w:top w:val="none" w:sz="0" w:space="0" w:color="auto"/>
                <w:left w:val="none" w:sz="0" w:space="0" w:color="auto"/>
                <w:bottom w:val="none" w:sz="0" w:space="0" w:color="auto"/>
                <w:right w:val="none" w:sz="0" w:space="0" w:color="auto"/>
              </w:divBdr>
            </w:div>
            <w:div w:id="1789736103">
              <w:marLeft w:val="0"/>
              <w:marRight w:val="0"/>
              <w:marTop w:val="0"/>
              <w:marBottom w:val="0"/>
              <w:divBdr>
                <w:top w:val="none" w:sz="0" w:space="0" w:color="auto"/>
                <w:left w:val="none" w:sz="0" w:space="0" w:color="auto"/>
                <w:bottom w:val="none" w:sz="0" w:space="0" w:color="auto"/>
                <w:right w:val="none" w:sz="0" w:space="0" w:color="auto"/>
              </w:divBdr>
            </w:div>
            <w:div w:id="278611489">
              <w:marLeft w:val="0"/>
              <w:marRight w:val="0"/>
              <w:marTop w:val="0"/>
              <w:marBottom w:val="0"/>
              <w:divBdr>
                <w:top w:val="none" w:sz="0" w:space="0" w:color="auto"/>
                <w:left w:val="none" w:sz="0" w:space="0" w:color="auto"/>
                <w:bottom w:val="none" w:sz="0" w:space="0" w:color="auto"/>
                <w:right w:val="none" w:sz="0" w:space="0" w:color="auto"/>
              </w:divBdr>
            </w:div>
            <w:div w:id="22677035">
              <w:marLeft w:val="0"/>
              <w:marRight w:val="0"/>
              <w:marTop w:val="0"/>
              <w:marBottom w:val="0"/>
              <w:divBdr>
                <w:top w:val="none" w:sz="0" w:space="0" w:color="auto"/>
                <w:left w:val="none" w:sz="0" w:space="0" w:color="auto"/>
                <w:bottom w:val="none" w:sz="0" w:space="0" w:color="auto"/>
                <w:right w:val="none" w:sz="0" w:space="0" w:color="auto"/>
              </w:divBdr>
            </w:div>
            <w:div w:id="820587002">
              <w:marLeft w:val="0"/>
              <w:marRight w:val="0"/>
              <w:marTop w:val="0"/>
              <w:marBottom w:val="0"/>
              <w:divBdr>
                <w:top w:val="none" w:sz="0" w:space="0" w:color="auto"/>
                <w:left w:val="none" w:sz="0" w:space="0" w:color="auto"/>
                <w:bottom w:val="none" w:sz="0" w:space="0" w:color="auto"/>
                <w:right w:val="none" w:sz="0" w:space="0" w:color="auto"/>
              </w:divBdr>
            </w:div>
            <w:div w:id="1635789917">
              <w:marLeft w:val="0"/>
              <w:marRight w:val="0"/>
              <w:marTop w:val="0"/>
              <w:marBottom w:val="0"/>
              <w:divBdr>
                <w:top w:val="none" w:sz="0" w:space="0" w:color="auto"/>
                <w:left w:val="none" w:sz="0" w:space="0" w:color="auto"/>
                <w:bottom w:val="none" w:sz="0" w:space="0" w:color="auto"/>
                <w:right w:val="none" w:sz="0" w:space="0" w:color="auto"/>
              </w:divBdr>
            </w:div>
            <w:div w:id="288128950">
              <w:marLeft w:val="0"/>
              <w:marRight w:val="0"/>
              <w:marTop w:val="0"/>
              <w:marBottom w:val="0"/>
              <w:divBdr>
                <w:top w:val="none" w:sz="0" w:space="0" w:color="auto"/>
                <w:left w:val="none" w:sz="0" w:space="0" w:color="auto"/>
                <w:bottom w:val="none" w:sz="0" w:space="0" w:color="auto"/>
                <w:right w:val="none" w:sz="0" w:space="0" w:color="auto"/>
              </w:divBdr>
            </w:div>
            <w:div w:id="281763436">
              <w:marLeft w:val="0"/>
              <w:marRight w:val="0"/>
              <w:marTop w:val="0"/>
              <w:marBottom w:val="0"/>
              <w:divBdr>
                <w:top w:val="none" w:sz="0" w:space="0" w:color="auto"/>
                <w:left w:val="none" w:sz="0" w:space="0" w:color="auto"/>
                <w:bottom w:val="none" w:sz="0" w:space="0" w:color="auto"/>
                <w:right w:val="none" w:sz="0" w:space="0" w:color="auto"/>
              </w:divBdr>
            </w:div>
            <w:div w:id="204828801">
              <w:marLeft w:val="0"/>
              <w:marRight w:val="0"/>
              <w:marTop w:val="0"/>
              <w:marBottom w:val="0"/>
              <w:divBdr>
                <w:top w:val="none" w:sz="0" w:space="0" w:color="auto"/>
                <w:left w:val="none" w:sz="0" w:space="0" w:color="auto"/>
                <w:bottom w:val="none" w:sz="0" w:space="0" w:color="auto"/>
                <w:right w:val="none" w:sz="0" w:space="0" w:color="auto"/>
              </w:divBdr>
            </w:div>
            <w:div w:id="827863917">
              <w:marLeft w:val="0"/>
              <w:marRight w:val="0"/>
              <w:marTop w:val="0"/>
              <w:marBottom w:val="0"/>
              <w:divBdr>
                <w:top w:val="none" w:sz="0" w:space="0" w:color="auto"/>
                <w:left w:val="none" w:sz="0" w:space="0" w:color="auto"/>
                <w:bottom w:val="none" w:sz="0" w:space="0" w:color="auto"/>
                <w:right w:val="none" w:sz="0" w:space="0" w:color="auto"/>
              </w:divBdr>
            </w:div>
            <w:div w:id="93944892">
              <w:marLeft w:val="0"/>
              <w:marRight w:val="0"/>
              <w:marTop w:val="0"/>
              <w:marBottom w:val="0"/>
              <w:divBdr>
                <w:top w:val="none" w:sz="0" w:space="0" w:color="auto"/>
                <w:left w:val="none" w:sz="0" w:space="0" w:color="auto"/>
                <w:bottom w:val="none" w:sz="0" w:space="0" w:color="auto"/>
                <w:right w:val="none" w:sz="0" w:space="0" w:color="auto"/>
              </w:divBdr>
            </w:div>
            <w:div w:id="1037658704">
              <w:marLeft w:val="0"/>
              <w:marRight w:val="0"/>
              <w:marTop w:val="0"/>
              <w:marBottom w:val="0"/>
              <w:divBdr>
                <w:top w:val="none" w:sz="0" w:space="0" w:color="auto"/>
                <w:left w:val="none" w:sz="0" w:space="0" w:color="auto"/>
                <w:bottom w:val="none" w:sz="0" w:space="0" w:color="auto"/>
                <w:right w:val="none" w:sz="0" w:space="0" w:color="auto"/>
              </w:divBdr>
            </w:div>
            <w:div w:id="833103799">
              <w:marLeft w:val="0"/>
              <w:marRight w:val="0"/>
              <w:marTop w:val="0"/>
              <w:marBottom w:val="0"/>
              <w:divBdr>
                <w:top w:val="none" w:sz="0" w:space="0" w:color="auto"/>
                <w:left w:val="none" w:sz="0" w:space="0" w:color="auto"/>
                <w:bottom w:val="none" w:sz="0" w:space="0" w:color="auto"/>
                <w:right w:val="none" w:sz="0" w:space="0" w:color="auto"/>
              </w:divBdr>
            </w:div>
            <w:div w:id="735664237">
              <w:marLeft w:val="0"/>
              <w:marRight w:val="0"/>
              <w:marTop w:val="0"/>
              <w:marBottom w:val="0"/>
              <w:divBdr>
                <w:top w:val="none" w:sz="0" w:space="0" w:color="auto"/>
                <w:left w:val="none" w:sz="0" w:space="0" w:color="auto"/>
                <w:bottom w:val="none" w:sz="0" w:space="0" w:color="auto"/>
                <w:right w:val="none" w:sz="0" w:space="0" w:color="auto"/>
              </w:divBdr>
            </w:div>
            <w:div w:id="1766346570">
              <w:marLeft w:val="0"/>
              <w:marRight w:val="0"/>
              <w:marTop w:val="0"/>
              <w:marBottom w:val="0"/>
              <w:divBdr>
                <w:top w:val="none" w:sz="0" w:space="0" w:color="auto"/>
                <w:left w:val="none" w:sz="0" w:space="0" w:color="auto"/>
                <w:bottom w:val="none" w:sz="0" w:space="0" w:color="auto"/>
                <w:right w:val="none" w:sz="0" w:space="0" w:color="auto"/>
              </w:divBdr>
            </w:div>
            <w:div w:id="1705254183">
              <w:marLeft w:val="0"/>
              <w:marRight w:val="0"/>
              <w:marTop w:val="0"/>
              <w:marBottom w:val="0"/>
              <w:divBdr>
                <w:top w:val="none" w:sz="0" w:space="0" w:color="auto"/>
                <w:left w:val="none" w:sz="0" w:space="0" w:color="auto"/>
                <w:bottom w:val="none" w:sz="0" w:space="0" w:color="auto"/>
                <w:right w:val="none" w:sz="0" w:space="0" w:color="auto"/>
              </w:divBdr>
            </w:div>
            <w:div w:id="16430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3929">
      <w:bodyDiv w:val="1"/>
      <w:marLeft w:val="0"/>
      <w:marRight w:val="0"/>
      <w:marTop w:val="0"/>
      <w:marBottom w:val="0"/>
      <w:divBdr>
        <w:top w:val="none" w:sz="0" w:space="0" w:color="auto"/>
        <w:left w:val="none" w:sz="0" w:space="0" w:color="auto"/>
        <w:bottom w:val="none" w:sz="0" w:space="0" w:color="auto"/>
        <w:right w:val="none" w:sz="0" w:space="0" w:color="auto"/>
      </w:divBdr>
      <w:divsChild>
        <w:div w:id="1463888176">
          <w:marLeft w:val="0"/>
          <w:marRight w:val="0"/>
          <w:marTop w:val="0"/>
          <w:marBottom w:val="0"/>
          <w:divBdr>
            <w:top w:val="none" w:sz="0" w:space="0" w:color="auto"/>
            <w:left w:val="none" w:sz="0" w:space="0" w:color="auto"/>
            <w:bottom w:val="none" w:sz="0" w:space="0" w:color="auto"/>
            <w:right w:val="none" w:sz="0" w:space="0" w:color="auto"/>
          </w:divBdr>
          <w:divsChild>
            <w:div w:id="17224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6946">
      <w:bodyDiv w:val="1"/>
      <w:marLeft w:val="0"/>
      <w:marRight w:val="0"/>
      <w:marTop w:val="0"/>
      <w:marBottom w:val="0"/>
      <w:divBdr>
        <w:top w:val="none" w:sz="0" w:space="0" w:color="auto"/>
        <w:left w:val="none" w:sz="0" w:space="0" w:color="auto"/>
        <w:bottom w:val="none" w:sz="0" w:space="0" w:color="auto"/>
        <w:right w:val="none" w:sz="0" w:space="0" w:color="auto"/>
      </w:divBdr>
    </w:div>
    <w:div w:id="532886633">
      <w:bodyDiv w:val="1"/>
      <w:marLeft w:val="0"/>
      <w:marRight w:val="0"/>
      <w:marTop w:val="0"/>
      <w:marBottom w:val="0"/>
      <w:divBdr>
        <w:top w:val="none" w:sz="0" w:space="0" w:color="auto"/>
        <w:left w:val="none" w:sz="0" w:space="0" w:color="auto"/>
        <w:bottom w:val="none" w:sz="0" w:space="0" w:color="auto"/>
        <w:right w:val="none" w:sz="0" w:space="0" w:color="auto"/>
      </w:divBdr>
    </w:div>
    <w:div w:id="537857460">
      <w:bodyDiv w:val="1"/>
      <w:marLeft w:val="0"/>
      <w:marRight w:val="0"/>
      <w:marTop w:val="0"/>
      <w:marBottom w:val="0"/>
      <w:divBdr>
        <w:top w:val="none" w:sz="0" w:space="0" w:color="auto"/>
        <w:left w:val="none" w:sz="0" w:space="0" w:color="auto"/>
        <w:bottom w:val="none" w:sz="0" w:space="0" w:color="auto"/>
        <w:right w:val="none" w:sz="0" w:space="0" w:color="auto"/>
      </w:divBdr>
      <w:divsChild>
        <w:div w:id="933248325">
          <w:marLeft w:val="0"/>
          <w:marRight w:val="0"/>
          <w:marTop w:val="0"/>
          <w:marBottom w:val="0"/>
          <w:divBdr>
            <w:top w:val="none" w:sz="0" w:space="0" w:color="auto"/>
            <w:left w:val="none" w:sz="0" w:space="0" w:color="auto"/>
            <w:bottom w:val="none" w:sz="0" w:space="0" w:color="auto"/>
            <w:right w:val="none" w:sz="0" w:space="0" w:color="auto"/>
          </w:divBdr>
        </w:div>
      </w:divsChild>
    </w:div>
    <w:div w:id="538011687">
      <w:bodyDiv w:val="1"/>
      <w:marLeft w:val="0"/>
      <w:marRight w:val="0"/>
      <w:marTop w:val="0"/>
      <w:marBottom w:val="0"/>
      <w:divBdr>
        <w:top w:val="none" w:sz="0" w:space="0" w:color="auto"/>
        <w:left w:val="none" w:sz="0" w:space="0" w:color="auto"/>
        <w:bottom w:val="none" w:sz="0" w:space="0" w:color="auto"/>
        <w:right w:val="none" w:sz="0" w:space="0" w:color="auto"/>
      </w:divBdr>
    </w:div>
    <w:div w:id="542982950">
      <w:bodyDiv w:val="1"/>
      <w:marLeft w:val="0"/>
      <w:marRight w:val="0"/>
      <w:marTop w:val="0"/>
      <w:marBottom w:val="0"/>
      <w:divBdr>
        <w:top w:val="none" w:sz="0" w:space="0" w:color="auto"/>
        <w:left w:val="none" w:sz="0" w:space="0" w:color="auto"/>
        <w:bottom w:val="none" w:sz="0" w:space="0" w:color="auto"/>
        <w:right w:val="none" w:sz="0" w:space="0" w:color="auto"/>
      </w:divBdr>
    </w:div>
    <w:div w:id="545071139">
      <w:bodyDiv w:val="1"/>
      <w:marLeft w:val="0"/>
      <w:marRight w:val="0"/>
      <w:marTop w:val="0"/>
      <w:marBottom w:val="0"/>
      <w:divBdr>
        <w:top w:val="none" w:sz="0" w:space="0" w:color="auto"/>
        <w:left w:val="none" w:sz="0" w:space="0" w:color="auto"/>
        <w:bottom w:val="none" w:sz="0" w:space="0" w:color="auto"/>
        <w:right w:val="none" w:sz="0" w:space="0" w:color="auto"/>
      </w:divBdr>
      <w:divsChild>
        <w:div w:id="1245801839">
          <w:marLeft w:val="0"/>
          <w:marRight w:val="0"/>
          <w:marTop w:val="0"/>
          <w:marBottom w:val="0"/>
          <w:divBdr>
            <w:top w:val="none" w:sz="0" w:space="0" w:color="auto"/>
            <w:left w:val="none" w:sz="0" w:space="0" w:color="auto"/>
            <w:bottom w:val="none" w:sz="0" w:space="0" w:color="auto"/>
            <w:right w:val="none" w:sz="0" w:space="0" w:color="auto"/>
          </w:divBdr>
        </w:div>
      </w:divsChild>
    </w:div>
    <w:div w:id="545987835">
      <w:bodyDiv w:val="1"/>
      <w:marLeft w:val="0"/>
      <w:marRight w:val="0"/>
      <w:marTop w:val="0"/>
      <w:marBottom w:val="0"/>
      <w:divBdr>
        <w:top w:val="none" w:sz="0" w:space="0" w:color="auto"/>
        <w:left w:val="none" w:sz="0" w:space="0" w:color="auto"/>
        <w:bottom w:val="none" w:sz="0" w:space="0" w:color="auto"/>
        <w:right w:val="none" w:sz="0" w:space="0" w:color="auto"/>
      </w:divBdr>
    </w:div>
    <w:div w:id="547568524">
      <w:bodyDiv w:val="1"/>
      <w:marLeft w:val="0"/>
      <w:marRight w:val="0"/>
      <w:marTop w:val="0"/>
      <w:marBottom w:val="0"/>
      <w:divBdr>
        <w:top w:val="none" w:sz="0" w:space="0" w:color="auto"/>
        <w:left w:val="none" w:sz="0" w:space="0" w:color="auto"/>
        <w:bottom w:val="none" w:sz="0" w:space="0" w:color="auto"/>
        <w:right w:val="none" w:sz="0" w:space="0" w:color="auto"/>
      </w:divBdr>
      <w:divsChild>
        <w:div w:id="1403989069">
          <w:marLeft w:val="0"/>
          <w:marRight w:val="0"/>
          <w:marTop w:val="0"/>
          <w:marBottom w:val="0"/>
          <w:divBdr>
            <w:top w:val="none" w:sz="0" w:space="0" w:color="auto"/>
            <w:left w:val="none" w:sz="0" w:space="0" w:color="auto"/>
            <w:bottom w:val="none" w:sz="0" w:space="0" w:color="auto"/>
            <w:right w:val="none" w:sz="0" w:space="0" w:color="auto"/>
          </w:divBdr>
        </w:div>
      </w:divsChild>
    </w:div>
    <w:div w:id="547882592">
      <w:bodyDiv w:val="1"/>
      <w:marLeft w:val="0"/>
      <w:marRight w:val="0"/>
      <w:marTop w:val="0"/>
      <w:marBottom w:val="0"/>
      <w:divBdr>
        <w:top w:val="none" w:sz="0" w:space="0" w:color="auto"/>
        <w:left w:val="none" w:sz="0" w:space="0" w:color="auto"/>
        <w:bottom w:val="none" w:sz="0" w:space="0" w:color="auto"/>
        <w:right w:val="none" w:sz="0" w:space="0" w:color="auto"/>
      </w:divBdr>
      <w:divsChild>
        <w:div w:id="794639445">
          <w:marLeft w:val="0"/>
          <w:marRight w:val="0"/>
          <w:marTop w:val="0"/>
          <w:marBottom w:val="0"/>
          <w:divBdr>
            <w:top w:val="none" w:sz="0" w:space="0" w:color="auto"/>
            <w:left w:val="none" w:sz="0" w:space="0" w:color="auto"/>
            <w:bottom w:val="none" w:sz="0" w:space="0" w:color="auto"/>
            <w:right w:val="none" w:sz="0" w:space="0" w:color="auto"/>
          </w:divBdr>
        </w:div>
      </w:divsChild>
    </w:div>
    <w:div w:id="551355934">
      <w:bodyDiv w:val="1"/>
      <w:marLeft w:val="0"/>
      <w:marRight w:val="0"/>
      <w:marTop w:val="0"/>
      <w:marBottom w:val="0"/>
      <w:divBdr>
        <w:top w:val="none" w:sz="0" w:space="0" w:color="auto"/>
        <w:left w:val="none" w:sz="0" w:space="0" w:color="auto"/>
        <w:bottom w:val="none" w:sz="0" w:space="0" w:color="auto"/>
        <w:right w:val="none" w:sz="0" w:space="0" w:color="auto"/>
      </w:divBdr>
      <w:divsChild>
        <w:div w:id="220218113">
          <w:marLeft w:val="0"/>
          <w:marRight w:val="0"/>
          <w:marTop w:val="0"/>
          <w:marBottom w:val="0"/>
          <w:divBdr>
            <w:top w:val="none" w:sz="0" w:space="0" w:color="auto"/>
            <w:left w:val="none" w:sz="0" w:space="0" w:color="auto"/>
            <w:bottom w:val="none" w:sz="0" w:space="0" w:color="auto"/>
            <w:right w:val="none" w:sz="0" w:space="0" w:color="auto"/>
          </w:divBdr>
        </w:div>
        <w:div w:id="315257511">
          <w:marLeft w:val="0"/>
          <w:marRight w:val="0"/>
          <w:marTop w:val="0"/>
          <w:marBottom w:val="0"/>
          <w:divBdr>
            <w:top w:val="none" w:sz="0" w:space="0" w:color="auto"/>
            <w:left w:val="none" w:sz="0" w:space="0" w:color="auto"/>
            <w:bottom w:val="none" w:sz="0" w:space="0" w:color="auto"/>
            <w:right w:val="none" w:sz="0" w:space="0" w:color="auto"/>
          </w:divBdr>
        </w:div>
      </w:divsChild>
    </w:div>
    <w:div w:id="560361927">
      <w:bodyDiv w:val="1"/>
      <w:marLeft w:val="0"/>
      <w:marRight w:val="0"/>
      <w:marTop w:val="0"/>
      <w:marBottom w:val="0"/>
      <w:divBdr>
        <w:top w:val="none" w:sz="0" w:space="0" w:color="auto"/>
        <w:left w:val="none" w:sz="0" w:space="0" w:color="auto"/>
        <w:bottom w:val="none" w:sz="0" w:space="0" w:color="auto"/>
        <w:right w:val="none" w:sz="0" w:space="0" w:color="auto"/>
      </w:divBdr>
    </w:div>
    <w:div w:id="561789803">
      <w:bodyDiv w:val="1"/>
      <w:marLeft w:val="0"/>
      <w:marRight w:val="0"/>
      <w:marTop w:val="0"/>
      <w:marBottom w:val="0"/>
      <w:divBdr>
        <w:top w:val="none" w:sz="0" w:space="0" w:color="auto"/>
        <w:left w:val="none" w:sz="0" w:space="0" w:color="auto"/>
        <w:bottom w:val="none" w:sz="0" w:space="0" w:color="auto"/>
        <w:right w:val="none" w:sz="0" w:space="0" w:color="auto"/>
      </w:divBdr>
    </w:div>
    <w:div w:id="563099293">
      <w:bodyDiv w:val="1"/>
      <w:marLeft w:val="0"/>
      <w:marRight w:val="0"/>
      <w:marTop w:val="0"/>
      <w:marBottom w:val="0"/>
      <w:divBdr>
        <w:top w:val="none" w:sz="0" w:space="0" w:color="auto"/>
        <w:left w:val="none" w:sz="0" w:space="0" w:color="auto"/>
        <w:bottom w:val="none" w:sz="0" w:space="0" w:color="auto"/>
        <w:right w:val="none" w:sz="0" w:space="0" w:color="auto"/>
      </w:divBdr>
    </w:div>
    <w:div w:id="565191084">
      <w:bodyDiv w:val="1"/>
      <w:marLeft w:val="0"/>
      <w:marRight w:val="0"/>
      <w:marTop w:val="0"/>
      <w:marBottom w:val="0"/>
      <w:divBdr>
        <w:top w:val="none" w:sz="0" w:space="0" w:color="auto"/>
        <w:left w:val="none" w:sz="0" w:space="0" w:color="auto"/>
        <w:bottom w:val="none" w:sz="0" w:space="0" w:color="auto"/>
        <w:right w:val="none" w:sz="0" w:space="0" w:color="auto"/>
      </w:divBdr>
    </w:div>
    <w:div w:id="570307653">
      <w:bodyDiv w:val="1"/>
      <w:marLeft w:val="0"/>
      <w:marRight w:val="0"/>
      <w:marTop w:val="0"/>
      <w:marBottom w:val="0"/>
      <w:divBdr>
        <w:top w:val="none" w:sz="0" w:space="0" w:color="auto"/>
        <w:left w:val="none" w:sz="0" w:space="0" w:color="auto"/>
        <w:bottom w:val="none" w:sz="0" w:space="0" w:color="auto"/>
        <w:right w:val="none" w:sz="0" w:space="0" w:color="auto"/>
      </w:divBdr>
      <w:divsChild>
        <w:div w:id="1924485934">
          <w:marLeft w:val="0"/>
          <w:marRight w:val="0"/>
          <w:marTop w:val="0"/>
          <w:marBottom w:val="0"/>
          <w:divBdr>
            <w:top w:val="none" w:sz="0" w:space="0" w:color="auto"/>
            <w:left w:val="none" w:sz="0" w:space="0" w:color="auto"/>
            <w:bottom w:val="none" w:sz="0" w:space="0" w:color="auto"/>
            <w:right w:val="none" w:sz="0" w:space="0" w:color="auto"/>
          </w:divBdr>
          <w:divsChild>
            <w:div w:id="1535267358">
              <w:marLeft w:val="0"/>
              <w:marRight w:val="0"/>
              <w:marTop w:val="0"/>
              <w:marBottom w:val="0"/>
              <w:divBdr>
                <w:top w:val="none" w:sz="0" w:space="0" w:color="auto"/>
                <w:left w:val="none" w:sz="0" w:space="0" w:color="auto"/>
                <w:bottom w:val="none" w:sz="0" w:space="0" w:color="auto"/>
                <w:right w:val="none" w:sz="0" w:space="0" w:color="auto"/>
              </w:divBdr>
            </w:div>
            <w:div w:id="1851068151">
              <w:marLeft w:val="0"/>
              <w:marRight w:val="0"/>
              <w:marTop w:val="0"/>
              <w:marBottom w:val="0"/>
              <w:divBdr>
                <w:top w:val="none" w:sz="0" w:space="0" w:color="auto"/>
                <w:left w:val="none" w:sz="0" w:space="0" w:color="auto"/>
                <w:bottom w:val="none" w:sz="0" w:space="0" w:color="auto"/>
                <w:right w:val="none" w:sz="0" w:space="0" w:color="auto"/>
              </w:divBdr>
            </w:div>
            <w:div w:id="799494504">
              <w:marLeft w:val="0"/>
              <w:marRight w:val="0"/>
              <w:marTop w:val="0"/>
              <w:marBottom w:val="0"/>
              <w:divBdr>
                <w:top w:val="none" w:sz="0" w:space="0" w:color="auto"/>
                <w:left w:val="none" w:sz="0" w:space="0" w:color="auto"/>
                <w:bottom w:val="none" w:sz="0" w:space="0" w:color="auto"/>
                <w:right w:val="none" w:sz="0" w:space="0" w:color="auto"/>
              </w:divBdr>
            </w:div>
            <w:div w:id="535240663">
              <w:marLeft w:val="0"/>
              <w:marRight w:val="0"/>
              <w:marTop w:val="0"/>
              <w:marBottom w:val="0"/>
              <w:divBdr>
                <w:top w:val="none" w:sz="0" w:space="0" w:color="auto"/>
                <w:left w:val="none" w:sz="0" w:space="0" w:color="auto"/>
                <w:bottom w:val="none" w:sz="0" w:space="0" w:color="auto"/>
                <w:right w:val="none" w:sz="0" w:space="0" w:color="auto"/>
              </w:divBdr>
            </w:div>
            <w:div w:id="31616151">
              <w:marLeft w:val="0"/>
              <w:marRight w:val="0"/>
              <w:marTop w:val="0"/>
              <w:marBottom w:val="0"/>
              <w:divBdr>
                <w:top w:val="none" w:sz="0" w:space="0" w:color="auto"/>
                <w:left w:val="none" w:sz="0" w:space="0" w:color="auto"/>
                <w:bottom w:val="none" w:sz="0" w:space="0" w:color="auto"/>
                <w:right w:val="none" w:sz="0" w:space="0" w:color="auto"/>
              </w:divBdr>
            </w:div>
            <w:div w:id="198276251">
              <w:marLeft w:val="0"/>
              <w:marRight w:val="0"/>
              <w:marTop w:val="0"/>
              <w:marBottom w:val="0"/>
              <w:divBdr>
                <w:top w:val="none" w:sz="0" w:space="0" w:color="auto"/>
                <w:left w:val="none" w:sz="0" w:space="0" w:color="auto"/>
                <w:bottom w:val="none" w:sz="0" w:space="0" w:color="auto"/>
                <w:right w:val="none" w:sz="0" w:space="0" w:color="auto"/>
              </w:divBdr>
            </w:div>
            <w:div w:id="317421767">
              <w:marLeft w:val="0"/>
              <w:marRight w:val="0"/>
              <w:marTop w:val="0"/>
              <w:marBottom w:val="0"/>
              <w:divBdr>
                <w:top w:val="none" w:sz="0" w:space="0" w:color="auto"/>
                <w:left w:val="none" w:sz="0" w:space="0" w:color="auto"/>
                <w:bottom w:val="none" w:sz="0" w:space="0" w:color="auto"/>
                <w:right w:val="none" w:sz="0" w:space="0" w:color="auto"/>
              </w:divBdr>
            </w:div>
            <w:div w:id="588584296">
              <w:marLeft w:val="0"/>
              <w:marRight w:val="0"/>
              <w:marTop w:val="0"/>
              <w:marBottom w:val="0"/>
              <w:divBdr>
                <w:top w:val="none" w:sz="0" w:space="0" w:color="auto"/>
                <w:left w:val="none" w:sz="0" w:space="0" w:color="auto"/>
                <w:bottom w:val="none" w:sz="0" w:space="0" w:color="auto"/>
                <w:right w:val="none" w:sz="0" w:space="0" w:color="auto"/>
              </w:divBdr>
            </w:div>
            <w:div w:id="985934835">
              <w:marLeft w:val="0"/>
              <w:marRight w:val="0"/>
              <w:marTop w:val="0"/>
              <w:marBottom w:val="0"/>
              <w:divBdr>
                <w:top w:val="none" w:sz="0" w:space="0" w:color="auto"/>
                <w:left w:val="none" w:sz="0" w:space="0" w:color="auto"/>
                <w:bottom w:val="none" w:sz="0" w:space="0" w:color="auto"/>
                <w:right w:val="none" w:sz="0" w:space="0" w:color="auto"/>
              </w:divBdr>
            </w:div>
            <w:div w:id="489909583">
              <w:marLeft w:val="0"/>
              <w:marRight w:val="0"/>
              <w:marTop w:val="0"/>
              <w:marBottom w:val="0"/>
              <w:divBdr>
                <w:top w:val="none" w:sz="0" w:space="0" w:color="auto"/>
                <w:left w:val="none" w:sz="0" w:space="0" w:color="auto"/>
                <w:bottom w:val="none" w:sz="0" w:space="0" w:color="auto"/>
                <w:right w:val="none" w:sz="0" w:space="0" w:color="auto"/>
              </w:divBdr>
            </w:div>
            <w:div w:id="358438421">
              <w:marLeft w:val="0"/>
              <w:marRight w:val="0"/>
              <w:marTop w:val="0"/>
              <w:marBottom w:val="0"/>
              <w:divBdr>
                <w:top w:val="none" w:sz="0" w:space="0" w:color="auto"/>
                <w:left w:val="none" w:sz="0" w:space="0" w:color="auto"/>
                <w:bottom w:val="none" w:sz="0" w:space="0" w:color="auto"/>
                <w:right w:val="none" w:sz="0" w:space="0" w:color="auto"/>
              </w:divBdr>
            </w:div>
            <w:div w:id="176385936">
              <w:marLeft w:val="0"/>
              <w:marRight w:val="0"/>
              <w:marTop w:val="0"/>
              <w:marBottom w:val="0"/>
              <w:divBdr>
                <w:top w:val="none" w:sz="0" w:space="0" w:color="auto"/>
                <w:left w:val="none" w:sz="0" w:space="0" w:color="auto"/>
                <w:bottom w:val="none" w:sz="0" w:space="0" w:color="auto"/>
                <w:right w:val="none" w:sz="0" w:space="0" w:color="auto"/>
              </w:divBdr>
            </w:div>
            <w:div w:id="320696706">
              <w:marLeft w:val="0"/>
              <w:marRight w:val="0"/>
              <w:marTop w:val="0"/>
              <w:marBottom w:val="0"/>
              <w:divBdr>
                <w:top w:val="none" w:sz="0" w:space="0" w:color="auto"/>
                <w:left w:val="none" w:sz="0" w:space="0" w:color="auto"/>
                <w:bottom w:val="none" w:sz="0" w:space="0" w:color="auto"/>
                <w:right w:val="none" w:sz="0" w:space="0" w:color="auto"/>
              </w:divBdr>
            </w:div>
            <w:div w:id="520171798">
              <w:marLeft w:val="0"/>
              <w:marRight w:val="0"/>
              <w:marTop w:val="0"/>
              <w:marBottom w:val="0"/>
              <w:divBdr>
                <w:top w:val="none" w:sz="0" w:space="0" w:color="auto"/>
                <w:left w:val="none" w:sz="0" w:space="0" w:color="auto"/>
                <w:bottom w:val="none" w:sz="0" w:space="0" w:color="auto"/>
                <w:right w:val="none" w:sz="0" w:space="0" w:color="auto"/>
              </w:divBdr>
            </w:div>
            <w:div w:id="852188752">
              <w:marLeft w:val="0"/>
              <w:marRight w:val="0"/>
              <w:marTop w:val="0"/>
              <w:marBottom w:val="0"/>
              <w:divBdr>
                <w:top w:val="none" w:sz="0" w:space="0" w:color="auto"/>
                <w:left w:val="none" w:sz="0" w:space="0" w:color="auto"/>
                <w:bottom w:val="none" w:sz="0" w:space="0" w:color="auto"/>
                <w:right w:val="none" w:sz="0" w:space="0" w:color="auto"/>
              </w:divBdr>
            </w:div>
            <w:div w:id="1369334532">
              <w:marLeft w:val="0"/>
              <w:marRight w:val="0"/>
              <w:marTop w:val="0"/>
              <w:marBottom w:val="0"/>
              <w:divBdr>
                <w:top w:val="none" w:sz="0" w:space="0" w:color="auto"/>
                <w:left w:val="none" w:sz="0" w:space="0" w:color="auto"/>
                <w:bottom w:val="none" w:sz="0" w:space="0" w:color="auto"/>
                <w:right w:val="none" w:sz="0" w:space="0" w:color="auto"/>
              </w:divBdr>
            </w:div>
            <w:div w:id="757605522">
              <w:marLeft w:val="0"/>
              <w:marRight w:val="0"/>
              <w:marTop w:val="0"/>
              <w:marBottom w:val="0"/>
              <w:divBdr>
                <w:top w:val="none" w:sz="0" w:space="0" w:color="auto"/>
                <w:left w:val="none" w:sz="0" w:space="0" w:color="auto"/>
                <w:bottom w:val="none" w:sz="0" w:space="0" w:color="auto"/>
                <w:right w:val="none" w:sz="0" w:space="0" w:color="auto"/>
              </w:divBdr>
            </w:div>
            <w:div w:id="2026666213">
              <w:marLeft w:val="0"/>
              <w:marRight w:val="0"/>
              <w:marTop w:val="0"/>
              <w:marBottom w:val="0"/>
              <w:divBdr>
                <w:top w:val="none" w:sz="0" w:space="0" w:color="auto"/>
                <w:left w:val="none" w:sz="0" w:space="0" w:color="auto"/>
                <w:bottom w:val="none" w:sz="0" w:space="0" w:color="auto"/>
                <w:right w:val="none" w:sz="0" w:space="0" w:color="auto"/>
              </w:divBdr>
            </w:div>
            <w:div w:id="245119633">
              <w:marLeft w:val="0"/>
              <w:marRight w:val="0"/>
              <w:marTop w:val="0"/>
              <w:marBottom w:val="0"/>
              <w:divBdr>
                <w:top w:val="none" w:sz="0" w:space="0" w:color="auto"/>
                <w:left w:val="none" w:sz="0" w:space="0" w:color="auto"/>
                <w:bottom w:val="none" w:sz="0" w:space="0" w:color="auto"/>
                <w:right w:val="none" w:sz="0" w:space="0" w:color="auto"/>
              </w:divBdr>
            </w:div>
            <w:div w:id="1408116202">
              <w:marLeft w:val="0"/>
              <w:marRight w:val="0"/>
              <w:marTop w:val="0"/>
              <w:marBottom w:val="0"/>
              <w:divBdr>
                <w:top w:val="none" w:sz="0" w:space="0" w:color="auto"/>
                <w:left w:val="none" w:sz="0" w:space="0" w:color="auto"/>
                <w:bottom w:val="none" w:sz="0" w:space="0" w:color="auto"/>
                <w:right w:val="none" w:sz="0" w:space="0" w:color="auto"/>
              </w:divBdr>
            </w:div>
            <w:div w:id="487212229">
              <w:marLeft w:val="0"/>
              <w:marRight w:val="0"/>
              <w:marTop w:val="0"/>
              <w:marBottom w:val="0"/>
              <w:divBdr>
                <w:top w:val="none" w:sz="0" w:space="0" w:color="auto"/>
                <w:left w:val="none" w:sz="0" w:space="0" w:color="auto"/>
                <w:bottom w:val="none" w:sz="0" w:space="0" w:color="auto"/>
                <w:right w:val="none" w:sz="0" w:space="0" w:color="auto"/>
              </w:divBdr>
            </w:div>
            <w:div w:id="1502810796">
              <w:marLeft w:val="0"/>
              <w:marRight w:val="0"/>
              <w:marTop w:val="0"/>
              <w:marBottom w:val="0"/>
              <w:divBdr>
                <w:top w:val="none" w:sz="0" w:space="0" w:color="auto"/>
                <w:left w:val="none" w:sz="0" w:space="0" w:color="auto"/>
                <w:bottom w:val="none" w:sz="0" w:space="0" w:color="auto"/>
                <w:right w:val="none" w:sz="0" w:space="0" w:color="auto"/>
              </w:divBdr>
            </w:div>
            <w:div w:id="1305507788">
              <w:marLeft w:val="0"/>
              <w:marRight w:val="0"/>
              <w:marTop w:val="0"/>
              <w:marBottom w:val="0"/>
              <w:divBdr>
                <w:top w:val="none" w:sz="0" w:space="0" w:color="auto"/>
                <w:left w:val="none" w:sz="0" w:space="0" w:color="auto"/>
                <w:bottom w:val="none" w:sz="0" w:space="0" w:color="auto"/>
                <w:right w:val="none" w:sz="0" w:space="0" w:color="auto"/>
              </w:divBdr>
            </w:div>
            <w:div w:id="1785077880">
              <w:marLeft w:val="0"/>
              <w:marRight w:val="0"/>
              <w:marTop w:val="0"/>
              <w:marBottom w:val="0"/>
              <w:divBdr>
                <w:top w:val="none" w:sz="0" w:space="0" w:color="auto"/>
                <w:left w:val="none" w:sz="0" w:space="0" w:color="auto"/>
                <w:bottom w:val="none" w:sz="0" w:space="0" w:color="auto"/>
                <w:right w:val="none" w:sz="0" w:space="0" w:color="auto"/>
              </w:divBdr>
            </w:div>
            <w:div w:id="670524355">
              <w:marLeft w:val="0"/>
              <w:marRight w:val="0"/>
              <w:marTop w:val="0"/>
              <w:marBottom w:val="0"/>
              <w:divBdr>
                <w:top w:val="none" w:sz="0" w:space="0" w:color="auto"/>
                <w:left w:val="none" w:sz="0" w:space="0" w:color="auto"/>
                <w:bottom w:val="none" w:sz="0" w:space="0" w:color="auto"/>
                <w:right w:val="none" w:sz="0" w:space="0" w:color="auto"/>
              </w:divBdr>
            </w:div>
            <w:div w:id="1165903815">
              <w:marLeft w:val="0"/>
              <w:marRight w:val="0"/>
              <w:marTop w:val="0"/>
              <w:marBottom w:val="0"/>
              <w:divBdr>
                <w:top w:val="none" w:sz="0" w:space="0" w:color="auto"/>
                <w:left w:val="none" w:sz="0" w:space="0" w:color="auto"/>
                <w:bottom w:val="none" w:sz="0" w:space="0" w:color="auto"/>
                <w:right w:val="none" w:sz="0" w:space="0" w:color="auto"/>
              </w:divBdr>
            </w:div>
            <w:div w:id="107782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98823">
      <w:bodyDiv w:val="1"/>
      <w:marLeft w:val="0"/>
      <w:marRight w:val="0"/>
      <w:marTop w:val="0"/>
      <w:marBottom w:val="0"/>
      <w:divBdr>
        <w:top w:val="none" w:sz="0" w:space="0" w:color="auto"/>
        <w:left w:val="none" w:sz="0" w:space="0" w:color="auto"/>
        <w:bottom w:val="none" w:sz="0" w:space="0" w:color="auto"/>
        <w:right w:val="none" w:sz="0" w:space="0" w:color="auto"/>
      </w:divBdr>
    </w:div>
    <w:div w:id="587691326">
      <w:bodyDiv w:val="1"/>
      <w:marLeft w:val="0"/>
      <w:marRight w:val="0"/>
      <w:marTop w:val="0"/>
      <w:marBottom w:val="0"/>
      <w:divBdr>
        <w:top w:val="none" w:sz="0" w:space="0" w:color="auto"/>
        <w:left w:val="none" w:sz="0" w:space="0" w:color="auto"/>
        <w:bottom w:val="none" w:sz="0" w:space="0" w:color="auto"/>
        <w:right w:val="none" w:sz="0" w:space="0" w:color="auto"/>
      </w:divBdr>
      <w:divsChild>
        <w:div w:id="832530673">
          <w:marLeft w:val="0"/>
          <w:marRight w:val="0"/>
          <w:marTop w:val="0"/>
          <w:marBottom w:val="0"/>
          <w:divBdr>
            <w:top w:val="none" w:sz="0" w:space="0" w:color="auto"/>
            <w:left w:val="none" w:sz="0" w:space="0" w:color="auto"/>
            <w:bottom w:val="none" w:sz="0" w:space="0" w:color="auto"/>
            <w:right w:val="none" w:sz="0" w:space="0" w:color="auto"/>
          </w:divBdr>
        </w:div>
        <w:div w:id="1822384492">
          <w:marLeft w:val="0"/>
          <w:marRight w:val="0"/>
          <w:marTop w:val="0"/>
          <w:marBottom w:val="0"/>
          <w:divBdr>
            <w:top w:val="none" w:sz="0" w:space="0" w:color="auto"/>
            <w:left w:val="none" w:sz="0" w:space="0" w:color="auto"/>
            <w:bottom w:val="none" w:sz="0" w:space="0" w:color="auto"/>
            <w:right w:val="none" w:sz="0" w:space="0" w:color="auto"/>
          </w:divBdr>
          <w:divsChild>
            <w:div w:id="2073507173">
              <w:marLeft w:val="180"/>
              <w:marRight w:val="240"/>
              <w:marTop w:val="0"/>
              <w:marBottom w:val="0"/>
              <w:divBdr>
                <w:top w:val="none" w:sz="0" w:space="0" w:color="auto"/>
                <w:left w:val="none" w:sz="0" w:space="0" w:color="auto"/>
                <w:bottom w:val="none" w:sz="0" w:space="0" w:color="auto"/>
                <w:right w:val="none" w:sz="0" w:space="0" w:color="auto"/>
              </w:divBdr>
              <w:divsChild>
                <w:div w:id="2295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51974">
          <w:marLeft w:val="0"/>
          <w:marRight w:val="0"/>
          <w:marTop w:val="0"/>
          <w:marBottom w:val="0"/>
          <w:divBdr>
            <w:top w:val="none" w:sz="0" w:space="0" w:color="auto"/>
            <w:left w:val="none" w:sz="0" w:space="0" w:color="auto"/>
            <w:bottom w:val="none" w:sz="0" w:space="0" w:color="auto"/>
            <w:right w:val="none" w:sz="0" w:space="0" w:color="auto"/>
          </w:divBdr>
          <w:divsChild>
            <w:div w:id="1123308412">
              <w:marLeft w:val="180"/>
              <w:marRight w:val="240"/>
              <w:marTop w:val="0"/>
              <w:marBottom w:val="0"/>
              <w:divBdr>
                <w:top w:val="none" w:sz="0" w:space="0" w:color="auto"/>
                <w:left w:val="none" w:sz="0" w:space="0" w:color="auto"/>
                <w:bottom w:val="none" w:sz="0" w:space="0" w:color="auto"/>
                <w:right w:val="none" w:sz="0" w:space="0" w:color="auto"/>
              </w:divBdr>
              <w:divsChild>
                <w:div w:id="4750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03109">
      <w:bodyDiv w:val="1"/>
      <w:marLeft w:val="0"/>
      <w:marRight w:val="0"/>
      <w:marTop w:val="0"/>
      <w:marBottom w:val="0"/>
      <w:divBdr>
        <w:top w:val="none" w:sz="0" w:space="0" w:color="auto"/>
        <w:left w:val="none" w:sz="0" w:space="0" w:color="auto"/>
        <w:bottom w:val="none" w:sz="0" w:space="0" w:color="auto"/>
        <w:right w:val="none" w:sz="0" w:space="0" w:color="auto"/>
      </w:divBdr>
      <w:divsChild>
        <w:div w:id="861094294">
          <w:marLeft w:val="0"/>
          <w:marRight w:val="0"/>
          <w:marTop w:val="0"/>
          <w:marBottom w:val="0"/>
          <w:divBdr>
            <w:top w:val="none" w:sz="0" w:space="0" w:color="auto"/>
            <w:left w:val="none" w:sz="0" w:space="0" w:color="auto"/>
            <w:bottom w:val="none" w:sz="0" w:space="0" w:color="auto"/>
            <w:right w:val="none" w:sz="0" w:space="0" w:color="auto"/>
          </w:divBdr>
        </w:div>
      </w:divsChild>
    </w:div>
    <w:div w:id="605498574">
      <w:bodyDiv w:val="1"/>
      <w:marLeft w:val="0"/>
      <w:marRight w:val="0"/>
      <w:marTop w:val="0"/>
      <w:marBottom w:val="0"/>
      <w:divBdr>
        <w:top w:val="none" w:sz="0" w:space="0" w:color="auto"/>
        <w:left w:val="none" w:sz="0" w:space="0" w:color="auto"/>
        <w:bottom w:val="none" w:sz="0" w:space="0" w:color="auto"/>
        <w:right w:val="none" w:sz="0" w:space="0" w:color="auto"/>
      </w:divBdr>
    </w:div>
    <w:div w:id="607782526">
      <w:bodyDiv w:val="1"/>
      <w:marLeft w:val="0"/>
      <w:marRight w:val="0"/>
      <w:marTop w:val="0"/>
      <w:marBottom w:val="0"/>
      <w:divBdr>
        <w:top w:val="none" w:sz="0" w:space="0" w:color="auto"/>
        <w:left w:val="none" w:sz="0" w:space="0" w:color="auto"/>
        <w:bottom w:val="none" w:sz="0" w:space="0" w:color="auto"/>
        <w:right w:val="none" w:sz="0" w:space="0" w:color="auto"/>
      </w:divBdr>
    </w:div>
    <w:div w:id="610551198">
      <w:bodyDiv w:val="1"/>
      <w:marLeft w:val="0"/>
      <w:marRight w:val="0"/>
      <w:marTop w:val="0"/>
      <w:marBottom w:val="0"/>
      <w:divBdr>
        <w:top w:val="none" w:sz="0" w:space="0" w:color="auto"/>
        <w:left w:val="none" w:sz="0" w:space="0" w:color="auto"/>
        <w:bottom w:val="none" w:sz="0" w:space="0" w:color="auto"/>
        <w:right w:val="none" w:sz="0" w:space="0" w:color="auto"/>
      </w:divBdr>
    </w:div>
    <w:div w:id="615018280">
      <w:bodyDiv w:val="1"/>
      <w:marLeft w:val="0"/>
      <w:marRight w:val="0"/>
      <w:marTop w:val="0"/>
      <w:marBottom w:val="0"/>
      <w:divBdr>
        <w:top w:val="none" w:sz="0" w:space="0" w:color="auto"/>
        <w:left w:val="none" w:sz="0" w:space="0" w:color="auto"/>
        <w:bottom w:val="none" w:sz="0" w:space="0" w:color="auto"/>
        <w:right w:val="none" w:sz="0" w:space="0" w:color="auto"/>
      </w:divBdr>
    </w:div>
    <w:div w:id="640770431">
      <w:bodyDiv w:val="1"/>
      <w:marLeft w:val="0"/>
      <w:marRight w:val="0"/>
      <w:marTop w:val="0"/>
      <w:marBottom w:val="0"/>
      <w:divBdr>
        <w:top w:val="none" w:sz="0" w:space="0" w:color="auto"/>
        <w:left w:val="none" w:sz="0" w:space="0" w:color="auto"/>
        <w:bottom w:val="none" w:sz="0" w:space="0" w:color="auto"/>
        <w:right w:val="none" w:sz="0" w:space="0" w:color="auto"/>
      </w:divBdr>
      <w:divsChild>
        <w:div w:id="454174527">
          <w:marLeft w:val="0"/>
          <w:marRight w:val="0"/>
          <w:marTop w:val="0"/>
          <w:marBottom w:val="0"/>
          <w:divBdr>
            <w:top w:val="none" w:sz="0" w:space="0" w:color="auto"/>
            <w:left w:val="none" w:sz="0" w:space="0" w:color="auto"/>
            <w:bottom w:val="none" w:sz="0" w:space="0" w:color="auto"/>
            <w:right w:val="none" w:sz="0" w:space="0" w:color="auto"/>
          </w:divBdr>
          <w:divsChild>
            <w:div w:id="5595376">
              <w:marLeft w:val="0"/>
              <w:marRight w:val="0"/>
              <w:marTop w:val="0"/>
              <w:marBottom w:val="0"/>
              <w:divBdr>
                <w:top w:val="none" w:sz="0" w:space="0" w:color="auto"/>
                <w:left w:val="none" w:sz="0" w:space="0" w:color="auto"/>
                <w:bottom w:val="none" w:sz="0" w:space="0" w:color="auto"/>
                <w:right w:val="none" w:sz="0" w:space="0" w:color="auto"/>
              </w:divBdr>
            </w:div>
            <w:div w:id="84307687">
              <w:marLeft w:val="0"/>
              <w:marRight w:val="0"/>
              <w:marTop w:val="0"/>
              <w:marBottom w:val="0"/>
              <w:divBdr>
                <w:top w:val="none" w:sz="0" w:space="0" w:color="auto"/>
                <w:left w:val="none" w:sz="0" w:space="0" w:color="auto"/>
                <w:bottom w:val="none" w:sz="0" w:space="0" w:color="auto"/>
                <w:right w:val="none" w:sz="0" w:space="0" w:color="auto"/>
              </w:divBdr>
            </w:div>
            <w:div w:id="992372573">
              <w:marLeft w:val="0"/>
              <w:marRight w:val="0"/>
              <w:marTop w:val="0"/>
              <w:marBottom w:val="0"/>
              <w:divBdr>
                <w:top w:val="none" w:sz="0" w:space="0" w:color="auto"/>
                <w:left w:val="none" w:sz="0" w:space="0" w:color="auto"/>
                <w:bottom w:val="none" w:sz="0" w:space="0" w:color="auto"/>
                <w:right w:val="none" w:sz="0" w:space="0" w:color="auto"/>
              </w:divBdr>
            </w:div>
            <w:div w:id="1978408733">
              <w:marLeft w:val="0"/>
              <w:marRight w:val="0"/>
              <w:marTop w:val="0"/>
              <w:marBottom w:val="0"/>
              <w:divBdr>
                <w:top w:val="none" w:sz="0" w:space="0" w:color="auto"/>
                <w:left w:val="none" w:sz="0" w:space="0" w:color="auto"/>
                <w:bottom w:val="none" w:sz="0" w:space="0" w:color="auto"/>
                <w:right w:val="none" w:sz="0" w:space="0" w:color="auto"/>
              </w:divBdr>
            </w:div>
            <w:div w:id="971446340">
              <w:marLeft w:val="0"/>
              <w:marRight w:val="0"/>
              <w:marTop w:val="0"/>
              <w:marBottom w:val="0"/>
              <w:divBdr>
                <w:top w:val="none" w:sz="0" w:space="0" w:color="auto"/>
                <w:left w:val="none" w:sz="0" w:space="0" w:color="auto"/>
                <w:bottom w:val="none" w:sz="0" w:space="0" w:color="auto"/>
                <w:right w:val="none" w:sz="0" w:space="0" w:color="auto"/>
              </w:divBdr>
            </w:div>
            <w:div w:id="120809359">
              <w:marLeft w:val="0"/>
              <w:marRight w:val="0"/>
              <w:marTop w:val="0"/>
              <w:marBottom w:val="0"/>
              <w:divBdr>
                <w:top w:val="none" w:sz="0" w:space="0" w:color="auto"/>
                <w:left w:val="none" w:sz="0" w:space="0" w:color="auto"/>
                <w:bottom w:val="none" w:sz="0" w:space="0" w:color="auto"/>
                <w:right w:val="none" w:sz="0" w:space="0" w:color="auto"/>
              </w:divBdr>
            </w:div>
            <w:div w:id="108283878">
              <w:marLeft w:val="0"/>
              <w:marRight w:val="0"/>
              <w:marTop w:val="0"/>
              <w:marBottom w:val="0"/>
              <w:divBdr>
                <w:top w:val="none" w:sz="0" w:space="0" w:color="auto"/>
                <w:left w:val="none" w:sz="0" w:space="0" w:color="auto"/>
                <w:bottom w:val="none" w:sz="0" w:space="0" w:color="auto"/>
                <w:right w:val="none" w:sz="0" w:space="0" w:color="auto"/>
              </w:divBdr>
            </w:div>
            <w:div w:id="1550725398">
              <w:marLeft w:val="0"/>
              <w:marRight w:val="0"/>
              <w:marTop w:val="0"/>
              <w:marBottom w:val="0"/>
              <w:divBdr>
                <w:top w:val="none" w:sz="0" w:space="0" w:color="auto"/>
                <w:left w:val="none" w:sz="0" w:space="0" w:color="auto"/>
                <w:bottom w:val="none" w:sz="0" w:space="0" w:color="auto"/>
                <w:right w:val="none" w:sz="0" w:space="0" w:color="auto"/>
              </w:divBdr>
            </w:div>
            <w:div w:id="914630609">
              <w:marLeft w:val="0"/>
              <w:marRight w:val="0"/>
              <w:marTop w:val="0"/>
              <w:marBottom w:val="0"/>
              <w:divBdr>
                <w:top w:val="none" w:sz="0" w:space="0" w:color="auto"/>
                <w:left w:val="none" w:sz="0" w:space="0" w:color="auto"/>
                <w:bottom w:val="none" w:sz="0" w:space="0" w:color="auto"/>
                <w:right w:val="none" w:sz="0" w:space="0" w:color="auto"/>
              </w:divBdr>
            </w:div>
            <w:div w:id="441918898">
              <w:marLeft w:val="0"/>
              <w:marRight w:val="0"/>
              <w:marTop w:val="0"/>
              <w:marBottom w:val="0"/>
              <w:divBdr>
                <w:top w:val="none" w:sz="0" w:space="0" w:color="auto"/>
                <w:left w:val="none" w:sz="0" w:space="0" w:color="auto"/>
                <w:bottom w:val="none" w:sz="0" w:space="0" w:color="auto"/>
                <w:right w:val="none" w:sz="0" w:space="0" w:color="auto"/>
              </w:divBdr>
            </w:div>
            <w:div w:id="1086001835">
              <w:marLeft w:val="0"/>
              <w:marRight w:val="0"/>
              <w:marTop w:val="0"/>
              <w:marBottom w:val="0"/>
              <w:divBdr>
                <w:top w:val="none" w:sz="0" w:space="0" w:color="auto"/>
                <w:left w:val="none" w:sz="0" w:space="0" w:color="auto"/>
                <w:bottom w:val="none" w:sz="0" w:space="0" w:color="auto"/>
                <w:right w:val="none" w:sz="0" w:space="0" w:color="auto"/>
              </w:divBdr>
            </w:div>
            <w:div w:id="1086609174">
              <w:marLeft w:val="0"/>
              <w:marRight w:val="0"/>
              <w:marTop w:val="0"/>
              <w:marBottom w:val="0"/>
              <w:divBdr>
                <w:top w:val="none" w:sz="0" w:space="0" w:color="auto"/>
                <w:left w:val="none" w:sz="0" w:space="0" w:color="auto"/>
                <w:bottom w:val="none" w:sz="0" w:space="0" w:color="auto"/>
                <w:right w:val="none" w:sz="0" w:space="0" w:color="auto"/>
              </w:divBdr>
            </w:div>
            <w:div w:id="187716933">
              <w:marLeft w:val="0"/>
              <w:marRight w:val="0"/>
              <w:marTop w:val="0"/>
              <w:marBottom w:val="0"/>
              <w:divBdr>
                <w:top w:val="none" w:sz="0" w:space="0" w:color="auto"/>
                <w:left w:val="none" w:sz="0" w:space="0" w:color="auto"/>
                <w:bottom w:val="none" w:sz="0" w:space="0" w:color="auto"/>
                <w:right w:val="none" w:sz="0" w:space="0" w:color="auto"/>
              </w:divBdr>
            </w:div>
            <w:div w:id="1631089776">
              <w:marLeft w:val="0"/>
              <w:marRight w:val="0"/>
              <w:marTop w:val="0"/>
              <w:marBottom w:val="0"/>
              <w:divBdr>
                <w:top w:val="none" w:sz="0" w:space="0" w:color="auto"/>
                <w:left w:val="none" w:sz="0" w:space="0" w:color="auto"/>
                <w:bottom w:val="none" w:sz="0" w:space="0" w:color="auto"/>
                <w:right w:val="none" w:sz="0" w:space="0" w:color="auto"/>
              </w:divBdr>
            </w:div>
            <w:div w:id="611398860">
              <w:marLeft w:val="0"/>
              <w:marRight w:val="0"/>
              <w:marTop w:val="0"/>
              <w:marBottom w:val="0"/>
              <w:divBdr>
                <w:top w:val="none" w:sz="0" w:space="0" w:color="auto"/>
                <w:left w:val="none" w:sz="0" w:space="0" w:color="auto"/>
                <w:bottom w:val="none" w:sz="0" w:space="0" w:color="auto"/>
                <w:right w:val="none" w:sz="0" w:space="0" w:color="auto"/>
              </w:divBdr>
            </w:div>
            <w:div w:id="434909615">
              <w:marLeft w:val="0"/>
              <w:marRight w:val="0"/>
              <w:marTop w:val="0"/>
              <w:marBottom w:val="0"/>
              <w:divBdr>
                <w:top w:val="none" w:sz="0" w:space="0" w:color="auto"/>
                <w:left w:val="none" w:sz="0" w:space="0" w:color="auto"/>
                <w:bottom w:val="none" w:sz="0" w:space="0" w:color="auto"/>
                <w:right w:val="none" w:sz="0" w:space="0" w:color="auto"/>
              </w:divBdr>
            </w:div>
            <w:div w:id="541786849">
              <w:marLeft w:val="0"/>
              <w:marRight w:val="0"/>
              <w:marTop w:val="0"/>
              <w:marBottom w:val="0"/>
              <w:divBdr>
                <w:top w:val="none" w:sz="0" w:space="0" w:color="auto"/>
                <w:left w:val="none" w:sz="0" w:space="0" w:color="auto"/>
                <w:bottom w:val="none" w:sz="0" w:space="0" w:color="auto"/>
                <w:right w:val="none" w:sz="0" w:space="0" w:color="auto"/>
              </w:divBdr>
            </w:div>
            <w:div w:id="102727488">
              <w:marLeft w:val="0"/>
              <w:marRight w:val="0"/>
              <w:marTop w:val="0"/>
              <w:marBottom w:val="0"/>
              <w:divBdr>
                <w:top w:val="none" w:sz="0" w:space="0" w:color="auto"/>
                <w:left w:val="none" w:sz="0" w:space="0" w:color="auto"/>
                <w:bottom w:val="none" w:sz="0" w:space="0" w:color="auto"/>
                <w:right w:val="none" w:sz="0" w:space="0" w:color="auto"/>
              </w:divBdr>
            </w:div>
            <w:div w:id="1431000959">
              <w:marLeft w:val="0"/>
              <w:marRight w:val="0"/>
              <w:marTop w:val="0"/>
              <w:marBottom w:val="0"/>
              <w:divBdr>
                <w:top w:val="none" w:sz="0" w:space="0" w:color="auto"/>
                <w:left w:val="none" w:sz="0" w:space="0" w:color="auto"/>
                <w:bottom w:val="none" w:sz="0" w:space="0" w:color="auto"/>
                <w:right w:val="none" w:sz="0" w:space="0" w:color="auto"/>
              </w:divBdr>
            </w:div>
            <w:div w:id="1427459658">
              <w:marLeft w:val="0"/>
              <w:marRight w:val="0"/>
              <w:marTop w:val="0"/>
              <w:marBottom w:val="0"/>
              <w:divBdr>
                <w:top w:val="none" w:sz="0" w:space="0" w:color="auto"/>
                <w:left w:val="none" w:sz="0" w:space="0" w:color="auto"/>
                <w:bottom w:val="none" w:sz="0" w:space="0" w:color="auto"/>
                <w:right w:val="none" w:sz="0" w:space="0" w:color="auto"/>
              </w:divBdr>
            </w:div>
            <w:div w:id="404843539">
              <w:marLeft w:val="0"/>
              <w:marRight w:val="0"/>
              <w:marTop w:val="0"/>
              <w:marBottom w:val="0"/>
              <w:divBdr>
                <w:top w:val="none" w:sz="0" w:space="0" w:color="auto"/>
                <w:left w:val="none" w:sz="0" w:space="0" w:color="auto"/>
                <w:bottom w:val="none" w:sz="0" w:space="0" w:color="auto"/>
                <w:right w:val="none" w:sz="0" w:space="0" w:color="auto"/>
              </w:divBdr>
            </w:div>
            <w:div w:id="1129544189">
              <w:marLeft w:val="0"/>
              <w:marRight w:val="0"/>
              <w:marTop w:val="0"/>
              <w:marBottom w:val="0"/>
              <w:divBdr>
                <w:top w:val="none" w:sz="0" w:space="0" w:color="auto"/>
                <w:left w:val="none" w:sz="0" w:space="0" w:color="auto"/>
                <w:bottom w:val="none" w:sz="0" w:space="0" w:color="auto"/>
                <w:right w:val="none" w:sz="0" w:space="0" w:color="auto"/>
              </w:divBdr>
            </w:div>
            <w:div w:id="353650459">
              <w:marLeft w:val="0"/>
              <w:marRight w:val="0"/>
              <w:marTop w:val="0"/>
              <w:marBottom w:val="0"/>
              <w:divBdr>
                <w:top w:val="none" w:sz="0" w:space="0" w:color="auto"/>
                <w:left w:val="none" w:sz="0" w:space="0" w:color="auto"/>
                <w:bottom w:val="none" w:sz="0" w:space="0" w:color="auto"/>
                <w:right w:val="none" w:sz="0" w:space="0" w:color="auto"/>
              </w:divBdr>
            </w:div>
            <w:div w:id="2134447067">
              <w:marLeft w:val="0"/>
              <w:marRight w:val="0"/>
              <w:marTop w:val="0"/>
              <w:marBottom w:val="0"/>
              <w:divBdr>
                <w:top w:val="none" w:sz="0" w:space="0" w:color="auto"/>
                <w:left w:val="none" w:sz="0" w:space="0" w:color="auto"/>
                <w:bottom w:val="none" w:sz="0" w:space="0" w:color="auto"/>
                <w:right w:val="none" w:sz="0" w:space="0" w:color="auto"/>
              </w:divBdr>
            </w:div>
            <w:div w:id="906719148">
              <w:marLeft w:val="0"/>
              <w:marRight w:val="0"/>
              <w:marTop w:val="0"/>
              <w:marBottom w:val="0"/>
              <w:divBdr>
                <w:top w:val="none" w:sz="0" w:space="0" w:color="auto"/>
                <w:left w:val="none" w:sz="0" w:space="0" w:color="auto"/>
                <w:bottom w:val="none" w:sz="0" w:space="0" w:color="auto"/>
                <w:right w:val="none" w:sz="0" w:space="0" w:color="auto"/>
              </w:divBdr>
            </w:div>
            <w:div w:id="992954627">
              <w:marLeft w:val="0"/>
              <w:marRight w:val="0"/>
              <w:marTop w:val="0"/>
              <w:marBottom w:val="0"/>
              <w:divBdr>
                <w:top w:val="none" w:sz="0" w:space="0" w:color="auto"/>
                <w:left w:val="none" w:sz="0" w:space="0" w:color="auto"/>
                <w:bottom w:val="none" w:sz="0" w:space="0" w:color="auto"/>
                <w:right w:val="none" w:sz="0" w:space="0" w:color="auto"/>
              </w:divBdr>
            </w:div>
            <w:div w:id="8607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4059">
      <w:bodyDiv w:val="1"/>
      <w:marLeft w:val="0"/>
      <w:marRight w:val="0"/>
      <w:marTop w:val="0"/>
      <w:marBottom w:val="0"/>
      <w:divBdr>
        <w:top w:val="none" w:sz="0" w:space="0" w:color="auto"/>
        <w:left w:val="none" w:sz="0" w:space="0" w:color="auto"/>
        <w:bottom w:val="none" w:sz="0" w:space="0" w:color="auto"/>
        <w:right w:val="none" w:sz="0" w:space="0" w:color="auto"/>
      </w:divBdr>
      <w:divsChild>
        <w:div w:id="1228881021">
          <w:marLeft w:val="0"/>
          <w:marRight w:val="0"/>
          <w:marTop w:val="0"/>
          <w:marBottom w:val="0"/>
          <w:divBdr>
            <w:top w:val="none" w:sz="0" w:space="0" w:color="auto"/>
            <w:left w:val="none" w:sz="0" w:space="0" w:color="auto"/>
            <w:bottom w:val="none" w:sz="0" w:space="0" w:color="auto"/>
            <w:right w:val="none" w:sz="0" w:space="0" w:color="auto"/>
          </w:divBdr>
        </w:div>
      </w:divsChild>
    </w:div>
    <w:div w:id="645470087">
      <w:bodyDiv w:val="1"/>
      <w:marLeft w:val="0"/>
      <w:marRight w:val="0"/>
      <w:marTop w:val="0"/>
      <w:marBottom w:val="0"/>
      <w:divBdr>
        <w:top w:val="none" w:sz="0" w:space="0" w:color="auto"/>
        <w:left w:val="none" w:sz="0" w:space="0" w:color="auto"/>
        <w:bottom w:val="none" w:sz="0" w:space="0" w:color="auto"/>
        <w:right w:val="none" w:sz="0" w:space="0" w:color="auto"/>
      </w:divBdr>
    </w:div>
    <w:div w:id="645551953">
      <w:bodyDiv w:val="1"/>
      <w:marLeft w:val="0"/>
      <w:marRight w:val="0"/>
      <w:marTop w:val="0"/>
      <w:marBottom w:val="0"/>
      <w:divBdr>
        <w:top w:val="none" w:sz="0" w:space="0" w:color="auto"/>
        <w:left w:val="none" w:sz="0" w:space="0" w:color="auto"/>
        <w:bottom w:val="none" w:sz="0" w:space="0" w:color="auto"/>
        <w:right w:val="none" w:sz="0" w:space="0" w:color="auto"/>
      </w:divBdr>
      <w:divsChild>
        <w:div w:id="1375688534">
          <w:marLeft w:val="0"/>
          <w:marRight w:val="0"/>
          <w:marTop w:val="0"/>
          <w:marBottom w:val="0"/>
          <w:divBdr>
            <w:top w:val="none" w:sz="0" w:space="0" w:color="auto"/>
            <w:left w:val="none" w:sz="0" w:space="0" w:color="auto"/>
            <w:bottom w:val="none" w:sz="0" w:space="0" w:color="auto"/>
            <w:right w:val="none" w:sz="0" w:space="0" w:color="auto"/>
          </w:divBdr>
          <w:divsChild>
            <w:div w:id="30227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635">
      <w:bodyDiv w:val="1"/>
      <w:marLeft w:val="0"/>
      <w:marRight w:val="0"/>
      <w:marTop w:val="0"/>
      <w:marBottom w:val="0"/>
      <w:divBdr>
        <w:top w:val="none" w:sz="0" w:space="0" w:color="auto"/>
        <w:left w:val="none" w:sz="0" w:space="0" w:color="auto"/>
        <w:bottom w:val="none" w:sz="0" w:space="0" w:color="auto"/>
        <w:right w:val="none" w:sz="0" w:space="0" w:color="auto"/>
      </w:divBdr>
    </w:div>
    <w:div w:id="650331971">
      <w:bodyDiv w:val="1"/>
      <w:marLeft w:val="0"/>
      <w:marRight w:val="0"/>
      <w:marTop w:val="0"/>
      <w:marBottom w:val="0"/>
      <w:divBdr>
        <w:top w:val="none" w:sz="0" w:space="0" w:color="auto"/>
        <w:left w:val="none" w:sz="0" w:space="0" w:color="auto"/>
        <w:bottom w:val="none" w:sz="0" w:space="0" w:color="auto"/>
        <w:right w:val="none" w:sz="0" w:space="0" w:color="auto"/>
      </w:divBdr>
    </w:div>
    <w:div w:id="650450593">
      <w:bodyDiv w:val="1"/>
      <w:marLeft w:val="0"/>
      <w:marRight w:val="0"/>
      <w:marTop w:val="0"/>
      <w:marBottom w:val="0"/>
      <w:divBdr>
        <w:top w:val="none" w:sz="0" w:space="0" w:color="auto"/>
        <w:left w:val="none" w:sz="0" w:space="0" w:color="auto"/>
        <w:bottom w:val="none" w:sz="0" w:space="0" w:color="auto"/>
        <w:right w:val="none" w:sz="0" w:space="0" w:color="auto"/>
      </w:divBdr>
    </w:div>
    <w:div w:id="657920417">
      <w:bodyDiv w:val="1"/>
      <w:marLeft w:val="0"/>
      <w:marRight w:val="0"/>
      <w:marTop w:val="0"/>
      <w:marBottom w:val="0"/>
      <w:divBdr>
        <w:top w:val="none" w:sz="0" w:space="0" w:color="auto"/>
        <w:left w:val="none" w:sz="0" w:space="0" w:color="auto"/>
        <w:bottom w:val="none" w:sz="0" w:space="0" w:color="auto"/>
        <w:right w:val="none" w:sz="0" w:space="0" w:color="auto"/>
      </w:divBdr>
    </w:div>
    <w:div w:id="659894789">
      <w:bodyDiv w:val="1"/>
      <w:marLeft w:val="0"/>
      <w:marRight w:val="0"/>
      <w:marTop w:val="0"/>
      <w:marBottom w:val="0"/>
      <w:divBdr>
        <w:top w:val="none" w:sz="0" w:space="0" w:color="auto"/>
        <w:left w:val="none" w:sz="0" w:space="0" w:color="auto"/>
        <w:bottom w:val="none" w:sz="0" w:space="0" w:color="auto"/>
        <w:right w:val="none" w:sz="0" w:space="0" w:color="auto"/>
      </w:divBdr>
      <w:divsChild>
        <w:div w:id="1268542633">
          <w:marLeft w:val="0"/>
          <w:marRight w:val="0"/>
          <w:marTop w:val="0"/>
          <w:marBottom w:val="0"/>
          <w:divBdr>
            <w:top w:val="none" w:sz="0" w:space="0" w:color="auto"/>
            <w:left w:val="none" w:sz="0" w:space="0" w:color="auto"/>
            <w:bottom w:val="none" w:sz="0" w:space="0" w:color="auto"/>
            <w:right w:val="none" w:sz="0" w:space="0" w:color="auto"/>
          </w:divBdr>
        </w:div>
        <w:div w:id="1645574403">
          <w:marLeft w:val="0"/>
          <w:marRight w:val="0"/>
          <w:marTop w:val="0"/>
          <w:marBottom w:val="0"/>
          <w:divBdr>
            <w:top w:val="none" w:sz="0" w:space="0" w:color="auto"/>
            <w:left w:val="none" w:sz="0" w:space="0" w:color="auto"/>
            <w:bottom w:val="none" w:sz="0" w:space="0" w:color="auto"/>
            <w:right w:val="none" w:sz="0" w:space="0" w:color="auto"/>
          </w:divBdr>
          <w:divsChild>
            <w:div w:id="1902446685">
              <w:marLeft w:val="180"/>
              <w:marRight w:val="240"/>
              <w:marTop w:val="0"/>
              <w:marBottom w:val="0"/>
              <w:divBdr>
                <w:top w:val="none" w:sz="0" w:space="0" w:color="auto"/>
                <w:left w:val="none" w:sz="0" w:space="0" w:color="auto"/>
                <w:bottom w:val="none" w:sz="0" w:space="0" w:color="auto"/>
                <w:right w:val="none" w:sz="0" w:space="0" w:color="auto"/>
              </w:divBdr>
              <w:divsChild>
                <w:div w:id="76534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8708">
          <w:marLeft w:val="0"/>
          <w:marRight w:val="0"/>
          <w:marTop w:val="0"/>
          <w:marBottom w:val="0"/>
          <w:divBdr>
            <w:top w:val="none" w:sz="0" w:space="0" w:color="auto"/>
            <w:left w:val="none" w:sz="0" w:space="0" w:color="auto"/>
            <w:bottom w:val="none" w:sz="0" w:space="0" w:color="auto"/>
            <w:right w:val="none" w:sz="0" w:space="0" w:color="auto"/>
          </w:divBdr>
          <w:divsChild>
            <w:div w:id="1990746653">
              <w:marLeft w:val="180"/>
              <w:marRight w:val="240"/>
              <w:marTop w:val="0"/>
              <w:marBottom w:val="0"/>
              <w:divBdr>
                <w:top w:val="none" w:sz="0" w:space="0" w:color="auto"/>
                <w:left w:val="none" w:sz="0" w:space="0" w:color="auto"/>
                <w:bottom w:val="none" w:sz="0" w:space="0" w:color="auto"/>
                <w:right w:val="none" w:sz="0" w:space="0" w:color="auto"/>
              </w:divBdr>
              <w:divsChild>
                <w:div w:id="4015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70005">
      <w:bodyDiv w:val="1"/>
      <w:marLeft w:val="0"/>
      <w:marRight w:val="0"/>
      <w:marTop w:val="0"/>
      <w:marBottom w:val="0"/>
      <w:divBdr>
        <w:top w:val="none" w:sz="0" w:space="0" w:color="auto"/>
        <w:left w:val="none" w:sz="0" w:space="0" w:color="auto"/>
        <w:bottom w:val="none" w:sz="0" w:space="0" w:color="auto"/>
        <w:right w:val="none" w:sz="0" w:space="0" w:color="auto"/>
      </w:divBdr>
    </w:div>
    <w:div w:id="667245717">
      <w:bodyDiv w:val="1"/>
      <w:marLeft w:val="0"/>
      <w:marRight w:val="0"/>
      <w:marTop w:val="0"/>
      <w:marBottom w:val="0"/>
      <w:divBdr>
        <w:top w:val="none" w:sz="0" w:space="0" w:color="auto"/>
        <w:left w:val="none" w:sz="0" w:space="0" w:color="auto"/>
        <w:bottom w:val="none" w:sz="0" w:space="0" w:color="auto"/>
        <w:right w:val="none" w:sz="0" w:space="0" w:color="auto"/>
      </w:divBdr>
      <w:divsChild>
        <w:div w:id="832793712">
          <w:marLeft w:val="0"/>
          <w:marRight w:val="0"/>
          <w:marTop w:val="0"/>
          <w:marBottom w:val="0"/>
          <w:divBdr>
            <w:top w:val="none" w:sz="0" w:space="0" w:color="auto"/>
            <w:left w:val="none" w:sz="0" w:space="0" w:color="auto"/>
            <w:bottom w:val="none" w:sz="0" w:space="0" w:color="auto"/>
            <w:right w:val="none" w:sz="0" w:space="0" w:color="auto"/>
          </w:divBdr>
          <w:divsChild>
            <w:div w:id="736978688">
              <w:marLeft w:val="0"/>
              <w:marRight w:val="0"/>
              <w:marTop w:val="0"/>
              <w:marBottom w:val="0"/>
              <w:divBdr>
                <w:top w:val="none" w:sz="0" w:space="0" w:color="auto"/>
                <w:left w:val="none" w:sz="0" w:space="0" w:color="auto"/>
                <w:bottom w:val="none" w:sz="0" w:space="0" w:color="auto"/>
                <w:right w:val="none" w:sz="0" w:space="0" w:color="auto"/>
              </w:divBdr>
            </w:div>
            <w:div w:id="478112943">
              <w:marLeft w:val="0"/>
              <w:marRight w:val="0"/>
              <w:marTop w:val="0"/>
              <w:marBottom w:val="0"/>
              <w:divBdr>
                <w:top w:val="none" w:sz="0" w:space="0" w:color="auto"/>
                <w:left w:val="none" w:sz="0" w:space="0" w:color="auto"/>
                <w:bottom w:val="none" w:sz="0" w:space="0" w:color="auto"/>
                <w:right w:val="none" w:sz="0" w:space="0" w:color="auto"/>
              </w:divBdr>
            </w:div>
            <w:div w:id="579221364">
              <w:marLeft w:val="0"/>
              <w:marRight w:val="0"/>
              <w:marTop w:val="0"/>
              <w:marBottom w:val="0"/>
              <w:divBdr>
                <w:top w:val="none" w:sz="0" w:space="0" w:color="auto"/>
                <w:left w:val="none" w:sz="0" w:space="0" w:color="auto"/>
                <w:bottom w:val="none" w:sz="0" w:space="0" w:color="auto"/>
                <w:right w:val="none" w:sz="0" w:space="0" w:color="auto"/>
              </w:divBdr>
            </w:div>
            <w:div w:id="1723945827">
              <w:marLeft w:val="0"/>
              <w:marRight w:val="0"/>
              <w:marTop w:val="0"/>
              <w:marBottom w:val="0"/>
              <w:divBdr>
                <w:top w:val="none" w:sz="0" w:space="0" w:color="auto"/>
                <w:left w:val="none" w:sz="0" w:space="0" w:color="auto"/>
                <w:bottom w:val="none" w:sz="0" w:space="0" w:color="auto"/>
                <w:right w:val="none" w:sz="0" w:space="0" w:color="auto"/>
              </w:divBdr>
            </w:div>
            <w:div w:id="584070069">
              <w:marLeft w:val="0"/>
              <w:marRight w:val="0"/>
              <w:marTop w:val="0"/>
              <w:marBottom w:val="0"/>
              <w:divBdr>
                <w:top w:val="none" w:sz="0" w:space="0" w:color="auto"/>
                <w:left w:val="none" w:sz="0" w:space="0" w:color="auto"/>
                <w:bottom w:val="none" w:sz="0" w:space="0" w:color="auto"/>
                <w:right w:val="none" w:sz="0" w:space="0" w:color="auto"/>
              </w:divBdr>
            </w:div>
            <w:div w:id="767896926">
              <w:marLeft w:val="0"/>
              <w:marRight w:val="0"/>
              <w:marTop w:val="0"/>
              <w:marBottom w:val="0"/>
              <w:divBdr>
                <w:top w:val="none" w:sz="0" w:space="0" w:color="auto"/>
                <w:left w:val="none" w:sz="0" w:space="0" w:color="auto"/>
                <w:bottom w:val="none" w:sz="0" w:space="0" w:color="auto"/>
                <w:right w:val="none" w:sz="0" w:space="0" w:color="auto"/>
              </w:divBdr>
            </w:div>
            <w:div w:id="196552078">
              <w:marLeft w:val="0"/>
              <w:marRight w:val="0"/>
              <w:marTop w:val="0"/>
              <w:marBottom w:val="0"/>
              <w:divBdr>
                <w:top w:val="none" w:sz="0" w:space="0" w:color="auto"/>
                <w:left w:val="none" w:sz="0" w:space="0" w:color="auto"/>
                <w:bottom w:val="none" w:sz="0" w:space="0" w:color="auto"/>
                <w:right w:val="none" w:sz="0" w:space="0" w:color="auto"/>
              </w:divBdr>
            </w:div>
            <w:div w:id="1020856815">
              <w:marLeft w:val="0"/>
              <w:marRight w:val="0"/>
              <w:marTop w:val="0"/>
              <w:marBottom w:val="0"/>
              <w:divBdr>
                <w:top w:val="none" w:sz="0" w:space="0" w:color="auto"/>
                <w:left w:val="none" w:sz="0" w:space="0" w:color="auto"/>
                <w:bottom w:val="none" w:sz="0" w:space="0" w:color="auto"/>
                <w:right w:val="none" w:sz="0" w:space="0" w:color="auto"/>
              </w:divBdr>
            </w:div>
            <w:div w:id="396899077">
              <w:marLeft w:val="0"/>
              <w:marRight w:val="0"/>
              <w:marTop w:val="0"/>
              <w:marBottom w:val="0"/>
              <w:divBdr>
                <w:top w:val="none" w:sz="0" w:space="0" w:color="auto"/>
                <w:left w:val="none" w:sz="0" w:space="0" w:color="auto"/>
                <w:bottom w:val="none" w:sz="0" w:space="0" w:color="auto"/>
                <w:right w:val="none" w:sz="0" w:space="0" w:color="auto"/>
              </w:divBdr>
            </w:div>
            <w:div w:id="1832719180">
              <w:marLeft w:val="0"/>
              <w:marRight w:val="0"/>
              <w:marTop w:val="0"/>
              <w:marBottom w:val="0"/>
              <w:divBdr>
                <w:top w:val="none" w:sz="0" w:space="0" w:color="auto"/>
                <w:left w:val="none" w:sz="0" w:space="0" w:color="auto"/>
                <w:bottom w:val="none" w:sz="0" w:space="0" w:color="auto"/>
                <w:right w:val="none" w:sz="0" w:space="0" w:color="auto"/>
              </w:divBdr>
            </w:div>
            <w:div w:id="1517111195">
              <w:marLeft w:val="0"/>
              <w:marRight w:val="0"/>
              <w:marTop w:val="0"/>
              <w:marBottom w:val="0"/>
              <w:divBdr>
                <w:top w:val="none" w:sz="0" w:space="0" w:color="auto"/>
                <w:left w:val="none" w:sz="0" w:space="0" w:color="auto"/>
                <w:bottom w:val="none" w:sz="0" w:space="0" w:color="auto"/>
                <w:right w:val="none" w:sz="0" w:space="0" w:color="auto"/>
              </w:divBdr>
            </w:div>
            <w:div w:id="325791369">
              <w:marLeft w:val="0"/>
              <w:marRight w:val="0"/>
              <w:marTop w:val="0"/>
              <w:marBottom w:val="0"/>
              <w:divBdr>
                <w:top w:val="none" w:sz="0" w:space="0" w:color="auto"/>
                <w:left w:val="none" w:sz="0" w:space="0" w:color="auto"/>
                <w:bottom w:val="none" w:sz="0" w:space="0" w:color="auto"/>
                <w:right w:val="none" w:sz="0" w:space="0" w:color="auto"/>
              </w:divBdr>
            </w:div>
            <w:div w:id="1318342824">
              <w:marLeft w:val="0"/>
              <w:marRight w:val="0"/>
              <w:marTop w:val="0"/>
              <w:marBottom w:val="0"/>
              <w:divBdr>
                <w:top w:val="none" w:sz="0" w:space="0" w:color="auto"/>
                <w:left w:val="none" w:sz="0" w:space="0" w:color="auto"/>
                <w:bottom w:val="none" w:sz="0" w:space="0" w:color="auto"/>
                <w:right w:val="none" w:sz="0" w:space="0" w:color="auto"/>
              </w:divBdr>
            </w:div>
            <w:div w:id="1593737077">
              <w:marLeft w:val="0"/>
              <w:marRight w:val="0"/>
              <w:marTop w:val="0"/>
              <w:marBottom w:val="0"/>
              <w:divBdr>
                <w:top w:val="none" w:sz="0" w:space="0" w:color="auto"/>
                <w:left w:val="none" w:sz="0" w:space="0" w:color="auto"/>
                <w:bottom w:val="none" w:sz="0" w:space="0" w:color="auto"/>
                <w:right w:val="none" w:sz="0" w:space="0" w:color="auto"/>
              </w:divBdr>
            </w:div>
            <w:div w:id="1345590424">
              <w:marLeft w:val="0"/>
              <w:marRight w:val="0"/>
              <w:marTop w:val="0"/>
              <w:marBottom w:val="0"/>
              <w:divBdr>
                <w:top w:val="none" w:sz="0" w:space="0" w:color="auto"/>
                <w:left w:val="none" w:sz="0" w:space="0" w:color="auto"/>
                <w:bottom w:val="none" w:sz="0" w:space="0" w:color="auto"/>
                <w:right w:val="none" w:sz="0" w:space="0" w:color="auto"/>
              </w:divBdr>
            </w:div>
            <w:div w:id="497691597">
              <w:marLeft w:val="0"/>
              <w:marRight w:val="0"/>
              <w:marTop w:val="0"/>
              <w:marBottom w:val="0"/>
              <w:divBdr>
                <w:top w:val="none" w:sz="0" w:space="0" w:color="auto"/>
                <w:left w:val="none" w:sz="0" w:space="0" w:color="auto"/>
                <w:bottom w:val="none" w:sz="0" w:space="0" w:color="auto"/>
                <w:right w:val="none" w:sz="0" w:space="0" w:color="auto"/>
              </w:divBdr>
            </w:div>
            <w:div w:id="2066758911">
              <w:marLeft w:val="0"/>
              <w:marRight w:val="0"/>
              <w:marTop w:val="0"/>
              <w:marBottom w:val="0"/>
              <w:divBdr>
                <w:top w:val="none" w:sz="0" w:space="0" w:color="auto"/>
                <w:left w:val="none" w:sz="0" w:space="0" w:color="auto"/>
                <w:bottom w:val="none" w:sz="0" w:space="0" w:color="auto"/>
                <w:right w:val="none" w:sz="0" w:space="0" w:color="auto"/>
              </w:divBdr>
            </w:div>
            <w:div w:id="519315375">
              <w:marLeft w:val="0"/>
              <w:marRight w:val="0"/>
              <w:marTop w:val="0"/>
              <w:marBottom w:val="0"/>
              <w:divBdr>
                <w:top w:val="none" w:sz="0" w:space="0" w:color="auto"/>
                <w:left w:val="none" w:sz="0" w:space="0" w:color="auto"/>
                <w:bottom w:val="none" w:sz="0" w:space="0" w:color="auto"/>
                <w:right w:val="none" w:sz="0" w:space="0" w:color="auto"/>
              </w:divBdr>
            </w:div>
            <w:div w:id="403339079">
              <w:marLeft w:val="0"/>
              <w:marRight w:val="0"/>
              <w:marTop w:val="0"/>
              <w:marBottom w:val="0"/>
              <w:divBdr>
                <w:top w:val="none" w:sz="0" w:space="0" w:color="auto"/>
                <w:left w:val="none" w:sz="0" w:space="0" w:color="auto"/>
                <w:bottom w:val="none" w:sz="0" w:space="0" w:color="auto"/>
                <w:right w:val="none" w:sz="0" w:space="0" w:color="auto"/>
              </w:divBdr>
            </w:div>
            <w:div w:id="2051219812">
              <w:marLeft w:val="0"/>
              <w:marRight w:val="0"/>
              <w:marTop w:val="0"/>
              <w:marBottom w:val="0"/>
              <w:divBdr>
                <w:top w:val="none" w:sz="0" w:space="0" w:color="auto"/>
                <w:left w:val="none" w:sz="0" w:space="0" w:color="auto"/>
                <w:bottom w:val="none" w:sz="0" w:space="0" w:color="auto"/>
                <w:right w:val="none" w:sz="0" w:space="0" w:color="auto"/>
              </w:divBdr>
            </w:div>
            <w:div w:id="208106178">
              <w:marLeft w:val="0"/>
              <w:marRight w:val="0"/>
              <w:marTop w:val="0"/>
              <w:marBottom w:val="0"/>
              <w:divBdr>
                <w:top w:val="none" w:sz="0" w:space="0" w:color="auto"/>
                <w:left w:val="none" w:sz="0" w:space="0" w:color="auto"/>
                <w:bottom w:val="none" w:sz="0" w:space="0" w:color="auto"/>
                <w:right w:val="none" w:sz="0" w:space="0" w:color="auto"/>
              </w:divBdr>
            </w:div>
            <w:div w:id="58287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52135">
      <w:bodyDiv w:val="1"/>
      <w:marLeft w:val="0"/>
      <w:marRight w:val="0"/>
      <w:marTop w:val="0"/>
      <w:marBottom w:val="0"/>
      <w:divBdr>
        <w:top w:val="none" w:sz="0" w:space="0" w:color="auto"/>
        <w:left w:val="none" w:sz="0" w:space="0" w:color="auto"/>
        <w:bottom w:val="none" w:sz="0" w:space="0" w:color="auto"/>
        <w:right w:val="none" w:sz="0" w:space="0" w:color="auto"/>
      </w:divBdr>
      <w:divsChild>
        <w:div w:id="767307460">
          <w:marLeft w:val="0"/>
          <w:marRight w:val="0"/>
          <w:marTop w:val="0"/>
          <w:marBottom w:val="0"/>
          <w:divBdr>
            <w:top w:val="none" w:sz="0" w:space="0" w:color="auto"/>
            <w:left w:val="none" w:sz="0" w:space="0" w:color="auto"/>
            <w:bottom w:val="none" w:sz="0" w:space="0" w:color="auto"/>
            <w:right w:val="none" w:sz="0" w:space="0" w:color="auto"/>
          </w:divBdr>
          <w:divsChild>
            <w:div w:id="2097170236">
              <w:marLeft w:val="0"/>
              <w:marRight w:val="0"/>
              <w:marTop w:val="0"/>
              <w:marBottom w:val="0"/>
              <w:divBdr>
                <w:top w:val="none" w:sz="0" w:space="0" w:color="auto"/>
                <w:left w:val="none" w:sz="0" w:space="0" w:color="auto"/>
                <w:bottom w:val="none" w:sz="0" w:space="0" w:color="auto"/>
                <w:right w:val="none" w:sz="0" w:space="0" w:color="auto"/>
              </w:divBdr>
            </w:div>
            <w:div w:id="1590770706">
              <w:marLeft w:val="0"/>
              <w:marRight w:val="0"/>
              <w:marTop w:val="0"/>
              <w:marBottom w:val="0"/>
              <w:divBdr>
                <w:top w:val="none" w:sz="0" w:space="0" w:color="auto"/>
                <w:left w:val="none" w:sz="0" w:space="0" w:color="auto"/>
                <w:bottom w:val="none" w:sz="0" w:space="0" w:color="auto"/>
                <w:right w:val="none" w:sz="0" w:space="0" w:color="auto"/>
              </w:divBdr>
            </w:div>
            <w:div w:id="651983533">
              <w:marLeft w:val="0"/>
              <w:marRight w:val="0"/>
              <w:marTop w:val="0"/>
              <w:marBottom w:val="0"/>
              <w:divBdr>
                <w:top w:val="none" w:sz="0" w:space="0" w:color="auto"/>
                <w:left w:val="none" w:sz="0" w:space="0" w:color="auto"/>
                <w:bottom w:val="none" w:sz="0" w:space="0" w:color="auto"/>
                <w:right w:val="none" w:sz="0" w:space="0" w:color="auto"/>
              </w:divBdr>
            </w:div>
            <w:div w:id="1830173817">
              <w:marLeft w:val="0"/>
              <w:marRight w:val="0"/>
              <w:marTop w:val="0"/>
              <w:marBottom w:val="0"/>
              <w:divBdr>
                <w:top w:val="none" w:sz="0" w:space="0" w:color="auto"/>
                <w:left w:val="none" w:sz="0" w:space="0" w:color="auto"/>
                <w:bottom w:val="none" w:sz="0" w:space="0" w:color="auto"/>
                <w:right w:val="none" w:sz="0" w:space="0" w:color="auto"/>
              </w:divBdr>
            </w:div>
            <w:div w:id="25909276">
              <w:marLeft w:val="0"/>
              <w:marRight w:val="0"/>
              <w:marTop w:val="0"/>
              <w:marBottom w:val="0"/>
              <w:divBdr>
                <w:top w:val="none" w:sz="0" w:space="0" w:color="auto"/>
                <w:left w:val="none" w:sz="0" w:space="0" w:color="auto"/>
                <w:bottom w:val="none" w:sz="0" w:space="0" w:color="auto"/>
                <w:right w:val="none" w:sz="0" w:space="0" w:color="auto"/>
              </w:divBdr>
            </w:div>
            <w:div w:id="1463577771">
              <w:marLeft w:val="0"/>
              <w:marRight w:val="0"/>
              <w:marTop w:val="0"/>
              <w:marBottom w:val="0"/>
              <w:divBdr>
                <w:top w:val="none" w:sz="0" w:space="0" w:color="auto"/>
                <w:left w:val="none" w:sz="0" w:space="0" w:color="auto"/>
                <w:bottom w:val="none" w:sz="0" w:space="0" w:color="auto"/>
                <w:right w:val="none" w:sz="0" w:space="0" w:color="auto"/>
              </w:divBdr>
            </w:div>
            <w:div w:id="36508911">
              <w:marLeft w:val="0"/>
              <w:marRight w:val="0"/>
              <w:marTop w:val="0"/>
              <w:marBottom w:val="0"/>
              <w:divBdr>
                <w:top w:val="none" w:sz="0" w:space="0" w:color="auto"/>
                <w:left w:val="none" w:sz="0" w:space="0" w:color="auto"/>
                <w:bottom w:val="none" w:sz="0" w:space="0" w:color="auto"/>
                <w:right w:val="none" w:sz="0" w:space="0" w:color="auto"/>
              </w:divBdr>
            </w:div>
            <w:div w:id="346293928">
              <w:marLeft w:val="0"/>
              <w:marRight w:val="0"/>
              <w:marTop w:val="0"/>
              <w:marBottom w:val="0"/>
              <w:divBdr>
                <w:top w:val="none" w:sz="0" w:space="0" w:color="auto"/>
                <w:left w:val="none" w:sz="0" w:space="0" w:color="auto"/>
                <w:bottom w:val="none" w:sz="0" w:space="0" w:color="auto"/>
                <w:right w:val="none" w:sz="0" w:space="0" w:color="auto"/>
              </w:divBdr>
            </w:div>
            <w:div w:id="1380014387">
              <w:marLeft w:val="0"/>
              <w:marRight w:val="0"/>
              <w:marTop w:val="0"/>
              <w:marBottom w:val="0"/>
              <w:divBdr>
                <w:top w:val="none" w:sz="0" w:space="0" w:color="auto"/>
                <w:left w:val="none" w:sz="0" w:space="0" w:color="auto"/>
                <w:bottom w:val="none" w:sz="0" w:space="0" w:color="auto"/>
                <w:right w:val="none" w:sz="0" w:space="0" w:color="auto"/>
              </w:divBdr>
            </w:div>
            <w:div w:id="659433288">
              <w:marLeft w:val="0"/>
              <w:marRight w:val="0"/>
              <w:marTop w:val="0"/>
              <w:marBottom w:val="0"/>
              <w:divBdr>
                <w:top w:val="none" w:sz="0" w:space="0" w:color="auto"/>
                <w:left w:val="none" w:sz="0" w:space="0" w:color="auto"/>
                <w:bottom w:val="none" w:sz="0" w:space="0" w:color="auto"/>
                <w:right w:val="none" w:sz="0" w:space="0" w:color="auto"/>
              </w:divBdr>
            </w:div>
            <w:div w:id="427313629">
              <w:marLeft w:val="0"/>
              <w:marRight w:val="0"/>
              <w:marTop w:val="0"/>
              <w:marBottom w:val="0"/>
              <w:divBdr>
                <w:top w:val="none" w:sz="0" w:space="0" w:color="auto"/>
                <w:left w:val="none" w:sz="0" w:space="0" w:color="auto"/>
                <w:bottom w:val="none" w:sz="0" w:space="0" w:color="auto"/>
                <w:right w:val="none" w:sz="0" w:space="0" w:color="auto"/>
              </w:divBdr>
            </w:div>
            <w:div w:id="993295956">
              <w:marLeft w:val="0"/>
              <w:marRight w:val="0"/>
              <w:marTop w:val="0"/>
              <w:marBottom w:val="0"/>
              <w:divBdr>
                <w:top w:val="none" w:sz="0" w:space="0" w:color="auto"/>
                <w:left w:val="none" w:sz="0" w:space="0" w:color="auto"/>
                <w:bottom w:val="none" w:sz="0" w:space="0" w:color="auto"/>
                <w:right w:val="none" w:sz="0" w:space="0" w:color="auto"/>
              </w:divBdr>
            </w:div>
            <w:div w:id="3405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0929">
      <w:bodyDiv w:val="1"/>
      <w:marLeft w:val="0"/>
      <w:marRight w:val="0"/>
      <w:marTop w:val="0"/>
      <w:marBottom w:val="0"/>
      <w:divBdr>
        <w:top w:val="none" w:sz="0" w:space="0" w:color="auto"/>
        <w:left w:val="none" w:sz="0" w:space="0" w:color="auto"/>
        <w:bottom w:val="none" w:sz="0" w:space="0" w:color="auto"/>
        <w:right w:val="none" w:sz="0" w:space="0" w:color="auto"/>
      </w:divBdr>
    </w:div>
    <w:div w:id="676888501">
      <w:bodyDiv w:val="1"/>
      <w:marLeft w:val="0"/>
      <w:marRight w:val="0"/>
      <w:marTop w:val="0"/>
      <w:marBottom w:val="0"/>
      <w:divBdr>
        <w:top w:val="none" w:sz="0" w:space="0" w:color="auto"/>
        <w:left w:val="none" w:sz="0" w:space="0" w:color="auto"/>
        <w:bottom w:val="none" w:sz="0" w:space="0" w:color="auto"/>
        <w:right w:val="none" w:sz="0" w:space="0" w:color="auto"/>
      </w:divBdr>
      <w:divsChild>
        <w:div w:id="1771779660">
          <w:marLeft w:val="0"/>
          <w:marRight w:val="0"/>
          <w:marTop w:val="0"/>
          <w:marBottom w:val="0"/>
          <w:divBdr>
            <w:top w:val="none" w:sz="0" w:space="0" w:color="auto"/>
            <w:left w:val="none" w:sz="0" w:space="0" w:color="auto"/>
            <w:bottom w:val="none" w:sz="0" w:space="0" w:color="auto"/>
            <w:right w:val="none" w:sz="0" w:space="0" w:color="auto"/>
          </w:divBdr>
          <w:divsChild>
            <w:div w:id="1298218927">
              <w:marLeft w:val="0"/>
              <w:marRight w:val="0"/>
              <w:marTop w:val="0"/>
              <w:marBottom w:val="0"/>
              <w:divBdr>
                <w:top w:val="none" w:sz="0" w:space="0" w:color="auto"/>
                <w:left w:val="none" w:sz="0" w:space="0" w:color="auto"/>
                <w:bottom w:val="none" w:sz="0" w:space="0" w:color="auto"/>
                <w:right w:val="none" w:sz="0" w:space="0" w:color="auto"/>
              </w:divBdr>
            </w:div>
            <w:div w:id="984771429">
              <w:marLeft w:val="0"/>
              <w:marRight w:val="0"/>
              <w:marTop w:val="0"/>
              <w:marBottom w:val="0"/>
              <w:divBdr>
                <w:top w:val="none" w:sz="0" w:space="0" w:color="auto"/>
                <w:left w:val="none" w:sz="0" w:space="0" w:color="auto"/>
                <w:bottom w:val="none" w:sz="0" w:space="0" w:color="auto"/>
                <w:right w:val="none" w:sz="0" w:space="0" w:color="auto"/>
              </w:divBdr>
            </w:div>
            <w:div w:id="923103424">
              <w:marLeft w:val="0"/>
              <w:marRight w:val="0"/>
              <w:marTop w:val="0"/>
              <w:marBottom w:val="0"/>
              <w:divBdr>
                <w:top w:val="none" w:sz="0" w:space="0" w:color="auto"/>
                <w:left w:val="none" w:sz="0" w:space="0" w:color="auto"/>
                <w:bottom w:val="none" w:sz="0" w:space="0" w:color="auto"/>
                <w:right w:val="none" w:sz="0" w:space="0" w:color="auto"/>
              </w:divBdr>
            </w:div>
            <w:div w:id="206719742">
              <w:marLeft w:val="0"/>
              <w:marRight w:val="0"/>
              <w:marTop w:val="0"/>
              <w:marBottom w:val="0"/>
              <w:divBdr>
                <w:top w:val="none" w:sz="0" w:space="0" w:color="auto"/>
                <w:left w:val="none" w:sz="0" w:space="0" w:color="auto"/>
                <w:bottom w:val="none" w:sz="0" w:space="0" w:color="auto"/>
                <w:right w:val="none" w:sz="0" w:space="0" w:color="auto"/>
              </w:divBdr>
            </w:div>
            <w:div w:id="382949196">
              <w:marLeft w:val="0"/>
              <w:marRight w:val="0"/>
              <w:marTop w:val="0"/>
              <w:marBottom w:val="0"/>
              <w:divBdr>
                <w:top w:val="none" w:sz="0" w:space="0" w:color="auto"/>
                <w:left w:val="none" w:sz="0" w:space="0" w:color="auto"/>
                <w:bottom w:val="none" w:sz="0" w:space="0" w:color="auto"/>
                <w:right w:val="none" w:sz="0" w:space="0" w:color="auto"/>
              </w:divBdr>
            </w:div>
            <w:div w:id="234780915">
              <w:marLeft w:val="0"/>
              <w:marRight w:val="0"/>
              <w:marTop w:val="0"/>
              <w:marBottom w:val="0"/>
              <w:divBdr>
                <w:top w:val="none" w:sz="0" w:space="0" w:color="auto"/>
                <w:left w:val="none" w:sz="0" w:space="0" w:color="auto"/>
                <w:bottom w:val="none" w:sz="0" w:space="0" w:color="auto"/>
                <w:right w:val="none" w:sz="0" w:space="0" w:color="auto"/>
              </w:divBdr>
            </w:div>
            <w:div w:id="561453624">
              <w:marLeft w:val="0"/>
              <w:marRight w:val="0"/>
              <w:marTop w:val="0"/>
              <w:marBottom w:val="0"/>
              <w:divBdr>
                <w:top w:val="none" w:sz="0" w:space="0" w:color="auto"/>
                <w:left w:val="none" w:sz="0" w:space="0" w:color="auto"/>
                <w:bottom w:val="none" w:sz="0" w:space="0" w:color="auto"/>
                <w:right w:val="none" w:sz="0" w:space="0" w:color="auto"/>
              </w:divBdr>
            </w:div>
            <w:div w:id="1508327575">
              <w:marLeft w:val="0"/>
              <w:marRight w:val="0"/>
              <w:marTop w:val="0"/>
              <w:marBottom w:val="0"/>
              <w:divBdr>
                <w:top w:val="none" w:sz="0" w:space="0" w:color="auto"/>
                <w:left w:val="none" w:sz="0" w:space="0" w:color="auto"/>
                <w:bottom w:val="none" w:sz="0" w:space="0" w:color="auto"/>
                <w:right w:val="none" w:sz="0" w:space="0" w:color="auto"/>
              </w:divBdr>
            </w:div>
            <w:div w:id="1818914494">
              <w:marLeft w:val="0"/>
              <w:marRight w:val="0"/>
              <w:marTop w:val="0"/>
              <w:marBottom w:val="0"/>
              <w:divBdr>
                <w:top w:val="none" w:sz="0" w:space="0" w:color="auto"/>
                <w:left w:val="none" w:sz="0" w:space="0" w:color="auto"/>
                <w:bottom w:val="none" w:sz="0" w:space="0" w:color="auto"/>
                <w:right w:val="none" w:sz="0" w:space="0" w:color="auto"/>
              </w:divBdr>
            </w:div>
            <w:div w:id="421606806">
              <w:marLeft w:val="0"/>
              <w:marRight w:val="0"/>
              <w:marTop w:val="0"/>
              <w:marBottom w:val="0"/>
              <w:divBdr>
                <w:top w:val="none" w:sz="0" w:space="0" w:color="auto"/>
                <w:left w:val="none" w:sz="0" w:space="0" w:color="auto"/>
                <w:bottom w:val="none" w:sz="0" w:space="0" w:color="auto"/>
                <w:right w:val="none" w:sz="0" w:space="0" w:color="auto"/>
              </w:divBdr>
            </w:div>
            <w:div w:id="1611354905">
              <w:marLeft w:val="0"/>
              <w:marRight w:val="0"/>
              <w:marTop w:val="0"/>
              <w:marBottom w:val="0"/>
              <w:divBdr>
                <w:top w:val="none" w:sz="0" w:space="0" w:color="auto"/>
                <w:left w:val="none" w:sz="0" w:space="0" w:color="auto"/>
                <w:bottom w:val="none" w:sz="0" w:space="0" w:color="auto"/>
                <w:right w:val="none" w:sz="0" w:space="0" w:color="auto"/>
              </w:divBdr>
            </w:div>
            <w:div w:id="254170398">
              <w:marLeft w:val="0"/>
              <w:marRight w:val="0"/>
              <w:marTop w:val="0"/>
              <w:marBottom w:val="0"/>
              <w:divBdr>
                <w:top w:val="none" w:sz="0" w:space="0" w:color="auto"/>
                <w:left w:val="none" w:sz="0" w:space="0" w:color="auto"/>
                <w:bottom w:val="none" w:sz="0" w:space="0" w:color="auto"/>
                <w:right w:val="none" w:sz="0" w:space="0" w:color="auto"/>
              </w:divBdr>
            </w:div>
            <w:div w:id="183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6727">
      <w:bodyDiv w:val="1"/>
      <w:marLeft w:val="0"/>
      <w:marRight w:val="0"/>
      <w:marTop w:val="0"/>
      <w:marBottom w:val="0"/>
      <w:divBdr>
        <w:top w:val="none" w:sz="0" w:space="0" w:color="auto"/>
        <w:left w:val="none" w:sz="0" w:space="0" w:color="auto"/>
        <w:bottom w:val="none" w:sz="0" w:space="0" w:color="auto"/>
        <w:right w:val="none" w:sz="0" w:space="0" w:color="auto"/>
      </w:divBdr>
      <w:divsChild>
        <w:div w:id="1300265992">
          <w:marLeft w:val="0"/>
          <w:marRight w:val="0"/>
          <w:marTop w:val="0"/>
          <w:marBottom w:val="0"/>
          <w:divBdr>
            <w:top w:val="none" w:sz="0" w:space="0" w:color="auto"/>
            <w:left w:val="none" w:sz="0" w:space="0" w:color="auto"/>
            <w:bottom w:val="none" w:sz="0" w:space="0" w:color="auto"/>
            <w:right w:val="none" w:sz="0" w:space="0" w:color="auto"/>
          </w:divBdr>
          <w:divsChild>
            <w:div w:id="1522431286">
              <w:marLeft w:val="0"/>
              <w:marRight w:val="0"/>
              <w:marTop w:val="0"/>
              <w:marBottom w:val="0"/>
              <w:divBdr>
                <w:top w:val="none" w:sz="0" w:space="0" w:color="auto"/>
                <w:left w:val="none" w:sz="0" w:space="0" w:color="auto"/>
                <w:bottom w:val="none" w:sz="0" w:space="0" w:color="auto"/>
                <w:right w:val="none" w:sz="0" w:space="0" w:color="auto"/>
              </w:divBdr>
            </w:div>
            <w:div w:id="911542249">
              <w:marLeft w:val="0"/>
              <w:marRight w:val="0"/>
              <w:marTop w:val="0"/>
              <w:marBottom w:val="0"/>
              <w:divBdr>
                <w:top w:val="none" w:sz="0" w:space="0" w:color="auto"/>
                <w:left w:val="none" w:sz="0" w:space="0" w:color="auto"/>
                <w:bottom w:val="none" w:sz="0" w:space="0" w:color="auto"/>
                <w:right w:val="none" w:sz="0" w:space="0" w:color="auto"/>
              </w:divBdr>
              <w:divsChild>
                <w:div w:id="1659530909">
                  <w:marLeft w:val="0"/>
                  <w:marRight w:val="0"/>
                  <w:marTop w:val="0"/>
                  <w:marBottom w:val="0"/>
                  <w:divBdr>
                    <w:top w:val="none" w:sz="0" w:space="0" w:color="auto"/>
                    <w:left w:val="none" w:sz="0" w:space="0" w:color="auto"/>
                    <w:bottom w:val="none" w:sz="0" w:space="0" w:color="auto"/>
                    <w:right w:val="none" w:sz="0" w:space="0" w:color="auto"/>
                  </w:divBdr>
                  <w:divsChild>
                    <w:div w:id="12580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072">
              <w:marLeft w:val="0"/>
              <w:marRight w:val="0"/>
              <w:marTop w:val="0"/>
              <w:marBottom w:val="0"/>
              <w:divBdr>
                <w:top w:val="none" w:sz="0" w:space="0" w:color="auto"/>
                <w:left w:val="none" w:sz="0" w:space="0" w:color="auto"/>
                <w:bottom w:val="none" w:sz="0" w:space="0" w:color="auto"/>
                <w:right w:val="none" w:sz="0" w:space="0" w:color="auto"/>
              </w:divBdr>
            </w:div>
          </w:divsChild>
        </w:div>
        <w:div w:id="1969165985">
          <w:marLeft w:val="0"/>
          <w:marRight w:val="0"/>
          <w:marTop w:val="0"/>
          <w:marBottom w:val="0"/>
          <w:divBdr>
            <w:top w:val="none" w:sz="0" w:space="0" w:color="auto"/>
            <w:left w:val="none" w:sz="0" w:space="0" w:color="auto"/>
            <w:bottom w:val="none" w:sz="0" w:space="0" w:color="auto"/>
            <w:right w:val="none" w:sz="0" w:space="0" w:color="auto"/>
          </w:divBdr>
          <w:divsChild>
            <w:div w:id="2106227137">
              <w:marLeft w:val="0"/>
              <w:marRight w:val="0"/>
              <w:marTop w:val="0"/>
              <w:marBottom w:val="0"/>
              <w:divBdr>
                <w:top w:val="none" w:sz="0" w:space="0" w:color="auto"/>
                <w:left w:val="none" w:sz="0" w:space="0" w:color="auto"/>
                <w:bottom w:val="none" w:sz="0" w:space="0" w:color="auto"/>
                <w:right w:val="none" w:sz="0" w:space="0" w:color="auto"/>
              </w:divBdr>
            </w:div>
            <w:div w:id="551041530">
              <w:marLeft w:val="0"/>
              <w:marRight w:val="0"/>
              <w:marTop w:val="0"/>
              <w:marBottom w:val="0"/>
              <w:divBdr>
                <w:top w:val="none" w:sz="0" w:space="0" w:color="auto"/>
                <w:left w:val="none" w:sz="0" w:space="0" w:color="auto"/>
                <w:bottom w:val="none" w:sz="0" w:space="0" w:color="auto"/>
                <w:right w:val="none" w:sz="0" w:space="0" w:color="auto"/>
              </w:divBdr>
              <w:divsChild>
                <w:div w:id="153227212">
                  <w:marLeft w:val="0"/>
                  <w:marRight w:val="0"/>
                  <w:marTop w:val="0"/>
                  <w:marBottom w:val="0"/>
                  <w:divBdr>
                    <w:top w:val="none" w:sz="0" w:space="0" w:color="auto"/>
                    <w:left w:val="none" w:sz="0" w:space="0" w:color="auto"/>
                    <w:bottom w:val="none" w:sz="0" w:space="0" w:color="auto"/>
                    <w:right w:val="none" w:sz="0" w:space="0" w:color="auto"/>
                  </w:divBdr>
                  <w:divsChild>
                    <w:div w:id="1298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88853">
      <w:bodyDiv w:val="1"/>
      <w:marLeft w:val="0"/>
      <w:marRight w:val="0"/>
      <w:marTop w:val="0"/>
      <w:marBottom w:val="0"/>
      <w:divBdr>
        <w:top w:val="none" w:sz="0" w:space="0" w:color="auto"/>
        <w:left w:val="none" w:sz="0" w:space="0" w:color="auto"/>
        <w:bottom w:val="none" w:sz="0" w:space="0" w:color="auto"/>
        <w:right w:val="none" w:sz="0" w:space="0" w:color="auto"/>
      </w:divBdr>
      <w:divsChild>
        <w:div w:id="399209805">
          <w:marLeft w:val="0"/>
          <w:marRight w:val="0"/>
          <w:marTop w:val="0"/>
          <w:marBottom w:val="0"/>
          <w:divBdr>
            <w:top w:val="none" w:sz="0" w:space="0" w:color="auto"/>
            <w:left w:val="none" w:sz="0" w:space="0" w:color="auto"/>
            <w:bottom w:val="none" w:sz="0" w:space="0" w:color="auto"/>
            <w:right w:val="none" w:sz="0" w:space="0" w:color="auto"/>
          </w:divBdr>
        </w:div>
        <w:div w:id="1487475012">
          <w:marLeft w:val="0"/>
          <w:marRight w:val="0"/>
          <w:marTop w:val="0"/>
          <w:marBottom w:val="0"/>
          <w:divBdr>
            <w:top w:val="none" w:sz="0" w:space="0" w:color="auto"/>
            <w:left w:val="none" w:sz="0" w:space="0" w:color="auto"/>
            <w:bottom w:val="none" w:sz="0" w:space="0" w:color="auto"/>
            <w:right w:val="none" w:sz="0" w:space="0" w:color="auto"/>
          </w:divBdr>
          <w:divsChild>
            <w:div w:id="786583383">
              <w:marLeft w:val="180"/>
              <w:marRight w:val="240"/>
              <w:marTop w:val="0"/>
              <w:marBottom w:val="0"/>
              <w:divBdr>
                <w:top w:val="none" w:sz="0" w:space="0" w:color="auto"/>
                <w:left w:val="none" w:sz="0" w:space="0" w:color="auto"/>
                <w:bottom w:val="none" w:sz="0" w:space="0" w:color="auto"/>
                <w:right w:val="none" w:sz="0" w:space="0" w:color="auto"/>
              </w:divBdr>
              <w:divsChild>
                <w:div w:id="92899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0734">
          <w:marLeft w:val="0"/>
          <w:marRight w:val="0"/>
          <w:marTop w:val="0"/>
          <w:marBottom w:val="0"/>
          <w:divBdr>
            <w:top w:val="none" w:sz="0" w:space="0" w:color="auto"/>
            <w:left w:val="none" w:sz="0" w:space="0" w:color="auto"/>
            <w:bottom w:val="none" w:sz="0" w:space="0" w:color="auto"/>
            <w:right w:val="none" w:sz="0" w:space="0" w:color="auto"/>
          </w:divBdr>
          <w:divsChild>
            <w:div w:id="507982994">
              <w:marLeft w:val="180"/>
              <w:marRight w:val="240"/>
              <w:marTop w:val="0"/>
              <w:marBottom w:val="0"/>
              <w:divBdr>
                <w:top w:val="none" w:sz="0" w:space="0" w:color="auto"/>
                <w:left w:val="none" w:sz="0" w:space="0" w:color="auto"/>
                <w:bottom w:val="none" w:sz="0" w:space="0" w:color="auto"/>
                <w:right w:val="none" w:sz="0" w:space="0" w:color="auto"/>
              </w:divBdr>
              <w:divsChild>
                <w:div w:id="16915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96">
          <w:marLeft w:val="0"/>
          <w:marRight w:val="0"/>
          <w:marTop w:val="0"/>
          <w:marBottom w:val="0"/>
          <w:divBdr>
            <w:top w:val="none" w:sz="0" w:space="0" w:color="auto"/>
            <w:left w:val="none" w:sz="0" w:space="0" w:color="auto"/>
            <w:bottom w:val="none" w:sz="0" w:space="0" w:color="auto"/>
            <w:right w:val="none" w:sz="0" w:space="0" w:color="auto"/>
          </w:divBdr>
          <w:divsChild>
            <w:div w:id="2059209278">
              <w:marLeft w:val="180"/>
              <w:marRight w:val="240"/>
              <w:marTop w:val="0"/>
              <w:marBottom w:val="0"/>
              <w:divBdr>
                <w:top w:val="none" w:sz="0" w:space="0" w:color="auto"/>
                <w:left w:val="none" w:sz="0" w:space="0" w:color="auto"/>
                <w:bottom w:val="none" w:sz="0" w:space="0" w:color="auto"/>
                <w:right w:val="none" w:sz="0" w:space="0" w:color="auto"/>
              </w:divBdr>
              <w:divsChild>
                <w:div w:id="90159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709686">
      <w:bodyDiv w:val="1"/>
      <w:marLeft w:val="0"/>
      <w:marRight w:val="0"/>
      <w:marTop w:val="0"/>
      <w:marBottom w:val="0"/>
      <w:divBdr>
        <w:top w:val="none" w:sz="0" w:space="0" w:color="auto"/>
        <w:left w:val="none" w:sz="0" w:space="0" w:color="auto"/>
        <w:bottom w:val="none" w:sz="0" w:space="0" w:color="auto"/>
        <w:right w:val="none" w:sz="0" w:space="0" w:color="auto"/>
      </w:divBdr>
    </w:div>
    <w:div w:id="684870720">
      <w:bodyDiv w:val="1"/>
      <w:marLeft w:val="0"/>
      <w:marRight w:val="0"/>
      <w:marTop w:val="0"/>
      <w:marBottom w:val="0"/>
      <w:divBdr>
        <w:top w:val="none" w:sz="0" w:space="0" w:color="auto"/>
        <w:left w:val="none" w:sz="0" w:space="0" w:color="auto"/>
        <w:bottom w:val="none" w:sz="0" w:space="0" w:color="auto"/>
        <w:right w:val="none" w:sz="0" w:space="0" w:color="auto"/>
      </w:divBdr>
      <w:divsChild>
        <w:div w:id="730545701">
          <w:marLeft w:val="0"/>
          <w:marRight w:val="0"/>
          <w:marTop w:val="0"/>
          <w:marBottom w:val="0"/>
          <w:divBdr>
            <w:top w:val="none" w:sz="0" w:space="0" w:color="auto"/>
            <w:left w:val="none" w:sz="0" w:space="0" w:color="auto"/>
            <w:bottom w:val="none" w:sz="0" w:space="0" w:color="auto"/>
            <w:right w:val="none" w:sz="0" w:space="0" w:color="auto"/>
          </w:divBdr>
          <w:divsChild>
            <w:div w:id="1900163275">
              <w:marLeft w:val="0"/>
              <w:marRight w:val="0"/>
              <w:marTop w:val="0"/>
              <w:marBottom w:val="0"/>
              <w:divBdr>
                <w:top w:val="none" w:sz="0" w:space="0" w:color="auto"/>
                <w:left w:val="none" w:sz="0" w:space="0" w:color="auto"/>
                <w:bottom w:val="none" w:sz="0" w:space="0" w:color="auto"/>
                <w:right w:val="none" w:sz="0" w:space="0" w:color="auto"/>
              </w:divBdr>
            </w:div>
            <w:div w:id="1937059941">
              <w:marLeft w:val="0"/>
              <w:marRight w:val="0"/>
              <w:marTop w:val="0"/>
              <w:marBottom w:val="0"/>
              <w:divBdr>
                <w:top w:val="none" w:sz="0" w:space="0" w:color="auto"/>
                <w:left w:val="none" w:sz="0" w:space="0" w:color="auto"/>
                <w:bottom w:val="none" w:sz="0" w:space="0" w:color="auto"/>
                <w:right w:val="none" w:sz="0" w:space="0" w:color="auto"/>
              </w:divBdr>
            </w:div>
            <w:div w:id="894004316">
              <w:marLeft w:val="0"/>
              <w:marRight w:val="0"/>
              <w:marTop w:val="0"/>
              <w:marBottom w:val="0"/>
              <w:divBdr>
                <w:top w:val="none" w:sz="0" w:space="0" w:color="auto"/>
                <w:left w:val="none" w:sz="0" w:space="0" w:color="auto"/>
                <w:bottom w:val="none" w:sz="0" w:space="0" w:color="auto"/>
                <w:right w:val="none" w:sz="0" w:space="0" w:color="auto"/>
              </w:divBdr>
            </w:div>
            <w:div w:id="1050348193">
              <w:marLeft w:val="0"/>
              <w:marRight w:val="0"/>
              <w:marTop w:val="0"/>
              <w:marBottom w:val="0"/>
              <w:divBdr>
                <w:top w:val="none" w:sz="0" w:space="0" w:color="auto"/>
                <w:left w:val="none" w:sz="0" w:space="0" w:color="auto"/>
                <w:bottom w:val="none" w:sz="0" w:space="0" w:color="auto"/>
                <w:right w:val="none" w:sz="0" w:space="0" w:color="auto"/>
              </w:divBdr>
            </w:div>
            <w:div w:id="1188716284">
              <w:marLeft w:val="0"/>
              <w:marRight w:val="0"/>
              <w:marTop w:val="0"/>
              <w:marBottom w:val="0"/>
              <w:divBdr>
                <w:top w:val="none" w:sz="0" w:space="0" w:color="auto"/>
                <w:left w:val="none" w:sz="0" w:space="0" w:color="auto"/>
                <w:bottom w:val="none" w:sz="0" w:space="0" w:color="auto"/>
                <w:right w:val="none" w:sz="0" w:space="0" w:color="auto"/>
              </w:divBdr>
            </w:div>
            <w:div w:id="492723224">
              <w:marLeft w:val="0"/>
              <w:marRight w:val="0"/>
              <w:marTop w:val="0"/>
              <w:marBottom w:val="0"/>
              <w:divBdr>
                <w:top w:val="none" w:sz="0" w:space="0" w:color="auto"/>
                <w:left w:val="none" w:sz="0" w:space="0" w:color="auto"/>
                <w:bottom w:val="none" w:sz="0" w:space="0" w:color="auto"/>
                <w:right w:val="none" w:sz="0" w:space="0" w:color="auto"/>
              </w:divBdr>
            </w:div>
            <w:div w:id="968364603">
              <w:marLeft w:val="0"/>
              <w:marRight w:val="0"/>
              <w:marTop w:val="0"/>
              <w:marBottom w:val="0"/>
              <w:divBdr>
                <w:top w:val="none" w:sz="0" w:space="0" w:color="auto"/>
                <w:left w:val="none" w:sz="0" w:space="0" w:color="auto"/>
                <w:bottom w:val="none" w:sz="0" w:space="0" w:color="auto"/>
                <w:right w:val="none" w:sz="0" w:space="0" w:color="auto"/>
              </w:divBdr>
            </w:div>
            <w:div w:id="1812558624">
              <w:marLeft w:val="0"/>
              <w:marRight w:val="0"/>
              <w:marTop w:val="0"/>
              <w:marBottom w:val="0"/>
              <w:divBdr>
                <w:top w:val="none" w:sz="0" w:space="0" w:color="auto"/>
                <w:left w:val="none" w:sz="0" w:space="0" w:color="auto"/>
                <w:bottom w:val="none" w:sz="0" w:space="0" w:color="auto"/>
                <w:right w:val="none" w:sz="0" w:space="0" w:color="auto"/>
              </w:divBdr>
            </w:div>
            <w:div w:id="1022779240">
              <w:marLeft w:val="0"/>
              <w:marRight w:val="0"/>
              <w:marTop w:val="0"/>
              <w:marBottom w:val="0"/>
              <w:divBdr>
                <w:top w:val="none" w:sz="0" w:space="0" w:color="auto"/>
                <w:left w:val="none" w:sz="0" w:space="0" w:color="auto"/>
                <w:bottom w:val="none" w:sz="0" w:space="0" w:color="auto"/>
                <w:right w:val="none" w:sz="0" w:space="0" w:color="auto"/>
              </w:divBdr>
            </w:div>
            <w:div w:id="759716660">
              <w:marLeft w:val="0"/>
              <w:marRight w:val="0"/>
              <w:marTop w:val="0"/>
              <w:marBottom w:val="0"/>
              <w:divBdr>
                <w:top w:val="none" w:sz="0" w:space="0" w:color="auto"/>
                <w:left w:val="none" w:sz="0" w:space="0" w:color="auto"/>
                <w:bottom w:val="none" w:sz="0" w:space="0" w:color="auto"/>
                <w:right w:val="none" w:sz="0" w:space="0" w:color="auto"/>
              </w:divBdr>
            </w:div>
            <w:div w:id="2076050933">
              <w:marLeft w:val="0"/>
              <w:marRight w:val="0"/>
              <w:marTop w:val="0"/>
              <w:marBottom w:val="0"/>
              <w:divBdr>
                <w:top w:val="none" w:sz="0" w:space="0" w:color="auto"/>
                <w:left w:val="none" w:sz="0" w:space="0" w:color="auto"/>
                <w:bottom w:val="none" w:sz="0" w:space="0" w:color="auto"/>
                <w:right w:val="none" w:sz="0" w:space="0" w:color="auto"/>
              </w:divBdr>
            </w:div>
            <w:div w:id="440687402">
              <w:marLeft w:val="0"/>
              <w:marRight w:val="0"/>
              <w:marTop w:val="0"/>
              <w:marBottom w:val="0"/>
              <w:divBdr>
                <w:top w:val="none" w:sz="0" w:space="0" w:color="auto"/>
                <w:left w:val="none" w:sz="0" w:space="0" w:color="auto"/>
                <w:bottom w:val="none" w:sz="0" w:space="0" w:color="auto"/>
                <w:right w:val="none" w:sz="0" w:space="0" w:color="auto"/>
              </w:divBdr>
            </w:div>
            <w:div w:id="161094786">
              <w:marLeft w:val="0"/>
              <w:marRight w:val="0"/>
              <w:marTop w:val="0"/>
              <w:marBottom w:val="0"/>
              <w:divBdr>
                <w:top w:val="none" w:sz="0" w:space="0" w:color="auto"/>
                <w:left w:val="none" w:sz="0" w:space="0" w:color="auto"/>
                <w:bottom w:val="none" w:sz="0" w:space="0" w:color="auto"/>
                <w:right w:val="none" w:sz="0" w:space="0" w:color="auto"/>
              </w:divBdr>
            </w:div>
            <w:div w:id="947543342">
              <w:marLeft w:val="0"/>
              <w:marRight w:val="0"/>
              <w:marTop w:val="0"/>
              <w:marBottom w:val="0"/>
              <w:divBdr>
                <w:top w:val="none" w:sz="0" w:space="0" w:color="auto"/>
                <w:left w:val="none" w:sz="0" w:space="0" w:color="auto"/>
                <w:bottom w:val="none" w:sz="0" w:space="0" w:color="auto"/>
                <w:right w:val="none" w:sz="0" w:space="0" w:color="auto"/>
              </w:divBdr>
            </w:div>
            <w:div w:id="1133213145">
              <w:marLeft w:val="0"/>
              <w:marRight w:val="0"/>
              <w:marTop w:val="0"/>
              <w:marBottom w:val="0"/>
              <w:divBdr>
                <w:top w:val="none" w:sz="0" w:space="0" w:color="auto"/>
                <w:left w:val="none" w:sz="0" w:space="0" w:color="auto"/>
                <w:bottom w:val="none" w:sz="0" w:space="0" w:color="auto"/>
                <w:right w:val="none" w:sz="0" w:space="0" w:color="auto"/>
              </w:divBdr>
            </w:div>
            <w:div w:id="818418890">
              <w:marLeft w:val="0"/>
              <w:marRight w:val="0"/>
              <w:marTop w:val="0"/>
              <w:marBottom w:val="0"/>
              <w:divBdr>
                <w:top w:val="none" w:sz="0" w:space="0" w:color="auto"/>
                <w:left w:val="none" w:sz="0" w:space="0" w:color="auto"/>
                <w:bottom w:val="none" w:sz="0" w:space="0" w:color="auto"/>
                <w:right w:val="none" w:sz="0" w:space="0" w:color="auto"/>
              </w:divBdr>
            </w:div>
            <w:div w:id="478496333">
              <w:marLeft w:val="0"/>
              <w:marRight w:val="0"/>
              <w:marTop w:val="0"/>
              <w:marBottom w:val="0"/>
              <w:divBdr>
                <w:top w:val="none" w:sz="0" w:space="0" w:color="auto"/>
                <w:left w:val="none" w:sz="0" w:space="0" w:color="auto"/>
                <w:bottom w:val="none" w:sz="0" w:space="0" w:color="auto"/>
                <w:right w:val="none" w:sz="0" w:space="0" w:color="auto"/>
              </w:divBdr>
            </w:div>
            <w:div w:id="56973719">
              <w:marLeft w:val="0"/>
              <w:marRight w:val="0"/>
              <w:marTop w:val="0"/>
              <w:marBottom w:val="0"/>
              <w:divBdr>
                <w:top w:val="none" w:sz="0" w:space="0" w:color="auto"/>
                <w:left w:val="none" w:sz="0" w:space="0" w:color="auto"/>
                <w:bottom w:val="none" w:sz="0" w:space="0" w:color="auto"/>
                <w:right w:val="none" w:sz="0" w:space="0" w:color="auto"/>
              </w:divBdr>
            </w:div>
            <w:div w:id="107941093">
              <w:marLeft w:val="0"/>
              <w:marRight w:val="0"/>
              <w:marTop w:val="0"/>
              <w:marBottom w:val="0"/>
              <w:divBdr>
                <w:top w:val="none" w:sz="0" w:space="0" w:color="auto"/>
                <w:left w:val="none" w:sz="0" w:space="0" w:color="auto"/>
                <w:bottom w:val="none" w:sz="0" w:space="0" w:color="auto"/>
                <w:right w:val="none" w:sz="0" w:space="0" w:color="auto"/>
              </w:divBdr>
            </w:div>
            <w:div w:id="1130434815">
              <w:marLeft w:val="0"/>
              <w:marRight w:val="0"/>
              <w:marTop w:val="0"/>
              <w:marBottom w:val="0"/>
              <w:divBdr>
                <w:top w:val="none" w:sz="0" w:space="0" w:color="auto"/>
                <w:left w:val="none" w:sz="0" w:space="0" w:color="auto"/>
                <w:bottom w:val="none" w:sz="0" w:space="0" w:color="auto"/>
                <w:right w:val="none" w:sz="0" w:space="0" w:color="auto"/>
              </w:divBdr>
            </w:div>
            <w:div w:id="3241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1269">
      <w:bodyDiv w:val="1"/>
      <w:marLeft w:val="0"/>
      <w:marRight w:val="0"/>
      <w:marTop w:val="0"/>
      <w:marBottom w:val="0"/>
      <w:divBdr>
        <w:top w:val="none" w:sz="0" w:space="0" w:color="auto"/>
        <w:left w:val="none" w:sz="0" w:space="0" w:color="auto"/>
        <w:bottom w:val="none" w:sz="0" w:space="0" w:color="auto"/>
        <w:right w:val="none" w:sz="0" w:space="0" w:color="auto"/>
      </w:divBdr>
    </w:div>
    <w:div w:id="699625742">
      <w:bodyDiv w:val="1"/>
      <w:marLeft w:val="0"/>
      <w:marRight w:val="0"/>
      <w:marTop w:val="0"/>
      <w:marBottom w:val="0"/>
      <w:divBdr>
        <w:top w:val="none" w:sz="0" w:space="0" w:color="auto"/>
        <w:left w:val="none" w:sz="0" w:space="0" w:color="auto"/>
        <w:bottom w:val="none" w:sz="0" w:space="0" w:color="auto"/>
        <w:right w:val="none" w:sz="0" w:space="0" w:color="auto"/>
      </w:divBdr>
      <w:divsChild>
        <w:div w:id="1875464040">
          <w:marLeft w:val="0"/>
          <w:marRight w:val="0"/>
          <w:marTop w:val="0"/>
          <w:marBottom w:val="0"/>
          <w:divBdr>
            <w:top w:val="none" w:sz="0" w:space="0" w:color="auto"/>
            <w:left w:val="none" w:sz="0" w:space="0" w:color="auto"/>
            <w:bottom w:val="none" w:sz="0" w:space="0" w:color="auto"/>
            <w:right w:val="none" w:sz="0" w:space="0" w:color="auto"/>
          </w:divBdr>
        </w:div>
        <w:div w:id="872963357">
          <w:marLeft w:val="0"/>
          <w:marRight w:val="0"/>
          <w:marTop w:val="0"/>
          <w:marBottom w:val="0"/>
          <w:divBdr>
            <w:top w:val="none" w:sz="0" w:space="0" w:color="auto"/>
            <w:left w:val="none" w:sz="0" w:space="0" w:color="auto"/>
            <w:bottom w:val="none" w:sz="0" w:space="0" w:color="auto"/>
            <w:right w:val="none" w:sz="0" w:space="0" w:color="auto"/>
          </w:divBdr>
          <w:divsChild>
            <w:div w:id="130098080">
              <w:marLeft w:val="180"/>
              <w:marRight w:val="240"/>
              <w:marTop w:val="0"/>
              <w:marBottom w:val="0"/>
              <w:divBdr>
                <w:top w:val="none" w:sz="0" w:space="0" w:color="auto"/>
                <w:left w:val="none" w:sz="0" w:space="0" w:color="auto"/>
                <w:bottom w:val="none" w:sz="0" w:space="0" w:color="auto"/>
                <w:right w:val="none" w:sz="0" w:space="0" w:color="auto"/>
              </w:divBdr>
              <w:divsChild>
                <w:div w:id="20051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3008">
          <w:marLeft w:val="0"/>
          <w:marRight w:val="0"/>
          <w:marTop w:val="0"/>
          <w:marBottom w:val="0"/>
          <w:divBdr>
            <w:top w:val="none" w:sz="0" w:space="0" w:color="auto"/>
            <w:left w:val="none" w:sz="0" w:space="0" w:color="auto"/>
            <w:bottom w:val="none" w:sz="0" w:space="0" w:color="auto"/>
            <w:right w:val="none" w:sz="0" w:space="0" w:color="auto"/>
          </w:divBdr>
          <w:divsChild>
            <w:div w:id="1544249166">
              <w:marLeft w:val="180"/>
              <w:marRight w:val="240"/>
              <w:marTop w:val="0"/>
              <w:marBottom w:val="0"/>
              <w:divBdr>
                <w:top w:val="none" w:sz="0" w:space="0" w:color="auto"/>
                <w:left w:val="none" w:sz="0" w:space="0" w:color="auto"/>
                <w:bottom w:val="none" w:sz="0" w:space="0" w:color="auto"/>
                <w:right w:val="none" w:sz="0" w:space="0" w:color="auto"/>
              </w:divBdr>
              <w:divsChild>
                <w:div w:id="88664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73094">
      <w:bodyDiv w:val="1"/>
      <w:marLeft w:val="0"/>
      <w:marRight w:val="0"/>
      <w:marTop w:val="0"/>
      <w:marBottom w:val="0"/>
      <w:divBdr>
        <w:top w:val="none" w:sz="0" w:space="0" w:color="auto"/>
        <w:left w:val="none" w:sz="0" w:space="0" w:color="auto"/>
        <w:bottom w:val="none" w:sz="0" w:space="0" w:color="auto"/>
        <w:right w:val="none" w:sz="0" w:space="0" w:color="auto"/>
      </w:divBdr>
    </w:div>
    <w:div w:id="700743653">
      <w:bodyDiv w:val="1"/>
      <w:marLeft w:val="0"/>
      <w:marRight w:val="0"/>
      <w:marTop w:val="0"/>
      <w:marBottom w:val="0"/>
      <w:divBdr>
        <w:top w:val="none" w:sz="0" w:space="0" w:color="auto"/>
        <w:left w:val="none" w:sz="0" w:space="0" w:color="auto"/>
        <w:bottom w:val="none" w:sz="0" w:space="0" w:color="auto"/>
        <w:right w:val="none" w:sz="0" w:space="0" w:color="auto"/>
      </w:divBdr>
    </w:div>
    <w:div w:id="711459062">
      <w:bodyDiv w:val="1"/>
      <w:marLeft w:val="0"/>
      <w:marRight w:val="0"/>
      <w:marTop w:val="0"/>
      <w:marBottom w:val="0"/>
      <w:divBdr>
        <w:top w:val="none" w:sz="0" w:space="0" w:color="auto"/>
        <w:left w:val="none" w:sz="0" w:space="0" w:color="auto"/>
        <w:bottom w:val="none" w:sz="0" w:space="0" w:color="auto"/>
        <w:right w:val="none" w:sz="0" w:space="0" w:color="auto"/>
      </w:divBdr>
      <w:divsChild>
        <w:div w:id="1455830674">
          <w:marLeft w:val="0"/>
          <w:marRight w:val="0"/>
          <w:marTop w:val="0"/>
          <w:marBottom w:val="0"/>
          <w:divBdr>
            <w:top w:val="none" w:sz="0" w:space="0" w:color="auto"/>
            <w:left w:val="none" w:sz="0" w:space="0" w:color="auto"/>
            <w:bottom w:val="none" w:sz="0" w:space="0" w:color="auto"/>
            <w:right w:val="none" w:sz="0" w:space="0" w:color="auto"/>
          </w:divBdr>
          <w:divsChild>
            <w:div w:id="26601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50972">
      <w:bodyDiv w:val="1"/>
      <w:marLeft w:val="0"/>
      <w:marRight w:val="0"/>
      <w:marTop w:val="0"/>
      <w:marBottom w:val="0"/>
      <w:divBdr>
        <w:top w:val="none" w:sz="0" w:space="0" w:color="auto"/>
        <w:left w:val="none" w:sz="0" w:space="0" w:color="auto"/>
        <w:bottom w:val="none" w:sz="0" w:space="0" w:color="auto"/>
        <w:right w:val="none" w:sz="0" w:space="0" w:color="auto"/>
      </w:divBdr>
    </w:div>
    <w:div w:id="725489743">
      <w:bodyDiv w:val="1"/>
      <w:marLeft w:val="0"/>
      <w:marRight w:val="0"/>
      <w:marTop w:val="0"/>
      <w:marBottom w:val="0"/>
      <w:divBdr>
        <w:top w:val="none" w:sz="0" w:space="0" w:color="auto"/>
        <w:left w:val="none" w:sz="0" w:space="0" w:color="auto"/>
        <w:bottom w:val="none" w:sz="0" w:space="0" w:color="auto"/>
        <w:right w:val="none" w:sz="0" w:space="0" w:color="auto"/>
      </w:divBdr>
    </w:div>
    <w:div w:id="732460287">
      <w:bodyDiv w:val="1"/>
      <w:marLeft w:val="0"/>
      <w:marRight w:val="0"/>
      <w:marTop w:val="0"/>
      <w:marBottom w:val="0"/>
      <w:divBdr>
        <w:top w:val="none" w:sz="0" w:space="0" w:color="auto"/>
        <w:left w:val="none" w:sz="0" w:space="0" w:color="auto"/>
        <w:bottom w:val="none" w:sz="0" w:space="0" w:color="auto"/>
        <w:right w:val="none" w:sz="0" w:space="0" w:color="auto"/>
      </w:divBdr>
      <w:divsChild>
        <w:div w:id="1929993851">
          <w:marLeft w:val="0"/>
          <w:marRight w:val="0"/>
          <w:marTop w:val="0"/>
          <w:marBottom w:val="0"/>
          <w:divBdr>
            <w:top w:val="none" w:sz="0" w:space="0" w:color="auto"/>
            <w:left w:val="none" w:sz="0" w:space="0" w:color="auto"/>
            <w:bottom w:val="none" w:sz="0" w:space="0" w:color="auto"/>
            <w:right w:val="none" w:sz="0" w:space="0" w:color="auto"/>
          </w:divBdr>
          <w:divsChild>
            <w:div w:id="24717941">
              <w:marLeft w:val="0"/>
              <w:marRight w:val="0"/>
              <w:marTop w:val="0"/>
              <w:marBottom w:val="0"/>
              <w:divBdr>
                <w:top w:val="none" w:sz="0" w:space="0" w:color="auto"/>
                <w:left w:val="none" w:sz="0" w:space="0" w:color="auto"/>
                <w:bottom w:val="none" w:sz="0" w:space="0" w:color="auto"/>
                <w:right w:val="none" w:sz="0" w:space="0" w:color="auto"/>
              </w:divBdr>
            </w:div>
            <w:div w:id="14401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20370">
      <w:bodyDiv w:val="1"/>
      <w:marLeft w:val="0"/>
      <w:marRight w:val="0"/>
      <w:marTop w:val="0"/>
      <w:marBottom w:val="0"/>
      <w:divBdr>
        <w:top w:val="none" w:sz="0" w:space="0" w:color="auto"/>
        <w:left w:val="none" w:sz="0" w:space="0" w:color="auto"/>
        <w:bottom w:val="none" w:sz="0" w:space="0" w:color="auto"/>
        <w:right w:val="none" w:sz="0" w:space="0" w:color="auto"/>
      </w:divBdr>
      <w:divsChild>
        <w:div w:id="968633205">
          <w:marLeft w:val="0"/>
          <w:marRight w:val="0"/>
          <w:marTop w:val="0"/>
          <w:marBottom w:val="0"/>
          <w:divBdr>
            <w:top w:val="none" w:sz="0" w:space="0" w:color="auto"/>
            <w:left w:val="none" w:sz="0" w:space="0" w:color="auto"/>
            <w:bottom w:val="none" w:sz="0" w:space="0" w:color="auto"/>
            <w:right w:val="none" w:sz="0" w:space="0" w:color="auto"/>
          </w:divBdr>
          <w:divsChild>
            <w:div w:id="9853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2101">
      <w:bodyDiv w:val="1"/>
      <w:marLeft w:val="0"/>
      <w:marRight w:val="0"/>
      <w:marTop w:val="0"/>
      <w:marBottom w:val="0"/>
      <w:divBdr>
        <w:top w:val="none" w:sz="0" w:space="0" w:color="auto"/>
        <w:left w:val="none" w:sz="0" w:space="0" w:color="auto"/>
        <w:bottom w:val="none" w:sz="0" w:space="0" w:color="auto"/>
        <w:right w:val="none" w:sz="0" w:space="0" w:color="auto"/>
      </w:divBdr>
      <w:divsChild>
        <w:div w:id="1011879591">
          <w:marLeft w:val="0"/>
          <w:marRight w:val="0"/>
          <w:marTop w:val="0"/>
          <w:marBottom w:val="0"/>
          <w:divBdr>
            <w:top w:val="none" w:sz="0" w:space="0" w:color="auto"/>
            <w:left w:val="none" w:sz="0" w:space="0" w:color="auto"/>
            <w:bottom w:val="none" w:sz="0" w:space="0" w:color="auto"/>
            <w:right w:val="none" w:sz="0" w:space="0" w:color="auto"/>
          </w:divBdr>
        </w:div>
      </w:divsChild>
    </w:div>
    <w:div w:id="741367863">
      <w:bodyDiv w:val="1"/>
      <w:marLeft w:val="0"/>
      <w:marRight w:val="0"/>
      <w:marTop w:val="0"/>
      <w:marBottom w:val="0"/>
      <w:divBdr>
        <w:top w:val="none" w:sz="0" w:space="0" w:color="auto"/>
        <w:left w:val="none" w:sz="0" w:space="0" w:color="auto"/>
        <w:bottom w:val="none" w:sz="0" w:space="0" w:color="auto"/>
        <w:right w:val="none" w:sz="0" w:space="0" w:color="auto"/>
      </w:divBdr>
      <w:divsChild>
        <w:div w:id="10956334">
          <w:marLeft w:val="0"/>
          <w:marRight w:val="0"/>
          <w:marTop w:val="0"/>
          <w:marBottom w:val="150"/>
          <w:divBdr>
            <w:top w:val="none" w:sz="0" w:space="0" w:color="auto"/>
            <w:left w:val="none" w:sz="0" w:space="0" w:color="auto"/>
            <w:bottom w:val="none" w:sz="0" w:space="0" w:color="auto"/>
            <w:right w:val="none" w:sz="0" w:space="0" w:color="auto"/>
          </w:divBdr>
        </w:div>
      </w:divsChild>
    </w:div>
    <w:div w:id="753478621">
      <w:bodyDiv w:val="1"/>
      <w:marLeft w:val="0"/>
      <w:marRight w:val="0"/>
      <w:marTop w:val="0"/>
      <w:marBottom w:val="0"/>
      <w:divBdr>
        <w:top w:val="none" w:sz="0" w:space="0" w:color="auto"/>
        <w:left w:val="none" w:sz="0" w:space="0" w:color="auto"/>
        <w:bottom w:val="none" w:sz="0" w:space="0" w:color="auto"/>
        <w:right w:val="none" w:sz="0" w:space="0" w:color="auto"/>
      </w:divBdr>
    </w:div>
    <w:div w:id="756170527">
      <w:bodyDiv w:val="1"/>
      <w:marLeft w:val="0"/>
      <w:marRight w:val="0"/>
      <w:marTop w:val="0"/>
      <w:marBottom w:val="0"/>
      <w:divBdr>
        <w:top w:val="none" w:sz="0" w:space="0" w:color="auto"/>
        <w:left w:val="none" w:sz="0" w:space="0" w:color="auto"/>
        <w:bottom w:val="none" w:sz="0" w:space="0" w:color="auto"/>
        <w:right w:val="none" w:sz="0" w:space="0" w:color="auto"/>
      </w:divBdr>
    </w:div>
    <w:div w:id="769425226">
      <w:bodyDiv w:val="1"/>
      <w:marLeft w:val="0"/>
      <w:marRight w:val="0"/>
      <w:marTop w:val="0"/>
      <w:marBottom w:val="0"/>
      <w:divBdr>
        <w:top w:val="none" w:sz="0" w:space="0" w:color="auto"/>
        <w:left w:val="none" w:sz="0" w:space="0" w:color="auto"/>
        <w:bottom w:val="none" w:sz="0" w:space="0" w:color="auto"/>
        <w:right w:val="none" w:sz="0" w:space="0" w:color="auto"/>
      </w:divBdr>
    </w:div>
    <w:div w:id="777068517">
      <w:bodyDiv w:val="1"/>
      <w:marLeft w:val="0"/>
      <w:marRight w:val="0"/>
      <w:marTop w:val="0"/>
      <w:marBottom w:val="0"/>
      <w:divBdr>
        <w:top w:val="none" w:sz="0" w:space="0" w:color="auto"/>
        <w:left w:val="none" w:sz="0" w:space="0" w:color="auto"/>
        <w:bottom w:val="none" w:sz="0" w:space="0" w:color="auto"/>
        <w:right w:val="none" w:sz="0" w:space="0" w:color="auto"/>
      </w:divBdr>
    </w:div>
    <w:div w:id="778331176">
      <w:bodyDiv w:val="1"/>
      <w:marLeft w:val="0"/>
      <w:marRight w:val="0"/>
      <w:marTop w:val="0"/>
      <w:marBottom w:val="0"/>
      <w:divBdr>
        <w:top w:val="none" w:sz="0" w:space="0" w:color="auto"/>
        <w:left w:val="none" w:sz="0" w:space="0" w:color="auto"/>
        <w:bottom w:val="none" w:sz="0" w:space="0" w:color="auto"/>
        <w:right w:val="none" w:sz="0" w:space="0" w:color="auto"/>
      </w:divBdr>
      <w:divsChild>
        <w:div w:id="11616158">
          <w:marLeft w:val="0"/>
          <w:marRight w:val="0"/>
          <w:marTop w:val="0"/>
          <w:marBottom w:val="0"/>
          <w:divBdr>
            <w:top w:val="none" w:sz="0" w:space="0" w:color="auto"/>
            <w:left w:val="none" w:sz="0" w:space="0" w:color="auto"/>
            <w:bottom w:val="none" w:sz="0" w:space="0" w:color="auto"/>
            <w:right w:val="none" w:sz="0" w:space="0" w:color="auto"/>
          </w:divBdr>
        </w:div>
        <w:div w:id="31423410">
          <w:marLeft w:val="0"/>
          <w:marRight w:val="0"/>
          <w:marTop w:val="0"/>
          <w:marBottom w:val="0"/>
          <w:divBdr>
            <w:top w:val="none" w:sz="0" w:space="0" w:color="auto"/>
            <w:left w:val="none" w:sz="0" w:space="0" w:color="auto"/>
            <w:bottom w:val="none" w:sz="0" w:space="0" w:color="auto"/>
            <w:right w:val="none" w:sz="0" w:space="0" w:color="auto"/>
          </w:divBdr>
        </w:div>
        <w:div w:id="32534914">
          <w:marLeft w:val="0"/>
          <w:marRight w:val="0"/>
          <w:marTop w:val="0"/>
          <w:marBottom w:val="0"/>
          <w:divBdr>
            <w:top w:val="none" w:sz="0" w:space="0" w:color="auto"/>
            <w:left w:val="none" w:sz="0" w:space="0" w:color="auto"/>
            <w:bottom w:val="none" w:sz="0" w:space="0" w:color="auto"/>
            <w:right w:val="none" w:sz="0" w:space="0" w:color="auto"/>
          </w:divBdr>
        </w:div>
        <w:div w:id="55864616">
          <w:marLeft w:val="0"/>
          <w:marRight w:val="0"/>
          <w:marTop w:val="0"/>
          <w:marBottom w:val="0"/>
          <w:divBdr>
            <w:top w:val="none" w:sz="0" w:space="0" w:color="auto"/>
            <w:left w:val="none" w:sz="0" w:space="0" w:color="auto"/>
            <w:bottom w:val="none" w:sz="0" w:space="0" w:color="auto"/>
            <w:right w:val="none" w:sz="0" w:space="0" w:color="auto"/>
          </w:divBdr>
        </w:div>
        <w:div w:id="65423789">
          <w:marLeft w:val="0"/>
          <w:marRight w:val="0"/>
          <w:marTop w:val="0"/>
          <w:marBottom w:val="0"/>
          <w:divBdr>
            <w:top w:val="none" w:sz="0" w:space="0" w:color="auto"/>
            <w:left w:val="none" w:sz="0" w:space="0" w:color="auto"/>
            <w:bottom w:val="none" w:sz="0" w:space="0" w:color="auto"/>
            <w:right w:val="none" w:sz="0" w:space="0" w:color="auto"/>
          </w:divBdr>
        </w:div>
        <w:div w:id="78988755">
          <w:marLeft w:val="0"/>
          <w:marRight w:val="0"/>
          <w:marTop w:val="0"/>
          <w:marBottom w:val="0"/>
          <w:divBdr>
            <w:top w:val="none" w:sz="0" w:space="0" w:color="auto"/>
            <w:left w:val="none" w:sz="0" w:space="0" w:color="auto"/>
            <w:bottom w:val="none" w:sz="0" w:space="0" w:color="auto"/>
            <w:right w:val="none" w:sz="0" w:space="0" w:color="auto"/>
          </w:divBdr>
        </w:div>
        <w:div w:id="135412483">
          <w:marLeft w:val="0"/>
          <w:marRight w:val="0"/>
          <w:marTop w:val="0"/>
          <w:marBottom w:val="0"/>
          <w:divBdr>
            <w:top w:val="none" w:sz="0" w:space="0" w:color="auto"/>
            <w:left w:val="none" w:sz="0" w:space="0" w:color="auto"/>
            <w:bottom w:val="none" w:sz="0" w:space="0" w:color="auto"/>
            <w:right w:val="none" w:sz="0" w:space="0" w:color="auto"/>
          </w:divBdr>
        </w:div>
        <w:div w:id="140200402">
          <w:marLeft w:val="0"/>
          <w:marRight w:val="0"/>
          <w:marTop w:val="0"/>
          <w:marBottom w:val="0"/>
          <w:divBdr>
            <w:top w:val="none" w:sz="0" w:space="0" w:color="auto"/>
            <w:left w:val="none" w:sz="0" w:space="0" w:color="auto"/>
            <w:bottom w:val="none" w:sz="0" w:space="0" w:color="auto"/>
            <w:right w:val="none" w:sz="0" w:space="0" w:color="auto"/>
          </w:divBdr>
        </w:div>
        <w:div w:id="177081115">
          <w:marLeft w:val="0"/>
          <w:marRight w:val="0"/>
          <w:marTop w:val="0"/>
          <w:marBottom w:val="0"/>
          <w:divBdr>
            <w:top w:val="none" w:sz="0" w:space="0" w:color="auto"/>
            <w:left w:val="none" w:sz="0" w:space="0" w:color="auto"/>
            <w:bottom w:val="none" w:sz="0" w:space="0" w:color="auto"/>
            <w:right w:val="none" w:sz="0" w:space="0" w:color="auto"/>
          </w:divBdr>
        </w:div>
        <w:div w:id="188224676">
          <w:marLeft w:val="0"/>
          <w:marRight w:val="0"/>
          <w:marTop w:val="0"/>
          <w:marBottom w:val="0"/>
          <w:divBdr>
            <w:top w:val="none" w:sz="0" w:space="0" w:color="auto"/>
            <w:left w:val="none" w:sz="0" w:space="0" w:color="auto"/>
            <w:bottom w:val="none" w:sz="0" w:space="0" w:color="auto"/>
            <w:right w:val="none" w:sz="0" w:space="0" w:color="auto"/>
          </w:divBdr>
        </w:div>
        <w:div w:id="190996224">
          <w:marLeft w:val="0"/>
          <w:marRight w:val="0"/>
          <w:marTop w:val="0"/>
          <w:marBottom w:val="0"/>
          <w:divBdr>
            <w:top w:val="none" w:sz="0" w:space="0" w:color="auto"/>
            <w:left w:val="none" w:sz="0" w:space="0" w:color="auto"/>
            <w:bottom w:val="none" w:sz="0" w:space="0" w:color="auto"/>
            <w:right w:val="none" w:sz="0" w:space="0" w:color="auto"/>
          </w:divBdr>
        </w:div>
        <w:div w:id="204373000">
          <w:marLeft w:val="0"/>
          <w:marRight w:val="0"/>
          <w:marTop w:val="0"/>
          <w:marBottom w:val="0"/>
          <w:divBdr>
            <w:top w:val="none" w:sz="0" w:space="0" w:color="auto"/>
            <w:left w:val="none" w:sz="0" w:space="0" w:color="auto"/>
            <w:bottom w:val="none" w:sz="0" w:space="0" w:color="auto"/>
            <w:right w:val="none" w:sz="0" w:space="0" w:color="auto"/>
          </w:divBdr>
        </w:div>
        <w:div w:id="205988296">
          <w:marLeft w:val="0"/>
          <w:marRight w:val="0"/>
          <w:marTop w:val="0"/>
          <w:marBottom w:val="0"/>
          <w:divBdr>
            <w:top w:val="none" w:sz="0" w:space="0" w:color="auto"/>
            <w:left w:val="none" w:sz="0" w:space="0" w:color="auto"/>
            <w:bottom w:val="none" w:sz="0" w:space="0" w:color="auto"/>
            <w:right w:val="none" w:sz="0" w:space="0" w:color="auto"/>
          </w:divBdr>
        </w:div>
        <w:div w:id="209075562">
          <w:marLeft w:val="0"/>
          <w:marRight w:val="0"/>
          <w:marTop w:val="0"/>
          <w:marBottom w:val="0"/>
          <w:divBdr>
            <w:top w:val="none" w:sz="0" w:space="0" w:color="auto"/>
            <w:left w:val="none" w:sz="0" w:space="0" w:color="auto"/>
            <w:bottom w:val="none" w:sz="0" w:space="0" w:color="auto"/>
            <w:right w:val="none" w:sz="0" w:space="0" w:color="auto"/>
          </w:divBdr>
        </w:div>
        <w:div w:id="209808472">
          <w:marLeft w:val="0"/>
          <w:marRight w:val="0"/>
          <w:marTop w:val="0"/>
          <w:marBottom w:val="0"/>
          <w:divBdr>
            <w:top w:val="none" w:sz="0" w:space="0" w:color="auto"/>
            <w:left w:val="none" w:sz="0" w:space="0" w:color="auto"/>
            <w:bottom w:val="none" w:sz="0" w:space="0" w:color="auto"/>
            <w:right w:val="none" w:sz="0" w:space="0" w:color="auto"/>
          </w:divBdr>
        </w:div>
        <w:div w:id="219706764">
          <w:marLeft w:val="0"/>
          <w:marRight w:val="0"/>
          <w:marTop w:val="0"/>
          <w:marBottom w:val="0"/>
          <w:divBdr>
            <w:top w:val="none" w:sz="0" w:space="0" w:color="auto"/>
            <w:left w:val="none" w:sz="0" w:space="0" w:color="auto"/>
            <w:bottom w:val="none" w:sz="0" w:space="0" w:color="auto"/>
            <w:right w:val="none" w:sz="0" w:space="0" w:color="auto"/>
          </w:divBdr>
        </w:div>
        <w:div w:id="231433223">
          <w:marLeft w:val="0"/>
          <w:marRight w:val="0"/>
          <w:marTop w:val="0"/>
          <w:marBottom w:val="0"/>
          <w:divBdr>
            <w:top w:val="none" w:sz="0" w:space="0" w:color="auto"/>
            <w:left w:val="none" w:sz="0" w:space="0" w:color="auto"/>
            <w:bottom w:val="none" w:sz="0" w:space="0" w:color="auto"/>
            <w:right w:val="none" w:sz="0" w:space="0" w:color="auto"/>
          </w:divBdr>
        </w:div>
        <w:div w:id="273294946">
          <w:marLeft w:val="0"/>
          <w:marRight w:val="0"/>
          <w:marTop w:val="0"/>
          <w:marBottom w:val="0"/>
          <w:divBdr>
            <w:top w:val="none" w:sz="0" w:space="0" w:color="auto"/>
            <w:left w:val="none" w:sz="0" w:space="0" w:color="auto"/>
            <w:bottom w:val="none" w:sz="0" w:space="0" w:color="auto"/>
            <w:right w:val="none" w:sz="0" w:space="0" w:color="auto"/>
          </w:divBdr>
        </w:div>
        <w:div w:id="279338571">
          <w:marLeft w:val="0"/>
          <w:marRight w:val="0"/>
          <w:marTop w:val="0"/>
          <w:marBottom w:val="0"/>
          <w:divBdr>
            <w:top w:val="none" w:sz="0" w:space="0" w:color="auto"/>
            <w:left w:val="none" w:sz="0" w:space="0" w:color="auto"/>
            <w:bottom w:val="none" w:sz="0" w:space="0" w:color="auto"/>
            <w:right w:val="none" w:sz="0" w:space="0" w:color="auto"/>
          </w:divBdr>
        </w:div>
        <w:div w:id="294606505">
          <w:marLeft w:val="0"/>
          <w:marRight w:val="0"/>
          <w:marTop w:val="0"/>
          <w:marBottom w:val="0"/>
          <w:divBdr>
            <w:top w:val="none" w:sz="0" w:space="0" w:color="auto"/>
            <w:left w:val="none" w:sz="0" w:space="0" w:color="auto"/>
            <w:bottom w:val="none" w:sz="0" w:space="0" w:color="auto"/>
            <w:right w:val="none" w:sz="0" w:space="0" w:color="auto"/>
          </w:divBdr>
        </w:div>
        <w:div w:id="297810210">
          <w:marLeft w:val="0"/>
          <w:marRight w:val="0"/>
          <w:marTop w:val="0"/>
          <w:marBottom w:val="0"/>
          <w:divBdr>
            <w:top w:val="none" w:sz="0" w:space="0" w:color="auto"/>
            <w:left w:val="none" w:sz="0" w:space="0" w:color="auto"/>
            <w:bottom w:val="none" w:sz="0" w:space="0" w:color="auto"/>
            <w:right w:val="none" w:sz="0" w:space="0" w:color="auto"/>
          </w:divBdr>
        </w:div>
        <w:div w:id="331031183">
          <w:marLeft w:val="0"/>
          <w:marRight w:val="0"/>
          <w:marTop w:val="0"/>
          <w:marBottom w:val="0"/>
          <w:divBdr>
            <w:top w:val="none" w:sz="0" w:space="0" w:color="auto"/>
            <w:left w:val="none" w:sz="0" w:space="0" w:color="auto"/>
            <w:bottom w:val="none" w:sz="0" w:space="0" w:color="auto"/>
            <w:right w:val="none" w:sz="0" w:space="0" w:color="auto"/>
          </w:divBdr>
        </w:div>
        <w:div w:id="338506992">
          <w:marLeft w:val="0"/>
          <w:marRight w:val="0"/>
          <w:marTop w:val="0"/>
          <w:marBottom w:val="0"/>
          <w:divBdr>
            <w:top w:val="none" w:sz="0" w:space="0" w:color="auto"/>
            <w:left w:val="none" w:sz="0" w:space="0" w:color="auto"/>
            <w:bottom w:val="none" w:sz="0" w:space="0" w:color="auto"/>
            <w:right w:val="none" w:sz="0" w:space="0" w:color="auto"/>
          </w:divBdr>
        </w:div>
        <w:div w:id="348920529">
          <w:marLeft w:val="0"/>
          <w:marRight w:val="0"/>
          <w:marTop w:val="0"/>
          <w:marBottom w:val="0"/>
          <w:divBdr>
            <w:top w:val="none" w:sz="0" w:space="0" w:color="auto"/>
            <w:left w:val="none" w:sz="0" w:space="0" w:color="auto"/>
            <w:bottom w:val="none" w:sz="0" w:space="0" w:color="auto"/>
            <w:right w:val="none" w:sz="0" w:space="0" w:color="auto"/>
          </w:divBdr>
        </w:div>
        <w:div w:id="357974982">
          <w:marLeft w:val="0"/>
          <w:marRight w:val="0"/>
          <w:marTop w:val="0"/>
          <w:marBottom w:val="0"/>
          <w:divBdr>
            <w:top w:val="none" w:sz="0" w:space="0" w:color="auto"/>
            <w:left w:val="none" w:sz="0" w:space="0" w:color="auto"/>
            <w:bottom w:val="none" w:sz="0" w:space="0" w:color="auto"/>
            <w:right w:val="none" w:sz="0" w:space="0" w:color="auto"/>
          </w:divBdr>
        </w:div>
        <w:div w:id="370153330">
          <w:marLeft w:val="0"/>
          <w:marRight w:val="0"/>
          <w:marTop w:val="0"/>
          <w:marBottom w:val="0"/>
          <w:divBdr>
            <w:top w:val="none" w:sz="0" w:space="0" w:color="auto"/>
            <w:left w:val="none" w:sz="0" w:space="0" w:color="auto"/>
            <w:bottom w:val="none" w:sz="0" w:space="0" w:color="auto"/>
            <w:right w:val="none" w:sz="0" w:space="0" w:color="auto"/>
          </w:divBdr>
        </w:div>
        <w:div w:id="394165328">
          <w:marLeft w:val="0"/>
          <w:marRight w:val="0"/>
          <w:marTop w:val="0"/>
          <w:marBottom w:val="0"/>
          <w:divBdr>
            <w:top w:val="none" w:sz="0" w:space="0" w:color="auto"/>
            <w:left w:val="none" w:sz="0" w:space="0" w:color="auto"/>
            <w:bottom w:val="none" w:sz="0" w:space="0" w:color="auto"/>
            <w:right w:val="none" w:sz="0" w:space="0" w:color="auto"/>
          </w:divBdr>
        </w:div>
        <w:div w:id="432744907">
          <w:marLeft w:val="0"/>
          <w:marRight w:val="0"/>
          <w:marTop w:val="0"/>
          <w:marBottom w:val="0"/>
          <w:divBdr>
            <w:top w:val="none" w:sz="0" w:space="0" w:color="auto"/>
            <w:left w:val="none" w:sz="0" w:space="0" w:color="auto"/>
            <w:bottom w:val="none" w:sz="0" w:space="0" w:color="auto"/>
            <w:right w:val="none" w:sz="0" w:space="0" w:color="auto"/>
          </w:divBdr>
        </w:div>
        <w:div w:id="461775762">
          <w:marLeft w:val="0"/>
          <w:marRight w:val="0"/>
          <w:marTop w:val="0"/>
          <w:marBottom w:val="0"/>
          <w:divBdr>
            <w:top w:val="none" w:sz="0" w:space="0" w:color="auto"/>
            <w:left w:val="none" w:sz="0" w:space="0" w:color="auto"/>
            <w:bottom w:val="none" w:sz="0" w:space="0" w:color="auto"/>
            <w:right w:val="none" w:sz="0" w:space="0" w:color="auto"/>
          </w:divBdr>
        </w:div>
        <w:div w:id="471288106">
          <w:marLeft w:val="0"/>
          <w:marRight w:val="0"/>
          <w:marTop w:val="0"/>
          <w:marBottom w:val="0"/>
          <w:divBdr>
            <w:top w:val="none" w:sz="0" w:space="0" w:color="auto"/>
            <w:left w:val="none" w:sz="0" w:space="0" w:color="auto"/>
            <w:bottom w:val="none" w:sz="0" w:space="0" w:color="auto"/>
            <w:right w:val="none" w:sz="0" w:space="0" w:color="auto"/>
          </w:divBdr>
        </w:div>
        <w:div w:id="486434328">
          <w:marLeft w:val="0"/>
          <w:marRight w:val="0"/>
          <w:marTop w:val="0"/>
          <w:marBottom w:val="0"/>
          <w:divBdr>
            <w:top w:val="none" w:sz="0" w:space="0" w:color="auto"/>
            <w:left w:val="none" w:sz="0" w:space="0" w:color="auto"/>
            <w:bottom w:val="none" w:sz="0" w:space="0" w:color="auto"/>
            <w:right w:val="none" w:sz="0" w:space="0" w:color="auto"/>
          </w:divBdr>
        </w:div>
        <w:div w:id="488404189">
          <w:marLeft w:val="0"/>
          <w:marRight w:val="0"/>
          <w:marTop w:val="0"/>
          <w:marBottom w:val="0"/>
          <w:divBdr>
            <w:top w:val="none" w:sz="0" w:space="0" w:color="auto"/>
            <w:left w:val="none" w:sz="0" w:space="0" w:color="auto"/>
            <w:bottom w:val="none" w:sz="0" w:space="0" w:color="auto"/>
            <w:right w:val="none" w:sz="0" w:space="0" w:color="auto"/>
          </w:divBdr>
        </w:div>
        <w:div w:id="492986884">
          <w:marLeft w:val="0"/>
          <w:marRight w:val="0"/>
          <w:marTop w:val="0"/>
          <w:marBottom w:val="0"/>
          <w:divBdr>
            <w:top w:val="none" w:sz="0" w:space="0" w:color="auto"/>
            <w:left w:val="none" w:sz="0" w:space="0" w:color="auto"/>
            <w:bottom w:val="none" w:sz="0" w:space="0" w:color="auto"/>
            <w:right w:val="none" w:sz="0" w:space="0" w:color="auto"/>
          </w:divBdr>
        </w:div>
        <w:div w:id="514922251">
          <w:marLeft w:val="0"/>
          <w:marRight w:val="0"/>
          <w:marTop w:val="0"/>
          <w:marBottom w:val="0"/>
          <w:divBdr>
            <w:top w:val="none" w:sz="0" w:space="0" w:color="auto"/>
            <w:left w:val="none" w:sz="0" w:space="0" w:color="auto"/>
            <w:bottom w:val="none" w:sz="0" w:space="0" w:color="auto"/>
            <w:right w:val="none" w:sz="0" w:space="0" w:color="auto"/>
          </w:divBdr>
        </w:div>
        <w:div w:id="551113063">
          <w:marLeft w:val="0"/>
          <w:marRight w:val="0"/>
          <w:marTop w:val="0"/>
          <w:marBottom w:val="0"/>
          <w:divBdr>
            <w:top w:val="none" w:sz="0" w:space="0" w:color="auto"/>
            <w:left w:val="none" w:sz="0" w:space="0" w:color="auto"/>
            <w:bottom w:val="none" w:sz="0" w:space="0" w:color="auto"/>
            <w:right w:val="none" w:sz="0" w:space="0" w:color="auto"/>
          </w:divBdr>
        </w:div>
        <w:div w:id="559366238">
          <w:marLeft w:val="0"/>
          <w:marRight w:val="0"/>
          <w:marTop w:val="0"/>
          <w:marBottom w:val="0"/>
          <w:divBdr>
            <w:top w:val="none" w:sz="0" w:space="0" w:color="auto"/>
            <w:left w:val="none" w:sz="0" w:space="0" w:color="auto"/>
            <w:bottom w:val="none" w:sz="0" w:space="0" w:color="auto"/>
            <w:right w:val="none" w:sz="0" w:space="0" w:color="auto"/>
          </w:divBdr>
        </w:div>
        <w:div w:id="560335123">
          <w:marLeft w:val="0"/>
          <w:marRight w:val="0"/>
          <w:marTop w:val="0"/>
          <w:marBottom w:val="0"/>
          <w:divBdr>
            <w:top w:val="none" w:sz="0" w:space="0" w:color="auto"/>
            <w:left w:val="none" w:sz="0" w:space="0" w:color="auto"/>
            <w:bottom w:val="none" w:sz="0" w:space="0" w:color="auto"/>
            <w:right w:val="none" w:sz="0" w:space="0" w:color="auto"/>
          </w:divBdr>
        </w:div>
        <w:div w:id="570622642">
          <w:marLeft w:val="0"/>
          <w:marRight w:val="0"/>
          <w:marTop w:val="0"/>
          <w:marBottom w:val="0"/>
          <w:divBdr>
            <w:top w:val="none" w:sz="0" w:space="0" w:color="auto"/>
            <w:left w:val="none" w:sz="0" w:space="0" w:color="auto"/>
            <w:bottom w:val="none" w:sz="0" w:space="0" w:color="auto"/>
            <w:right w:val="none" w:sz="0" w:space="0" w:color="auto"/>
          </w:divBdr>
        </w:div>
        <w:div w:id="588007901">
          <w:marLeft w:val="0"/>
          <w:marRight w:val="0"/>
          <w:marTop w:val="0"/>
          <w:marBottom w:val="0"/>
          <w:divBdr>
            <w:top w:val="none" w:sz="0" w:space="0" w:color="auto"/>
            <w:left w:val="none" w:sz="0" w:space="0" w:color="auto"/>
            <w:bottom w:val="none" w:sz="0" w:space="0" w:color="auto"/>
            <w:right w:val="none" w:sz="0" w:space="0" w:color="auto"/>
          </w:divBdr>
        </w:div>
        <w:div w:id="601106239">
          <w:marLeft w:val="0"/>
          <w:marRight w:val="0"/>
          <w:marTop w:val="0"/>
          <w:marBottom w:val="0"/>
          <w:divBdr>
            <w:top w:val="none" w:sz="0" w:space="0" w:color="auto"/>
            <w:left w:val="none" w:sz="0" w:space="0" w:color="auto"/>
            <w:bottom w:val="none" w:sz="0" w:space="0" w:color="auto"/>
            <w:right w:val="none" w:sz="0" w:space="0" w:color="auto"/>
          </w:divBdr>
        </w:div>
        <w:div w:id="622420735">
          <w:marLeft w:val="0"/>
          <w:marRight w:val="0"/>
          <w:marTop w:val="0"/>
          <w:marBottom w:val="0"/>
          <w:divBdr>
            <w:top w:val="none" w:sz="0" w:space="0" w:color="auto"/>
            <w:left w:val="none" w:sz="0" w:space="0" w:color="auto"/>
            <w:bottom w:val="none" w:sz="0" w:space="0" w:color="auto"/>
            <w:right w:val="none" w:sz="0" w:space="0" w:color="auto"/>
          </w:divBdr>
        </w:div>
        <w:div w:id="634337521">
          <w:marLeft w:val="0"/>
          <w:marRight w:val="0"/>
          <w:marTop w:val="0"/>
          <w:marBottom w:val="0"/>
          <w:divBdr>
            <w:top w:val="none" w:sz="0" w:space="0" w:color="auto"/>
            <w:left w:val="none" w:sz="0" w:space="0" w:color="auto"/>
            <w:bottom w:val="none" w:sz="0" w:space="0" w:color="auto"/>
            <w:right w:val="none" w:sz="0" w:space="0" w:color="auto"/>
          </w:divBdr>
        </w:div>
        <w:div w:id="643855957">
          <w:marLeft w:val="0"/>
          <w:marRight w:val="0"/>
          <w:marTop w:val="0"/>
          <w:marBottom w:val="0"/>
          <w:divBdr>
            <w:top w:val="none" w:sz="0" w:space="0" w:color="auto"/>
            <w:left w:val="none" w:sz="0" w:space="0" w:color="auto"/>
            <w:bottom w:val="none" w:sz="0" w:space="0" w:color="auto"/>
            <w:right w:val="none" w:sz="0" w:space="0" w:color="auto"/>
          </w:divBdr>
        </w:div>
        <w:div w:id="764113549">
          <w:marLeft w:val="0"/>
          <w:marRight w:val="0"/>
          <w:marTop w:val="0"/>
          <w:marBottom w:val="0"/>
          <w:divBdr>
            <w:top w:val="none" w:sz="0" w:space="0" w:color="auto"/>
            <w:left w:val="none" w:sz="0" w:space="0" w:color="auto"/>
            <w:bottom w:val="none" w:sz="0" w:space="0" w:color="auto"/>
            <w:right w:val="none" w:sz="0" w:space="0" w:color="auto"/>
          </w:divBdr>
        </w:div>
        <w:div w:id="781648680">
          <w:marLeft w:val="0"/>
          <w:marRight w:val="0"/>
          <w:marTop w:val="0"/>
          <w:marBottom w:val="0"/>
          <w:divBdr>
            <w:top w:val="none" w:sz="0" w:space="0" w:color="auto"/>
            <w:left w:val="none" w:sz="0" w:space="0" w:color="auto"/>
            <w:bottom w:val="none" w:sz="0" w:space="0" w:color="auto"/>
            <w:right w:val="none" w:sz="0" w:space="0" w:color="auto"/>
          </w:divBdr>
        </w:div>
        <w:div w:id="808091406">
          <w:marLeft w:val="0"/>
          <w:marRight w:val="0"/>
          <w:marTop w:val="0"/>
          <w:marBottom w:val="0"/>
          <w:divBdr>
            <w:top w:val="none" w:sz="0" w:space="0" w:color="auto"/>
            <w:left w:val="none" w:sz="0" w:space="0" w:color="auto"/>
            <w:bottom w:val="none" w:sz="0" w:space="0" w:color="auto"/>
            <w:right w:val="none" w:sz="0" w:space="0" w:color="auto"/>
          </w:divBdr>
        </w:div>
        <w:div w:id="836963395">
          <w:marLeft w:val="0"/>
          <w:marRight w:val="0"/>
          <w:marTop w:val="0"/>
          <w:marBottom w:val="0"/>
          <w:divBdr>
            <w:top w:val="none" w:sz="0" w:space="0" w:color="auto"/>
            <w:left w:val="none" w:sz="0" w:space="0" w:color="auto"/>
            <w:bottom w:val="none" w:sz="0" w:space="0" w:color="auto"/>
            <w:right w:val="none" w:sz="0" w:space="0" w:color="auto"/>
          </w:divBdr>
        </w:div>
        <w:div w:id="863785943">
          <w:marLeft w:val="0"/>
          <w:marRight w:val="0"/>
          <w:marTop w:val="0"/>
          <w:marBottom w:val="0"/>
          <w:divBdr>
            <w:top w:val="none" w:sz="0" w:space="0" w:color="auto"/>
            <w:left w:val="none" w:sz="0" w:space="0" w:color="auto"/>
            <w:bottom w:val="none" w:sz="0" w:space="0" w:color="auto"/>
            <w:right w:val="none" w:sz="0" w:space="0" w:color="auto"/>
          </w:divBdr>
        </w:div>
        <w:div w:id="866021925">
          <w:marLeft w:val="0"/>
          <w:marRight w:val="0"/>
          <w:marTop w:val="0"/>
          <w:marBottom w:val="0"/>
          <w:divBdr>
            <w:top w:val="none" w:sz="0" w:space="0" w:color="auto"/>
            <w:left w:val="none" w:sz="0" w:space="0" w:color="auto"/>
            <w:bottom w:val="none" w:sz="0" w:space="0" w:color="auto"/>
            <w:right w:val="none" w:sz="0" w:space="0" w:color="auto"/>
          </w:divBdr>
        </w:div>
        <w:div w:id="884828574">
          <w:marLeft w:val="0"/>
          <w:marRight w:val="0"/>
          <w:marTop w:val="0"/>
          <w:marBottom w:val="0"/>
          <w:divBdr>
            <w:top w:val="none" w:sz="0" w:space="0" w:color="auto"/>
            <w:left w:val="none" w:sz="0" w:space="0" w:color="auto"/>
            <w:bottom w:val="none" w:sz="0" w:space="0" w:color="auto"/>
            <w:right w:val="none" w:sz="0" w:space="0" w:color="auto"/>
          </w:divBdr>
        </w:div>
        <w:div w:id="900290562">
          <w:marLeft w:val="0"/>
          <w:marRight w:val="0"/>
          <w:marTop w:val="0"/>
          <w:marBottom w:val="0"/>
          <w:divBdr>
            <w:top w:val="none" w:sz="0" w:space="0" w:color="auto"/>
            <w:left w:val="none" w:sz="0" w:space="0" w:color="auto"/>
            <w:bottom w:val="none" w:sz="0" w:space="0" w:color="auto"/>
            <w:right w:val="none" w:sz="0" w:space="0" w:color="auto"/>
          </w:divBdr>
        </w:div>
        <w:div w:id="932393520">
          <w:marLeft w:val="0"/>
          <w:marRight w:val="0"/>
          <w:marTop w:val="0"/>
          <w:marBottom w:val="0"/>
          <w:divBdr>
            <w:top w:val="none" w:sz="0" w:space="0" w:color="auto"/>
            <w:left w:val="none" w:sz="0" w:space="0" w:color="auto"/>
            <w:bottom w:val="none" w:sz="0" w:space="0" w:color="auto"/>
            <w:right w:val="none" w:sz="0" w:space="0" w:color="auto"/>
          </w:divBdr>
        </w:div>
        <w:div w:id="936913616">
          <w:marLeft w:val="0"/>
          <w:marRight w:val="0"/>
          <w:marTop w:val="0"/>
          <w:marBottom w:val="0"/>
          <w:divBdr>
            <w:top w:val="none" w:sz="0" w:space="0" w:color="auto"/>
            <w:left w:val="none" w:sz="0" w:space="0" w:color="auto"/>
            <w:bottom w:val="none" w:sz="0" w:space="0" w:color="auto"/>
            <w:right w:val="none" w:sz="0" w:space="0" w:color="auto"/>
          </w:divBdr>
        </w:div>
        <w:div w:id="938174267">
          <w:marLeft w:val="0"/>
          <w:marRight w:val="0"/>
          <w:marTop w:val="0"/>
          <w:marBottom w:val="0"/>
          <w:divBdr>
            <w:top w:val="none" w:sz="0" w:space="0" w:color="auto"/>
            <w:left w:val="none" w:sz="0" w:space="0" w:color="auto"/>
            <w:bottom w:val="none" w:sz="0" w:space="0" w:color="auto"/>
            <w:right w:val="none" w:sz="0" w:space="0" w:color="auto"/>
          </w:divBdr>
        </w:div>
        <w:div w:id="938878587">
          <w:marLeft w:val="0"/>
          <w:marRight w:val="0"/>
          <w:marTop w:val="0"/>
          <w:marBottom w:val="0"/>
          <w:divBdr>
            <w:top w:val="none" w:sz="0" w:space="0" w:color="auto"/>
            <w:left w:val="none" w:sz="0" w:space="0" w:color="auto"/>
            <w:bottom w:val="none" w:sz="0" w:space="0" w:color="auto"/>
            <w:right w:val="none" w:sz="0" w:space="0" w:color="auto"/>
          </w:divBdr>
        </w:div>
        <w:div w:id="945116829">
          <w:marLeft w:val="0"/>
          <w:marRight w:val="0"/>
          <w:marTop w:val="0"/>
          <w:marBottom w:val="0"/>
          <w:divBdr>
            <w:top w:val="none" w:sz="0" w:space="0" w:color="auto"/>
            <w:left w:val="none" w:sz="0" w:space="0" w:color="auto"/>
            <w:bottom w:val="none" w:sz="0" w:space="0" w:color="auto"/>
            <w:right w:val="none" w:sz="0" w:space="0" w:color="auto"/>
          </w:divBdr>
        </w:div>
        <w:div w:id="1009867862">
          <w:marLeft w:val="0"/>
          <w:marRight w:val="0"/>
          <w:marTop w:val="0"/>
          <w:marBottom w:val="0"/>
          <w:divBdr>
            <w:top w:val="none" w:sz="0" w:space="0" w:color="auto"/>
            <w:left w:val="none" w:sz="0" w:space="0" w:color="auto"/>
            <w:bottom w:val="none" w:sz="0" w:space="0" w:color="auto"/>
            <w:right w:val="none" w:sz="0" w:space="0" w:color="auto"/>
          </w:divBdr>
        </w:div>
        <w:div w:id="1010915458">
          <w:marLeft w:val="0"/>
          <w:marRight w:val="0"/>
          <w:marTop w:val="0"/>
          <w:marBottom w:val="0"/>
          <w:divBdr>
            <w:top w:val="none" w:sz="0" w:space="0" w:color="auto"/>
            <w:left w:val="none" w:sz="0" w:space="0" w:color="auto"/>
            <w:bottom w:val="none" w:sz="0" w:space="0" w:color="auto"/>
            <w:right w:val="none" w:sz="0" w:space="0" w:color="auto"/>
          </w:divBdr>
        </w:div>
        <w:div w:id="1016419564">
          <w:marLeft w:val="0"/>
          <w:marRight w:val="0"/>
          <w:marTop w:val="0"/>
          <w:marBottom w:val="0"/>
          <w:divBdr>
            <w:top w:val="none" w:sz="0" w:space="0" w:color="auto"/>
            <w:left w:val="none" w:sz="0" w:space="0" w:color="auto"/>
            <w:bottom w:val="none" w:sz="0" w:space="0" w:color="auto"/>
            <w:right w:val="none" w:sz="0" w:space="0" w:color="auto"/>
          </w:divBdr>
        </w:div>
        <w:div w:id="1022829185">
          <w:marLeft w:val="0"/>
          <w:marRight w:val="0"/>
          <w:marTop w:val="0"/>
          <w:marBottom w:val="0"/>
          <w:divBdr>
            <w:top w:val="none" w:sz="0" w:space="0" w:color="auto"/>
            <w:left w:val="none" w:sz="0" w:space="0" w:color="auto"/>
            <w:bottom w:val="none" w:sz="0" w:space="0" w:color="auto"/>
            <w:right w:val="none" w:sz="0" w:space="0" w:color="auto"/>
          </w:divBdr>
        </w:div>
        <w:div w:id="1034229244">
          <w:marLeft w:val="0"/>
          <w:marRight w:val="0"/>
          <w:marTop w:val="0"/>
          <w:marBottom w:val="0"/>
          <w:divBdr>
            <w:top w:val="none" w:sz="0" w:space="0" w:color="auto"/>
            <w:left w:val="none" w:sz="0" w:space="0" w:color="auto"/>
            <w:bottom w:val="none" w:sz="0" w:space="0" w:color="auto"/>
            <w:right w:val="none" w:sz="0" w:space="0" w:color="auto"/>
          </w:divBdr>
        </w:div>
        <w:div w:id="1047532098">
          <w:marLeft w:val="0"/>
          <w:marRight w:val="0"/>
          <w:marTop w:val="0"/>
          <w:marBottom w:val="0"/>
          <w:divBdr>
            <w:top w:val="none" w:sz="0" w:space="0" w:color="auto"/>
            <w:left w:val="none" w:sz="0" w:space="0" w:color="auto"/>
            <w:bottom w:val="none" w:sz="0" w:space="0" w:color="auto"/>
            <w:right w:val="none" w:sz="0" w:space="0" w:color="auto"/>
          </w:divBdr>
        </w:div>
        <w:div w:id="1070232968">
          <w:marLeft w:val="0"/>
          <w:marRight w:val="0"/>
          <w:marTop w:val="0"/>
          <w:marBottom w:val="0"/>
          <w:divBdr>
            <w:top w:val="none" w:sz="0" w:space="0" w:color="auto"/>
            <w:left w:val="none" w:sz="0" w:space="0" w:color="auto"/>
            <w:bottom w:val="none" w:sz="0" w:space="0" w:color="auto"/>
            <w:right w:val="none" w:sz="0" w:space="0" w:color="auto"/>
          </w:divBdr>
        </w:div>
        <w:div w:id="1071392372">
          <w:marLeft w:val="0"/>
          <w:marRight w:val="0"/>
          <w:marTop w:val="0"/>
          <w:marBottom w:val="0"/>
          <w:divBdr>
            <w:top w:val="none" w:sz="0" w:space="0" w:color="auto"/>
            <w:left w:val="none" w:sz="0" w:space="0" w:color="auto"/>
            <w:bottom w:val="none" w:sz="0" w:space="0" w:color="auto"/>
            <w:right w:val="none" w:sz="0" w:space="0" w:color="auto"/>
          </w:divBdr>
        </w:div>
        <w:div w:id="1086924789">
          <w:marLeft w:val="0"/>
          <w:marRight w:val="0"/>
          <w:marTop w:val="0"/>
          <w:marBottom w:val="0"/>
          <w:divBdr>
            <w:top w:val="none" w:sz="0" w:space="0" w:color="auto"/>
            <w:left w:val="none" w:sz="0" w:space="0" w:color="auto"/>
            <w:bottom w:val="none" w:sz="0" w:space="0" w:color="auto"/>
            <w:right w:val="none" w:sz="0" w:space="0" w:color="auto"/>
          </w:divBdr>
        </w:div>
        <w:div w:id="1092975705">
          <w:marLeft w:val="0"/>
          <w:marRight w:val="0"/>
          <w:marTop w:val="0"/>
          <w:marBottom w:val="0"/>
          <w:divBdr>
            <w:top w:val="none" w:sz="0" w:space="0" w:color="auto"/>
            <w:left w:val="none" w:sz="0" w:space="0" w:color="auto"/>
            <w:bottom w:val="none" w:sz="0" w:space="0" w:color="auto"/>
            <w:right w:val="none" w:sz="0" w:space="0" w:color="auto"/>
          </w:divBdr>
        </w:div>
        <w:div w:id="1096436200">
          <w:marLeft w:val="0"/>
          <w:marRight w:val="0"/>
          <w:marTop w:val="0"/>
          <w:marBottom w:val="0"/>
          <w:divBdr>
            <w:top w:val="none" w:sz="0" w:space="0" w:color="auto"/>
            <w:left w:val="none" w:sz="0" w:space="0" w:color="auto"/>
            <w:bottom w:val="none" w:sz="0" w:space="0" w:color="auto"/>
            <w:right w:val="none" w:sz="0" w:space="0" w:color="auto"/>
          </w:divBdr>
        </w:div>
        <w:div w:id="1112700710">
          <w:marLeft w:val="0"/>
          <w:marRight w:val="0"/>
          <w:marTop w:val="0"/>
          <w:marBottom w:val="0"/>
          <w:divBdr>
            <w:top w:val="none" w:sz="0" w:space="0" w:color="auto"/>
            <w:left w:val="none" w:sz="0" w:space="0" w:color="auto"/>
            <w:bottom w:val="none" w:sz="0" w:space="0" w:color="auto"/>
            <w:right w:val="none" w:sz="0" w:space="0" w:color="auto"/>
          </w:divBdr>
        </w:div>
        <w:div w:id="1147894946">
          <w:marLeft w:val="0"/>
          <w:marRight w:val="0"/>
          <w:marTop w:val="0"/>
          <w:marBottom w:val="0"/>
          <w:divBdr>
            <w:top w:val="none" w:sz="0" w:space="0" w:color="auto"/>
            <w:left w:val="none" w:sz="0" w:space="0" w:color="auto"/>
            <w:bottom w:val="none" w:sz="0" w:space="0" w:color="auto"/>
            <w:right w:val="none" w:sz="0" w:space="0" w:color="auto"/>
          </w:divBdr>
        </w:div>
        <w:div w:id="1180239725">
          <w:marLeft w:val="0"/>
          <w:marRight w:val="0"/>
          <w:marTop w:val="0"/>
          <w:marBottom w:val="0"/>
          <w:divBdr>
            <w:top w:val="none" w:sz="0" w:space="0" w:color="auto"/>
            <w:left w:val="none" w:sz="0" w:space="0" w:color="auto"/>
            <w:bottom w:val="none" w:sz="0" w:space="0" w:color="auto"/>
            <w:right w:val="none" w:sz="0" w:space="0" w:color="auto"/>
          </w:divBdr>
          <w:divsChild>
            <w:div w:id="627858957">
              <w:marLeft w:val="0"/>
              <w:marRight w:val="0"/>
              <w:marTop w:val="0"/>
              <w:marBottom w:val="0"/>
              <w:divBdr>
                <w:top w:val="none" w:sz="0" w:space="0" w:color="auto"/>
                <w:left w:val="none" w:sz="0" w:space="0" w:color="auto"/>
                <w:bottom w:val="none" w:sz="0" w:space="0" w:color="auto"/>
                <w:right w:val="none" w:sz="0" w:space="0" w:color="auto"/>
              </w:divBdr>
            </w:div>
          </w:divsChild>
        </w:div>
        <w:div w:id="1198423687">
          <w:marLeft w:val="0"/>
          <w:marRight w:val="0"/>
          <w:marTop w:val="0"/>
          <w:marBottom w:val="0"/>
          <w:divBdr>
            <w:top w:val="none" w:sz="0" w:space="0" w:color="auto"/>
            <w:left w:val="none" w:sz="0" w:space="0" w:color="auto"/>
            <w:bottom w:val="none" w:sz="0" w:space="0" w:color="auto"/>
            <w:right w:val="none" w:sz="0" w:space="0" w:color="auto"/>
          </w:divBdr>
        </w:div>
        <w:div w:id="1202281878">
          <w:marLeft w:val="0"/>
          <w:marRight w:val="0"/>
          <w:marTop w:val="0"/>
          <w:marBottom w:val="0"/>
          <w:divBdr>
            <w:top w:val="none" w:sz="0" w:space="0" w:color="auto"/>
            <w:left w:val="none" w:sz="0" w:space="0" w:color="auto"/>
            <w:bottom w:val="none" w:sz="0" w:space="0" w:color="auto"/>
            <w:right w:val="none" w:sz="0" w:space="0" w:color="auto"/>
          </w:divBdr>
        </w:div>
        <w:div w:id="1231623033">
          <w:marLeft w:val="0"/>
          <w:marRight w:val="0"/>
          <w:marTop w:val="0"/>
          <w:marBottom w:val="0"/>
          <w:divBdr>
            <w:top w:val="none" w:sz="0" w:space="0" w:color="auto"/>
            <w:left w:val="none" w:sz="0" w:space="0" w:color="auto"/>
            <w:bottom w:val="none" w:sz="0" w:space="0" w:color="auto"/>
            <w:right w:val="none" w:sz="0" w:space="0" w:color="auto"/>
          </w:divBdr>
        </w:div>
        <w:div w:id="1289047923">
          <w:marLeft w:val="0"/>
          <w:marRight w:val="0"/>
          <w:marTop w:val="0"/>
          <w:marBottom w:val="0"/>
          <w:divBdr>
            <w:top w:val="none" w:sz="0" w:space="0" w:color="auto"/>
            <w:left w:val="none" w:sz="0" w:space="0" w:color="auto"/>
            <w:bottom w:val="none" w:sz="0" w:space="0" w:color="auto"/>
            <w:right w:val="none" w:sz="0" w:space="0" w:color="auto"/>
          </w:divBdr>
        </w:div>
        <w:div w:id="1300573783">
          <w:marLeft w:val="0"/>
          <w:marRight w:val="0"/>
          <w:marTop w:val="0"/>
          <w:marBottom w:val="0"/>
          <w:divBdr>
            <w:top w:val="none" w:sz="0" w:space="0" w:color="auto"/>
            <w:left w:val="none" w:sz="0" w:space="0" w:color="auto"/>
            <w:bottom w:val="none" w:sz="0" w:space="0" w:color="auto"/>
            <w:right w:val="none" w:sz="0" w:space="0" w:color="auto"/>
          </w:divBdr>
        </w:div>
        <w:div w:id="1306160344">
          <w:marLeft w:val="0"/>
          <w:marRight w:val="0"/>
          <w:marTop w:val="0"/>
          <w:marBottom w:val="0"/>
          <w:divBdr>
            <w:top w:val="none" w:sz="0" w:space="0" w:color="auto"/>
            <w:left w:val="none" w:sz="0" w:space="0" w:color="auto"/>
            <w:bottom w:val="none" w:sz="0" w:space="0" w:color="auto"/>
            <w:right w:val="none" w:sz="0" w:space="0" w:color="auto"/>
          </w:divBdr>
        </w:div>
        <w:div w:id="1316836670">
          <w:marLeft w:val="0"/>
          <w:marRight w:val="0"/>
          <w:marTop w:val="0"/>
          <w:marBottom w:val="0"/>
          <w:divBdr>
            <w:top w:val="none" w:sz="0" w:space="0" w:color="auto"/>
            <w:left w:val="none" w:sz="0" w:space="0" w:color="auto"/>
            <w:bottom w:val="none" w:sz="0" w:space="0" w:color="auto"/>
            <w:right w:val="none" w:sz="0" w:space="0" w:color="auto"/>
          </w:divBdr>
        </w:div>
        <w:div w:id="1320572488">
          <w:marLeft w:val="0"/>
          <w:marRight w:val="0"/>
          <w:marTop w:val="0"/>
          <w:marBottom w:val="0"/>
          <w:divBdr>
            <w:top w:val="none" w:sz="0" w:space="0" w:color="auto"/>
            <w:left w:val="none" w:sz="0" w:space="0" w:color="auto"/>
            <w:bottom w:val="none" w:sz="0" w:space="0" w:color="auto"/>
            <w:right w:val="none" w:sz="0" w:space="0" w:color="auto"/>
          </w:divBdr>
        </w:div>
        <w:div w:id="1352680242">
          <w:marLeft w:val="0"/>
          <w:marRight w:val="0"/>
          <w:marTop w:val="0"/>
          <w:marBottom w:val="0"/>
          <w:divBdr>
            <w:top w:val="none" w:sz="0" w:space="0" w:color="auto"/>
            <w:left w:val="none" w:sz="0" w:space="0" w:color="auto"/>
            <w:bottom w:val="none" w:sz="0" w:space="0" w:color="auto"/>
            <w:right w:val="none" w:sz="0" w:space="0" w:color="auto"/>
          </w:divBdr>
        </w:div>
        <w:div w:id="1363088252">
          <w:marLeft w:val="0"/>
          <w:marRight w:val="0"/>
          <w:marTop w:val="0"/>
          <w:marBottom w:val="0"/>
          <w:divBdr>
            <w:top w:val="none" w:sz="0" w:space="0" w:color="auto"/>
            <w:left w:val="none" w:sz="0" w:space="0" w:color="auto"/>
            <w:bottom w:val="none" w:sz="0" w:space="0" w:color="auto"/>
            <w:right w:val="none" w:sz="0" w:space="0" w:color="auto"/>
          </w:divBdr>
        </w:div>
        <w:div w:id="1368948053">
          <w:marLeft w:val="0"/>
          <w:marRight w:val="0"/>
          <w:marTop w:val="0"/>
          <w:marBottom w:val="0"/>
          <w:divBdr>
            <w:top w:val="none" w:sz="0" w:space="0" w:color="auto"/>
            <w:left w:val="none" w:sz="0" w:space="0" w:color="auto"/>
            <w:bottom w:val="none" w:sz="0" w:space="0" w:color="auto"/>
            <w:right w:val="none" w:sz="0" w:space="0" w:color="auto"/>
          </w:divBdr>
        </w:div>
        <w:div w:id="1423181410">
          <w:marLeft w:val="0"/>
          <w:marRight w:val="0"/>
          <w:marTop w:val="0"/>
          <w:marBottom w:val="0"/>
          <w:divBdr>
            <w:top w:val="none" w:sz="0" w:space="0" w:color="auto"/>
            <w:left w:val="none" w:sz="0" w:space="0" w:color="auto"/>
            <w:bottom w:val="none" w:sz="0" w:space="0" w:color="auto"/>
            <w:right w:val="none" w:sz="0" w:space="0" w:color="auto"/>
          </w:divBdr>
        </w:div>
        <w:div w:id="1426144805">
          <w:marLeft w:val="0"/>
          <w:marRight w:val="0"/>
          <w:marTop w:val="0"/>
          <w:marBottom w:val="0"/>
          <w:divBdr>
            <w:top w:val="none" w:sz="0" w:space="0" w:color="auto"/>
            <w:left w:val="none" w:sz="0" w:space="0" w:color="auto"/>
            <w:bottom w:val="none" w:sz="0" w:space="0" w:color="auto"/>
            <w:right w:val="none" w:sz="0" w:space="0" w:color="auto"/>
          </w:divBdr>
        </w:div>
        <w:div w:id="1433935246">
          <w:marLeft w:val="0"/>
          <w:marRight w:val="0"/>
          <w:marTop w:val="0"/>
          <w:marBottom w:val="0"/>
          <w:divBdr>
            <w:top w:val="none" w:sz="0" w:space="0" w:color="auto"/>
            <w:left w:val="none" w:sz="0" w:space="0" w:color="auto"/>
            <w:bottom w:val="none" w:sz="0" w:space="0" w:color="auto"/>
            <w:right w:val="none" w:sz="0" w:space="0" w:color="auto"/>
          </w:divBdr>
        </w:div>
        <w:div w:id="1436709049">
          <w:marLeft w:val="0"/>
          <w:marRight w:val="0"/>
          <w:marTop w:val="0"/>
          <w:marBottom w:val="0"/>
          <w:divBdr>
            <w:top w:val="none" w:sz="0" w:space="0" w:color="auto"/>
            <w:left w:val="none" w:sz="0" w:space="0" w:color="auto"/>
            <w:bottom w:val="none" w:sz="0" w:space="0" w:color="auto"/>
            <w:right w:val="none" w:sz="0" w:space="0" w:color="auto"/>
          </w:divBdr>
        </w:div>
        <w:div w:id="1469087129">
          <w:marLeft w:val="0"/>
          <w:marRight w:val="0"/>
          <w:marTop w:val="0"/>
          <w:marBottom w:val="0"/>
          <w:divBdr>
            <w:top w:val="none" w:sz="0" w:space="0" w:color="auto"/>
            <w:left w:val="none" w:sz="0" w:space="0" w:color="auto"/>
            <w:bottom w:val="none" w:sz="0" w:space="0" w:color="auto"/>
            <w:right w:val="none" w:sz="0" w:space="0" w:color="auto"/>
          </w:divBdr>
        </w:div>
        <w:div w:id="1474565733">
          <w:marLeft w:val="0"/>
          <w:marRight w:val="0"/>
          <w:marTop w:val="0"/>
          <w:marBottom w:val="0"/>
          <w:divBdr>
            <w:top w:val="none" w:sz="0" w:space="0" w:color="auto"/>
            <w:left w:val="none" w:sz="0" w:space="0" w:color="auto"/>
            <w:bottom w:val="none" w:sz="0" w:space="0" w:color="auto"/>
            <w:right w:val="none" w:sz="0" w:space="0" w:color="auto"/>
          </w:divBdr>
        </w:div>
        <w:div w:id="1475826745">
          <w:marLeft w:val="0"/>
          <w:marRight w:val="0"/>
          <w:marTop w:val="0"/>
          <w:marBottom w:val="0"/>
          <w:divBdr>
            <w:top w:val="none" w:sz="0" w:space="0" w:color="auto"/>
            <w:left w:val="none" w:sz="0" w:space="0" w:color="auto"/>
            <w:bottom w:val="none" w:sz="0" w:space="0" w:color="auto"/>
            <w:right w:val="none" w:sz="0" w:space="0" w:color="auto"/>
          </w:divBdr>
        </w:div>
        <w:div w:id="1489177092">
          <w:marLeft w:val="0"/>
          <w:marRight w:val="0"/>
          <w:marTop w:val="0"/>
          <w:marBottom w:val="0"/>
          <w:divBdr>
            <w:top w:val="none" w:sz="0" w:space="0" w:color="auto"/>
            <w:left w:val="none" w:sz="0" w:space="0" w:color="auto"/>
            <w:bottom w:val="none" w:sz="0" w:space="0" w:color="auto"/>
            <w:right w:val="none" w:sz="0" w:space="0" w:color="auto"/>
          </w:divBdr>
        </w:div>
        <w:div w:id="1504399006">
          <w:marLeft w:val="0"/>
          <w:marRight w:val="0"/>
          <w:marTop w:val="0"/>
          <w:marBottom w:val="0"/>
          <w:divBdr>
            <w:top w:val="none" w:sz="0" w:space="0" w:color="auto"/>
            <w:left w:val="none" w:sz="0" w:space="0" w:color="auto"/>
            <w:bottom w:val="none" w:sz="0" w:space="0" w:color="auto"/>
            <w:right w:val="none" w:sz="0" w:space="0" w:color="auto"/>
          </w:divBdr>
        </w:div>
        <w:div w:id="1530993707">
          <w:marLeft w:val="0"/>
          <w:marRight w:val="0"/>
          <w:marTop w:val="0"/>
          <w:marBottom w:val="0"/>
          <w:divBdr>
            <w:top w:val="none" w:sz="0" w:space="0" w:color="auto"/>
            <w:left w:val="none" w:sz="0" w:space="0" w:color="auto"/>
            <w:bottom w:val="none" w:sz="0" w:space="0" w:color="auto"/>
            <w:right w:val="none" w:sz="0" w:space="0" w:color="auto"/>
          </w:divBdr>
        </w:div>
        <w:div w:id="1540555716">
          <w:marLeft w:val="0"/>
          <w:marRight w:val="0"/>
          <w:marTop w:val="0"/>
          <w:marBottom w:val="0"/>
          <w:divBdr>
            <w:top w:val="none" w:sz="0" w:space="0" w:color="auto"/>
            <w:left w:val="none" w:sz="0" w:space="0" w:color="auto"/>
            <w:bottom w:val="none" w:sz="0" w:space="0" w:color="auto"/>
            <w:right w:val="none" w:sz="0" w:space="0" w:color="auto"/>
          </w:divBdr>
        </w:div>
        <w:div w:id="1540849142">
          <w:marLeft w:val="0"/>
          <w:marRight w:val="0"/>
          <w:marTop w:val="0"/>
          <w:marBottom w:val="0"/>
          <w:divBdr>
            <w:top w:val="none" w:sz="0" w:space="0" w:color="auto"/>
            <w:left w:val="none" w:sz="0" w:space="0" w:color="auto"/>
            <w:bottom w:val="none" w:sz="0" w:space="0" w:color="auto"/>
            <w:right w:val="none" w:sz="0" w:space="0" w:color="auto"/>
          </w:divBdr>
        </w:div>
        <w:div w:id="1548448322">
          <w:marLeft w:val="0"/>
          <w:marRight w:val="0"/>
          <w:marTop w:val="0"/>
          <w:marBottom w:val="0"/>
          <w:divBdr>
            <w:top w:val="none" w:sz="0" w:space="0" w:color="auto"/>
            <w:left w:val="none" w:sz="0" w:space="0" w:color="auto"/>
            <w:bottom w:val="none" w:sz="0" w:space="0" w:color="auto"/>
            <w:right w:val="none" w:sz="0" w:space="0" w:color="auto"/>
          </w:divBdr>
        </w:div>
        <w:div w:id="1549563791">
          <w:marLeft w:val="0"/>
          <w:marRight w:val="0"/>
          <w:marTop w:val="0"/>
          <w:marBottom w:val="0"/>
          <w:divBdr>
            <w:top w:val="none" w:sz="0" w:space="0" w:color="auto"/>
            <w:left w:val="none" w:sz="0" w:space="0" w:color="auto"/>
            <w:bottom w:val="none" w:sz="0" w:space="0" w:color="auto"/>
            <w:right w:val="none" w:sz="0" w:space="0" w:color="auto"/>
          </w:divBdr>
        </w:div>
        <w:div w:id="1566993480">
          <w:marLeft w:val="0"/>
          <w:marRight w:val="0"/>
          <w:marTop w:val="0"/>
          <w:marBottom w:val="0"/>
          <w:divBdr>
            <w:top w:val="none" w:sz="0" w:space="0" w:color="auto"/>
            <w:left w:val="none" w:sz="0" w:space="0" w:color="auto"/>
            <w:bottom w:val="none" w:sz="0" w:space="0" w:color="auto"/>
            <w:right w:val="none" w:sz="0" w:space="0" w:color="auto"/>
          </w:divBdr>
        </w:div>
        <w:div w:id="1597782120">
          <w:marLeft w:val="0"/>
          <w:marRight w:val="0"/>
          <w:marTop w:val="0"/>
          <w:marBottom w:val="0"/>
          <w:divBdr>
            <w:top w:val="none" w:sz="0" w:space="0" w:color="auto"/>
            <w:left w:val="none" w:sz="0" w:space="0" w:color="auto"/>
            <w:bottom w:val="none" w:sz="0" w:space="0" w:color="auto"/>
            <w:right w:val="none" w:sz="0" w:space="0" w:color="auto"/>
          </w:divBdr>
        </w:div>
        <w:div w:id="1605068465">
          <w:marLeft w:val="0"/>
          <w:marRight w:val="0"/>
          <w:marTop w:val="0"/>
          <w:marBottom w:val="0"/>
          <w:divBdr>
            <w:top w:val="none" w:sz="0" w:space="0" w:color="auto"/>
            <w:left w:val="none" w:sz="0" w:space="0" w:color="auto"/>
            <w:bottom w:val="none" w:sz="0" w:space="0" w:color="auto"/>
            <w:right w:val="none" w:sz="0" w:space="0" w:color="auto"/>
          </w:divBdr>
        </w:div>
        <w:div w:id="1608610634">
          <w:marLeft w:val="0"/>
          <w:marRight w:val="0"/>
          <w:marTop w:val="0"/>
          <w:marBottom w:val="0"/>
          <w:divBdr>
            <w:top w:val="none" w:sz="0" w:space="0" w:color="auto"/>
            <w:left w:val="none" w:sz="0" w:space="0" w:color="auto"/>
            <w:bottom w:val="none" w:sz="0" w:space="0" w:color="auto"/>
            <w:right w:val="none" w:sz="0" w:space="0" w:color="auto"/>
          </w:divBdr>
        </w:div>
        <w:div w:id="1625386509">
          <w:marLeft w:val="0"/>
          <w:marRight w:val="0"/>
          <w:marTop w:val="0"/>
          <w:marBottom w:val="0"/>
          <w:divBdr>
            <w:top w:val="none" w:sz="0" w:space="0" w:color="auto"/>
            <w:left w:val="none" w:sz="0" w:space="0" w:color="auto"/>
            <w:bottom w:val="none" w:sz="0" w:space="0" w:color="auto"/>
            <w:right w:val="none" w:sz="0" w:space="0" w:color="auto"/>
          </w:divBdr>
        </w:div>
        <w:div w:id="1664162578">
          <w:marLeft w:val="0"/>
          <w:marRight w:val="0"/>
          <w:marTop w:val="0"/>
          <w:marBottom w:val="0"/>
          <w:divBdr>
            <w:top w:val="none" w:sz="0" w:space="0" w:color="auto"/>
            <w:left w:val="none" w:sz="0" w:space="0" w:color="auto"/>
            <w:bottom w:val="none" w:sz="0" w:space="0" w:color="auto"/>
            <w:right w:val="none" w:sz="0" w:space="0" w:color="auto"/>
          </w:divBdr>
        </w:div>
        <w:div w:id="1686008948">
          <w:marLeft w:val="0"/>
          <w:marRight w:val="0"/>
          <w:marTop w:val="0"/>
          <w:marBottom w:val="0"/>
          <w:divBdr>
            <w:top w:val="none" w:sz="0" w:space="0" w:color="auto"/>
            <w:left w:val="none" w:sz="0" w:space="0" w:color="auto"/>
            <w:bottom w:val="none" w:sz="0" w:space="0" w:color="auto"/>
            <w:right w:val="none" w:sz="0" w:space="0" w:color="auto"/>
          </w:divBdr>
        </w:div>
        <w:div w:id="1688168876">
          <w:marLeft w:val="0"/>
          <w:marRight w:val="0"/>
          <w:marTop w:val="0"/>
          <w:marBottom w:val="0"/>
          <w:divBdr>
            <w:top w:val="none" w:sz="0" w:space="0" w:color="auto"/>
            <w:left w:val="none" w:sz="0" w:space="0" w:color="auto"/>
            <w:bottom w:val="none" w:sz="0" w:space="0" w:color="auto"/>
            <w:right w:val="none" w:sz="0" w:space="0" w:color="auto"/>
          </w:divBdr>
        </w:div>
        <w:div w:id="1735156778">
          <w:marLeft w:val="0"/>
          <w:marRight w:val="0"/>
          <w:marTop w:val="0"/>
          <w:marBottom w:val="0"/>
          <w:divBdr>
            <w:top w:val="none" w:sz="0" w:space="0" w:color="auto"/>
            <w:left w:val="none" w:sz="0" w:space="0" w:color="auto"/>
            <w:bottom w:val="none" w:sz="0" w:space="0" w:color="auto"/>
            <w:right w:val="none" w:sz="0" w:space="0" w:color="auto"/>
          </w:divBdr>
        </w:div>
        <w:div w:id="1741319991">
          <w:marLeft w:val="0"/>
          <w:marRight w:val="0"/>
          <w:marTop w:val="0"/>
          <w:marBottom w:val="0"/>
          <w:divBdr>
            <w:top w:val="none" w:sz="0" w:space="0" w:color="auto"/>
            <w:left w:val="none" w:sz="0" w:space="0" w:color="auto"/>
            <w:bottom w:val="none" w:sz="0" w:space="0" w:color="auto"/>
            <w:right w:val="none" w:sz="0" w:space="0" w:color="auto"/>
          </w:divBdr>
        </w:div>
        <w:div w:id="1779056383">
          <w:marLeft w:val="0"/>
          <w:marRight w:val="0"/>
          <w:marTop w:val="0"/>
          <w:marBottom w:val="0"/>
          <w:divBdr>
            <w:top w:val="none" w:sz="0" w:space="0" w:color="auto"/>
            <w:left w:val="none" w:sz="0" w:space="0" w:color="auto"/>
            <w:bottom w:val="none" w:sz="0" w:space="0" w:color="auto"/>
            <w:right w:val="none" w:sz="0" w:space="0" w:color="auto"/>
          </w:divBdr>
        </w:div>
        <w:div w:id="1791976490">
          <w:marLeft w:val="0"/>
          <w:marRight w:val="0"/>
          <w:marTop w:val="0"/>
          <w:marBottom w:val="0"/>
          <w:divBdr>
            <w:top w:val="none" w:sz="0" w:space="0" w:color="auto"/>
            <w:left w:val="none" w:sz="0" w:space="0" w:color="auto"/>
            <w:bottom w:val="none" w:sz="0" w:space="0" w:color="auto"/>
            <w:right w:val="none" w:sz="0" w:space="0" w:color="auto"/>
          </w:divBdr>
        </w:div>
        <w:div w:id="1792550088">
          <w:marLeft w:val="0"/>
          <w:marRight w:val="0"/>
          <w:marTop w:val="0"/>
          <w:marBottom w:val="0"/>
          <w:divBdr>
            <w:top w:val="none" w:sz="0" w:space="0" w:color="auto"/>
            <w:left w:val="none" w:sz="0" w:space="0" w:color="auto"/>
            <w:bottom w:val="none" w:sz="0" w:space="0" w:color="auto"/>
            <w:right w:val="none" w:sz="0" w:space="0" w:color="auto"/>
          </w:divBdr>
        </w:div>
        <w:div w:id="1808401731">
          <w:marLeft w:val="0"/>
          <w:marRight w:val="0"/>
          <w:marTop w:val="0"/>
          <w:marBottom w:val="0"/>
          <w:divBdr>
            <w:top w:val="none" w:sz="0" w:space="0" w:color="auto"/>
            <w:left w:val="none" w:sz="0" w:space="0" w:color="auto"/>
            <w:bottom w:val="none" w:sz="0" w:space="0" w:color="auto"/>
            <w:right w:val="none" w:sz="0" w:space="0" w:color="auto"/>
          </w:divBdr>
        </w:div>
        <w:div w:id="1808468657">
          <w:marLeft w:val="0"/>
          <w:marRight w:val="0"/>
          <w:marTop w:val="0"/>
          <w:marBottom w:val="0"/>
          <w:divBdr>
            <w:top w:val="none" w:sz="0" w:space="0" w:color="auto"/>
            <w:left w:val="none" w:sz="0" w:space="0" w:color="auto"/>
            <w:bottom w:val="none" w:sz="0" w:space="0" w:color="auto"/>
            <w:right w:val="none" w:sz="0" w:space="0" w:color="auto"/>
          </w:divBdr>
        </w:div>
        <w:div w:id="1835877642">
          <w:marLeft w:val="0"/>
          <w:marRight w:val="0"/>
          <w:marTop w:val="0"/>
          <w:marBottom w:val="0"/>
          <w:divBdr>
            <w:top w:val="none" w:sz="0" w:space="0" w:color="auto"/>
            <w:left w:val="none" w:sz="0" w:space="0" w:color="auto"/>
            <w:bottom w:val="none" w:sz="0" w:space="0" w:color="auto"/>
            <w:right w:val="none" w:sz="0" w:space="0" w:color="auto"/>
          </w:divBdr>
        </w:div>
        <w:div w:id="1849364863">
          <w:marLeft w:val="0"/>
          <w:marRight w:val="0"/>
          <w:marTop w:val="0"/>
          <w:marBottom w:val="0"/>
          <w:divBdr>
            <w:top w:val="none" w:sz="0" w:space="0" w:color="auto"/>
            <w:left w:val="none" w:sz="0" w:space="0" w:color="auto"/>
            <w:bottom w:val="none" w:sz="0" w:space="0" w:color="auto"/>
            <w:right w:val="none" w:sz="0" w:space="0" w:color="auto"/>
          </w:divBdr>
        </w:div>
        <w:div w:id="1876581731">
          <w:marLeft w:val="0"/>
          <w:marRight w:val="0"/>
          <w:marTop w:val="0"/>
          <w:marBottom w:val="0"/>
          <w:divBdr>
            <w:top w:val="none" w:sz="0" w:space="0" w:color="auto"/>
            <w:left w:val="none" w:sz="0" w:space="0" w:color="auto"/>
            <w:bottom w:val="none" w:sz="0" w:space="0" w:color="auto"/>
            <w:right w:val="none" w:sz="0" w:space="0" w:color="auto"/>
          </w:divBdr>
        </w:div>
        <w:div w:id="1881166806">
          <w:marLeft w:val="0"/>
          <w:marRight w:val="0"/>
          <w:marTop w:val="0"/>
          <w:marBottom w:val="0"/>
          <w:divBdr>
            <w:top w:val="none" w:sz="0" w:space="0" w:color="auto"/>
            <w:left w:val="none" w:sz="0" w:space="0" w:color="auto"/>
            <w:bottom w:val="none" w:sz="0" w:space="0" w:color="auto"/>
            <w:right w:val="none" w:sz="0" w:space="0" w:color="auto"/>
          </w:divBdr>
        </w:div>
        <w:div w:id="1914855066">
          <w:marLeft w:val="0"/>
          <w:marRight w:val="0"/>
          <w:marTop w:val="0"/>
          <w:marBottom w:val="0"/>
          <w:divBdr>
            <w:top w:val="none" w:sz="0" w:space="0" w:color="auto"/>
            <w:left w:val="none" w:sz="0" w:space="0" w:color="auto"/>
            <w:bottom w:val="none" w:sz="0" w:space="0" w:color="auto"/>
            <w:right w:val="none" w:sz="0" w:space="0" w:color="auto"/>
          </w:divBdr>
        </w:div>
        <w:div w:id="1932930220">
          <w:marLeft w:val="0"/>
          <w:marRight w:val="0"/>
          <w:marTop w:val="0"/>
          <w:marBottom w:val="0"/>
          <w:divBdr>
            <w:top w:val="none" w:sz="0" w:space="0" w:color="auto"/>
            <w:left w:val="none" w:sz="0" w:space="0" w:color="auto"/>
            <w:bottom w:val="none" w:sz="0" w:space="0" w:color="auto"/>
            <w:right w:val="none" w:sz="0" w:space="0" w:color="auto"/>
          </w:divBdr>
        </w:div>
        <w:div w:id="1934970385">
          <w:marLeft w:val="0"/>
          <w:marRight w:val="0"/>
          <w:marTop w:val="0"/>
          <w:marBottom w:val="0"/>
          <w:divBdr>
            <w:top w:val="none" w:sz="0" w:space="0" w:color="auto"/>
            <w:left w:val="none" w:sz="0" w:space="0" w:color="auto"/>
            <w:bottom w:val="none" w:sz="0" w:space="0" w:color="auto"/>
            <w:right w:val="none" w:sz="0" w:space="0" w:color="auto"/>
          </w:divBdr>
        </w:div>
        <w:div w:id="1943612456">
          <w:marLeft w:val="0"/>
          <w:marRight w:val="0"/>
          <w:marTop w:val="0"/>
          <w:marBottom w:val="0"/>
          <w:divBdr>
            <w:top w:val="none" w:sz="0" w:space="0" w:color="auto"/>
            <w:left w:val="none" w:sz="0" w:space="0" w:color="auto"/>
            <w:bottom w:val="none" w:sz="0" w:space="0" w:color="auto"/>
            <w:right w:val="none" w:sz="0" w:space="0" w:color="auto"/>
          </w:divBdr>
        </w:div>
        <w:div w:id="1958903429">
          <w:marLeft w:val="0"/>
          <w:marRight w:val="0"/>
          <w:marTop w:val="0"/>
          <w:marBottom w:val="0"/>
          <w:divBdr>
            <w:top w:val="none" w:sz="0" w:space="0" w:color="auto"/>
            <w:left w:val="none" w:sz="0" w:space="0" w:color="auto"/>
            <w:bottom w:val="none" w:sz="0" w:space="0" w:color="auto"/>
            <w:right w:val="none" w:sz="0" w:space="0" w:color="auto"/>
          </w:divBdr>
        </w:div>
        <w:div w:id="1961644093">
          <w:marLeft w:val="0"/>
          <w:marRight w:val="0"/>
          <w:marTop w:val="0"/>
          <w:marBottom w:val="0"/>
          <w:divBdr>
            <w:top w:val="none" w:sz="0" w:space="0" w:color="auto"/>
            <w:left w:val="none" w:sz="0" w:space="0" w:color="auto"/>
            <w:bottom w:val="none" w:sz="0" w:space="0" w:color="auto"/>
            <w:right w:val="none" w:sz="0" w:space="0" w:color="auto"/>
          </w:divBdr>
        </w:div>
        <w:div w:id="1964731978">
          <w:marLeft w:val="0"/>
          <w:marRight w:val="0"/>
          <w:marTop w:val="0"/>
          <w:marBottom w:val="0"/>
          <w:divBdr>
            <w:top w:val="none" w:sz="0" w:space="0" w:color="auto"/>
            <w:left w:val="none" w:sz="0" w:space="0" w:color="auto"/>
            <w:bottom w:val="none" w:sz="0" w:space="0" w:color="auto"/>
            <w:right w:val="none" w:sz="0" w:space="0" w:color="auto"/>
          </w:divBdr>
        </w:div>
        <w:div w:id="1974866873">
          <w:marLeft w:val="0"/>
          <w:marRight w:val="0"/>
          <w:marTop w:val="0"/>
          <w:marBottom w:val="0"/>
          <w:divBdr>
            <w:top w:val="none" w:sz="0" w:space="0" w:color="auto"/>
            <w:left w:val="none" w:sz="0" w:space="0" w:color="auto"/>
            <w:bottom w:val="none" w:sz="0" w:space="0" w:color="auto"/>
            <w:right w:val="none" w:sz="0" w:space="0" w:color="auto"/>
          </w:divBdr>
        </w:div>
        <w:div w:id="1999964017">
          <w:marLeft w:val="0"/>
          <w:marRight w:val="0"/>
          <w:marTop w:val="0"/>
          <w:marBottom w:val="0"/>
          <w:divBdr>
            <w:top w:val="none" w:sz="0" w:space="0" w:color="auto"/>
            <w:left w:val="none" w:sz="0" w:space="0" w:color="auto"/>
            <w:bottom w:val="none" w:sz="0" w:space="0" w:color="auto"/>
            <w:right w:val="none" w:sz="0" w:space="0" w:color="auto"/>
          </w:divBdr>
        </w:div>
        <w:div w:id="2020692423">
          <w:marLeft w:val="0"/>
          <w:marRight w:val="0"/>
          <w:marTop w:val="0"/>
          <w:marBottom w:val="0"/>
          <w:divBdr>
            <w:top w:val="none" w:sz="0" w:space="0" w:color="auto"/>
            <w:left w:val="none" w:sz="0" w:space="0" w:color="auto"/>
            <w:bottom w:val="none" w:sz="0" w:space="0" w:color="auto"/>
            <w:right w:val="none" w:sz="0" w:space="0" w:color="auto"/>
          </w:divBdr>
        </w:div>
        <w:div w:id="2027369324">
          <w:marLeft w:val="0"/>
          <w:marRight w:val="0"/>
          <w:marTop w:val="0"/>
          <w:marBottom w:val="0"/>
          <w:divBdr>
            <w:top w:val="none" w:sz="0" w:space="0" w:color="auto"/>
            <w:left w:val="none" w:sz="0" w:space="0" w:color="auto"/>
            <w:bottom w:val="none" w:sz="0" w:space="0" w:color="auto"/>
            <w:right w:val="none" w:sz="0" w:space="0" w:color="auto"/>
          </w:divBdr>
        </w:div>
        <w:div w:id="2033677594">
          <w:marLeft w:val="0"/>
          <w:marRight w:val="0"/>
          <w:marTop w:val="0"/>
          <w:marBottom w:val="0"/>
          <w:divBdr>
            <w:top w:val="none" w:sz="0" w:space="0" w:color="auto"/>
            <w:left w:val="none" w:sz="0" w:space="0" w:color="auto"/>
            <w:bottom w:val="none" w:sz="0" w:space="0" w:color="auto"/>
            <w:right w:val="none" w:sz="0" w:space="0" w:color="auto"/>
          </w:divBdr>
        </w:div>
        <w:div w:id="2088376244">
          <w:marLeft w:val="0"/>
          <w:marRight w:val="0"/>
          <w:marTop w:val="0"/>
          <w:marBottom w:val="0"/>
          <w:divBdr>
            <w:top w:val="none" w:sz="0" w:space="0" w:color="auto"/>
            <w:left w:val="none" w:sz="0" w:space="0" w:color="auto"/>
            <w:bottom w:val="none" w:sz="0" w:space="0" w:color="auto"/>
            <w:right w:val="none" w:sz="0" w:space="0" w:color="auto"/>
          </w:divBdr>
        </w:div>
        <w:div w:id="2091613778">
          <w:marLeft w:val="0"/>
          <w:marRight w:val="0"/>
          <w:marTop w:val="0"/>
          <w:marBottom w:val="0"/>
          <w:divBdr>
            <w:top w:val="none" w:sz="0" w:space="0" w:color="auto"/>
            <w:left w:val="none" w:sz="0" w:space="0" w:color="auto"/>
            <w:bottom w:val="none" w:sz="0" w:space="0" w:color="auto"/>
            <w:right w:val="none" w:sz="0" w:space="0" w:color="auto"/>
          </w:divBdr>
        </w:div>
        <w:div w:id="2099325458">
          <w:marLeft w:val="0"/>
          <w:marRight w:val="0"/>
          <w:marTop w:val="0"/>
          <w:marBottom w:val="0"/>
          <w:divBdr>
            <w:top w:val="none" w:sz="0" w:space="0" w:color="auto"/>
            <w:left w:val="none" w:sz="0" w:space="0" w:color="auto"/>
            <w:bottom w:val="none" w:sz="0" w:space="0" w:color="auto"/>
            <w:right w:val="none" w:sz="0" w:space="0" w:color="auto"/>
          </w:divBdr>
        </w:div>
        <w:div w:id="2121950186">
          <w:marLeft w:val="0"/>
          <w:marRight w:val="0"/>
          <w:marTop w:val="0"/>
          <w:marBottom w:val="0"/>
          <w:divBdr>
            <w:top w:val="none" w:sz="0" w:space="0" w:color="auto"/>
            <w:left w:val="none" w:sz="0" w:space="0" w:color="auto"/>
            <w:bottom w:val="none" w:sz="0" w:space="0" w:color="auto"/>
            <w:right w:val="none" w:sz="0" w:space="0" w:color="auto"/>
          </w:divBdr>
        </w:div>
        <w:div w:id="2126580390">
          <w:marLeft w:val="0"/>
          <w:marRight w:val="0"/>
          <w:marTop w:val="0"/>
          <w:marBottom w:val="0"/>
          <w:divBdr>
            <w:top w:val="none" w:sz="0" w:space="0" w:color="auto"/>
            <w:left w:val="none" w:sz="0" w:space="0" w:color="auto"/>
            <w:bottom w:val="none" w:sz="0" w:space="0" w:color="auto"/>
            <w:right w:val="none" w:sz="0" w:space="0" w:color="auto"/>
          </w:divBdr>
        </w:div>
        <w:div w:id="2134277443">
          <w:marLeft w:val="0"/>
          <w:marRight w:val="0"/>
          <w:marTop w:val="0"/>
          <w:marBottom w:val="0"/>
          <w:divBdr>
            <w:top w:val="none" w:sz="0" w:space="0" w:color="auto"/>
            <w:left w:val="none" w:sz="0" w:space="0" w:color="auto"/>
            <w:bottom w:val="none" w:sz="0" w:space="0" w:color="auto"/>
            <w:right w:val="none" w:sz="0" w:space="0" w:color="auto"/>
          </w:divBdr>
        </w:div>
        <w:div w:id="2142796905">
          <w:marLeft w:val="0"/>
          <w:marRight w:val="0"/>
          <w:marTop w:val="0"/>
          <w:marBottom w:val="0"/>
          <w:divBdr>
            <w:top w:val="none" w:sz="0" w:space="0" w:color="auto"/>
            <w:left w:val="none" w:sz="0" w:space="0" w:color="auto"/>
            <w:bottom w:val="none" w:sz="0" w:space="0" w:color="auto"/>
            <w:right w:val="none" w:sz="0" w:space="0" w:color="auto"/>
          </w:divBdr>
        </w:div>
        <w:div w:id="2145542337">
          <w:marLeft w:val="0"/>
          <w:marRight w:val="0"/>
          <w:marTop w:val="0"/>
          <w:marBottom w:val="0"/>
          <w:divBdr>
            <w:top w:val="none" w:sz="0" w:space="0" w:color="auto"/>
            <w:left w:val="none" w:sz="0" w:space="0" w:color="auto"/>
            <w:bottom w:val="none" w:sz="0" w:space="0" w:color="auto"/>
            <w:right w:val="none" w:sz="0" w:space="0" w:color="auto"/>
          </w:divBdr>
        </w:div>
      </w:divsChild>
    </w:div>
    <w:div w:id="778334519">
      <w:bodyDiv w:val="1"/>
      <w:marLeft w:val="0"/>
      <w:marRight w:val="0"/>
      <w:marTop w:val="0"/>
      <w:marBottom w:val="0"/>
      <w:divBdr>
        <w:top w:val="none" w:sz="0" w:space="0" w:color="auto"/>
        <w:left w:val="none" w:sz="0" w:space="0" w:color="auto"/>
        <w:bottom w:val="none" w:sz="0" w:space="0" w:color="auto"/>
        <w:right w:val="none" w:sz="0" w:space="0" w:color="auto"/>
      </w:divBdr>
    </w:div>
    <w:div w:id="779227329">
      <w:bodyDiv w:val="1"/>
      <w:marLeft w:val="0"/>
      <w:marRight w:val="0"/>
      <w:marTop w:val="0"/>
      <w:marBottom w:val="0"/>
      <w:divBdr>
        <w:top w:val="none" w:sz="0" w:space="0" w:color="auto"/>
        <w:left w:val="none" w:sz="0" w:space="0" w:color="auto"/>
        <w:bottom w:val="none" w:sz="0" w:space="0" w:color="auto"/>
        <w:right w:val="none" w:sz="0" w:space="0" w:color="auto"/>
      </w:divBdr>
    </w:div>
    <w:div w:id="801118254">
      <w:bodyDiv w:val="1"/>
      <w:marLeft w:val="0"/>
      <w:marRight w:val="0"/>
      <w:marTop w:val="0"/>
      <w:marBottom w:val="0"/>
      <w:divBdr>
        <w:top w:val="none" w:sz="0" w:space="0" w:color="auto"/>
        <w:left w:val="none" w:sz="0" w:space="0" w:color="auto"/>
        <w:bottom w:val="none" w:sz="0" w:space="0" w:color="auto"/>
        <w:right w:val="none" w:sz="0" w:space="0" w:color="auto"/>
      </w:divBdr>
      <w:divsChild>
        <w:div w:id="202444308">
          <w:marLeft w:val="0"/>
          <w:marRight w:val="0"/>
          <w:marTop w:val="0"/>
          <w:marBottom w:val="0"/>
          <w:divBdr>
            <w:top w:val="none" w:sz="0" w:space="0" w:color="auto"/>
            <w:left w:val="none" w:sz="0" w:space="0" w:color="auto"/>
            <w:bottom w:val="none" w:sz="0" w:space="0" w:color="auto"/>
            <w:right w:val="none" w:sz="0" w:space="0" w:color="auto"/>
          </w:divBdr>
          <w:divsChild>
            <w:div w:id="1233616465">
              <w:marLeft w:val="0"/>
              <w:marRight w:val="0"/>
              <w:marTop w:val="0"/>
              <w:marBottom w:val="0"/>
              <w:divBdr>
                <w:top w:val="none" w:sz="0" w:space="0" w:color="auto"/>
                <w:left w:val="none" w:sz="0" w:space="0" w:color="auto"/>
                <w:bottom w:val="none" w:sz="0" w:space="0" w:color="auto"/>
                <w:right w:val="none" w:sz="0" w:space="0" w:color="auto"/>
              </w:divBdr>
            </w:div>
            <w:div w:id="190581239">
              <w:marLeft w:val="0"/>
              <w:marRight w:val="0"/>
              <w:marTop w:val="0"/>
              <w:marBottom w:val="0"/>
              <w:divBdr>
                <w:top w:val="none" w:sz="0" w:space="0" w:color="auto"/>
                <w:left w:val="none" w:sz="0" w:space="0" w:color="auto"/>
                <w:bottom w:val="none" w:sz="0" w:space="0" w:color="auto"/>
                <w:right w:val="none" w:sz="0" w:space="0" w:color="auto"/>
              </w:divBdr>
            </w:div>
            <w:div w:id="1225413575">
              <w:marLeft w:val="0"/>
              <w:marRight w:val="0"/>
              <w:marTop w:val="0"/>
              <w:marBottom w:val="0"/>
              <w:divBdr>
                <w:top w:val="none" w:sz="0" w:space="0" w:color="auto"/>
                <w:left w:val="none" w:sz="0" w:space="0" w:color="auto"/>
                <w:bottom w:val="none" w:sz="0" w:space="0" w:color="auto"/>
                <w:right w:val="none" w:sz="0" w:space="0" w:color="auto"/>
              </w:divBdr>
            </w:div>
            <w:div w:id="700401359">
              <w:marLeft w:val="0"/>
              <w:marRight w:val="0"/>
              <w:marTop w:val="0"/>
              <w:marBottom w:val="0"/>
              <w:divBdr>
                <w:top w:val="none" w:sz="0" w:space="0" w:color="auto"/>
                <w:left w:val="none" w:sz="0" w:space="0" w:color="auto"/>
                <w:bottom w:val="none" w:sz="0" w:space="0" w:color="auto"/>
                <w:right w:val="none" w:sz="0" w:space="0" w:color="auto"/>
              </w:divBdr>
            </w:div>
            <w:div w:id="231502510">
              <w:marLeft w:val="0"/>
              <w:marRight w:val="0"/>
              <w:marTop w:val="0"/>
              <w:marBottom w:val="0"/>
              <w:divBdr>
                <w:top w:val="none" w:sz="0" w:space="0" w:color="auto"/>
                <w:left w:val="none" w:sz="0" w:space="0" w:color="auto"/>
                <w:bottom w:val="none" w:sz="0" w:space="0" w:color="auto"/>
                <w:right w:val="none" w:sz="0" w:space="0" w:color="auto"/>
              </w:divBdr>
            </w:div>
            <w:div w:id="979770605">
              <w:marLeft w:val="0"/>
              <w:marRight w:val="0"/>
              <w:marTop w:val="0"/>
              <w:marBottom w:val="0"/>
              <w:divBdr>
                <w:top w:val="none" w:sz="0" w:space="0" w:color="auto"/>
                <w:left w:val="none" w:sz="0" w:space="0" w:color="auto"/>
                <w:bottom w:val="none" w:sz="0" w:space="0" w:color="auto"/>
                <w:right w:val="none" w:sz="0" w:space="0" w:color="auto"/>
              </w:divBdr>
            </w:div>
            <w:div w:id="1111625459">
              <w:marLeft w:val="0"/>
              <w:marRight w:val="0"/>
              <w:marTop w:val="0"/>
              <w:marBottom w:val="0"/>
              <w:divBdr>
                <w:top w:val="none" w:sz="0" w:space="0" w:color="auto"/>
                <w:left w:val="none" w:sz="0" w:space="0" w:color="auto"/>
                <w:bottom w:val="none" w:sz="0" w:space="0" w:color="auto"/>
                <w:right w:val="none" w:sz="0" w:space="0" w:color="auto"/>
              </w:divBdr>
            </w:div>
            <w:div w:id="2037652591">
              <w:marLeft w:val="0"/>
              <w:marRight w:val="0"/>
              <w:marTop w:val="0"/>
              <w:marBottom w:val="0"/>
              <w:divBdr>
                <w:top w:val="none" w:sz="0" w:space="0" w:color="auto"/>
                <w:left w:val="none" w:sz="0" w:space="0" w:color="auto"/>
                <w:bottom w:val="none" w:sz="0" w:space="0" w:color="auto"/>
                <w:right w:val="none" w:sz="0" w:space="0" w:color="auto"/>
              </w:divBdr>
            </w:div>
            <w:div w:id="1393843272">
              <w:marLeft w:val="0"/>
              <w:marRight w:val="0"/>
              <w:marTop w:val="0"/>
              <w:marBottom w:val="0"/>
              <w:divBdr>
                <w:top w:val="none" w:sz="0" w:space="0" w:color="auto"/>
                <w:left w:val="none" w:sz="0" w:space="0" w:color="auto"/>
                <w:bottom w:val="none" w:sz="0" w:space="0" w:color="auto"/>
                <w:right w:val="none" w:sz="0" w:space="0" w:color="auto"/>
              </w:divBdr>
            </w:div>
            <w:div w:id="1285773794">
              <w:marLeft w:val="0"/>
              <w:marRight w:val="0"/>
              <w:marTop w:val="0"/>
              <w:marBottom w:val="0"/>
              <w:divBdr>
                <w:top w:val="none" w:sz="0" w:space="0" w:color="auto"/>
                <w:left w:val="none" w:sz="0" w:space="0" w:color="auto"/>
                <w:bottom w:val="none" w:sz="0" w:space="0" w:color="auto"/>
                <w:right w:val="none" w:sz="0" w:space="0" w:color="auto"/>
              </w:divBdr>
            </w:div>
            <w:div w:id="1224365329">
              <w:marLeft w:val="0"/>
              <w:marRight w:val="0"/>
              <w:marTop w:val="0"/>
              <w:marBottom w:val="0"/>
              <w:divBdr>
                <w:top w:val="none" w:sz="0" w:space="0" w:color="auto"/>
                <w:left w:val="none" w:sz="0" w:space="0" w:color="auto"/>
                <w:bottom w:val="none" w:sz="0" w:space="0" w:color="auto"/>
                <w:right w:val="none" w:sz="0" w:space="0" w:color="auto"/>
              </w:divBdr>
            </w:div>
            <w:div w:id="352415051">
              <w:marLeft w:val="0"/>
              <w:marRight w:val="0"/>
              <w:marTop w:val="0"/>
              <w:marBottom w:val="0"/>
              <w:divBdr>
                <w:top w:val="none" w:sz="0" w:space="0" w:color="auto"/>
                <w:left w:val="none" w:sz="0" w:space="0" w:color="auto"/>
                <w:bottom w:val="none" w:sz="0" w:space="0" w:color="auto"/>
                <w:right w:val="none" w:sz="0" w:space="0" w:color="auto"/>
              </w:divBdr>
            </w:div>
            <w:div w:id="19925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1779">
      <w:bodyDiv w:val="1"/>
      <w:marLeft w:val="0"/>
      <w:marRight w:val="0"/>
      <w:marTop w:val="0"/>
      <w:marBottom w:val="0"/>
      <w:divBdr>
        <w:top w:val="none" w:sz="0" w:space="0" w:color="auto"/>
        <w:left w:val="none" w:sz="0" w:space="0" w:color="auto"/>
        <w:bottom w:val="none" w:sz="0" w:space="0" w:color="auto"/>
        <w:right w:val="none" w:sz="0" w:space="0" w:color="auto"/>
      </w:divBdr>
    </w:div>
    <w:div w:id="805701895">
      <w:bodyDiv w:val="1"/>
      <w:marLeft w:val="0"/>
      <w:marRight w:val="0"/>
      <w:marTop w:val="0"/>
      <w:marBottom w:val="0"/>
      <w:divBdr>
        <w:top w:val="none" w:sz="0" w:space="0" w:color="auto"/>
        <w:left w:val="none" w:sz="0" w:space="0" w:color="auto"/>
        <w:bottom w:val="none" w:sz="0" w:space="0" w:color="auto"/>
        <w:right w:val="none" w:sz="0" w:space="0" w:color="auto"/>
      </w:divBdr>
    </w:div>
    <w:div w:id="807170142">
      <w:bodyDiv w:val="1"/>
      <w:marLeft w:val="0"/>
      <w:marRight w:val="0"/>
      <w:marTop w:val="0"/>
      <w:marBottom w:val="0"/>
      <w:divBdr>
        <w:top w:val="none" w:sz="0" w:space="0" w:color="auto"/>
        <w:left w:val="none" w:sz="0" w:space="0" w:color="auto"/>
        <w:bottom w:val="none" w:sz="0" w:space="0" w:color="auto"/>
        <w:right w:val="none" w:sz="0" w:space="0" w:color="auto"/>
      </w:divBdr>
    </w:div>
    <w:div w:id="810484968">
      <w:bodyDiv w:val="1"/>
      <w:marLeft w:val="0"/>
      <w:marRight w:val="0"/>
      <w:marTop w:val="0"/>
      <w:marBottom w:val="0"/>
      <w:divBdr>
        <w:top w:val="none" w:sz="0" w:space="0" w:color="auto"/>
        <w:left w:val="none" w:sz="0" w:space="0" w:color="auto"/>
        <w:bottom w:val="none" w:sz="0" w:space="0" w:color="auto"/>
        <w:right w:val="none" w:sz="0" w:space="0" w:color="auto"/>
      </w:divBdr>
    </w:div>
    <w:div w:id="822307759">
      <w:bodyDiv w:val="1"/>
      <w:marLeft w:val="0"/>
      <w:marRight w:val="0"/>
      <w:marTop w:val="0"/>
      <w:marBottom w:val="0"/>
      <w:divBdr>
        <w:top w:val="none" w:sz="0" w:space="0" w:color="auto"/>
        <w:left w:val="none" w:sz="0" w:space="0" w:color="auto"/>
        <w:bottom w:val="none" w:sz="0" w:space="0" w:color="auto"/>
        <w:right w:val="none" w:sz="0" w:space="0" w:color="auto"/>
      </w:divBdr>
      <w:divsChild>
        <w:div w:id="385567680">
          <w:marLeft w:val="0"/>
          <w:marRight w:val="0"/>
          <w:marTop w:val="0"/>
          <w:marBottom w:val="0"/>
          <w:divBdr>
            <w:top w:val="none" w:sz="0" w:space="0" w:color="auto"/>
            <w:left w:val="none" w:sz="0" w:space="0" w:color="auto"/>
            <w:bottom w:val="none" w:sz="0" w:space="0" w:color="auto"/>
            <w:right w:val="none" w:sz="0" w:space="0" w:color="auto"/>
          </w:divBdr>
          <w:divsChild>
            <w:div w:id="5474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12869">
      <w:bodyDiv w:val="1"/>
      <w:marLeft w:val="0"/>
      <w:marRight w:val="0"/>
      <w:marTop w:val="0"/>
      <w:marBottom w:val="0"/>
      <w:divBdr>
        <w:top w:val="none" w:sz="0" w:space="0" w:color="auto"/>
        <w:left w:val="none" w:sz="0" w:space="0" w:color="auto"/>
        <w:bottom w:val="none" w:sz="0" w:space="0" w:color="auto"/>
        <w:right w:val="none" w:sz="0" w:space="0" w:color="auto"/>
      </w:divBdr>
      <w:divsChild>
        <w:div w:id="1520199608">
          <w:marLeft w:val="0"/>
          <w:marRight w:val="0"/>
          <w:marTop w:val="0"/>
          <w:marBottom w:val="0"/>
          <w:divBdr>
            <w:top w:val="none" w:sz="0" w:space="0" w:color="auto"/>
            <w:left w:val="none" w:sz="0" w:space="0" w:color="auto"/>
            <w:bottom w:val="none" w:sz="0" w:space="0" w:color="auto"/>
            <w:right w:val="none" w:sz="0" w:space="0" w:color="auto"/>
          </w:divBdr>
          <w:divsChild>
            <w:div w:id="9315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42761">
      <w:bodyDiv w:val="1"/>
      <w:marLeft w:val="0"/>
      <w:marRight w:val="0"/>
      <w:marTop w:val="0"/>
      <w:marBottom w:val="0"/>
      <w:divBdr>
        <w:top w:val="none" w:sz="0" w:space="0" w:color="auto"/>
        <w:left w:val="none" w:sz="0" w:space="0" w:color="auto"/>
        <w:bottom w:val="none" w:sz="0" w:space="0" w:color="auto"/>
        <w:right w:val="none" w:sz="0" w:space="0" w:color="auto"/>
      </w:divBdr>
    </w:div>
    <w:div w:id="830877031">
      <w:bodyDiv w:val="1"/>
      <w:marLeft w:val="0"/>
      <w:marRight w:val="0"/>
      <w:marTop w:val="0"/>
      <w:marBottom w:val="0"/>
      <w:divBdr>
        <w:top w:val="none" w:sz="0" w:space="0" w:color="auto"/>
        <w:left w:val="none" w:sz="0" w:space="0" w:color="auto"/>
        <w:bottom w:val="none" w:sz="0" w:space="0" w:color="auto"/>
        <w:right w:val="none" w:sz="0" w:space="0" w:color="auto"/>
      </w:divBdr>
      <w:divsChild>
        <w:div w:id="373777096">
          <w:marLeft w:val="0"/>
          <w:marRight w:val="0"/>
          <w:marTop w:val="0"/>
          <w:marBottom w:val="240"/>
          <w:divBdr>
            <w:top w:val="none" w:sz="0" w:space="0" w:color="auto"/>
            <w:left w:val="none" w:sz="0" w:space="0" w:color="auto"/>
            <w:bottom w:val="none" w:sz="0" w:space="0" w:color="auto"/>
            <w:right w:val="none" w:sz="0" w:space="0" w:color="auto"/>
          </w:divBdr>
        </w:div>
        <w:div w:id="949968071">
          <w:marLeft w:val="0"/>
          <w:marRight w:val="0"/>
          <w:marTop w:val="0"/>
          <w:marBottom w:val="240"/>
          <w:divBdr>
            <w:top w:val="none" w:sz="0" w:space="0" w:color="auto"/>
            <w:left w:val="none" w:sz="0" w:space="0" w:color="auto"/>
            <w:bottom w:val="none" w:sz="0" w:space="0" w:color="auto"/>
            <w:right w:val="none" w:sz="0" w:space="0" w:color="auto"/>
          </w:divBdr>
        </w:div>
      </w:divsChild>
    </w:div>
    <w:div w:id="831214306">
      <w:bodyDiv w:val="1"/>
      <w:marLeft w:val="0"/>
      <w:marRight w:val="0"/>
      <w:marTop w:val="0"/>
      <w:marBottom w:val="0"/>
      <w:divBdr>
        <w:top w:val="none" w:sz="0" w:space="0" w:color="auto"/>
        <w:left w:val="none" w:sz="0" w:space="0" w:color="auto"/>
        <w:bottom w:val="none" w:sz="0" w:space="0" w:color="auto"/>
        <w:right w:val="none" w:sz="0" w:space="0" w:color="auto"/>
      </w:divBdr>
      <w:divsChild>
        <w:div w:id="72628319">
          <w:marLeft w:val="0"/>
          <w:marRight w:val="0"/>
          <w:marTop w:val="0"/>
          <w:marBottom w:val="0"/>
          <w:divBdr>
            <w:top w:val="none" w:sz="0" w:space="0" w:color="auto"/>
            <w:left w:val="none" w:sz="0" w:space="0" w:color="auto"/>
            <w:bottom w:val="none" w:sz="0" w:space="0" w:color="auto"/>
            <w:right w:val="none" w:sz="0" w:space="0" w:color="auto"/>
          </w:divBdr>
          <w:divsChild>
            <w:div w:id="132604872">
              <w:marLeft w:val="0"/>
              <w:marRight w:val="0"/>
              <w:marTop w:val="0"/>
              <w:marBottom w:val="0"/>
              <w:divBdr>
                <w:top w:val="none" w:sz="0" w:space="0" w:color="auto"/>
                <w:left w:val="none" w:sz="0" w:space="0" w:color="auto"/>
                <w:bottom w:val="none" w:sz="0" w:space="0" w:color="auto"/>
                <w:right w:val="none" w:sz="0" w:space="0" w:color="auto"/>
              </w:divBdr>
            </w:div>
            <w:div w:id="641231345">
              <w:marLeft w:val="0"/>
              <w:marRight w:val="0"/>
              <w:marTop w:val="0"/>
              <w:marBottom w:val="0"/>
              <w:divBdr>
                <w:top w:val="none" w:sz="0" w:space="0" w:color="auto"/>
                <w:left w:val="none" w:sz="0" w:space="0" w:color="auto"/>
                <w:bottom w:val="none" w:sz="0" w:space="0" w:color="auto"/>
                <w:right w:val="none" w:sz="0" w:space="0" w:color="auto"/>
              </w:divBdr>
            </w:div>
            <w:div w:id="1662660054">
              <w:marLeft w:val="0"/>
              <w:marRight w:val="0"/>
              <w:marTop w:val="0"/>
              <w:marBottom w:val="0"/>
              <w:divBdr>
                <w:top w:val="none" w:sz="0" w:space="0" w:color="auto"/>
                <w:left w:val="none" w:sz="0" w:space="0" w:color="auto"/>
                <w:bottom w:val="none" w:sz="0" w:space="0" w:color="auto"/>
                <w:right w:val="none" w:sz="0" w:space="0" w:color="auto"/>
              </w:divBdr>
            </w:div>
            <w:div w:id="2062317345">
              <w:marLeft w:val="0"/>
              <w:marRight w:val="0"/>
              <w:marTop w:val="0"/>
              <w:marBottom w:val="0"/>
              <w:divBdr>
                <w:top w:val="none" w:sz="0" w:space="0" w:color="auto"/>
                <w:left w:val="none" w:sz="0" w:space="0" w:color="auto"/>
                <w:bottom w:val="none" w:sz="0" w:space="0" w:color="auto"/>
                <w:right w:val="none" w:sz="0" w:space="0" w:color="auto"/>
              </w:divBdr>
            </w:div>
            <w:div w:id="1570728057">
              <w:marLeft w:val="0"/>
              <w:marRight w:val="0"/>
              <w:marTop w:val="0"/>
              <w:marBottom w:val="0"/>
              <w:divBdr>
                <w:top w:val="none" w:sz="0" w:space="0" w:color="auto"/>
                <w:left w:val="none" w:sz="0" w:space="0" w:color="auto"/>
                <w:bottom w:val="none" w:sz="0" w:space="0" w:color="auto"/>
                <w:right w:val="none" w:sz="0" w:space="0" w:color="auto"/>
              </w:divBdr>
            </w:div>
            <w:div w:id="276914524">
              <w:marLeft w:val="0"/>
              <w:marRight w:val="0"/>
              <w:marTop w:val="0"/>
              <w:marBottom w:val="0"/>
              <w:divBdr>
                <w:top w:val="none" w:sz="0" w:space="0" w:color="auto"/>
                <w:left w:val="none" w:sz="0" w:space="0" w:color="auto"/>
                <w:bottom w:val="none" w:sz="0" w:space="0" w:color="auto"/>
                <w:right w:val="none" w:sz="0" w:space="0" w:color="auto"/>
              </w:divBdr>
            </w:div>
            <w:div w:id="966276653">
              <w:marLeft w:val="0"/>
              <w:marRight w:val="0"/>
              <w:marTop w:val="0"/>
              <w:marBottom w:val="0"/>
              <w:divBdr>
                <w:top w:val="none" w:sz="0" w:space="0" w:color="auto"/>
                <w:left w:val="none" w:sz="0" w:space="0" w:color="auto"/>
                <w:bottom w:val="none" w:sz="0" w:space="0" w:color="auto"/>
                <w:right w:val="none" w:sz="0" w:space="0" w:color="auto"/>
              </w:divBdr>
            </w:div>
            <w:div w:id="2052222153">
              <w:marLeft w:val="0"/>
              <w:marRight w:val="0"/>
              <w:marTop w:val="0"/>
              <w:marBottom w:val="0"/>
              <w:divBdr>
                <w:top w:val="none" w:sz="0" w:space="0" w:color="auto"/>
                <w:left w:val="none" w:sz="0" w:space="0" w:color="auto"/>
                <w:bottom w:val="none" w:sz="0" w:space="0" w:color="auto"/>
                <w:right w:val="none" w:sz="0" w:space="0" w:color="auto"/>
              </w:divBdr>
            </w:div>
            <w:div w:id="326523141">
              <w:marLeft w:val="0"/>
              <w:marRight w:val="0"/>
              <w:marTop w:val="0"/>
              <w:marBottom w:val="0"/>
              <w:divBdr>
                <w:top w:val="none" w:sz="0" w:space="0" w:color="auto"/>
                <w:left w:val="none" w:sz="0" w:space="0" w:color="auto"/>
                <w:bottom w:val="none" w:sz="0" w:space="0" w:color="auto"/>
                <w:right w:val="none" w:sz="0" w:space="0" w:color="auto"/>
              </w:divBdr>
            </w:div>
            <w:div w:id="1234316483">
              <w:marLeft w:val="0"/>
              <w:marRight w:val="0"/>
              <w:marTop w:val="0"/>
              <w:marBottom w:val="0"/>
              <w:divBdr>
                <w:top w:val="none" w:sz="0" w:space="0" w:color="auto"/>
                <w:left w:val="none" w:sz="0" w:space="0" w:color="auto"/>
                <w:bottom w:val="none" w:sz="0" w:space="0" w:color="auto"/>
                <w:right w:val="none" w:sz="0" w:space="0" w:color="auto"/>
              </w:divBdr>
            </w:div>
            <w:div w:id="1323436509">
              <w:marLeft w:val="0"/>
              <w:marRight w:val="0"/>
              <w:marTop w:val="0"/>
              <w:marBottom w:val="0"/>
              <w:divBdr>
                <w:top w:val="none" w:sz="0" w:space="0" w:color="auto"/>
                <w:left w:val="none" w:sz="0" w:space="0" w:color="auto"/>
                <w:bottom w:val="none" w:sz="0" w:space="0" w:color="auto"/>
                <w:right w:val="none" w:sz="0" w:space="0" w:color="auto"/>
              </w:divBdr>
            </w:div>
            <w:div w:id="1735467646">
              <w:marLeft w:val="0"/>
              <w:marRight w:val="0"/>
              <w:marTop w:val="0"/>
              <w:marBottom w:val="0"/>
              <w:divBdr>
                <w:top w:val="none" w:sz="0" w:space="0" w:color="auto"/>
                <w:left w:val="none" w:sz="0" w:space="0" w:color="auto"/>
                <w:bottom w:val="none" w:sz="0" w:space="0" w:color="auto"/>
                <w:right w:val="none" w:sz="0" w:space="0" w:color="auto"/>
              </w:divBdr>
            </w:div>
            <w:div w:id="1137575604">
              <w:marLeft w:val="0"/>
              <w:marRight w:val="0"/>
              <w:marTop w:val="0"/>
              <w:marBottom w:val="0"/>
              <w:divBdr>
                <w:top w:val="none" w:sz="0" w:space="0" w:color="auto"/>
                <w:left w:val="none" w:sz="0" w:space="0" w:color="auto"/>
                <w:bottom w:val="none" w:sz="0" w:space="0" w:color="auto"/>
                <w:right w:val="none" w:sz="0" w:space="0" w:color="auto"/>
              </w:divBdr>
            </w:div>
            <w:div w:id="913780591">
              <w:marLeft w:val="0"/>
              <w:marRight w:val="0"/>
              <w:marTop w:val="0"/>
              <w:marBottom w:val="0"/>
              <w:divBdr>
                <w:top w:val="none" w:sz="0" w:space="0" w:color="auto"/>
                <w:left w:val="none" w:sz="0" w:space="0" w:color="auto"/>
                <w:bottom w:val="none" w:sz="0" w:space="0" w:color="auto"/>
                <w:right w:val="none" w:sz="0" w:space="0" w:color="auto"/>
              </w:divBdr>
            </w:div>
            <w:div w:id="9610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413">
      <w:bodyDiv w:val="1"/>
      <w:marLeft w:val="0"/>
      <w:marRight w:val="0"/>
      <w:marTop w:val="0"/>
      <w:marBottom w:val="0"/>
      <w:divBdr>
        <w:top w:val="none" w:sz="0" w:space="0" w:color="auto"/>
        <w:left w:val="none" w:sz="0" w:space="0" w:color="auto"/>
        <w:bottom w:val="none" w:sz="0" w:space="0" w:color="auto"/>
        <w:right w:val="none" w:sz="0" w:space="0" w:color="auto"/>
      </w:divBdr>
    </w:div>
    <w:div w:id="841697950">
      <w:bodyDiv w:val="1"/>
      <w:marLeft w:val="0"/>
      <w:marRight w:val="0"/>
      <w:marTop w:val="0"/>
      <w:marBottom w:val="0"/>
      <w:divBdr>
        <w:top w:val="none" w:sz="0" w:space="0" w:color="auto"/>
        <w:left w:val="none" w:sz="0" w:space="0" w:color="auto"/>
        <w:bottom w:val="none" w:sz="0" w:space="0" w:color="auto"/>
        <w:right w:val="none" w:sz="0" w:space="0" w:color="auto"/>
      </w:divBdr>
    </w:div>
    <w:div w:id="846945466">
      <w:bodyDiv w:val="1"/>
      <w:marLeft w:val="0"/>
      <w:marRight w:val="0"/>
      <w:marTop w:val="0"/>
      <w:marBottom w:val="0"/>
      <w:divBdr>
        <w:top w:val="none" w:sz="0" w:space="0" w:color="auto"/>
        <w:left w:val="none" w:sz="0" w:space="0" w:color="auto"/>
        <w:bottom w:val="none" w:sz="0" w:space="0" w:color="auto"/>
        <w:right w:val="none" w:sz="0" w:space="0" w:color="auto"/>
      </w:divBdr>
    </w:div>
    <w:div w:id="848258772">
      <w:bodyDiv w:val="1"/>
      <w:marLeft w:val="0"/>
      <w:marRight w:val="0"/>
      <w:marTop w:val="0"/>
      <w:marBottom w:val="0"/>
      <w:divBdr>
        <w:top w:val="none" w:sz="0" w:space="0" w:color="auto"/>
        <w:left w:val="none" w:sz="0" w:space="0" w:color="auto"/>
        <w:bottom w:val="none" w:sz="0" w:space="0" w:color="auto"/>
        <w:right w:val="none" w:sz="0" w:space="0" w:color="auto"/>
      </w:divBdr>
    </w:div>
    <w:div w:id="852498862">
      <w:bodyDiv w:val="1"/>
      <w:marLeft w:val="0"/>
      <w:marRight w:val="0"/>
      <w:marTop w:val="0"/>
      <w:marBottom w:val="0"/>
      <w:divBdr>
        <w:top w:val="none" w:sz="0" w:space="0" w:color="auto"/>
        <w:left w:val="none" w:sz="0" w:space="0" w:color="auto"/>
        <w:bottom w:val="none" w:sz="0" w:space="0" w:color="auto"/>
        <w:right w:val="none" w:sz="0" w:space="0" w:color="auto"/>
      </w:divBdr>
      <w:divsChild>
        <w:div w:id="341131740">
          <w:marLeft w:val="0"/>
          <w:marRight w:val="0"/>
          <w:marTop w:val="0"/>
          <w:marBottom w:val="0"/>
          <w:divBdr>
            <w:top w:val="none" w:sz="0" w:space="0" w:color="auto"/>
            <w:left w:val="none" w:sz="0" w:space="0" w:color="auto"/>
            <w:bottom w:val="none" w:sz="0" w:space="0" w:color="auto"/>
            <w:right w:val="none" w:sz="0" w:space="0" w:color="auto"/>
          </w:divBdr>
          <w:divsChild>
            <w:div w:id="897667454">
              <w:marLeft w:val="0"/>
              <w:marRight w:val="0"/>
              <w:marTop w:val="0"/>
              <w:marBottom w:val="0"/>
              <w:divBdr>
                <w:top w:val="none" w:sz="0" w:space="0" w:color="auto"/>
                <w:left w:val="none" w:sz="0" w:space="0" w:color="auto"/>
                <w:bottom w:val="none" w:sz="0" w:space="0" w:color="auto"/>
                <w:right w:val="none" w:sz="0" w:space="0" w:color="auto"/>
              </w:divBdr>
            </w:div>
            <w:div w:id="1655908846">
              <w:marLeft w:val="0"/>
              <w:marRight w:val="0"/>
              <w:marTop w:val="0"/>
              <w:marBottom w:val="0"/>
              <w:divBdr>
                <w:top w:val="none" w:sz="0" w:space="0" w:color="auto"/>
                <w:left w:val="none" w:sz="0" w:space="0" w:color="auto"/>
                <w:bottom w:val="none" w:sz="0" w:space="0" w:color="auto"/>
                <w:right w:val="none" w:sz="0" w:space="0" w:color="auto"/>
              </w:divBdr>
            </w:div>
            <w:div w:id="507453327">
              <w:marLeft w:val="0"/>
              <w:marRight w:val="0"/>
              <w:marTop w:val="0"/>
              <w:marBottom w:val="0"/>
              <w:divBdr>
                <w:top w:val="none" w:sz="0" w:space="0" w:color="auto"/>
                <w:left w:val="none" w:sz="0" w:space="0" w:color="auto"/>
                <w:bottom w:val="none" w:sz="0" w:space="0" w:color="auto"/>
                <w:right w:val="none" w:sz="0" w:space="0" w:color="auto"/>
              </w:divBdr>
            </w:div>
            <w:div w:id="831413216">
              <w:marLeft w:val="0"/>
              <w:marRight w:val="0"/>
              <w:marTop w:val="0"/>
              <w:marBottom w:val="0"/>
              <w:divBdr>
                <w:top w:val="none" w:sz="0" w:space="0" w:color="auto"/>
                <w:left w:val="none" w:sz="0" w:space="0" w:color="auto"/>
                <w:bottom w:val="none" w:sz="0" w:space="0" w:color="auto"/>
                <w:right w:val="none" w:sz="0" w:space="0" w:color="auto"/>
              </w:divBdr>
            </w:div>
            <w:div w:id="1309626922">
              <w:marLeft w:val="0"/>
              <w:marRight w:val="0"/>
              <w:marTop w:val="0"/>
              <w:marBottom w:val="0"/>
              <w:divBdr>
                <w:top w:val="none" w:sz="0" w:space="0" w:color="auto"/>
                <w:left w:val="none" w:sz="0" w:space="0" w:color="auto"/>
                <w:bottom w:val="none" w:sz="0" w:space="0" w:color="auto"/>
                <w:right w:val="none" w:sz="0" w:space="0" w:color="auto"/>
              </w:divBdr>
            </w:div>
            <w:div w:id="633877268">
              <w:marLeft w:val="0"/>
              <w:marRight w:val="0"/>
              <w:marTop w:val="0"/>
              <w:marBottom w:val="0"/>
              <w:divBdr>
                <w:top w:val="none" w:sz="0" w:space="0" w:color="auto"/>
                <w:left w:val="none" w:sz="0" w:space="0" w:color="auto"/>
                <w:bottom w:val="none" w:sz="0" w:space="0" w:color="auto"/>
                <w:right w:val="none" w:sz="0" w:space="0" w:color="auto"/>
              </w:divBdr>
            </w:div>
            <w:div w:id="210774111">
              <w:marLeft w:val="0"/>
              <w:marRight w:val="0"/>
              <w:marTop w:val="0"/>
              <w:marBottom w:val="0"/>
              <w:divBdr>
                <w:top w:val="none" w:sz="0" w:space="0" w:color="auto"/>
                <w:left w:val="none" w:sz="0" w:space="0" w:color="auto"/>
                <w:bottom w:val="none" w:sz="0" w:space="0" w:color="auto"/>
                <w:right w:val="none" w:sz="0" w:space="0" w:color="auto"/>
              </w:divBdr>
            </w:div>
            <w:div w:id="1375350314">
              <w:marLeft w:val="0"/>
              <w:marRight w:val="0"/>
              <w:marTop w:val="0"/>
              <w:marBottom w:val="0"/>
              <w:divBdr>
                <w:top w:val="none" w:sz="0" w:space="0" w:color="auto"/>
                <w:left w:val="none" w:sz="0" w:space="0" w:color="auto"/>
                <w:bottom w:val="none" w:sz="0" w:space="0" w:color="auto"/>
                <w:right w:val="none" w:sz="0" w:space="0" w:color="auto"/>
              </w:divBdr>
            </w:div>
            <w:div w:id="70733767">
              <w:marLeft w:val="0"/>
              <w:marRight w:val="0"/>
              <w:marTop w:val="0"/>
              <w:marBottom w:val="0"/>
              <w:divBdr>
                <w:top w:val="none" w:sz="0" w:space="0" w:color="auto"/>
                <w:left w:val="none" w:sz="0" w:space="0" w:color="auto"/>
                <w:bottom w:val="none" w:sz="0" w:space="0" w:color="auto"/>
                <w:right w:val="none" w:sz="0" w:space="0" w:color="auto"/>
              </w:divBdr>
            </w:div>
            <w:div w:id="576984000">
              <w:marLeft w:val="0"/>
              <w:marRight w:val="0"/>
              <w:marTop w:val="0"/>
              <w:marBottom w:val="0"/>
              <w:divBdr>
                <w:top w:val="none" w:sz="0" w:space="0" w:color="auto"/>
                <w:left w:val="none" w:sz="0" w:space="0" w:color="auto"/>
                <w:bottom w:val="none" w:sz="0" w:space="0" w:color="auto"/>
                <w:right w:val="none" w:sz="0" w:space="0" w:color="auto"/>
              </w:divBdr>
            </w:div>
            <w:div w:id="121742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26003">
      <w:bodyDiv w:val="1"/>
      <w:marLeft w:val="0"/>
      <w:marRight w:val="0"/>
      <w:marTop w:val="0"/>
      <w:marBottom w:val="0"/>
      <w:divBdr>
        <w:top w:val="none" w:sz="0" w:space="0" w:color="auto"/>
        <w:left w:val="none" w:sz="0" w:space="0" w:color="auto"/>
        <w:bottom w:val="none" w:sz="0" w:space="0" w:color="auto"/>
        <w:right w:val="none" w:sz="0" w:space="0" w:color="auto"/>
      </w:divBdr>
    </w:div>
    <w:div w:id="859198194">
      <w:bodyDiv w:val="1"/>
      <w:marLeft w:val="0"/>
      <w:marRight w:val="0"/>
      <w:marTop w:val="0"/>
      <w:marBottom w:val="0"/>
      <w:divBdr>
        <w:top w:val="none" w:sz="0" w:space="0" w:color="auto"/>
        <w:left w:val="none" w:sz="0" w:space="0" w:color="auto"/>
        <w:bottom w:val="none" w:sz="0" w:space="0" w:color="auto"/>
        <w:right w:val="none" w:sz="0" w:space="0" w:color="auto"/>
      </w:divBdr>
    </w:div>
    <w:div w:id="862133352">
      <w:bodyDiv w:val="1"/>
      <w:marLeft w:val="0"/>
      <w:marRight w:val="0"/>
      <w:marTop w:val="0"/>
      <w:marBottom w:val="0"/>
      <w:divBdr>
        <w:top w:val="none" w:sz="0" w:space="0" w:color="auto"/>
        <w:left w:val="none" w:sz="0" w:space="0" w:color="auto"/>
        <w:bottom w:val="none" w:sz="0" w:space="0" w:color="auto"/>
        <w:right w:val="none" w:sz="0" w:space="0" w:color="auto"/>
      </w:divBdr>
      <w:divsChild>
        <w:div w:id="482161943">
          <w:marLeft w:val="0"/>
          <w:marRight w:val="0"/>
          <w:marTop w:val="0"/>
          <w:marBottom w:val="0"/>
          <w:divBdr>
            <w:top w:val="none" w:sz="0" w:space="0" w:color="auto"/>
            <w:left w:val="none" w:sz="0" w:space="0" w:color="auto"/>
            <w:bottom w:val="none" w:sz="0" w:space="0" w:color="auto"/>
            <w:right w:val="none" w:sz="0" w:space="0" w:color="auto"/>
          </w:divBdr>
        </w:div>
        <w:div w:id="45105952">
          <w:marLeft w:val="0"/>
          <w:marRight w:val="0"/>
          <w:marTop w:val="0"/>
          <w:marBottom w:val="0"/>
          <w:divBdr>
            <w:top w:val="none" w:sz="0" w:space="0" w:color="auto"/>
            <w:left w:val="none" w:sz="0" w:space="0" w:color="auto"/>
            <w:bottom w:val="none" w:sz="0" w:space="0" w:color="auto"/>
            <w:right w:val="none" w:sz="0" w:space="0" w:color="auto"/>
          </w:divBdr>
          <w:divsChild>
            <w:div w:id="522593669">
              <w:marLeft w:val="180"/>
              <w:marRight w:val="240"/>
              <w:marTop w:val="0"/>
              <w:marBottom w:val="0"/>
              <w:divBdr>
                <w:top w:val="none" w:sz="0" w:space="0" w:color="auto"/>
                <w:left w:val="none" w:sz="0" w:space="0" w:color="auto"/>
                <w:bottom w:val="none" w:sz="0" w:space="0" w:color="auto"/>
                <w:right w:val="none" w:sz="0" w:space="0" w:color="auto"/>
              </w:divBdr>
              <w:divsChild>
                <w:div w:id="15521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206142">
      <w:bodyDiv w:val="1"/>
      <w:marLeft w:val="0"/>
      <w:marRight w:val="0"/>
      <w:marTop w:val="0"/>
      <w:marBottom w:val="0"/>
      <w:divBdr>
        <w:top w:val="none" w:sz="0" w:space="0" w:color="auto"/>
        <w:left w:val="none" w:sz="0" w:space="0" w:color="auto"/>
        <w:bottom w:val="none" w:sz="0" w:space="0" w:color="auto"/>
        <w:right w:val="none" w:sz="0" w:space="0" w:color="auto"/>
      </w:divBdr>
    </w:div>
    <w:div w:id="893810799">
      <w:bodyDiv w:val="1"/>
      <w:marLeft w:val="0"/>
      <w:marRight w:val="0"/>
      <w:marTop w:val="0"/>
      <w:marBottom w:val="0"/>
      <w:divBdr>
        <w:top w:val="none" w:sz="0" w:space="0" w:color="auto"/>
        <w:left w:val="none" w:sz="0" w:space="0" w:color="auto"/>
        <w:bottom w:val="none" w:sz="0" w:space="0" w:color="auto"/>
        <w:right w:val="none" w:sz="0" w:space="0" w:color="auto"/>
      </w:divBdr>
    </w:div>
    <w:div w:id="897933943">
      <w:bodyDiv w:val="1"/>
      <w:marLeft w:val="0"/>
      <w:marRight w:val="0"/>
      <w:marTop w:val="0"/>
      <w:marBottom w:val="0"/>
      <w:divBdr>
        <w:top w:val="none" w:sz="0" w:space="0" w:color="auto"/>
        <w:left w:val="none" w:sz="0" w:space="0" w:color="auto"/>
        <w:bottom w:val="none" w:sz="0" w:space="0" w:color="auto"/>
        <w:right w:val="none" w:sz="0" w:space="0" w:color="auto"/>
      </w:divBdr>
      <w:divsChild>
        <w:div w:id="1346636956">
          <w:marLeft w:val="0"/>
          <w:marRight w:val="0"/>
          <w:marTop w:val="0"/>
          <w:marBottom w:val="0"/>
          <w:divBdr>
            <w:top w:val="none" w:sz="0" w:space="0" w:color="auto"/>
            <w:left w:val="none" w:sz="0" w:space="0" w:color="auto"/>
            <w:bottom w:val="none" w:sz="0" w:space="0" w:color="auto"/>
            <w:right w:val="none" w:sz="0" w:space="0" w:color="auto"/>
          </w:divBdr>
          <w:divsChild>
            <w:div w:id="1434085364">
              <w:marLeft w:val="0"/>
              <w:marRight w:val="0"/>
              <w:marTop w:val="0"/>
              <w:marBottom w:val="0"/>
              <w:divBdr>
                <w:top w:val="none" w:sz="0" w:space="0" w:color="auto"/>
                <w:left w:val="none" w:sz="0" w:space="0" w:color="auto"/>
                <w:bottom w:val="none" w:sz="0" w:space="0" w:color="auto"/>
                <w:right w:val="none" w:sz="0" w:space="0" w:color="auto"/>
              </w:divBdr>
            </w:div>
            <w:div w:id="601106764">
              <w:marLeft w:val="0"/>
              <w:marRight w:val="0"/>
              <w:marTop w:val="0"/>
              <w:marBottom w:val="0"/>
              <w:divBdr>
                <w:top w:val="none" w:sz="0" w:space="0" w:color="auto"/>
                <w:left w:val="none" w:sz="0" w:space="0" w:color="auto"/>
                <w:bottom w:val="none" w:sz="0" w:space="0" w:color="auto"/>
                <w:right w:val="none" w:sz="0" w:space="0" w:color="auto"/>
              </w:divBdr>
            </w:div>
            <w:div w:id="1845975321">
              <w:marLeft w:val="0"/>
              <w:marRight w:val="0"/>
              <w:marTop w:val="0"/>
              <w:marBottom w:val="0"/>
              <w:divBdr>
                <w:top w:val="none" w:sz="0" w:space="0" w:color="auto"/>
                <w:left w:val="none" w:sz="0" w:space="0" w:color="auto"/>
                <w:bottom w:val="none" w:sz="0" w:space="0" w:color="auto"/>
                <w:right w:val="none" w:sz="0" w:space="0" w:color="auto"/>
              </w:divBdr>
            </w:div>
            <w:div w:id="722605612">
              <w:marLeft w:val="0"/>
              <w:marRight w:val="0"/>
              <w:marTop w:val="0"/>
              <w:marBottom w:val="0"/>
              <w:divBdr>
                <w:top w:val="none" w:sz="0" w:space="0" w:color="auto"/>
                <w:left w:val="none" w:sz="0" w:space="0" w:color="auto"/>
                <w:bottom w:val="none" w:sz="0" w:space="0" w:color="auto"/>
                <w:right w:val="none" w:sz="0" w:space="0" w:color="auto"/>
              </w:divBdr>
            </w:div>
            <w:div w:id="357511194">
              <w:marLeft w:val="0"/>
              <w:marRight w:val="0"/>
              <w:marTop w:val="0"/>
              <w:marBottom w:val="0"/>
              <w:divBdr>
                <w:top w:val="none" w:sz="0" w:space="0" w:color="auto"/>
                <w:left w:val="none" w:sz="0" w:space="0" w:color="auto"/>
                <w:bottom w:val="none" w:sz="0" w:space="0" w:color="auto"/>
                <w:right w:val="none" w:sz="0" w:space="0" w:color="auto"/>
              </w:divBdr>
            </w:div>
            <w:div w:id="1666662434">
              <w:marLeft w:val="0"/>
              <w:marRight w:val="0"/>
              <w:marTop w:val="0"/>
              <w:marBottom w:val="0"/>
              <w:divBdr>
                <w:top w:val="none" w:sz="0" w:space="0" w:color="auto"/>
                <w:left w:val="none" w:sz="0" w:space="0" w:color="auto"/>
                <w:bottom w:val="none" w:sz="0" w:space="0" w:color="auto"/>
                <w:right w:val="none" w:sz="0" w:space="0" w:color="auto"/>
              </w:divBdr>
            </w:div>
            <w:div w:id="2015841192">
              <w:marLeft w:val="0"/>
              <w:marRight w:val="0"/>
              <w:marTop w:val="0"/>
              <w:marBottom w:val="0"/>
              <w:divBdr>
                <w:top w:val="none" w:sz="0" w:space="0" w:color="auto"/>
                <w:left w:val="none" w:sz="0" w:space="0" w:color="auto"/>
                <w:bottom w:val="none" w:sz="0" w:space="0" w:color="auto"/>
                <w:right w:val="none" w:sz="0" w:space="0" w:color="auto"/>
              </w:divBdr>
            </w:div>
            <w:div w:id="2043243312">
              <w:marLeft w:val="0"/>
              <w:marRight w:val="0"/>
              <w:marTop w:val="0"/>
              <w:marBottom w:val="0"/>
              <w:divBdr>
                <w:top w:val="none" w:sz="0" w:space="0" w:color="auto"/>
                <w:left w:val="none" w:sz="0" w:space="0" w:color="auto"/>
                <w:bottom w:val="none" w:sz="0" w:space="0" w:color="auto"/>
                <w:right w:val="none" w:sz="0" w:space="0" w:color="auto"/>
              </w:divBdr>
            </w:div>
            <w:div w:id="1177580249">
              <w:marLeft w:val="0"/>
              <w:marRight w:val="0"/>
              <w:marTop w:val="0"/>
              <w:marBottom w:val="0"/>
              <w:divBdr>
                <w:top w:val="none" w:sz="0" w:space="0" w:color="auto"/>
                <w:left w:val="none" w:sz="0" w:space="0" w:color="auto"/>
                <w:bottom w:val="none" w:sz="0" w:space="0" w:color="auto"/>
                <w:right w:val="none" w:sz="0" w:space="0" w:color="auto"/>
              </w:divBdr>
            </w:div>
            <w:div w:id="1011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1206">
      <w:bodyDiv w:val="1"/>
      <w:marLeft w:val="0"/>
      <w:marRight w:val="0"/>
      <w:marTop w:val="0"/>
      <w:marBottom w:val="0"/>
      <w:divBdr>
        <w:top w:val="none" w:sz="0" w:space="0" w:color="auto"/>
        <w:left w:val="none" w:sz="0" w:space="0" w:color="auto"/>
        <w:bottom w:val="none" w:sz="0" w:space="0" w:color="auto"/>
        <w:right w:val="none" w:sz="0" w:space="0" w:color="auto"/>
      </w:divBdr>
    </w:div>
    <w:div w:id="909001433">
      <w:bodyDiv w:val="1"/>
      <w:marLeft w:val="0"/>
      <w:marRight w:val="0"/>
      <w:marTop w:val="0"/>
      <w:marBottom w:val="0"/>
      <w:divBdr>
        <w:top w:val="none" w:sz="0" w:space="0" w:color="auto"/>
        <w:left w:val="none" w:sz="0" w:space="0" w:color="auto"/>
        <w:bottom w:val="none" w:sz="0" w:space="0" w:color="auto"/>
        <w:right w:val="none" w:sz="0" w:space="0" w:color="auto"/>
      </w:divBdr>
    </w:div>
    <w:div w:id="916086897">
      <w:bodyDiv w:val="1"/>
      <w:marLeft w:val="0"/>
      <w:marRight w:val="0"/>
      <w:marTop w:val="0"/>
      <w:marBottom w:val="0"/>
      <w:divBdr>
        <w:top w:val="none" w:sz="0" w:space="0" w:color="auto"/>
        <w:left w:val="none" w:sz="0" w:space="0" w:color="auto"/>
        <w:bottom w:val="none" w:sz="0" w:space="0" w:color="auto"/>
        <w:right w:val="none" w:sz="0" w:space="0" w:color="auto"/>
      </w:divBdr>
    </w:div>
    <w:div w:id="916132235">
      <w:bodyDiv w:val="1"/>
      <w:marLeft w:val="0"/>
      <w:marRight w:val="0"/>
      <w:marTop w:val="0"/>
      <w:marBottom w:val="0"/>
      <w:divBdr>
        <w:top w:val="none" w:sz="0" w:space="0" w:color="auto"/>
        <w:left w:val="none" w:sz="0" w:space="0" w:color="auto"/>
        <w:bottom w:val="none" w:sz="0" w:space="0" w:color="auto"/>
        <w:right w:val="none" w:sz="0" w:space="0" w:color="auto"/>
      </w:divBdr>
    </w:div>
    <w:div w:id="919411465">
      <w:bodyDiv w:val="1"/>
      <w:marLeft w:val="0"/>
      <w:marRight w:val="0"/>
      <w:marTop w:val="0"/>
      <w:marBottom w:val="0"/>
      <w:divBdr>
        <w:top w:val="none" w:sz="0" w:space="0" w:color="auto"/>
        <w:left w:val="none" w:sz="0" w:space="0" w:color="auto"/>
        <w:bottom w:val="none" w:sz="0" w:space="0" w:color="auto"/>
        <w:right w:val="none" w:sz="0" w:space="0" w:color="auto"/>
      </w:divBdr>
    </w:div>
    <w:div w:id="923345156">
      <w:bodyDiv w:val="1"/>
      <w:marLeft w:val="0"/>
      <w:marRight w:val="0"/>
      <w:marTop w:val="0"/>
      <w:marBottom w:val="0"/>
      <w:divBdr>
        <w:top w:val="none" w:sz="0" w:space="0" w:color="auto"/>
        <w:left w:val="none" w:sz="0" w:space="0" w:color="auto"/>
        <w:bottom w:val="none" w:sz="0" w:space="0" w:color="auto"/>
        <w:right w:val="none" w:sz="0" w:space="0" w:color="auto"/>
      </w:divBdr>
    </w:div>
    <w:div w:id="927693504">
      <w:bodyDiv w:val="1"/>
      <w:marLeft w:val="0"/>
      <w:marRight w:val="0"/>
      <w:marTop w:val="0"/>
      <w:marBottom w:val="0"/>
      <w:divBdr>
        <w:top w:val="none" w:sz="0" w:space="0" w:color="auto"/>
        <w:left w:val="none" w:sz="0" w:space="0" w:color="auto"/>
        <w:bottom w:val="none" w:sz="0" w:space="0" w:color="auto"/>
        <w:right w:val="none" w:sz="0" w:space="0" w:color="auto"/>
      </w:divBdr>
    </w:div>
    <w:div w:id="934754029">
      <w:bodyDiv w:val="1"/>
      <w:marLeft w:val="0"/>
      <w:marRight w:val="0"/>
      <w:marTop w:val="0"/>
      <w:marBottom w:val="0"/>
      <w:divBdr>
        <w:top w:val="none" w:sz="0" w:space="0" w:color="auto"/>
        <w:left w:val="none" w:sz="0" w:space="0" w:color="auto"/>
        <w:bottom w:val="none" w:sz="0" w:space="0" w:color="auto"/>
        <w:right w:val="none" w:sz="0" w:space="0" w:color="auto"/>
      </w:divBdr>
    </w:div>
    <w:div w:id="935403006">
      <w:bodyDiv w:val="1"/>
      <w:marLeft w:val="0"/>
      <w:marRight w:val="0"/>
      <w:marTop w:val="0"/>
      <w:marBottom w:val="0"/>
      <w:divBdr>
        <w:top w:val="none" w:sz="0" w:space="0" w:color="auto"/>
        <w:left w:val="none" w:sz="0" w:space="0" w:color="auto"/>
        <w:bottom w:val="none" w:sz="0" w:space="0" w:color="auto"/>
        <w:right w:val="none" w:sz="0" w:space="0" w:color="auto"/>
      </w:divBdr>
    </w:div>
    <w:div w:id="935478176">
      <w:bodyDiv w:val="1"/>
      <w:marLeft w:val="0"/>
      <w:marRight w:val="0"/>
      <w:marTop w:val="0"/>
      <w:marBottom w:val="0"/>
      <w:divBdr>
        <w:top w:val="none" w:sz="0" w:space="0" w:color="auto"/>
        <w:left w:val="none" w:sz="0" w:space="0" w:color="auto"/>
        <w:bottom w:val="none" w:sz="0" w:space="0" w:color="auto"/>
        <w:right w:val="none" w:sz="0" w:space="0" w:color="auto"/>
      </w:divBdr>
    </w:div>
    <w:div w:id="942497743">
      <w:bodyDiv w:val="1"/>
      <w:marLeft w:val="0"/>
      <w:marRight w:val="0"/>
      <w:marTop w:val="0"/>
      <w:marBottom w:val="0"/>
      <w:divBdr>
        <w:top w:val="none" w:sz="0" w:space="0" w:color="auto"/>
        <w:left w:val="none" w:sz="0" w:space="0" w:color="auto"/>
        <w:bottom w:val="none" w:sz="0" w:space="0" w:color="auto"/>
        <w:right w:val="none" w:sz="0" w:space="0" w:color="auto"/>
      </w:divBdr>
      <w:divsChild>
        <w:div w:id="520629002">
          <w:marLeft w:val="0"/>
          <w:marRight w:val="0"/>
          <w:marTop w:val="0"/>
          <w:marBottom w:val="0"/>
          <w:divBdr>
            <w:top w:val="none" w:sz="0" w:space="0" w:color="auto"/>
            <w:left w:val="none" w:sz="0" w:space="0" w:color="auto"/>
            <w:bottom w:val="none" w:sz="0" w:space="0" w:color="auto"/>
            <w:right w:val="none" w:sz="0" w:space="0" w:color="auto"/>
          </w:divBdr>
          <w:divsChild>
            <w:div w:id="1005978025">
              <w:marLeft w:val="0"/>
              <w:marRight w:val="0"/>
              <w:marTop w:val="0"/>
              <w:marBottom w:val="0"/>
              <w:divBdr>
                <w:top w:val="none" w:sz="0" w:space="0" w:color="auto"/>
                <w:left w:val="none" w:sz="0" w:space="0" w:color="auto"/>
                <w:bottom w:val="none" w:sz="0" w:space="0" w:color="auto"/>
                <w:right w:val="none" w:sz="0" w:space="0" w:color="auto"/>
              </w:divBdr>
            </w:div>
            <w:div w:id="108495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7011">
      <w:bodyDiv w:val="1"/>
      <w:marLeft w:val="0"/>
      <w:marRight w:val="0"/>
      <w:marTop w:val="0"/>
      <w:marBottom w:val="0"/>
      <w:divBdr>
        <w:top w:val="none" w:sz="0" w:space="0" w:color="auto"/>
        <w:left w:val="none" w:sz="0" w:space="0" w:color="auto"/>
        <w:bottom w:val="none" w:sz="0" w:space="0" w:color="auto"/>
        <w:right w:val="none" w:sz="0" w:space="0" w:color="auto"/>
      </w:divBdr>
    </w:div>
    <w:div w:id="948049487">
      <w:bodyDiv w:val="1"/>
      <w:marLeft w:val="0"/>
      <w:marRight w:val="0"/>
      <w:marTop w:val="0"/>
      <w:marBottom w:val="0"/>
      <w:divBdr>
        <w:top w:val="none" w:sz="0" w:space="0" w:color="auto"/>
        <w:left w:val="none" w:sz="0" w:space="0" w:color="auto"/>
        <w:bottom w:val="none" w:sz="0" w:space="0" w:color="auto"/>
        <w:right w:val="none" w:sz="0" w:space="0" w:color="auto"/>
      </w:divBdr>
    </w:div>
    <w:div w:id="960916744">
      <w:bodyDiv w:val="1"/>
      <w:marLeft w:val="0"/>
      <w:marRight w:val="0"/>
      <w:marTop w:val="0"/>
      <w:marBottom w:val="0"/>
      <w:divBdr>
        <w:top w:val="none" w:sz="0" w:space="0" w:color="auto"/>
        <w:left w:val="none" w:sz="0" w:space="0" w:color="auto"/>
        <w:bottom w:val="none" w:sz="0" w:space="0" w:color="auto"/>
        <w:right w:val="none" w:sz="0" w:space="0" w:color="auto"/>
      </w:divBdr>
      <w:divsChild>
        <w:div w:id="652027911">
          <w:marLeft w:val="0"/>
          <w:marRight w:val="0"/>
          <w:marTop w:val="0"/>
          <w:marBottom w:val="0"/>
          <w:divBdr>
            <w:top w:val="none" w:sz="0" w:space="0" w:color="auto"/>
            <w:left w:val="none" w:sz="0" w:space="0" w:color="auto"/>
            <w:bottom w:val="none" w:sz="0" w:space="0" w:color="auto"/>
            <w:right w:val="none" w:sz="0" w:space="0" w:color="auto"/>
          </w:divBdr>
          <w:divsChild>
            <w:div w:id="1765413925">
              <w:marLeft w:val="0"/>
              <w:marRight w:val="0"/>
              <w:marTop w:val="0"/>
              <w:marBottom w:val="0"/>
              <w:divBdr>
                <w:top w:val="none" w:sz="0" w:space="0" w:color="auto"/>
                <w:left w:val="none" w:sz="0" w:space="0" w:color="auto"/>
                <w:bottom w:val="none" w:sz="0" w:space="0" w:color="auto"/>
                <w:right w:val="none" w:sz="0" w:space="0" w:color="auto"/>
              </w:divBdr>
            </w:div>
            <w:div w:id="1597982545">
              <w:marLeft w:val="0"/>
              <w:marRight w:val="0"/>
              <w:marTop w:val="0"/>
              <w:marBottom w:val="0"/>
              <w:divBdr>
                <w:top w:val="none" w:sz="0" w:space="0" w:color="auto"/>
                <w:left w:val="none" w:sz="0" w:space="0" w:color="auto"/>
                <w:bottom w:val="none" w:sz="0" w:space="0" w:color="auto"/>
                <w:right w:val="none" w:sz="0" w:space="0" w:color="auto"/>
              </w:divBdr>
            </w:div>
            <w:div w:id="137652964">
              <w:marLeft w:val="0"/>
              <w:marRight w:val="0"/>
              <w:marTop w:val="0"/>
              <w:marBottom w:val="0"/>
              <w:divBdr>
                <w:top w:val="none" w:sz="0" w:space="0" w:color="auto"/>
                <w:left w:val="none" w:sz="0" w:space="0" w:color="auto"/>
                <w:bottom w:val="none" w:sz="0" w:space="0" w:color="auto"/>
                <w:right w:val="none" w:sz="0" w:space="0" w:color="auto"/>
              </w:divBdr>
            </w:div>
            <w:div w:id="1517890167">
              <w:marLeft w:val="0"/>
              <w:marRight w:val="0"/>
              <w:marTop w:val="0"/>
              <w:marBottom w:val="0"/>
              <w:divBdr>
                <w:top w:val="none" w:sz="0" w:space="0" w:color="auto"/>
                <w:left w:val="none" w:sz="0" w:space="0" w:color="auto"/>
                <w:bottom w:val="none" w:sz="0" w:space="0" w:color="auto"/>
                <w:right w:val="none" w:sz="0" w:space="0" w:color="auto"/>
              </w:divBdr>
            </w:div>
            <w:div w:id="489909377">
              <w:marLeft w:val="0"/>
              <w:marRight w:val="0"/>
              <w:marTop w:val="0"/>
              <w:marBottom w:val="0"/>
              <w:divBdr>
                <w:top w:val="none" w:sz="0" w:space="0" w:color="auto"/>
                <w:left w:val="none" w:sz="0" w:space="0" w:color="auto"/>
                <w:bottom w:val="none" w:sz="0" w:space="0" w:color="auto"/>
                <w:right w:val="none" w:sz="0" w:space="0" w:color="auto"/>
              </w:divBdr>
            </w:div>
            <w:div w:id="1102382093">
              <w:marLeft w:val="0"/>
              <w:marRight w:val="0"/>
              <w:marTop w:val="0"/>
              <w:marBottom w:val="0"/>
              <w:divBdr>
                <w:top w:val="none" w:sz="0" w:space="0" w:color="auto"/>
                <w:left w:val="none" w:sz="0" w:space="0" w:color="auto"/>
                <w:bottom w:val="none" w:sz="0" w:space="0" w:color="auto"/>
                <w:right w:val="none" w:sz="0" w:space="0" w:color="auto"/>
              </w:divBdr>
            </w:div>
            <w:div w:id="1803884773">
              <w:marLeft w:val="0"/>
              <w:marRight w:val="0"/>
              <w:marTop w:val="0"/>
              <w:marBottom w:val="0"/>
              <w:divBdr>
                <w:top w:val="none" w:sz="0" w:space="0" w:color="auto"/>
                <w:left w:val="none" w:sz="0" w:space="0" w:color="auto"/>
                <w:bottom w:val="none" w:sz="0" w:space="0" w:color="auto"/>
                <w:right w:val="none" w:sz="0" w:space="0" w:color="auto"/>
              </w:divBdr>
            </w:div>
            <w:div w:id="640118958">
              <w:marLeft w:val="0"/>
              <w:marRight w:val="0"/>
              <w:marTop w:val="0"/>
              <w:marBottom w:val="0"/>
              <w:divBdr>
                <w:top w:val="none" w:sz="0" w:space="0" w:color="auto"/>
                <w:left w:val="none" w:sz="0" w:space="0" w:color="auto"/>
                <w:bottom w:val="none" w:sz="0" w:space="0" w:color="auto"/>
                <w:right w:val="none" w:sz="0" w:space="0" w:color="auto"/>
              </w:divBdr>
            </w:div>
            <w:div w:id="2042049178">
              <w:marLeft w:val="0"/>
              <w:marRight w:val="0"/>
              <w:marTop w:val="0"/>
              <w:marBottom w:val="0"/>
              <w:divBdr>
                <w:top w:val="none" w:sz="0" w:space="0" w:color="auto"/>
                <w:left w:val="none" w:sz="0" w:space="0" w:color="auto"/>
                <w:bottom w:val="none" w:sz="0" w:space="0" w:color="auto"/>
                <w:right w:val="none" w:sz="0" w:space="0" w:color="auto"/>
              </w:divBdr>
            </w:div>
            <w:div w:id="1419327029">
              <w:marLeft w:val="0"/>
              <w:marRight w:val="0"/>
              <w:marTop w:val="0"/>
              <w:marBottom w:val="0"/>
              <w:divBdr>
                <w:top w:val="none" w:sz="0" w:space="0" w:color="auto"/>
                <w:left w:val="none" w:sz="0" w:space="0" w:color="auto"/>
                <w:bottom w:val="none" w:sz="0" w:space="0" w:color="auto"/>
                <w:right w:val="none" w:sz="0" w:space="0" w:color="auto"/>
              </w:divBdr>
            </w:div>
            <w:div w:id="846870437">
              <w:marLeft w:val="0"/>
              <w:marRight w:val="0"/>
              <w:marTop w:val="0"/>
              <w:marBottom w:val="0"/>
              <w:divBdr>
                <w:top w:val="none" w:sz="0" w:space="0" w:color="auto"/>
                <w:left w:val="none" w:sz="0" w:space="0" w:color="auto"/>
                <w:bottom w:val="none" w:sz="0" w:space="0" w:color="auto"/>
                <w:right w:val="none" w:sz="0" w:space="0" w:color="auto"/>
              </w:divBdr>
            </w:div>
            <w:div w:id="1135292842">
              <w:marLeft w:val="0"/>
              <w:marRight w:val="0"/>
              <w:marTop w:val="0"/>
              <w:marBottom w:val="0"/>
              <w:divBdr>
                <w:top w:val="none" w:sz="0" w:space="0" w:color="auto"/>
                <w:left w:val="none" w:sz="0" w:space="0" w:color="auto"/>
                <w:bottom w:val="none" w:sz="0" w:space="0" w:color="auto"/>
                <w:right w:val="none" w:sz="0" w:space="0" w:color="auto"/>
              </w:divBdr>
            </w:div>
            <w:div w:id="1776826882">
              <w:marLeft w:val="0"/>
              <w:marRight w:val="0"/>
              <w:marTop w:val="0"/>
              <w:marBottom w:val="0"/>
              <w:divBdr>
                <w:top w:val="none" w:sz="0" w:space="0" w:color="auto"/>
                <w:left w:val="none" w:sz="0" w:space="0" w:color="auto"/>
                <w:bottom w:val="none" w:sz="0" w:space="0" w:color="auto"/>
                <w:right w:val="none" w:sz="0" w:space="0" w:color="auto"/>
              </w:divBdr>
            </w:div>
            <w:div w:id="1695306412">
              <w:marLeft w:val="0"/>
              <w:marRight w:val="0"/>
              <w:marTop w:val="0"/>
              <w:marBottom w:val="0"/>
              <w:divBdr>
                <w:top w:val="none" w:sz="0" w:space="0" w:color="auto"/>
                <w:left w:val="none" w:sz="0" w:space="0" w:color="auto"/>
                <w:bottom w:val="none" w:sz="0" w:space="0" w:color="auto"/>
                <w:right w:val="none" w:sz="0" w:space="0" w:color="auto"/>
              </w:divBdr>
            </w:div>
            <w:div w:id="633029386">
              <w:marLeft w:val="0"/>
              <w:marRight w:val="0"/>
              <w:marTop w:val="0"/>
              <w:marBottom w:val="0"/>
              <w:divBdr>
                <w:top w:val="none" w:sz="0" w:space="0" w:color="auto"/>
                <w:left w:val="none" w:sz="0" w:space="0" w:color="auto"/>
                <w:bottom w:val="none" w:sz="0" w:space="0" w:color="auto"/>
                <w:right w:val="none" w:sz="0" w:space="0" w:color="auto"/>
              </w:divBdr>
            </w:div>
            <w:div w:id="1897542274">
              <w:marLeft w:val="0"/>
              <w:marRight w:val="0"/>
              <w:marTop w:val="0"/>
              <w:marBottom w:val="0"/>
              <w:divBdr>
                <w:top w:val="none" w:sz="0" w:space="0" w:color="auto"/>
                <w:left w:val="none" w:sz="0" w:space="0" w:color="auto"/>
                <w:bottom w:val="none" w:sz="0" w:space="0" w:color="auto"/>
                <w:right w:val="none" w:sz="0" w:space="0" w:color="auto"/>
              </w:divBdr>
            </w:div>
            <w:div w:id="834490682">
              <w:marLeft w:val="0"/>
              <w:marRight w:val="0"/>
              <w:marTop w:val="0"/>
              <w:marBottom w:val="0"/>
              <w:divBdr>
                <w:top w:val="none" w:sz="0" w:space="0" w:color="auto"/>
                <w:left w:val="none" w:sz="0" w:space="0" w:color="auto"/>
                <w:bottom w:val="none" w:sz="0" w:space="0" w:color="auto"/>
                <w:right w:val="none" w:sz="0" w:space="0" w:color="auto"/>
              </w:divBdr>
            </w:div>
            <w:div w:id="800270435">
              <w:marLeft w:val="0"/>
              <w:marRight w:val="0"/>
              <w:marTop w:val="0"/>
              <w:marBottom w:val="0"/>
              <w:divBdr>
                <w:top w:val="none" w:sz="0" w:space="0" w:color="auto"/>
                <w:left w:val="none" w:sz="0" w:space="0" w:color="auto"/>
                <w:bottom w:val="none" w:sz="0" w:space="0" w:color="auto"/>
                <w:right w:val="none" w:sz="0" w:space="0" w:color="auto"/>
              </w:divBdr>
            </w:div>
            <w:div w:id="1833989903">
              <w:marLeft w:val="0"/>
              <w:marRight w:val="0"/>
              <w:marTop w:val="0"/>
              <w:marBottom w:val="0"/>
              <w:divBdr>
                <w:top w:val="none" w:sz="0" w:space="0" w:color="auto"/>
                <w:left w:val="none" w:sz="0" w:space="0" w:color="auto"/>
                <w:bottom w:val="none" w:sz="0" w:space="0" w:color="auto"/>
                <w:right w:val="none" w:sz="0" w:space="0" w:color="auto"/>
              </w:divBdr>
            </w:div>
            <w:div w:id="391544582">
              <w:marLeft w:val="0"/>
              <w:marRight w:val="0"/>
              <w:marTop w:val="0"/>
              <w:marBottom w:val="0"/>
              <w:divBdr>
                <w:top w:val="none" w:sz="0" w:space="0" w:color="auto"/>
                <w:left w:val="none" w:sz="0" w:space="0" w:color="auto"/>
                <w:bottom w:val="none" w:sz="0" w:space="0" w:color="auto"/>
                <w:right w:val="none" w:sz="0" w:space="0" w:color="auto"/>
              </w:divBdr>
            </w:div>
            <w:div w:id="105692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17415">
      <w:bodyDiv w:val="1"/>
      <w:marLeft w:val="0"/>
      <w:marRight w:val="0"/>
      <w:marTop w:val="0"/>
      <w:marBottom w:val="0"/>
      <w:divBdr>
        <w:top w:val="none" w:sz="0" w:space="0" w:color="auto"/>
        <w:left w:val="none" w:sz="0" w:space="0" w:color="auto"/>
        <w:bottom w:val="none" w:sz="0" w:space="0" w:color="auto"/>
        <w:right w:val="none" w:sz="0" w:space="0" w:color="auto"/>
      </w:divBdr>
      <w:divsChild>
        <w:div w:id="1908152717">
          <w:marLeft w:val="0"/>
          <w:marRight w:val="0"/>
          <w:marTop w:val="0"/>
          <w:marBottom w:val="0"/>
          <w:divBdr>
            <w:top w:val="none" w:sz="0" w:space="0" w:color="auto"/>
            <w:left w:val="none" w:sz="0" w:space="0" w:color="auto"/>
            <w:bottom w:val="none" w:sz="0" w:space="0" w:color="auto"/>
            <w:right w:val="none" w:sz="0" w:space="0" w:color="auto"/>
          </w:divBdr>
          <w:divsChild>
            <w:div w:id="1311594230">
              <w:marLeft w:val="0"/>
              <w:marRight w:val="0"/>
              <w:marTop w:val="0"/>
              <w:marBottom w:val="0"/>
              <w:divBdr>
                <w:top w:val="none" w:sz="0" w:space="0" w:color="auto"/>
                <w:left w:val="none" w:sz="0" w:space="0" w:color="auto"/>
                <w:bottom w:val="none" w:sz="0" w:space="0" w:color="auto"/>
                <w:right w:val="none" w:sz="0" w:space="0" w:color="auto"/>
              </w:divBdr>
            </w:div>
            <w:div w:id="723455718">
              <w:marLeft w:val="0"/>
              <w:marRight w:val="0"/>
              <w:marTop w:val="0"/>
              <w:marBottom w:val="0"/>
              <w:divBdr>
                <w:top w:val="none" w:sz="0" w:space="0" w:color="auto"/>
                <w:left w:val="none" w:sz="0" w:space="0" w:color="auto"/>
                <w:bottom w:val="none" w:sz="0" w:space="0" w:color="auto"/>
                <w:right w:val="none" w:sz="0" w:space="0" w:color="auto"/>
              </w:divBdr>
            </w:div>
            <w:div w:id="472334273">
              <w:marLeft w:val="0"/>
              <w:marRight w:val="0"/>
              <w:marTop w:val="0"/>
              <w:marBottom w:val="0"/>
              <w:divBdr>
                <w:top w:val="none" w:sz="0" w:space="0" w:color="auto"/>
                <w:left w:val="none" w:sz="0" w:space="0" w:color="auto"/>
                <w:bottom w:val="none" w:sz="0" w:space="0" w:color="auto"/>
                <w:right w:val="none" w:sz="0" w:space="0" w:color="auto"/>
              </w:divBdr>
            </w:div>
            <w:div w:id="1779253697">
              <w:marLeft w:val="0"/>
              <w:marRight w:val="0"/>
              <w:marTop w:val="0"/>
              <w:marBottom w:val="0"/>
              <w:divBdr>
                <w:top w:val="none" w:sz="0" w:space="0" w:color="auto"/>
                <w:left w:val="none" w:sz="0" w:space="0" w:color="auto"/>
                <w:bottom w:val="none" w:sz="0" w:space="0" w:color="auto"/>
                <w:right w:val="none" w:sz="0" w:space="0" w:color="auto"/>
              </w:divBdr>
            </w:div>
            <w:div w:id="312682248">
              <w:marLeft w:val="0"/>
              <w:marRight w:val="0"/>
              <w:marTop w:val="0"/>
              <w:marBottom w:val="0"/>
              <w:divBdr>
                <w:top w:val="none" w:sz="0" w:space="0" w:color="auto"/>
                <w:left w:val="none" w:sz="0" w:space="0" w:color="auto"/>
                <w:bottom w:val="none" w:sz="0" w:space="0" w:color="auto"/>
                <w:right w:val="none" w:sz="0" w:space="0" w:color="auto"/>
              </w:divBdr>
            </w:div>
            <w:div w:id="2090148810">
              <w:marLeft w:val="0"/>
              <w:marRight w:val="0"/>
              <w:marTop w:val="0"/>
              <w:marBottom w:val="0"/>
              <w:divBdr>
                <w:top w:val="none" w:sz="0" w:space="0" w:color="auto"/>
                <w:left w:val="none" w:sz="0" w:space="0" w:color="auto"/>
                <w:bottom w:val="none" w:sz="0" w:space="0" w:color="auto"/>
                <w:right w:val="none" w:sz="0" w:space="0" w:color="auto"/>
              </w:divBdr>
            </w:div>
            <w:div w:id="191843803">
              <w:marLeft w:val="0"/>
              <w:marRight w:val="0"/>
              <w:marTop w:val="0"/>
              <w:marBottom w:val="0"/>
              <w:divBdr>
                <w:top w:val="none" w:sz="0" w:space="0" w:color="auto"/>
                <w:left w:val="none" w:sz="0" w:space="0" w:color="auto"/>
                <w:bottom w:val="none" w:sz="0" w:space="0" w:color="auto"/>
                <w:right w:val="none" w:sz="0" w:space="0" w:color="auto"/>
              </w:divBdr>
            </w:div>
            <w:div w:id="1919629170">
              <w:marLeft w:val="0"/>
              <w:marRight w:val="0"/>
              <w:marTop w:val="0"/>
              <w:marBottom w:val="0"/>
              <w:divBdr>
                <w:top w:val="none" w:sz="0" w:space="0" w:color="auto"/>
                <w:left w:val="none" w:sz="0" w:space="0" w:color="auto"/>
                <w:bottom w:val="none" w:sz="0" w:space="0" w:color="auto"/>
                <w:right w:val="none" w:sz="0" w:space="0" w:color="auto"/>
              </w:divBdr>
            </w:div>
            <w:div w:id="861818214">
              <w:marLeft w:val="0"/>
              <w:marRight w:val="0"/>
              <w:marTop w:val="0"/>
              <w:marBottom w:val="0"/>
              <w:divBdr>
                <w:top w:val="none" w:sz="0" w:space="0" w:color="auto"/>
                <w:left w:val="none" w:sz="0" w:space="0" w:color="auto"/>
                <w:bottom w:val="none" w:sz="0" w:space="0" w:color="auto"/>
                <w:right w:val="none" w:sz="0" w:space="0" w:color="auto"/>
              </w:divBdr>
            </w:div>
            <w:div w:id="1864854178">
              <w:marLeft w:val="0"/>
              <w:marRight w:val="0"/>
              <w:marTop w:val="0"/>
              <w:marBottom w:val="0"/>
              <w:divBdr>
                <w:top w:val="none" w:sz="0" w:space="0" w:color="auto"/>
                <w:left w:val="none" w:sz="0" w:space="0" w:color="auto"/>
                <w:bottom w:val="none" w:sz="0" w:space="0" w:color="auto"/>
                <w:right w:val="none" w:sz="0" w:space="0" w:color="auto"/>
              </w:divBdr>
            </w:div>
            <w:div w:id="1757245659">
              <w:marLeft w:val="0"/>
              <w:marRight w:val="0"/>
              <w:marTop w:val="0"/>
              <w:marBottom w:val="0"/>
              <w:divBdr>
                <w:top w:val="none" w:sz="0" w:space="0" w:color="auto"/>
                <w:left w:val="none" w:sz="0" w:space="0" w:color="auto"/>
                <w:bottom w:val="none" w:sz="0" w:space="0" w:color="auto"/>
                <w:right w:val="none" w:sz="0" w:space="0" w:color="auto"/>
              </w:divBdr>
            </w:div>
            <w:div w:id="589195745">
              <w:marLeft w:val="0"/>
              <w:marRight w:val="0"/>
              <w:marTop w:val="0"/>
              <w:marBottom w:val="0"/>
              <w:divBdr>
                <w:top w:val="none" w:sz="0" w:space="0" w:color="auto"/>
                <w:left w:val="none" w:sz="0" w:space="0" w:color="auto"/>
                <w:bottom w:val="none" w:sz="0" w:space="0" w:color="auto"/>
                <w:right w:val="none" w:sz="0" w:space="0" w:color="auto"/>
              </w:divBdr>
            </w:div>
            <w:div w:id="33418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951370">
      <w:bodyDiv w:val="1"/>
      <w:marLeft w:val="0"/>
      <w:marRight w:val="0"/>
      <w:marTop w:val="0"/>
      <w:marBottom w:val="0"/>
      <w:divBdr>
        <w:top w:val="none" w:sz="0" w:space="0" w:color="auto"/>
        <w:left w:val="none" w:sz="0" w:space="0" w:color="auto"/>
        <w:bottom w:val="none" w:sz="0" w:space="0" w:color="auto"/>
        <w:right w:val="none" w:sz="0" w:space="0" w:color="auto"/>
      </w:divBdr>
      <w:divsChild>
        <w:div w:id="1315991468">
          <w:marLeft w:val="0"/>
          <w:marRight w:val="0"/>
          <w:marTop w:val="0"/>
          <w:marBottom w:val="0"/>
          <w:divBdr>
            <w:top w:val="none" w:sz="0" w:space="0" w:color="auto"/>
            <w:left w:val="none" w:sz="0" w:space="0" w:color="auto"/>
            <w:bottom w:val="none" w:sz="0" w:space="0" w:color="auto"/>
            <w:right w:val="none" w:sz="0" w:space="0" w:color="auto"/>
          </w:divBdr>
          <w:divsChild>
            <w:div w:id="2145854933">
              <w:marLeft w:val="0"/>
              <w:marRight w:val="0"/>
              <w:marTop w:val="0"/>
              <w:marBottom w:val="0"/>
              <w:divBdr>
                <w:top w:val="none" w:sz="0" w:space="0" w:color="auto"/>
                <w:left w:val="none" w:sz="0" w:space="0" w:color="auto"/>
                <w:bottom w:val="none" w:sz="0" w:space="0" w:color="auto"/>
                <w:right w:val="none" w:sz="0" w:space="0" w:color="auto"/>
              </w:divBdr>
            </w:div>
            <w:div w:id="2074355850">
              <w:marLeft w:val="0"/>
              <w:marRight w:val="0"/>
              <w:marTop w:val="0"/>
              <w:marBottom w:val="0"/>
              <w:divBdr>
                <w:top w:val="none" w:sz="0" w:space="0" w:color="auto"/>
                <w:left w:val="none" w:sz="0" w:space="0" w:color="auto"/>
                <w:bottom w:val="none" w:sz="0" w:space="0" w:color="auto"/>
                <w:right w:val="none" w:sz="0" w:space="0" w:color="auto"/>
              </w:divBdr>
            </w:div>
            <w:div w:id="1438985364">
              <w:marLeft w:val="0"/>
              <w:marRight w:val="0"/>
              <w:marTop w:val="0"/>
              <w:marBottom w:val="0"/>
              <w:divBdr>
                <w:top w:val="none" w:sz="0" w:space="0" w:color="auto"/>
                <w:left w:val="none" w:sz="0" w:space="0" w:color="auto"/>
                <w:bottom w:val="none" w:sz="0" w:space="0" w:color="auto"/>
                <w:right w:val="none" w:sz="0" w:space="0" w:color="auto"/>
              </w:divBdr>
            </w:div>
            <w:div w:id="743647117">
              <w:marLeft w:val="0"/>
              <w:marRight w:val="0"/>
              <w:marTop w:val="0"/>
              <w:marBottom w:val="0"/>
              <w:divBdr>
                <w:top w:val="none" w:sz="0" w:space="0" w:color="auto"/>
                <w:left w:val="none" w:sz="0" w:space="0" w:color="auto"/>
                <w:bottom w:val="none" w:sz="0" w:space="0" w:color="auto"/>
                <w:right w:val="none" w:sz="0" w:space="0" w:color="auto"/>
              </w:divBdr>
            </w:div>
            <w:div w:id="1667051452">
              <w:marLeft w:val="0"/>
              <w:marRight w:val="0"/>
              <w:marTop w:val="0"/>
              <w:marBottom w:val="0"/>
              <w:divBdr>
                <w:top w:val="none" w:sz="0" w:space="0" w:color="auto"/>
                <w:left w:val="none" w:sz="0" w:space="0" w:color="auto"/>
                <w:bottom w:val="none" w:sz="0" w:space="0" w:color="auto"/>
                <w:right w:val="none" w:sz="0" w:space="0" w:color="auto"/>
              </w:divBdr>
            </w:div>
            <w:div w:id="1367213144">
              <w:marLeft w:val="0"/>
              <w:marRight w:val="0"/>
              <w:marTop w:val="0"/>
              <w:marBottom w:val="0"/>
              <w:divBdr>
                <w:top w:val="none" w:sz="0" w:space="0" w:color="auto"/>
                <w:left w:val="none" w:sz="0" w:space="0" w:color="auto"/>
                <w:bottom w:val="none" w:sz="0" w:space="0" w:color="auto"/>
                <w:right w:val="none" w:sz="0" w:space="0" w:color="auto"/>
              </w:divBdr>
            </w:div>
            <w:div w:id="736243171">
              <w:marLeft w:val="0"/>
              <w:marRight w:val="0"/>
              <w:marTop w:val="0"/>
              <w:marBottom w:val="0"/>
              <w:divBdr>
                <w:top w:val="none" w:sz="0" w:space="0" w:color="auto"/>
                <w:left w:val="none" w:sz="0" w:space="0" w:color="auto"/>
                <w:bottom w:val="none" w:sz="0" w:space="0" w:color="auto"/>
                <w:right w:val="none" w:sz="0" w:space="0" w:color="auto"/>
              </w:divBdr>
            </w:div>
            <w:div w:id="58554677">
              <w:marLeft w:val="0"/>
              <w:marRight w:val="0"/>
              <w:marTop w:val="0"/>
              <w:marBottom w:val="0"/>
              <w:divBdr>
                <w:top w:val="none" w:sz="0" w:space="0" w:color="auto"/>
                <w:left w:val="none" w:sz="0" w:space="0" w:color="auto"/>
                <w:bottom w:val="none" w:sz="0" w:space="0" w:color="auto"/>
                <w:right w:val="none" w:sz="0" w:space="0" w:color="auto"/>
              </w:divBdr>
            </w:div>
            <w:div w:id="352347061">
              <w:marLeft w:val="0"/>
              <w:marRight w:val="0"/>
              <w:marTop w:val="0"/>
              <w:marBottom w:val="0"/>
              <w:divBdr>
                <w:top w:val="none" w:sz="0" w:space="0" w:color="auto"/>
                <w:left w:val="none" w:sz="0" w:space="0" w:color="auto"/>
                <w:bottom w:val="none" w:sz="0" w:space="0" w:color="auto"/>
                <w:right w:val="none" w:sz="0" w:space="0" w:color="auto"/>
              </w:divBdr>
            </w:div>
            <w:div w:id="745878685">
              <w:marLeft w:val="0"/>
              <w:marRight w:val="0"/>
              <w:marTop w:val="0"/>
              <w:marBottom w:val="0"/>
              <w:divBdr>
                <w:top w:val="none" w:sz="0" w:space="0" w:color="auto"/>
                <w:left w:val="none" w:sz="0" w:space="0" w:color="auto"/>
                <w:bottom w:val="none" w:sz="0" w:space="0" w:color="auto"/>
                <w:right w:val="none" w:sz="0" w:space="0" w:color="auto"/>
              </w:divBdr>
            </w:div>
            <w:div w:id="216666190">
              <w:marLeft w:val="0"/>
              <w:marRight w:val="0"/>
              <w:marTop w:val="0"/>
              <w:marBottom w:val="0"/>
              <w:divBdr>
                <w:top w:val="none" w:sz="0" w:space="0" w:color="auto"/>
                <w:left w:val="none" w:sz="0" w:space="0" w:color="auto"/>
                <w:bottom w:val="none" w:sz="0" w:space="0" w:color="auto"/>
                <w:right w:val="none" w:sz="0" w:space="0" w:color="auto"/>
              </w:divBdr>
            </w:div>
            <w:div w:id="187330441">
              <w:marLeft w:val="0"/>
              <w:marRight w:val="0"/>
              <w:marTop w:val="0"/>
              <w:marBottom w:val="0"/>
              <w:divBdr>
                <w:top w:val="none" w:sz="0" w:space="0" w:color="auto"/>
                <w:left w:val="none" w:sz="0" w:space="0" w:color="auto"/>
                <w:bottom w:val="none" w:sz="0" w:space="0" w:color="auto"/>
                <w:right w:val="none" w:sz="0" w:space="0" w:color="auto"/>
              </w:divBdr>
            </w:div>
            <w:div w:id="45645808">
              <w:marLeft w:val="0"/>
              <w:marRight w:val="0"/>
              <w:marTop w:val="0"/>
              <w:marBottom w:val="0"/>
              <w:divBdr>
                <w:top w:val="none" w:sz="0" w:space="0" w:color="auto"/>
                <w:left w:val="none" w:sz="0" w:space="0" w:color="auto"/>
                <w:bottom w:val="none" w:sz="0" w:space="0" w:color="auto"/>
                <w:right w:val="none" w:sz="0" w:space="0" w:color="auto"/>
              </w:divBdr>
            </w:div>
            <w:div w:id="1002316414">
              <w:marLeft w:val="0"/>
              <w:marRight w:val="0"/>
              <w:marTop w:val="0"/>
              <w:marBottom w:val="0"/>
              <w:divBdr>
                <w:top w:val="none" w:sz="0" w:space="0" w:color="auto"/>
                <w:left w:val="none" w:sz="0" w:space="0" w:color="auto"/>
                <w:bottom w:val="none" w:sz="0" w:space="0" w:color="auto"/>
                <w:right w:val="none" w:sz="0" w:space="0" w:color="auto"/>
              </w:divBdr>
            </w:div>
            <w:div w:id="1541747464">
              <w:marLeft w:val="0"/>
              <w:marRight w:val="0"/>
              <w:marTop w:val="0"/>
              <w:marBottom w:val="0"/>
              <w:divBdr>
                <w:top w:val="none" w:sz="0" w:space="0" w:color="auto"/>
                <w:left w:val="none" w:sz="0" w:space="0" w:color="auto"/>
                <w:bottom w:val="none" w:sz="0" w:space="0" w:color="auto"/>
                <w:right w:val="none" w:sz="0" w:space="0" w:color="auto"/>
              </w:divBdr>
            </w:div>
            <w:div w:id="1191063404">
              <w:marLeft w:val="0"/>
              <w:marRight w:val="0"/>
              <w:marTop w:val="0"/>
              <w:marBottom w:val="0"/>
              <w:divBdr>
                <w:top w:val="none" w:sz="0" w:space="0" w:color="auto"/>
                <w:left w:val="none" w:sz="0" w:space="0" w:color="auto"/>
                <w:bottom w:val="none" w:sz="0" w:space="0" w:color="auto"/>
                <w:right w:val="none" w:sz="0" w:space="0" w:color="auto"/>
              </w:divBdr>
            </w:div>
            <w:div w:id="1357150948">
              <w:marLeft w:val="0"/>
              <w:marRight w:val="0"/>
              <w:marTop w:val="0"/>
              <w:marBottom w:val="0"/>
              <w:divBdr>
                <w:top w:val="none" w:sz="0" w:space="0" w:color="auto"/>
                <w:left w:val="none" w:sz="0" w:space="0" w:color="auto"/>
                <w:bottom w:val="none" w:sz="0" w:space="0" w:color="auto"/>
                <w:right w:val="none" w:sz="0" w:space="0" w:color="auto"/>
              </w:divBdr>
            </w:div>
            <w:div w:id="983506268">
              <w:marLeft w:val="0"/>
              <w:marRight w:val="0"/>
              <w:marTop w:val="0"/>
              <w:marBottom w:val="0"/>
              <w:divBdr>
                <w:top w:val="none" w:sz="0" w:space="0" w:color="auto"/>
                <w:left w:val="none" w:sz="0" w:space="0" w:color="auto"/>
                <w:bottom w:val="none" w:sz="0" w:space="0" w:color="auto"/>
                <w:right w:val="none" w:sz="0" w:space="0" w:color="auto"/>
              </w:divBdr>
            </w:div>
            <w:div w:id="1483810789">
              <w:marLeft w:val="0"/>
              <w:marRight w:val="0"/>
              <w:marTop w:val="0"/>
              <w:marBottom w:val="0"/>
              <w:divBdr>
                <w:top w:val="none" w:sz="0" w:space="0" w:color="auto"/>
                <w:left w:val="none" w:sz="0" w:space="0" w:color="auto"/>
                <w:bottom w:val="none" w:sz="0" w:space="0" w:color="auto"/>
                <w:right w:val="none" w:sz="0" w:space="0" w:color="auto"/>
              </w:divBdr>
            </w:div>
            <w:div w:id="580603864">
              <w:marLeft w:val="0"/>
              <w:marRight w:val="0"/>
              <w:marTop w:val="0"/>
              <w:marBottom w:val="0"/>
              <w:divBdr>
                <w:top w:val="none" w:sz="0" w:space="0" w:color="auto"/>
                <w:left w:val="none" w:sz="0" w:space="0" w:color="auto"/>
                <w:bottom w:val="none" w:sz="0" w:space="0" w:color="auto"/>
                <w:right w:val="none" w:sz="0" w:space="0" w:color="auto"/>
              </w:divBdr>
            </w:div>
            <w:div w:id="1136870749">
              <w:marLeft w:val="0"/>
              <w:marRight w:val="0"/>
              <w:marTop w:val="0"/>
              <w:marBottom w:val="0"/>
              <w:divBdr>
                <w:top w:val="none" w:sz="0" w:space="0" w:color="auto"/>
                <w:left w:val="none" w:sz="0" w:space="0" w:color="auto"/>
                <w:bottom w:val="none" w:sz="0" w:space="0" w:color="auto"/>
                <w:right w:val="none" w:sz="0" w:space="0" w:color="auto"/>
              </w:divBdr>
            </w:div>
            <w:div w:id="38634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78274">
      <w:bodyDiv w:val="1"/>
      <w:marLeft w:val="0"/>
      <w:marRight w:val="0"/>
      <w:marTop w:val="0"/>
      <w:marBottom w:val="0"/>
      <w:divBdr>
        <w:top w:val="none" w:sz="0" w:space="0" w:color="auto"/>
        <w:left w:val="none" w:sz="0" w:space="0" w:color="auto"/>
        <w:bottom w:val="none" w:sz="0" w:space="0" w:color="auto"/>
        <w:right w:val="none" w:sz="0" w:space="0" w:color="auto"/>
      </w:divBdr>
    </w:div>
    <w:div w:id="979194573">
      <w:bodyDiv w:val="1"/>
      <w:marLeft w:val="0"/>
      <w:marRight w:val="0"/>
      <w:marTop w:val="0"/>
      <w:marBottom w:val="0"/>
      <w:divBdr>
        <w:top w:val="none" w:sz="0" w:space="0" w:color="auto"/>
        <w:left w:val="none" w:sz="0" w:space="0" w:color="auto"/>
        <w:bottom w:val="none" w:sz="0" w:space="0" w:color="auto"/>
        <w:right w:val="none" w:sz="0" w:space="0" w:color="auto"/>
      </w:divBdr>
      <w:divsChild>
        <w:div w:id="1602714637">
          <w:marLeft w:val="0"/>
          <w:marRight w:val="0"/>
          <w:marTop w:val="0"/>
          <w:marBottom w:val="0"/>
          <w:divBdr>
            <w:top w:val="none" w:sz="0" w:space="0" w:color="auto"/>
            <w:left w:val="none" w:sz="0" w:space="0" w:color="auto"/>
            <w:bottom w:val="none" w:sz="0" w:space="0" w:color="auto"/>
            <w:right w:val="none" w:sz="0" w:space="0" w:color="auto"/>
          </w:divBdr>
        </w:div>
        <w:div w:id="37904305">
          <w:marLeft w:val="0"/>
          <w:marRight w:val="0"/>
          <w:marTop w:val="0"/>
          <w:marBottom w:val="0"/>
          <w:divBdr>
            <w:top w:val="none" w:sz="0" w:space="0" w:color="auto"/>
            <w:left w:val="none" w:sz="0" w:space="0" w:color="auto"/>
            <w:bottom w:val="none" w:sz="0" w:space="0" w:color="auto"/>
            <w:right w:val="none" w:sz="0" w:space="0" w:color="auto"/>
          </w:divBdr>
          <w:divsChild>
            <w:div w:id="110251050">
              <w:marLeft w:val="180"/>
              <w:marRight w:val="240"/>
              <w:marTop w:val="0"/>
              <w:marBottom w:val="0"/>
              <w:divBdr>
                <w:top w:val="none" w:sz="0" w:space="0" w:color="auto"/>
                <w:left w:val="none" w:sz="0" w:space="0" w:color="auto"/>
                <w:bottom w:val="none" w:sz="0" w:space="0" w:color="auto"/>
                <w:right w:val="none" w:sz="0" w:space="0" w:color="auto"/>
              </w:divBdr>
              <w:divsChild>
                <w:div w:id="69292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3743">
          <w:marLeft w:val="0"/>
          <w:marRight w:val="0"/>
          <w:marTop w:val="0"/>
          <w:marBottom w:val="0"/>
          <w:divBdr>
            <w:top w:val="none" w:sz="0" w:space="0" w:color="auto"/>
            <w:left w:val="none" w:sz="0" w:space="0" w:color="auto"/>
            <w:bottom w:val="none" w:sz="0" w:space="0" w:color="auto"/>
            <w:right w:val="none" w:sz="0" w:space="0" w:color="auto"/>
          </w:divBdr>
          <w:divsChild>
            <w:div w:id="1708290719">
              <w:marLeft w:val="180"/>
              <w:marRight w:val="240"/>
              <w:marTop w:val="0"/>
              <w:marBottom w:val="0"/>
              <w:divBdr>
                <w:top w:val="none" w:sz="0" w:space="0" w:color="auto"/>
                <w:left w:val="none" w:sz="0" w:space="0" w:color="auto"/>
                <w:bottom w:val="none" w:sz="0" w:space="0" w:color="auto"/>
                <w:right w:val="none" w:sz="0" w:space="0" w:color="auto"/>
              </w:divBdr>
              <w:divsChild>
                <w:div w:id="72976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9589">
          <w:marLeft w:val="0"/>
          <w:marRight w:val="0"/>
          <w:marTop w:val="0"/>
          <w:marBottom w:val="0"/>
          <w:divBdr>
            <w:top w:val="none" w:sz="0" w:space="0" w:color="auto"/>
            <w:left w:val="none" w:sz="0" w:space="0" w:color="auto"/>
            <w:bottom w:val="none" w:sz="0" w:space="0" w:color="auto"/>
            <w:right w:val="none" w:sz="0" w:space="0" w:color="auto"/>
          </w:divBdr>
          <w:divsChild>
            <w:div w:id="982544456">
              <w:marLeft w:val="180"/>
              <w:marRight w:val="240"/>
              <w:marTop w:val="0"/>
              <w:marBottom w:val="0"/>
              <w:divBdr>
                <w:top w:val="none" w:sz="0" w:space="0" w:color="auto"/>
                <w:left w:val="none" w:sz="0" w:space="0" w:color="auto"/>
                <w:bottom w:val="none" w:sz="0" w:space="0" w:color="auto"/>
                <w:right w:val="none" w:sz="0" w:space="0" w:color="auto"/>
              </w:divBdr>
              <w:divsChild>
                <w:div w:id="103265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8133">
          <w:marLeft w:val="0"/>
          <w:marRight w:val="0"/>
          <w:marTop w:val="0"/>
          <w:marBottom w:val="0"/>
          <w:divBdr>
            <w:top w:val="none" w:sz="0" w:space="0" w:color="auto"/>
            <w:left w:val="none" w:sz="0" w:space="0" w:color="auto"/>
            <w:bottom w:val="none" w:sz="0" w:space="0" w:color="auto"/>
            <w:right w:val="none" w:sz="0" w:space="0" w:color="auto"/>
          </w:divBdr>
          <w:divsChild>
            <w:div w:id="227376270">
              <w:marLeft w:val="180"/>
              <w:marRight w:val="240"/>
              <w:marTop w:val="0"/>
              <w:marBottom w:val="0"/>
              <w:divBdr>
                <w:top w:val="none" w:sz="0" w:space="0" w:color="auto"/>
                <w:left w:val="none" w:sz="0" w:space="0" w:color="auto"/>
                <w:bottom w:val="none" w:sz="0" w:space="0" w:color="auto"/>
                <w:right w:val="none" w:sz="0" w:space="0" w:color="auto"/>
              </w:divBdr>
              <w:divsChild>
                <w:div w:id="13669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80989">
          <w:marLeft w:val="0"/>
          <w:marRight w:val="0"/>
          <w:marTop w:val="0"/>
          <w:marBottom w:val="0"/>
          <w:divBdr>
            <w:top w:val="none" w:sz="0" w:space="0" w:color="auto"/>
            <w:left w:val="none" w:sz="0" w:space="0" w:color="auto"/>
            <w:bottom w:val="none" w:sz="0" w:space="0" w:color="auto"/>
            <w:right w:val="none" w:sz="0" w:space="0" w:color="auto"/>
          </w:divBdr>
          <w:divsChild>
            <w:div w:id="426657418">
              <w:marLeft w:val="180"/>
              <w:marRight w:val="240"/>
              <w:marTop w:val="0"/>
              <w:marBottom w:val="0"/>
              <w:divBdr>
                <w:top w:val="none" w:sz="0" w:space="0" w:color="auto"/>
                <w:left w:val="none" w:sz="0" w:space="0" w:color="auto"/>
                <w:bottom w:val="none" w:sz="0" w:space="0" w:color="auto"/>
                <w:right w:val="none" w:sz="0" w:space="0" w:color="auto"/>
              </w:divBdr>
              <w:divsChild>
                <w:div w:id="2460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664">
          <w:marLeft w:val="0"/>
          <w:marRight w:val="0"/>
          <w:marTop w:val="0"/>
          <w:marBottom w:val="0"/>
          <w:divBdr>
            <w:top w:val="none" w:sz="0" w:space="0" w:color="auto"/>
            <w:left w:val="none" w:sz="0" w:space="0" w:color="auto"/>
            <w:bottom w:val="none" w:sz="0" w:space="0" w:color="auto"/>
            <w:right w:val="none" w:sz="0" w:space="0" w:color="auto"/>
          </w:divBdr>
          <w:divsChild>
            <w:div w:id="1675525535">
              <w:marLeft w:val="180"/>
              <w:marRight w:val="240"/>
              <w:marTop w:val="0"/>
              <w:marBottom w:val="0"/>
              <w:divBdr>
                <w:top w:val="none" w:sz="0" w:space="0" w:color="auto"/>
                <w:left w:val="none" w:sz="0" w:space="0" w:color="auto"/>
                <w:bottom w:val="none" w:sz="0" w:space="0" w:color="auto"/>
                <w:right w:val="none" w:sz="0" w:space="0" w:color="auto"/>
              </w:divBdr>
              <w:divsChild>
                <w:div w:id="108692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88685">
      <w:bodyDiv w:val="1"/>
      <w:marLeft w:val="0"/>
      <w:marRight w:val="0"/>
      <w:marTop w:val="0"/>
      <w:marBottom w:val="0"/>
      <w:divBdr>
        <w:top w:val="none" w:sz="0" w:space="0" w:color="auto"/>
        <w:left w:val="none" w:sz="0" w:space="0" w:color="auto"/>
        <w:bottom w:val="none" w:sz="0" w:space="0" w:color="auto"/>
        <w:right w:val="none" w:sz="0" w:space="0" w:color="auto"/>
      </w:divBdr>
    </w:div>
    <w:div w:id="995958053">
      <w:bodyDiv w:val="1"/>
      <w:marLeft w:val="0"/>
      <w:marRight w:val="0"/>
      <w:marTop w:val="0"/>
      <w:marBottom w:val="0"/>
      <w:divBdr>
        <w:top w:val="none" w:sz="0" w:space="0" w:color="auto"/>
        <w:left w:val="none" w:sz="0" w:space="0" w:color="auto"/>
        <w:bottom w:val="none" w:sz="0" w:space="0" w:color="auto"/>
        <w:right w:val="none" w:sz="0" w:space="0" w:color="auto"/>
      </w:divBdr>
    </w:div>
    <w:div w:id="1001616891">
      <w:bodyDiv w:val="1"/>
      <w:marLeft w:val="0"/>
      <w:marRight w:val="0"/>
      <w:marTop w:val="0"/>
      <w:marBottom w:val="0"/>
      <w:divBdr>
        <w:top w:val="none" w:sz="0" w:space="0" w:color="auto"/>
        <w:left w:val="none" w:sz="0" w:space="0" w:color="auto"/>
        <w:bottom w:val="none" w:sz="0" w:space="0" w:color="auto"/>
        <w:right w:val="none" w:sz="0" w:space="0" w:color="auto"/>
      </w:divBdr>
    </w:div>
    <w:div w:id="1009867348">
      <w:bodyDiv w:val="1"/>
      <w:marLeft w:val="0"/>
      <w:marRight w:val="0"/>
      <w:marTop w:val="0"/>
      <w:marBottom w:val="0"/>
      <w:divBdr>
        <w:top w:val="none" w:sz="0" w:space="0" w:color="auto"/>
        <w:left w:val="none" w:sz="0" w:space="0" w:color="auto"/>
        <w:bottom w:val="none" w:sz="0" w:space="0" w:color="auto"/>
        <w:right w:val="none" w:sz="0" w:space="0" w:color="auto"/>
      </w:divBdr>
    </w:div>
    <w:div w:id="1011298599">
      <w:bodyDiv w:val="1"/>
      <w:marLeft w:val="0"/>
      <w:marRight w:val="0"/>
      <w:marTop w:val="0"/>
      <w:marBottom w:val="0"/>
      <w:divBdr>
        <w:top w:val="none" w:sz="0" w:space="0" w:color="auto"/>
        <w:left w:val="none" w:sz="0" w:space="0" w:color="auto"/>
        <w:bottom w:val="none" w:sz="0" w:space="0" w:color="auto"/>
        <w:right w:val="none" w:sz="0" w:space="0" w:color="auto"/>
      </w:divBdr>
    </w:div>
    <w:div w:id="1012295874">
      <w:bodyDiv w:val="1"/>
      <w:marLeft w:val="0"/>
      <w:marRight w:val="0"/>
      <w:marTop w:val="0"/>
      <w:marBottom w:val="0"/>
      <w:divBdr>
        <w:top w:val="none" w:sz="0" w:space="0" w:color="auto"/>
        <w:left w:val="none" w:sz="0" w:space="0" w:color="auto"/>
        <w:bottom w:val="none" w:sz="0" w:space="0" w:color="auto"/>
        <w:right w:val="none" w:sz="0" w:space="0" w:color="auto"/>
      </w:divBdr>
      <w:divsChild>
        <w:div w:id="1789467441">
          <w:marLeft w:val="0"/>
          <w:marRight w:val="0"/>
          <w:marTop w:val="0"/>
          <w:marBottom w:val="0"/>
          <w:divBdr>
            <w:top w:val="none" w:sz="0" w:space="0" w:color="auto"/>
            <w:left w:val="none" w:sz="0" w:space="0" w:color="auto"/>
            <w:bottom w:val="none" w:sz="0" w:space="0" w:color="auto"/>
            <w:right w:val="none" w:sz="0" w:space="0" w:color="auto"/>
          </w:divBdr>
          <w:divsChild>
            <w:div w:id="1316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3106">
      <w:bodyDiv w:val="1"/>
      <w:marLeft w:val="0"/>
      <w:marRight w:val="0"/>
      <w:marTop w:val="0"/>
      <w:marBottom w:val="0"/>
      <w:divBdr>
        <w:top w:val="none" w:sz="0" w:space="0" w:color="auto"/>
        <w:left w:val="none" w:sz="0" w:space="0" w:color="auto"/>
        <w:bottom w:val="none" w:sz="0" w:space="0" w:color="auto"/>
        <w:right w:val="none" w:sz="0" w:space="0" w:color="auto"/>
      </w:divBdr>
    </w:div>
    <w:div w:id="1022173003">
      <w:bodyDiv w:val="1"/>
      <w:marLeft w:val="0"/>
      <w:marRight w:val="0"/>
      <w:marTop w:val="0"/>
      <w:marBottom w:val="0"/>
      <w:divBdr>
        <w:top w:val="none" w:sz="0" w:space="0" w:color="auto"/>
        <w:left w:val="none" w:sz="0" w:space="0" w:color="auto"/>
        <w:bottom w:val="none" w:sz="0" w:space="0" w:color="auto"/>
        <w:right w:val="none" w:sz="0" w:space="0" w:color="auto"/>
      </w:divBdr>
    </w:div>
    <w:div w:id="1027678650">
      <w:bodyDiv w:val="1"/>
      <w:marLeft w:val="0"/>
      <w:marRight w:val="0"/>
      <w:marTop w:val="0"/>
      <w:marBottom w:val="0"/>
      <w:divBdr>
        <w:top w:val="none" w:sz="0" w:space="0" w:color="auto"/>
        <w:left w:val="none" w:sz="0" w:space="0" w:color="auto"/>
        <w:bottom w:val="none" w:sz="0" w:space="0" w:color="auto"/>
        <w:right w:val="none" w:sz="0" w:space="0" w:color="auto"/>
      </w:divBdr>
      <w:divsChild>
        <w:div w:id="791482364">
          <w:marLeft w:val="0"/>
          <w:marRight w:val="0"/>
          <w:marTop w:val="0"/>
          <w:marBottom w:val="0"/>
          <w:divBdr>
            <w:top w:val="none" w:sz="0" w:space="0" w:color="auto"/>
            <w:left w:val="none" w:sz="0" w:space="0" w:color="auto"/>
            <w:bottom w:val="none" w:sz="0" w:space="0" w:color="auto"/>
            <w:right w:val="none" w:sz="0" w:space="0" w:color="auto"/>
          </w:divBdr>
        </w:div>
      </w:divsChild>
    </w:div>
    <w:div w:id="1030686598">
      <w:bodyDiv w:val="1"/>
      <w:marLeft w:val="0"/>
      <w:marRight w:val="0"/>
      <w:marTop w:val="0"/>
      <w:marBottom w:val="0"/>
      <w:divBdr>
        <w:top w:val="none" w:sz="0" w:space="0" w:color="auto"/>
        <w:left w:val="none" w:sz="0" w:space="0" w:color="auto"/>
        <w:bottom w:val="none" w:sz="0" w:space="0" w:color="auto"/>
        <w:right w:val="none" w:sz="0" w:space="0" w:color="auto"/>
      </w:divBdr>
    </w:div>
    <w:div w:id="1032531734">
      <w:bodyDiv w:val="1"/>
      <w:marLeft w:val="0"/>
      <w:marRight w:val="0"/>
      <w:marTop w:val="0"/>
      <w:marBottom w:val="0"/>
      <w:divBdr>
        <w:top w:val="none" w:sz="0" w:space="0" w:color="auto"/>
        <w:left w:val="none" w:sz="0" w:space="0" w:color="auto"/>
        <w:bottom w:val="none" w:sz="0" w:space="0" w:color="auto"/>
        <w:right w:val="none" w:sz="0" w:space="0" w:color="auto"/>
      </w:divBdr>
      <w:divsChild>
        <w:div w:id="153188052">
          <w:marLeft w:val="0"/>
          <w:marRight w:val="0"/>
          <w:marTop w:val="0"/>
          <w:marBottom w:val="0"/>
          <w:divBdr>
            <w:top w:val="none" w:sz="0" w:space="0" w:color="auto"/>
            <w:left w:val="none" w:sz="0" w:space="0" w:color="auto"/>
            <w:bottom w:val="none" w:sz="0" w:space="0" w:color="auto"/>
            <w:right w:val="none" w:sz="0" w:space="0" w:color="auto"/>
          </w:divBdr>
          <w:divsChild>
            <w:div w:id="579145922">
              <w:marLeft w:val="0"/>
              <w:marRight w:val="0"/>
              <w:marTop w:val="0"/>
              <w:marBottom w:val="0"/>
              <w:divBdr>
                <w:top w:val="none" w:sz="0" w:space="0" w:color="auto"/>
                <w:left w:val="none" w:sz="0" w:space="0" w:color="auto"/>
                <w:bottom w:val="none" w:sz="0" w:space="0" w:color="auto"/>
                <w:right w:val="none" w:sz="0" w:space="0" w:color="auto"/>
              </w:divBdr>
            </w:div>
            <w:div w:id="2114353186">
              <w:marLeft w:val="0"/>
              <w:marRight w:val="0"/>
              <w:marTop w:val="0"/>
              <w:marBottom w:val="0"/>
              <w:divBdr>
                <w:top w:val="none" w:sz="0" w:space="0" w:color="auto"/>
                <w:left w:val="none" w:sz="0" w:space="0" w:color="auto"/>
                <w:bottom w:val="none" w:sz="0" w:space="0" w:color="auto"/>
                <w:right w:val="none" w:sz="0" w:space="0" w:color="auto"/>
              </w:divBdr>
            </w:div>
            <w:div w:id="1642270956">
              <w:marLeft w:val="0"/>
              <w:marRight w:val="0"/>
              <w:marTop w:val="0"/>
              <w:marBottom w:val="0"/>
              <w:divBdr>
                <w:top w:val="none" w:sz="0" w:space="0" w:color="auto"/>
                <w:left w:val="none" w:sz="0" w:space="0" w:color="auto"/>
                <w:bottom w:val="none" w:sz="0" w:space="0" w:color="auto"/>
                <w:right w:val="none" w:sz="0" w:space="0" w:color="auto"/>
              </w:divBdr>
            </w:div>
            <w:div w:id="851919731">
              <w:marLeft w:val="0"/>
              <w:marRight w:val="0"/>
              <w:marTop w:val="0"/>
              <w:marBottom w:val="0"/>
              <w:divBdr>
                <w:top w:val="none" w:sz="0" w:space="0" w:color="auto"/>
                <w:left w:val="none" w:sz="0" w:space="0" w:color="auto"/>
                <w:bottom w:val="none" w:sz="0" w:space="0" w:color="auto"/>
                <w:right w:val="none" w:sz="0" w:space="0" w:color="auto"/>
              </w:divBdr>
            </w:div>
            <w:div w:id="776021722">
              <w:marLeft w:val="0"/>
              <w:marRight w:val="0"/>
              <w:marTop w:val="0"/>
              <w:marBottom w:val="0"/>
              <w:divBdr>
                <w:top w:val="none" w:sz="0" w:space="0" w:color="auto"/>
                <w:left w:val="none" w:sz="0" w:space="0" w:color="auto"/>
                <w:bottom w:val="none" w:sz="0" w:space="0" w:color="auto"/>
                <w:right w:val="none" w:sz="0" w:space="0" w:color="auto"/>
              </w:divBdr>
            </w:div>
            <w:div w:id="510919045">
              <w:marLeft w:val="0"/>
              <w:marRight w:val="0"/>
              <w:marTop w:val="0"/>
              <w:marBottom w:val="0"/>
              <w:divBdr>
                <w:top w:val="none" w:sz="0" w:space="0" w:color="auto"/>
                <w:left w:val="none" w:sz="0" w:space="0" w:color="auto"/>
                <w:bottom w:val="none" w:sz="0" w:space="0" w:color="auto"/>
                <w:right w:val="none" w:sz="0" w:space="0" w:color="auto"/>
              </w:divBdr>
            </w:div>
            <w:div w:id="1619333033">
              <w:marLeft w:val="0"/>
              <w:marRight w:val="0"/>
              <w:marTop w:val="0"/>
              <w:marBottom w:val="0"/>
              <w:divBdr>
                <w:top w:val="none" w:sz="0" w:space="0" w:color="auto"/>
                <w:left w:val="none" w:sz="0" w:space="0" w:color="auto"/>
                <w:bottom w:val="none" w:sz="0" w:space="0" w:color="auto"/>
                <w:right w:val="none" w:sz="0" w:space="0" w:color="auto"/>
              </w:divBdr>
            </w:div>
            <w:div w:id="1686321756">
              <w:marLeft w:val="0"/>
              <w:marRight w:val="0"/>
              <w:marTop w:val="0"/>
              <w:marBottom w:val="0"/>
              <w:divBdr>
                <w:top w:val="none" w:sz="0" w:space="0" w:color="auto"/>
                <w:left w:val="none" w:sz="0" w:space="0" w:color="auto"/>
                <w:bottom w:val="none" w:sz="0" w:space="0" w:color="auto"/>
                <w:right w:val="none" w:sz="0" w:space="0" w:color="auto"/>
              </w:divBdr>
            </w:div>
            <w:div w:id="1877959034">
              <w:marLeft w:val="0"/>
              <w:marRight w:val="0"/>
              <w:marTop w:val="0"/>
              <w:marBottom w:val="0"/>
              <w:divBdr>
                <w:top w:val="none" w:sz="0" w:space="0" w:color="auto"/>
                <w:left w:val="none" w:sz="0" w:space="0" w:color="auto"/>
                <w:bottom w:val="none" w:sz="0" w:space="0" w:color="auto"/>
                <w:right w:val="none" w:sz="0" w:space="0" w:color="auto"/>
              </w:divBdr>
            </w:div>
            <w:div w:id="621768300">
              <w:marLeft w:val="0"/>
              <w:marRight w:val="0"/>
              <w:marTop w:val="0"/>
              <w:marBottom w:val="0"/>
              <w:divBdr>
                <w:top w:val="none" w:sz="0" w:space="0" w:color="auto"/>
                <w:left w:val="none" w:sz="0" w:space="0" w:color="auto"/>
                <w:bottom w:val="none" w:sz="0" w:space="0" w:color="auto"/>
                <w:right w:val="none" w:sz="0" w:space="0" w:color="auto"/>
              </w:divBdr>
            </w:div>
            <w:div w:id="1302031043">
              <w:marLeft w:val="0"/>
              <w:marRight w:val="0"/>
              <w:marTop w:val="0"/>
              <w:marBottom w:val="0"/>
              <w:divBdr>
                <w:top w:val="none" w:sz="0" w:space="0" w:color="auto"/>
                <w:left w:val="none" w:sz="0" w:space="0" w:color="auto"/>
                <w:bottom w:val="none" w:sz="0" w:space="0" w:color="auto"/>
                <w:right w:val="none" w:sz="0" w:space="0" w:color="auto"/>
              </w:divBdr>
            </w:div>
            <w:div w:id="1403210783">
              <w:marLeft w:val="0"/>
              <w:marRight w:val="0"/>
              <w:marTop w:val="0"/>
              <w:marBottom w:val="0"/>
              <w:divBdr>
                <w:top w:val="none" w:sz="0" w:space="0" w:color="auto"/>
                <w:left w:val="none" w:sz="0" w:space="0" w:color="auto"/>
                <w:bottom w:val="none" w:sz="0" w:space="0" w:color="auto"/>
                <w:right w:val="none" w:sz="0" w:space="0" w:color="auto"/>
              </w:divBdr>
            </w:div>
            <w:div w:id="1927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54161">
      <w:bodyDiv w:val="1"/>
      <w:marLeft w:val="0"/>
      <w:marRight w:val="0"/>
      <w:marTop w:val="0"/>
      <w:marBottom w:val="0"/>
      <w:divBdr>
        <w:top w:val="none" w:sz="0" w:space="0" w:color="auto"/>
        <w:left w:val="none" w:sz="0" w:space="0" w:color="auto"/>
        <w:bottom w:val="none" w:sz="0" w:space="0" w:color="auto"/>
        <w:right w:val="none" w:sz="0" w:space="0" w:color="auto"/>
      </w:divBdr>
    </w:div>
    <w:div w:id="1039624482">
      <w:bodyDiv w:val="1"/>
      <w:marLeft w:val="0"/>
      <w:marRight w:val="0"/>
      <w:marTop w:val="0"/>
      <w:marBottom w:val="0"/>
      <w:divBdr>
        <w:top w:val="none" w:sz="0" w:space="0" w:color="auto"/>
        <w:left w:val="none" w:sz="0" w:space="0" w:color="auto"/>
        <w:bottom w:val="none" w:sz="0" w:space="0" w:color="auto"/>
        <w:right w:val="none" w:sz="0" w:space="0" w:color="auto"/>
      </w:divBdr>
    </w:div>
    <w:div w:id="1043403799">
      <w:bodyDiv w:val="1"/>
      <w:marLeft w:val="0"/>
      <w:marRight w:val="0"/>
      <w:marTop w:val="0"/>
      <w:marBottom w:val="0"/>
      <w:divBdr>
        <w:top w:val="none" w:sz="0" w:space="0" w:color="auto"/>
        <w:left w:val="none" w:sz="0" w:space="0" w:color="auto"/>
        <w:bottom w:val="none" w:sz="0" w:space="0" w:color="auto"/>
        <w:right w:val="none" w:sz="0" w:space="0" w:color="auto"/>
      </w:divBdr>
    </w:div>
    <w:div w:id="1046955592">
      <w:bodyDiv w:val="1"/>
      <w:marLeft w:val="0"/>
      <w:marRight w:val="0"/>
      <w:marTop w:val="0"/>
      <w:marBottom w:val="0"/>
      <w:divBdr>
        <w:top w:val="none" w:sz="0" w:space="0" w:color="auto"/>
        <w:left w:val="none" w:sz="0" w:space="0" w:color="auto"/>
        <w:bottom w:val="none" w:sz="0" w:space="0" w:color="auto"/>
        <w:right w:val="none" w:sz="0" w:space="0" w:color="auto"/>
      </w:divBdr>
    </w:div>
    <w:div w:id="1047601968">
      <w:bodyDiv w:val="1"/>
      <w:marLeft w:val="0"/>
      <w:marRight w:val="0"/>
      <w:marTop w:val="0"/>
      <w:marBottom w:val="0"/>
      <w:divBdr>
        <w:top w:val="none" w:sz="0" w:space="0" w:color="auto"/>
        <w:left w:val="none" w:sz="0" w:space="0" w:color="auto"/>
        <w:bottom w:val="none" w:sz="0" w:space="0" w:color="auto"/>
        <w:right w:val="none" w:sz="0" w:space="0" w:color="auto"/>
      </w:divBdr>
    </w:div>
    <w:div w:id="1048383698">
      <w:bodyDiv w:val="1"/>
      <w:marLeft w:val="0"/>
      <w:marRight w:val="0"/>
      <w:marTop w:val="0"/>
      <w:marBottom w:val="0"/>
      <w:divBdr>
        <w:top w:val="none" w:sz="0" w:space="0" w:color="auto"/>
        <w:left w:val="none" w:sz="0" w:space="0" w:color="auto"/>
        <w:bottom w:val="none" w:sz="0" w:space="0" w:color="auto"/>
        <w:right w:val="none" w:sz="0" w:space="0" w:color="auto"/>
      </w:divBdr>
      <w:divsChild>
        <w:div w:id="1096945927">
          <w:marLeft w:val="0"/>
          <w:marRight w:val="0"/>
          <w:marTop w:val="0"/>
          <w:marBottom w:val="0"/>
          <w:divBdr>
            <w:top w:val="none" w:sz="0" w:space="0" w:color="auto"/>
            <w:left w:val="none" w:sz="0" w:space="0" w:color="auto"/>
            <w:bottom w:val="none" w:sz="0" w:space="0" w:color="auto"/>
            <w:right w:val="none" w:sz="0" w:space="0" w:color="auto"/>
          </w:divBdr>
          <w:divsChild>
            <w:div w:id="1010376000">
              <w:marLeft w:val="0"/>
              <w:marRight w:val="0"/>
              <w:marTop w:val="0"/>
              <w:marBottom w:val="0"/>
              <w:divBdr>
                <w:top w:val="none" w:sz="0" w:space="0" w:color="auto"/>
                <w:left w:val="none" w:sz="0" w:space="0" w:color="auto"/>
                <w:bottom w:val="none" w:sz="0" w:space="0" w:color="auto"/>
                <w:right w:val="none" w:sz="0" w:space="0" w:color="auto"/>
              </w:divBdr>
            </w:div>
            <w:div w:id="583346671">
              <w:marLeft w:val="0"/>
              <w:marRight w:val="0"/>
              <w:marTop w:val="0"/>
              <w:marBottom w:val="0"/>
              <w:divBdr>
                <w:top w:val="none" w:sz="0" w:space="0" w:color="auto"/>
                <w:left w:val="none" w:sz="0" w:space="0" w:color="auto"/>
                <w:bottom w:val="none" w:sz="0" w:space="0" w:color="auto"/>
                <w:right w:val="none" w:sz="0" w:space="0" w:color="auto"/>
              </w:divBdr>
              <w:divsChild>
                <w:div w:id="1583369142">
                  <w:marLeft w:val="0"/>
                  <w:marRight w:val="0"/>
                  <w:marTop w:val="0"/>
                  <w:marBottom w:val="0"/>
                  <w:divBdr>
                    <w:top w:val="none" w:sz="0" w:space="0" w:color="auto"/>
                    <w:left w:val="none" w:sz="0" w:space="0" w:color="auto"/>
                    <w:bottom w:val="none" w:sz="0" w:space="0" w:color="auto"/>
                    <w:right w:val="none" w:sz="0" w:space="0" w:color="auto"/>
                  </w:divBdr>
                  <w:divsChild>
                    <w:div w:id="5823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41303">
      <w:bodyDiv w:val="1"/>
      <w:marLeft w:val="0"/>
      <w:marRight w:val="0"/>
      <w:marTop w:val="0"/>
      <w:marBottom w:val="0"/>
      <w:divBdr>
        <w:top w:val="none" w:sz="0" w:space="0" w:color="auto"/>
        <w:left w:val="none" w:sz="0" w:space="0" w:color="auto"/>
        <w:bottom w:val="none" w:sz="0" w:space="0" w:color="auto"/>
        <w:right w:val="none" w:sz="0" w:space="0" w:color="auto"/>
      </w:divBdr>
    </w:div>
    <w:div w:id="1060518296">
      <w:bodyDiv w:val="1"/>
      <w:marLeft w:val="0"/>
      <w:marRight w:val="0"/>
      <w:marTop w:val="0"/>
      <w:marBottom w:val="0"/>
      <w:divBdr>
        <w:top w:val="none" w:sz="0" w:space="0" w:color="auto"/>
        <w:left w:val="none" w:sz="0" w:space="0" w:color="auto"/>
        <w:bottom w:val="none" w:sz="0" w:space="0" w:color="auto"/>
        <w:right w:val="none" w:sz="0" w:space="0" w:color="auto"/>
      </w:divBdr>
    </w:div>
    <w:div w:id="1060902972">
      <w:bodyDiv w:val="1"/>
      <w:marLeft w:val="0"/>
      <w:marRight w:val="0"/>
      <w:marTop w:val="0"/>
      <w:marBottom w:val="0"/>
      <w:divBdr>
        <w:top w:val="none" w:sz="0" w:space="0" w:color="auto"/>
        <w:left w:val="none" w:sz="0" w:space="0" w:color="auto"/>
        <w:bottom w:val="none" w:sz="0" w:space="0" w:color="auto"/>
        <w:right w:val="none" w:sz="0" w:space="0" w:color="auto"/>
      </w:divBdr>
    </w:div>
    <w:div w:id="1066612248">
      <w:bodyDiv w:val="1"/>
      <w:marLeft w:val="0"/>
      <w:marRight w:val="0"/>
      <w:marTop w:val="0"/>
      <w:marBottom w:val="0"/>
      <w:divBdr>
        <w:top w:val="none" w:sz="0" w:space="0" w:color="auto"/>
        <w:left w:val="none" w:sz="0" w:space="0" w:color="auto"/>
        <w:bottom w:val="none" w:sz="0" w:space="0" w:color="auto"/>
        <w:right w:val="none" w:sz="0" w:space="0" w:color="auto"/>
      </w:divBdr>
    </w:div>
    <w:div w:id="1066954070">
      <w:bodyDiv w:val="1"/>
      <w:marLeft w:val="0"/>
      <w:marRight w:val="0"/>
      <w:marTop w:val="0"/>
      <w:marBottom w:val="0"/>
      <w:divBdr>
        <w:top w:val="none" w:sz="0" w:space="0" w:color="auto"/>
        <w:left w:val="none" w:sz="0" w:space="0" w:color="auto"/>
        <w:bottom w:val="none" w:sz="0" w:space="0" w:color="auto"/>
        <w:right w:val="none" w:sz="0" w:space="0" w:color="auto"/>
      </w:divBdr>
      <w:divsChild>
        <w:div w:id="683626586">
          <w:marLeft w:val="0"/>
          <w:marRight w:val="0"/>
          <w:marTop w:val="0"/>
          <w:marBottom w:val="0"/>
          <w:divBdr>
            <w:top w:val="none" w:sz="0" w:space="0" w:color="auto"/>
            <w:left w:val="none" w:sz="0" w:space="0" w:color="auto"/>
            <w:bottom w:val="none" w:sz="0" w:space="0" w:color="auto"/>
            <w:right w:val="none" w:sz="0" w:space="0" w:color="auto"/>
          </w:divBdr>
          <w:divsChild>
            <w:div w:id="12436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3582">
      <w:bodyDiv w:val="1"/>
      <w:marLeft w:val="0"/>
      <w:marRight w:val="0"/>
      <w:marTop w:val="0"/>
      <w:marBottom w:val="0"/>
      <w:divBdr>
        <w:top w:val="none" w:sz="0" w:space="0" w:color="auto"/>
        <w:left w:val="none" w:sz="0" w:space="0" w:color="auto"/>
        <w:bottom w:val="none" w:sz="0" w:space="0" w:color="auto"/>
        <w:right w:val="none" w:sz="0" w:space="0" w:color="auto"/>
      </w:divBdr>
      <w:divsChild>
        <w:div w:id="61955033">
          <w:marLeft w:val="0"/>
          <w:marRight w:val="0"/>
          <w:marTop w:val="0"/>
          <w:marBottom w:val="0"/>
          <w:divBdr>
            <w:top w:val="none" w:sz="0" w:space="0" w:color="auto"/>
            <w:left w:val="none" w:sz="0" w:space="0" w:color="auto"/>
            <w:bottom w:val="none" w:sz="0" w:space="0" w:color="auto"/>
            <w:right w:val="none" w:sz="0" w:space="0" w:color="auto"/>
          </w:divBdr>
          <w:divsChild>
            <w:div w:id="1772168342">
              <w:marLeft w:val="0"/>
              <w:marRight w:val="0"/>
              <w:marTop w:val="0"/>
              <w:marBottom w:val="0"/>
              <w:divBdr>
                <w:top w:val="none" w:sz="0" w:space="0" w:color="auto"/>
                <w:left w:val="none" w:sz="0" w:space="0" w:color="auto"/>
                <w:bottom w:val="none" w:sz="0" w:space="0" w:color="auto"/>
                <w:right w:val="none" w:sz="0" w:space="0" w:color="auto"/>
              </w:divBdr>
            </w:div>
            <w:div w:id="414127995">
              <w:marLeft w:val="0"/>
              <w:marRight w:val="0"/>
              <w:marTop w:val="0"/>
              <w:marBottom w:val="0"/>
              <w:divBdr>
                <w:top w:val="none" w:sz="0" w:space="0" w:color="auto"/>
                <w:left w:val="none" w:sz="0" w:space="0" w:color="auto"/>
                <w:bottom w:val="none" w:sz="0" w:space="0" w:color="auto"/>
                <w:right w:val="none" w:sz="0" w:space="0" w:color="auto"/>
              </w:divBdr>
            </w:div>
            <w:div w:id="1622541416">
              <w:marLeft w:val="0"/>
              <w:marRight w:val="0"/>
              <w:marTop w:val="0"/>
              <w:marBottom w:val="0"/>
              <w:divBdr>
                <w:top w:val="none" w:sz="0" w:space="0" w:color="auto"/>
                <w:left w:val="none" w:sz="0" w:space="0" w:color="auto"/>
                <w:bottom w:val="none" w:sz="0" w:space="0" w:color="auto"/>
                <w:right w:val="none" w:sz="0" w:space="0" w:color="auto"/>
              </w:divBdr>
            </w:div>
            <w:div w:id="288433948">
              <w:marLeft w:val="0"/>
              <w:marRight w:val="0"/>
              <w:marTop w:val="0"/>
              <w:marBottom w:val="0"/>
              <w:divBdr>
                <w:top w:val="none" w:sz="0" w:space="0" w:color="auto"/>
                <w:left w:val="none" w:sz="0" w:space="0" w:color="auto"/>
                <w:bottom w:val="none" w:sz="0" w:space="0" w:color="auto"/>
                <w:right w:val="none" w:sz="0" w:space="0" w:color="auto"/>
              </w:divBdr>
            </w:div>
            <w:div w:id="1673146461">
              <w:marLeft w:val="0"/>
              <w:marRight w:val="0"/>
              <w:marTop w:val="0"/>
              <w:marBottom w:val="0"/>
              <w:divBdr>
                <w:top w:val="none" w:sz="0" w:space="0" w:color="auto"/>
                <w:left w:val="none" w:sz="0" w:space="0" w:color="auto"/>
                <w:bottom w:val="none" w:sz="0" w:space="0" w:color="auto"/>
                <w:right w:val="none" w:sz="0" w:space="0" w:color="auto"/>
              </w:divBdr>
            </w:div>
            <w:div w:id="1875800132">
              <w:marLeft w:val="0"/>
              <w:marRight w:val="0"/>
              <w:marTop w:val="0"/>
              <w:marBottom w:val="0"/>
              <w:divBdr>
                <w:top w:val="none" w:sz="0" w:space="0" w:color="auto"/>
                <w:left w:val="none" w:sz="0" w:space="0" w:color="auto"/>
                <w:bottom w:val="none" w:sz="0" w:space="0" w:color="auto"/>
                <w:right w:val="none" w:sz="0" w:space="0" w:color="auto"/>
              </w:divBdr>
            </w:div>
            <w:div w:id="319312081">
              <w:marLeft w:val="0"/>
              <w:marRight w:val="0"/>
              <w:marTop w:val="0"/>
              <w:marBottom w:val="0"/>
              <w:divBdr>
                <w:top w:val="none" w:sz="0" w:space="0" w:color="auto"/>
                <w:left w:val="none" w:sz="0" w:space="0" w:color="auto"/>
                <w:bottom w:val="none" w:sz="0" w:space="0" w:color="auto"/>
                <w:right w:val="none" w:sz="0" w:space="0" w:color="auto"/>
              </w:divBdr>
            </w:div>
            <w:div w:id="48185842">
              <w:marLeft w:val="0"/>
              <w:marRight w:val="0"/>
              <w:marTop w:val="0"/>
              <w:marBottom w:val="0"/>
              <w:divBdr>
                <w:top w:val="none" w:sz="0" w:space="0" w:color="auto"/>
                <w:left w:val="none" w:sz="0" w:space="0" w:color="auto"/>
                <w:bottom w:val="none" w:sz="0" w:space="0" w:color="auto"/>
                <w:right w:val="none" w:sz="0" w:space="0" w:color="auto"/>
              </w:divBdr>
            </w:div>
            <w:div w:id="13505876">
              <w:marLeft w:val="0"/>
              <w:marRight w:val="0"/>
              <w:marTop w:val="0"/>
              <w:marBottom w:val="0"/>
              <w:divBdr>
                <w:top w:val="none" w:sz="0" w:space="0" w:color="auto"/>
                <w:left w:val="none" w:sz="0" w:space="0" w:color="auto"/>
                <w:bottom w:val="none" w:sz="0" w:space="0" w:color="auto"/>
                <w:right w:val="none" w:sz="0" w:space="0" w:color="auto"/>
              </w:divBdr>
            </w:div>
            <w:div w:id="1278952553">
              <w:marLeft w:val="0"/>
              <w:marRight w:val="0"/>
              <w:marTop w:val="0"/>
              <w:marBottom w:val="0"/>
              <w:divBdr>
                <w:top w:val="none" w:sz="0" w:space="0" w:color="auto"/>
                <w:left w:val="none" w:sz="0" w:space="0" w:color="auto"/>
                <w:bottom w:val="none" w:sz="0" w:space="0" w:color="auto"/>
                <w:right w:val="none" w:sz="0" w:space="0" w:color="auto"/>
              </w:divBdr>
            </w:div>
            <w:div w:id="2043094083">
              <w:marLeft w:val="0"/>
              <w:marRight w:val="0"/>
              <w:marTop w:val="0"/>
              <w:marBottom w:val="0"/>
              <w:divBdr>
                <w:top w:val="none" w:sz="0" w:space="0" w:color="auto"/>
                <w:left w:val="none" w:sz="0" w:space="0" w:color="auto"/>
                <w:bottom w:val="none" w:sz="0" w:space="0" w:color="auto"/>
                <w:right w:val="none" w:sz="0" w:space="0" w:color="auto"/>
              </w:divBdr>
            </w:div>
            <w:div w:id="953363772">
              <w:marLeft w:val="0"/>
              <w:marRight w:val="0"/>
              <w:marTop w:val="0"/>
              <w:marBottom w:val="0"/>
              <w:divBdr>
                <w:top w:val="none" w:sz="0" w:space="0" w:color="auto"/>
                <w:left w:val="none" w:sz="0" w:space="0" w:color="auto"/>
                <w:bottom w:val="none" w:sz="0" w:space="0" w:color="auto"/>
                <w:right w:val="none" w:sz="0" w:space="0" w:color="auto"/>
              </w:divBdr>
            </w:div>
            <w:div w:id="1519734774">
              <w:marLeft w:val="0"/>
              <w:marRight w:val="0"/>
              <w:marTop w:val="0"/>
              <w:marBottom w:val="0"/>
              <w:divBdr>
                <w:top w:val="none" w:sz="0" w:space="0" w:color="auto"/>
                <w:left w:val="none" w:sz="0" w:space="0" w:color="auto"/>
                <w:bottom w:val="none" w:sz="0" w:space="0" w:color="auto"/>
                <w:right w:val="none" w:sz="0" w:space="0" w:color="auto"/>
              </w:divBdr>
            </w:div>
            <w:div w:id="751706678">
              <w:marLeft w:val="0"/>
              <w:marRight w:val="0"/>
              <w:marTop w:val="0"/>
              <w:marBottom w:val="0"/>
              <w:divBdr>
                <w:top w:val="none" w:sz="0" w:space="0" w:color="auto"/>
                <w:left w:val="none" w:sz="0" w:space="0" w:color="auto"/>
                <w:bottom w:val="none" w:sz="0" w:space="0" w:color="auto"/>
                <w:right w:val="none" w:sz="0" w:space="0" w:color="auto"/>
              </w:divBdr>
            </w:div>
            <w:div w:id="302851643">
              <w:marLeft w:val="0"/>
              <w:marRight w:val="0"/>
              <w:marTop w:val="0"/>
              <w:marBottom w:val="0"/>
              <w:divBdr>
                <w:top w:val="none" w:sz="0" w:space="0" w:color="auto"/>
                <w:left w:val="none" w:sz="0" w:space="0" w:color="auto"/>
                <w:bottom w:val="none" w:sz="0" w:space="0" w:color="auto"/>
                <w:right w:val="none" w:sz="0" w:space="0" w:color="auto"/>
              </w:divBdr>
            </w:div>
            <w:div w:id="786392854">
              <w:marLeft w:val="0"/>
              <w:marRight w:val="0"/>
              <w:marTop w:val="0"/>
              <w:marBottom w:val="0"/>
              <w:divBdr>
                <w:top w:val="none" w:sz="0" w:space="0" w:color="auto"/>
                <w:left w:val="none" w:sz="0" w:space="0" w:color="auto"/>
                <w:bottom w:val="none" w:sz="0" w:space="0" w:color="auto"/>
                <w:right w:val="none" w:sz="0" w:space="0" w:color="auto"/>
              </w:divBdr>
            </w:div>
            <w:div w:id="1337879712">
              <w:marLeft w:val="0"/>
              <w:marRight w:val="0"/>
              <w:marTop w:val="0"/>
              <w:marBottom w:val="0"/>
              <w:divBdr>
                <w:top w:val="none" w:sz="0" w:space="0" w:color="auto"/>
                <w:left w:val="none" w:sz="0" w:space="0" w:color="auto"/>
                <w:bottom w:val="none" w:sz="0" w:space="0" w:color="auto"/>
                <w:right w:val="none" w:sz="0" w:space="0" w:color="auto"/>
              </w:divBdr>
            </w:div>
            <w:div w:id="1384207410">
              <w:marLeft w:val="0"/>
              <w:marRight w:val="0"/>
              <w:marTop w:val="0"/>
              <w:marBottom w:val="0"/>
              <w:divBdr>
                <w:top w:val="none" w:sz="0" w:space="0" w:color="auto"/>
                <w:left w:val="none" w:sz="0" w:space="0" w:color="auto"/>
                <w:bottom w:val="none" w:sz="0" w:space="0" w:color="auto"/>
                <w:right w:val="none" w:sz="0" w:space="0" w:color="auto"/>
              </w:divBdr>
            </w:div>
            <w:div w:id="388656379">
              <w:marLeft w:val="0"/>
              <w:marRight w:val="0"/>
              <w:marTop w:val="0"/>
              <w:marBottom w:val="0"/>
              <w:divBdr>
                <w:top w:val="none" w:sz="0" w:space="0" w:color="auto"/>
                <w:left w:val="none" w:sz="0" w:space="0" w:color="auto"/>
                <w:bottom w:val="none" w:sz="0" w:space="0" w:color="auto"/>
                <w:right w:val="none" w:sz="0" w:space="0" w:color="auto"/>
              </w:divBdr>
            </w:div>
            <w:div w:id="182132875">
              <w:marLeft w:val="0"/>
              <w:marRight w:val="0"/>
              <w:marTop w:val="0"/>
              <w:marBottom w:val="0"/>
              <w:divBdr>
                <w:top w:val="none" w:sz="0" w:space="0" w:color="auto"/>
                <w:left w:val="none" w:sz="0" w:space="0" w:color="auto"/>
                <w:bottom w:val="none" w:sz="0" w:space="0" w:color="auto"/>
                <w:right w:val="none" w:sz="0" w:space="0" w:color="auto"/>
              </w:divBdr>
            </w:div>
            <w:div w:id="63139500">
              <w:marLeft w:val="0"/>
              <w:marRight w:val="0"/>
              <w:marTop w:val="0"/>
              <w:marBottom w:val="0"/>
              <w:divBdr>
                <w:top w:val="none" w:sz="0" w:space="0" w:color="auto"/>
                <w:left w:val="none" w:sz="0" w:space="0" w:color="auto"/>
                <w:bottom w:val="none" w:sz="0" w:space="0" w:color="auto"/>
                <w:right w:val="none" w:sz="0" w:space="0" w:color="auto"/>
              </w:divBdr>
            </w:div>
            <w:div w:id="1723165688">
              <w:marLeft w:val="0"/>
              <w:marRight w:val="0"/>
              <w:marTop w:val="0"/>
              <w:marBottom w:val="0"/>
              <w:divBdr>
                <w:top w:val="none" w:sz="0" w:space="0" w:color="auto"/>
                <w:left w:val="none" w:sz="0" w:space="0" w:color="auto"/>
                <w:bottom w:val="none" w:sz="0" w:space="0" w:color="auto"/>
                <w:right w:val="none" w:sz="0" w:space="0" w:color="auto"/>
              </w:divBdr>
            </w:div>
            <w:div w:id="1018233937">
              <w:marLeft w:val="0"/>
              <w:marRight w:val="0"/>
              <w:marTop w:val="0"/>
              <w:marBottom w:val="0"/>
              <w:divBdr>
                <w:top w:val="none" w:sz="0" w:space="0" w:color="auto"/>
                <w:left w:val="none" w:sz="0" w:space="0" w:color="auto"/>
                <w:bottom w:val="none" w:sz="0" w:space="0" w:color="auto"/>
                <w:right w:val="none" w:sz="0" w:space="0" w:color="auto"/>
              </w:divBdr>
            </w:div>
            <w:div w:id="557739166">
              <w:marLeft w:val="0"/>
              <w:marRight w:val="0"/>
              <w:marTop w:val="0"/>
              <w:marBottom w:val="0"/>
              <w:divBdr>
                <w:top w:val="none" w:sz="0" w:space="0" w:color="auto"/>
                <w:left w:val="none" w:sz="0" w:space="0" w:color="auto"/>
                <w:bottom w:val="none" w:sz="0" w:space="0" w:color="auto"/>
                <w:right w:val="none" w:sz="0" w:space="0" w:color="auto"/>
              </w:divBdr>
            </w:div>
            <w:div w:id="2143182590">
              <w:marLeft w:val="0"/>
              <w:marRight w:val="0"/>
              <w:marTop w:val="0"/>
              <w:marBottom w:val="0"/>
              <w:divBdr>
                <w:top w:val="none" w:sz="0" w:space="0" w:color="auto"/>
                <w:left w:val="none" w:sz="0" w:space="0" w:color="auto"/>
                <w:bottom w:val="none" w:sz="0" w:space="0" w:color="auto"/>
                <w:right w:val="none" w:sz="0" w:space="0" w:color="auto"/>
              </w:divBdr>
            </w:div>
            <w:div w:id="1374844840">
              <w:marLeft w:val="0"/>
              <w:marRight w:val="0"/>
              <w:marTop w:val="0"/>
              <w:marBottom w:val="0"/>
              <w:divBdr>
                <w:top w:val="none" w:sz="0" w:space="0" w:color="auto"/>
                <w:left w:val="none" w:sz="0" w:space="0" w:color="auto"/>
                <w:bottom w:val="none" w:sz="0" w:space="0" w:color="auto"/>
                <w:right w:val="none" w:sz="0" w:space="0" w:color="auto"/>
              </w:divBdr>
            </w:div>
            <w:div w:id="1893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4166">
      <w:bodyDiv w:val="1"/>
      <w:marLeft w:val="0"/>
      <w:marRight w:val="0"/>
      <w:marTop w:val="0"/>
      <w:marBottom w:val="0"/>
      <w:divBdr>
        <w:top w:val="none" w:sz="0" w:space="0" w:color="auto"/>
        <w:left w:val="none" w:sz="0" w:space="0" w:color="auto"/>
        <w:bottom w:val="none" w:sz="0" w:space="0" w:color="auto"/>
        <w:right w:val="none" w:sz="0" w:space="0" w:color="auto"/>
      </w:divBdr>
      <w:divsChild>
        <w:div w:id="635062799">
          <w:marLeft w:val="0"/>
          <w:marRight w:val="0"/>
          <w:marTop w:val="0"/>
          <w:marBottom w:val="0"/>
          <w:divBdr>
            <w:top w:val="none" w:sz="0" w:space="0" w:color="auto"/>
            <w:left w:val="none" w:sz="0" w:space="0" w:color="auto"/>
            <w:bottom w:val="none" w:sz="0" w:space="0" w:color="auto"/>
            <w:right w:val="none" w:sz="0" w:space="0" w:color="auto"/>
          </w:divBdr>
          <w:divsChild>
            <w:div w:id="251593857">
              <w:marLeft w:val="0"/>
              <w:marRight w:val="0"/>
              <w:marTop w:val="0"/>
              <w:marBottom w:val="0"/>
              <w:divBdr>
                <w:top w:val="none" w:sz="0" w:space="0" w:color="auto"/>
                <w:left w:val="none" w:sz="0" w:space="0" w:color="auto"/>
                <w:bottom w:val="none" w:sz="0" w:space="0" w:color="auto"/>
                <w:right w:val="none" w:sz="0" w:space="0" w:color="auto"/>
              </w:divBdr>
            </w:div>
            <w:div w:id="1057969319">
              <w:marLeft w:val="0"/>
              <w:marRight w:val="0"/>
              <w:marTop w:val="0"/>
              <w:marBottom w:val="0"/>
              <w:divBdr>
                <w:top w:val="none" w:sz="0" w:space="0" w:color="auto"/>
                <w:left w:val="none" w:sz="0" w:space="0" w:color="auto"/>
                <w:bottom w:val="none" w:sz="0" w:space="0" w:color="auto"/>
                <w:right w:val="none" w:sz="0" w:space="0" w:color="auto"/>
              </w:divBdr>
            </w:div>
            <w:div w:id="608389840">
              <w:marLeft w:val="0"/>
              <w:marRight w:val="0"/>
              <w:marTop w:val="0"/>
              <w:marBottom w:val="0"/>
              <w:divBdr>
                <w:top w:val="none" w:sz="0" w:space="0" w:color="auto"/>
                <w:left w:val="none" w:sz="0" w:space="0" w:color="auto"/>
                <w:bottom w:val="none" w:sz="0" w:space="0" w:color="auto"/>
                <w:right w:val="none" w:sz="0" w:space="0" w:color="auto"/>
              </w:divBdr>
            </w:div>
            <w:div w:id="681518034">
              <w:marLeft w:val="0"/>
              <w:marRight w:val="0"/>
              <w:marTop w:val="0"/>
              <w:marBottom w:val="0"/>
              <w:divBdr>
                <w:top w:val="none" w:sz="0" w:space="0" w:color="auto"/>
                <w:left w:val="none" w:sz="0" w:space="0" w:color="auto"/>
                <w:bottom w:val="none" w:sz="0" w:space="0" w:color="auto"/>
                <w:right w:val="none" w:sz="0" w:space="0" w:color="auto"/>
              </w:divBdr>
            </w:div>
            <w:div w:id="1415055451">
              <w:marLeft w:val="0"/>
              <w:marRight w:val="0"/>
              <w:marTop w:val="0"/>
              <w:marBottom w:val="0"/>
              <w:divBdr>
                <w:top w:val="none" w:sz="0" w:space="0" w:color="auto"/>
                <w:left w:val="none" w:sz="0" w:space="0" w:color="auto"/>
                <w:bottom w:val="none" w:sz="0" w:space="0" w:color="auto"/>
                <w:right w:val="none" w:sz="0" w:space="0" w:color="auto"/>
              </w:divBdr>
            </w:div>
            <w:div w:id="403995630">
              <w:marLeft w:val="0"/>
              <w:marRight w:val="0"/>
              <w:marTop w:val="0"/>
              <w:marBottom w:val="0"/>
              <w:divBdr>
                <w:top w:val="none" w:sz="0" w:space="0" w:color="auto"/>
                <w:left w:val="none" w:sz="0" w:space="0" w:color="auto"/>
                <w:bottom w:val="none" w:sz="0" w:space="0" w:color="auto"/>
                <w:right w:val="none" w:sz="0" w:space="0" w:color="auto"/>
              </w:divBdr>
            </w:div>
            <w:div w:id="2045322388">
              <w:marLeft w:val="0"/>
              <w:marRight w:val="0"/>
              <w:marTop w:val="0"/>
              <w:marBottom w:val="0"/>
              <w:divBdr>
                <w:top w:val="none" w:sz="0" w:space="0" w:color="auto"/>
                <w:left w:val="none" w:sz="0" w:space="0" w:color="auto"/>
                <w:bottom w:val="none" w:sz="0" w:space="0" w:color="auto"/>
                <w:right w:val="none" w:sz="0" w:space="0" w:color="auto"/>
              </w:divBdr>
            </w:div>
            <w:div w:id="1414281060">
              <w:marLeft w:val="0"/>
              <w:marRight w:val="0"/>
              <w:marTop w:val="0"/>
              <w:marBottom w:val="0"/>
              <w:divBdr>
                <w:top w:val="none" w:sz="0" w:space="0" w:color="auto"/>
                <w:left w:val="none" w:sz="0" w:space="0" w:color="auto"/>
                <w:bottom w:val="none" w:sz="0" w:space="0" w:color="auto"/>
                <w:right w:val="none" w:sz="0" w:space="0" w:color="auto"/>
              </w:divBdr>
            </w:div>
            <w:div w:id="74284484">
              <w:marLeft w:val="0"/>
              <w:marRight w:val="0"/>
              <w:marTop w:val="0"/>
              <w:marBottom w:val="0"/>
              <w:divBdr>
                <w:top w:val="none" w:sz="0" w:space="0" w:color="auto"/>
                <w:left w:val="none" w:sz="0" w:space="0" w:color="auto"/>
                <w:bottom w:val="none" w:sz="0" w:space="0" w:color="auto"/>
                <w:right w:val="none" w:sz="0" w:space="0" w:color="auto"/>
              </w:divBdr>
            </w:div>
            <w:div w:id="1979257525">
              <w:marLeft w:val="0"/>
              <w:marRight w:val="0"/>
              <w:marTop w:val="0"/>
              <w:marBottom w:val="0"/>
              <w:divBdr>
                <w:top w:val="none" w:sz="0" w:space="0" w:color="auto"/>
                <w:left w:val="none" w:sz="0" w:space="0" w:color="auto"/>
                <w:bottom w:val="none" w:sz="0" w:space="0" w:color="auto"/>
                <w:right w:val="none" w:sz="0" w:space="0" w:color="auto"/>
              </w:divBdr>
            </w:div>
            <w:div w:id="784276104">
              <w:marLeft w:val="0"/>
              <w:marRight w:val="0"/>
              <w:marTop w:val="0"/>
              <w:marBottom w:val="0"/>
              <w:divBdr>
                <w:top w:val="none" w:sz="0" w:space="0" w:color="auto"/>
                <w:left w:val="none" w:sz="0" w:space="0" w:color="auto"/>
                <w:bottom w:val="none" w:sz="0" w:space="0" w:color="auto"/>
                <w:right w:val="none" w:sz="0" w:space="0" w:color="auto"/>
              </w:divBdr>
            </w:div>
            <w:div w:id="1798140988">
              <w:marLeft w:val="0"/>
              <w:marRight w:val="0"/>
              <w:marTop w:val="0"/>
              <w:marBottom w:val="0"/>
              <w:divBdr>
                <w:top w:val="none" w:sz="0" w:space="0" w:color="auto"/>
                <w:left w:val="none" w:sz="0" w:space="0" w:color="auto"/>
                <w:bottom w:val="none" w:sz="0" w:space="0" w:color="auto"/>
                <w:right w:val="none" w:sz="0" w:space="0" w:color="auto"/>
              </w:divBdr>
            </w:div>
            <w:div w:id="1025249357">
              <w:marLeft w:val="0"/>
              <w:marRight w:val="0"/>
              <w:marTop w:val="0"/>
              <w:marBottom w:val="0"/>
              <w:divBdr>
                <w:top w:val="none" w:sz="0" w:space="0" w:color="auto"/>
                <w:left w:val="none" w:sz="0" w:space="0" w:color="auto"/>
                <w:bottom w:val="none" w:sz="0" w:space="0" w:color="auto"/>
                <w:right w:val="none" w:sz="0" w:space="0" w:color="auto"/>
              </w:divBdr>
            </w:div>
            <w:div w:id="1833376177">
              <w:marLeft w:val="0"/>
              <w:marRight w:val="0"/>
              <w:marTop w:val="0"/>
              <w:marBottom w:val="0"/>
              <w:divBdr>
                <w:top w:val="none" w:sz="0" w:space="0" w:color="auto"/>
                <w:left w:val="none" w:sz="0" w:space="0" w:color="auto"/>
                <w:bottom w:val="none" w:sz="0" w:space="0" w:color="auto"/>
                <w:right w:val="none" w:sz="0" w:space="0" w:color="auto"/>
              </w:divBdr>
            </w:div>
            <w:div w:id="54121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3152">
      <w:bodyDiv w:val="1"/>
      <w:marLeft w:val="0"/>
      <w:marRight w:val="0"/>
      <w:marTop w:val="0"/>
      <w:marBottom w:val="0"/>
      <w:divBdr>
        <w:top w:val="none" w:sz="0" w:space="0" w:color="auto"/>
        <w:left w:val="none" w:sz="0" w:space="0" w:color="auto"/>
        <w:bottom w:val="none" w:sz="0" w:space="0" w:color="auto"/>
        <w:right w:val="none" w:sz="0" w:space="0" w:color="auto"/>
      </w:divBdr>
      <w:divsChild>
        <w:div w:id="79177786">
          <w:marLeft w:val="0"/>
          <w:marRight w:val="0"/>
          <w:marTop w:val="0"/>
          <w:marBottom w:val="0"/>
          <w:divBdr>
            <w:top w:val="none" w:sz="0" w:space="0" w:color="auto"/>
            <w:left w:val="none" w:sz="0" w:space="0" w:color="auto"/>
            <w:bottom w:val="none" w:sz="0" w:space="0" w:color="auto"/>
            <w:right w:val="none" w:sz="0" w:space="0" w:color="auto"/>
          </w:divBdr>
          <w:divsChild>
            <w:div w:id="83455515">
              <w:marLeft w:val="0"/>
              <w:marRight w:val="0"/>
              <w:marTop w:val="0"/>
              <w:marBottom w:val="0"/>
              <w:divBdr>
                <w:top w:val="none" w:sz="0" w:space="0" w:color="auto"/>
                <w:left w:val="none" w:sz="0" w:space="0" w:color="auto"/>
                <w:bottom w:val="none" w:sz="0" w:space="0" w:color="auto"/>
                <w:right w:val="none" w:sz="0" w:space="0" w:color="auto"/>
              </w:divBdr>
            </w:div>
            <w:div w:id="935553794">
              <w:marLeft w:val="0"/>
              <w:marRight w:val="0"/>
              <w:marTop w:val="0"/>
              <w:marBottom w:val="0"/>
              <w:divBdr>
                <w:top w:val="none" w:sz="0" w:space="0" w:color="auto"/>
                <w:left w:val="none" w:sz="0" w:space="0" w:color="auto"/>
                <w:bottom w:val="none" w:sz="0" w:space="0" w:color="auto"/>
                <w:right w:val="none" w:sz="0" w:space="0" w:color="auto"/>
              </w:divBdr>
            </w:div>
            <w:div w:id="1134908382">
              <w:marLeft w:val="0"/>
              <w:marRight w:val="0"/>
              <w:marTop w:val="0"/>
              <w:marBottom w:val="0"/>
              <w:divBdr>
                <w:top w:val="none" w:sz="0" w:space="0" w:color="auto"/>
                <w:left w:val="none" w:sz="0" w:space="0" w:color="auto"/>
                <w:bottom w:val="none" w:sz="0" w:space="0" w:color="auto"/>
                <w:right w:val="none" w:sz="0" w:space="0" w:color="auto"/>
              </w:divBdr>
            </w:div>
            <w:div w:id="2062053861">
              <w:marLeft w:val="0"/>
              <w:marRight w:val="0"/>
              <w:marTop w:val="0"/>
              <w:marBottom w:val="0"/>
              <w:divBdr>
                <w:top w:val="none" w:sz="0" w:space="0" w:color="auto"/>
                <w:left w:val="none" w:sz="0" w:space="0" w:color="auto"/>
                <w:bottom w:val="none" w:sz="0" w:space="0" w:color="auto"/>
                <w:right w:val="none" w:sz="0" w:space="0" w:color="auto"/>
              </w:divBdr>
            </w:div>
            <w:div w:id="281111665">
              <w:marLeft w:val="0"/>
              <w:marRight w:val="0"/>
              <w:marTop w:val="0"/>
              <w:marBottom w:val="0"/>
              <w:divBdr>
                <w:top w:val="none" w:sz="0" w:space="0" w:color="auto"/>
                <w:left w:val="none" w:sz="0" w:space="0" w:color="auto"/>
                <w:bottom w:val="none" w:sz="0" w:space="0" w:color="auto"/>
                <w:right w:val="none" w:sz="0" w:space="0" w:color="auto"/>
              </w:divBdr>
            </w:div>
            <w:div w:id="1587958211">
              <w:marLeft w:val="0"/>
              <w:marRight w:val="0"/>
              <w:marTop w:val="0"/>
              <w:marBottom w:val="0"/>
              <w:divBdr>
                <w:top w:val="none" w:sz="0" w:space="0" w:color="auto"/>
                <w:left w:val="none" w:sz="0" w:space="0" w:color="auto"/>
                <w:bottom w:val="none" w:sz="0" w:space="0" w:color="auto"/>
                <w:right w:val="none" w:sz="0" w:space="0" w:color="auto"/>
              </w:divBdr>
            </w:div>
            <w:div w:id="1188713304">
              <w:marLeft w:val="0"/>
              <w:marRight w:val="0"/>
              <w:marTop w:val="0"/>
              <w:marBottom w:val="0"/>
              <w:divBdr>
                <w:top w:val="none" w:sz="0" w:space="0" w:color="auto"/>
                <w:left w:val="none" w:sz="0" w:space="0" w:color="auto"/>
                <w:bottom w:val="none" w:sz="0" w:space="0" w:color="auto"/>
                <w:right w:val="none" w:sz="0" w:space="0" w:color="auto"/>
              </w:divBdr>
            </w:div>
            <w:div w:id="1893467834">
              <w:marLeft w:val="0"/>
              <w:marRight w:val="0"/>
              <w:marTop w:val="0"/>
              <w:marBottom w:val="0"/>
              <w:divBdr>
                <w:top w:val="none" w:sz="0" w:space="0" w:color="auto"/>
                <w:left w:val="none" w:sz="0" w:space="0" w:color="auto"/>
                <w:bottom w:val="none" w:sz="0" w:space="0" w:color="auto"/>
                <w:right w:val="none" w:sz="0" w:space="0" w:color="auto"/>
              </w:divBdr>
            </w:div>
            <w:div w:id="398478936">
              <w:marLeft w:val="0"/>
              <w:marRight w:val="0"/>
              <w:marTop w:val="0"/>
              <w:marBottom w:val="0"/>
              <w:divBdr>
                <w:top w:val="none" w:sz="0" w:space="0" w:color="auto"/>
                <w:left w:val="none" w:sz="0" w:space="0" w:color="auto"/>
                <w:bottom w:val="none" w:sz="0" w:space="0" w:color="auto"/>
                <w:right w:val="none" w:sz="0" w:space="0" w:color="auto"/>
              </w:divBdr>
            </w:div>
            <w:div w:id="780690811">
              <w:marLeft w:val="0"/>
              <w:marRight w:val="0"/>
              <w:marTop w:val="0"/>
              <w:marBottom w:val="0"/>
              <w:divBdr>
                <w:top w:val="none" w:sz="0" w:space="0" w:color="auto"/>
                <w:left w:val="none" w:sz="0" w:space="0" w:color="auto"/>
                <w:bottom w:val="none" w:sz="0" w:space="0" w:color="auto"/>
                <w:right w:val="none" w:sz="0" w:space="0" w:color="auto"/>
              </w:divBdr>
            </w:div>
            <w:div w:id="888498125">
              <w:marLeft w:val="0"/>
              <w:marRight w:val="0"/>
              <w:marTop w:val="0"/>
              <w:marBottom w:val="0"/>
              <w:divBdr>
                <w:top w:val="none" w:sz="0" w:space="0" w:color="auto"/>
                <w:left w:val="none" w:sz="0" w:space="0" w:color="auto"/>
                <w:bottom w:val="none" w:sz="0" w:space="0" w:color="auto"/>
                <w:right w:val="none" w:sz="0" w:space="0" w:color="auto"/>
              </w:divBdr>
            </w:div>
            <w:div w:id="1449082961">
              <w:marLeft w:val="0"/>
              <w:marRight w:val="0"/>
              <w:marTop w:val="0"/>
              <w:marBottom w:val="0"/>
              <w:divBdr>
                <w:top w:val="none" w:sz="0" w:space="0" w:color="auto"/>
                <w:left w:val="none" w:sz="0" w:space="0" w:color="auto"/>
                <w:bottom w:val="none" w:sz="0" w:space="0" w:color="auto"/>
                <w:right w:val="none" w:sz="0" w:space="0" w:color="auto"/>
              </w:divBdr>
            </w:div>
            <w:div w:id="19532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18209">
      <w:bodyDiv w:val="1"/>
      <w:marLeft w:val="0"/>
      <w:marRight w:val="0"/>
      <w:marTop w:val="0"/>
      <w:marBottom w:val="0"/>
      <w:divBdr>
        <w:top w:val="none" w:sz="0" w:space="0" w:color="auto"/>
        <w:left w:val="none" w:sz="0" w:space="0" w:color="auto"/>
        <w:bottom w:val="none" w:sz="0" w:space="0" w:color="auto"/>
        <w:right w:val="none" w:sz="0" w:space="0" w:color="auto"/>
      </w:divBdr>
      <w:divsChild>
        <w:div w:id="1696729664">
          <w:marLeft w:val="0"/>
          <w:marRight w:val="0"/>
          <w:marTop w:val="0"/>
          <w:marBottom w:val="0"/>
          <w:divBdr>
            <w:top w:val="none" w:sz="0" w:space="0" w:color="auto"/>
            <w:left w:val="none" w:sz="0" w:space="0" w:color="auto"/>
            <w:bottom w:val="none" w:sz="0" w:space="0" w:color="auto"/>
            <w:right w:val="none" w:sz="0" w:space="0" w:color="auto"/>
          </w:divBdr>
          <w:divsChild>
            <w:div w:id="545920451">
              <w:marLeft w:val="0"/>
              <w:marRight w:val="0"/>
              <w:marTop w:val="0"/>
              <w:marBottom w:val="0"/>
              <w:divBdr>
                <w:top w:val="none" w:sz="0" w:space="0" w:color="auto"/>
                <w:left w:val="none" w:sz="0" w:space="0" w:color="auto"/>
                <w:bottom w:val="none" w:sz="0" w:space="0" w:color="auto"/>
                <w:right w:val="none" w:sz="0" w:space="0" w:color="auto"/>
              </w:divBdr>
            </w:div>
            <w:div w:id="26759623">
              <w:marLeft w:val="0"/>
              <w:marRight w:val="0"/>
              <w:marTop w:val="0"/>
              <w:marBottom w:val="0"/>
              <w:divBdr>
                <w:top w:val="none" w:sz="0" w:space="0" w:color="auto"/>
                <w:left w:val="none" w:sz="0" w:space="0" w:color="auto"/>
                <w:bottom w:val="none" w:sz="0" w:space="0" w:color="auto"/>
                <w:right w:val="none" w:sz="0" w:space="0" w:color="auto"/>
              </w:divBdr>
              <w:divsChild>
                <w:div w:id="654918898">
                  <w:marLeft w:val="0"/>
                  <w:marRight w:val="0"/>
                  <w:marTop w:val="0"/>
                  <w:marBottom w:val="0"/>
                  <w:divBdr>
                    <w:top w:val="none" w:sz="0" w:space="0" w:color="auto"/>
                    <w:left w:val="none" w:sz="0" w:space="0" w:color="auto"/>
                    <w:bottom w:val="none" w:sz="0" w:space="0" w:color="auto"/>
                    <w:right w:val="none" w:sz="0" w:space="0" w:color="auto"/>
                  </w:divBdr>
                  <w:divsChild>
                    <w:div w:id="15067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88129">
      <w:bodyDiv w:val="1"/>
      <w:marLeft w:val="0"/>
      <w:marRight w:val="0"/>
      <w:marTop w:val="0"/>
      <w:marBottom w:val="0"/>
      <w:divBdr>
        <w:top w:val="none" w:sz="0" w:space="0" w:color="auto"/>
        <w:left w:val="none" w:sz="0" w:space="0" w:color="auto"/>
        <w:bottom w:val="none" w:sz="0" w:space="0" w:color="auto"/>
        <w:right w:val="none" w:sz="0" w:space="0" w:color="auto"/>
      </w:divBdr>
      <w:divsChild>
        <w:div w:id="1265842769">
          <w:marLeft w:val="0"/>
          <w:marRight w:val="0"/>
          <w:marTop w:val="0"/>
          <w:marBottom w:val="0"/>
          <w:divBdr>
            <w:top w:val="none" w:sz="0" w:space="0" w:color="auto"/>
            <w:left w:val="none" w:sz="0" w:space="0" w:color="auto"/>
            <w:bottom w:val="none" w:sz="0" w:space="0" w:color="auto"/>
            <w:right w:val="none" w:sz="0" w:space="0" w:color="auto"/>
          </w:divBdr>
          <w:divsChild>
            <w:div w:id="334117357">
              <w:marLeft w:val="0"/>
              <w:marRight w:val="0"/>
              <w:marTop w:val="0"/>
              <w:marBottom w:val="0"/>
              <w:divBdr>
                <w:top w:val="none" w:sz="0" w:space="0" w:color="auto"/>
                <w:left w:val="none" w:sz="0" w:space="0" w:color="auto"/>
                <w:bottom w:val="none" w:sz="0" w:space="0" w:color="auto"/>
                <w:right w:val="none" w:sz="0" w:space="0" w:color="auto"/>
              </w:divBdr>
            </w:div>
            <w:div w:id="1372732503">
              <w:marLeft w:val="0"/>
              <w:marRight w:val="0"/>
              <w:marTop w:val="0"/>
              <w:marBottom w:val="0"/>
              <w:divBdr>
                <w:top w:val="none" w:sz="0" w:space="0" w:color="auto"/>
                <w:left w:val="none" w:sz="0" w:space="0" w:color="auto"/>
                <w:bottom w:val="none" w:sz="0" w:space="0" w:color="auto"/>
                <w:right w:val="none" w:sz="0" w:space="0" w:color="auto"/>
              </w:divBdr>
            </w:div>
            <w:div w:id="1717312075">
              <w:marLeft w:val="0"/>
              <w:marRight w:val="0"/>
              <w:marTop w:val="0"/>
              <w:marBottom w:val="0"/>
              <w:divBdr>
                <w:top w:val="none" w:sz="0" w:space="0" w:color="auto"/>
                <w:left w:val="none" w:sz="0" w:space="0" w:color="auto"/>
                <w:bottom w:val="none" w:sz="0" w:space="0" w:color="auto"/>
                <w:right w:val="none" w:sz="0" w:space="0" w:color="auto"/>
              </w:divBdr>
            </w:div>
            <w:div w:id="873228998">
              <w:marLeft w:val="0"/>
              <w:marRight w:val="0"/>
              <w:marTop w:val="0"/>
              <w:marBottom w:val="0"/>
              <w:divBdr>
                <w:top w:val="none" w:sz="0" w:space="0" w:color="auto"/>
                <w:left w:val="none" w:sz="0" w:space="0" w:color="auto"/>
                <w:bottom w:val="none" w:sz="0" w:space="0" w:color="auto"/>
                <w:right w:val="none" w:sz="0" w:space="0" w:color="auto"/>
              </w:divBdr>
            </w:div>
            <w:div w:id="1286233625">
              <w:marLeft w:val="0"/>
              <w:marRight w:val="0"/>
              <w:marTop w:val="0"/>
              <w:marBottom w:val="0"/>
              <w:divBdr>
                <w:top w:val="none" w:sz="0" w:space="0" w:color="auto"/>
                <w:left w:val="none" w:sz="0" w:space="0" w:color="auto"/>
                <w:bottom w:val="none" w:sz="0" w:space="0" w:color="auto"/>
                <w:right w:val="none" w:sz="0" w:space="0" w:color="auto"/>
              </w:divBdr>
            </w:div>
            <w:div w:id="218901897">
              <w:marLeft w:val="0"/>
              <w:marRight w:val="0"/>
              <w:marTop w:val="0"/>
              <w:marBottom w:val="0"/>
              <w:divBdr>
                <w:top w:val="none" w:sz="0" w:space="0" w:color="auto"/>
                <w:left w:val="none" w:sz="0" w:space="0" w:color="auto"/>
                <w:bottom w:val="none" w:sz="0" w:space="0" w:color="auto"/>
                <w:right w:val="none" w:sz="0" w:space="0" w:color="auto"/>
              </w:divBdr>
            </w:div>
            <w:div w:id="2081710111">
              <w:marLeft w:val="0"/>
              <w:marRight w:val="0"/>
              <w:marTop w:val="0"/>
              <w:marBottom w:val="0"/>
              <w:divBdr>
                <w:top w:val="none" w:sz="0" w:space="0" w:color="auto"/>
                <w:left w:val="none" w:sz="0" w:space="0" w:color="auto"/>
                <w:bottom w:val="none" w:sz="0" w:space="0" w:color="auto"/>
                <w:right w:val="none" w:sz="0" w:space="0" w:color="auto"/>
              </w:divBdr>
            </w:div>
            <w:div w:id="523784477">
              <w:marLeft w:val="0"/>
              <w:marRight w:val="0"/>
              <w:marTop w:val="0"/>
              <w:marBottom w:val="0"/>
              <w:divBdr>
                <w:top w:val="none" w:sz="0" w:space="0" w:color="auto"/>
                <w:left w:val="none" w:sz="0" w:space="0" w:color="auto"/>
                <w:bottom w:val="none" w:sz="0" w:space="0" w:color="auto"/>
                <w:right w:val="none" w:sz="0" w:space="0" w:color="auto"/>
              </w:divBdr>
            </w:div>
            <w:div w:id="1446198541">
              <w:marLeft w:val="0"/>
              <w:marRight w:val="0"/>
              <w:marTop w:val="0"/>
              <w:marBottom w:val="0"/>
              <w:divBdr>
                <w:top w:val="none" w:sz="0" w:space="0" w:color="auto"/>
                <w:left w:val="none" w:sz="0" w:space="0" w:color="auto"/>
                <w:bottom w:val="none" w:sz="0" w:space="0" w:color="auto"/>
                <w:right w:val="none" w:sz="0" w:space="0" w:color="auto"/>
              </w:divBdr>
            </w:div>
            <w:div w:id="1194806353">
              <w:marLeft w:val="0"/>
              <w:marRight w:val="0"/>
              <w:marTop w:val="0"/>
              <w:marBottom w:val="0"/>
              <w:divBdr>
                <w:top w:val="none" w:sz="0" w:space="0" w:color="auto"/>
                <w:left w:val="none" w:sz="0" w:space="0" w:color="auto"/>
                <w:bottom w:val="none" w:sz="0" w:space="0" w:color="auto"/>
                <w:right w:val="none" w:sz="0" w:space="0" w:color="auto"/>
              </w:divBdr>
            </w:div>
            <w:div w:id="15733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5265">
      <w:bodyDiv w:val="1"/>
      <w:marLeft w:val="0"/>
      <w:marRight w:val="0"/>
      <w:marTop w:val="0"/>
      <w:marBottom w:val="0"/>
      <w:divBdr>
        <w:top w:val="none" w:sz="0" w:space="0" w:color="auto"/>
        <w:left w:val="none" w:sz="0" w:space="0" w:color="auto"/>
        <w:bottom w:val="none" w:sz="0" w:space="0" w:color="auto"/>
        <w:right w:val="none" w:sz="0" w:space="0" w:color="auto"/>
      </w:divBdr>
    </w:div>
    <w:div w:id="1106001248">
      <w:bodyDiv w:val="1"/>
      <w:marLeft w:val="0"/>
      <w:marRight w:val="0"/>
      <w:marTop w:val="0"/>
      <w:marBottom w:val="0"/>
      <w:divBdr>
        <w:top w:val="none" w:sz="0" w:space="0" w:color="auto"/>
        <w:left w:val="none" w:sz="0" w:space="0" w:color="auto"/>
        <w:bottom w:val="none" w:sz="0" w:space="0" w:color="auto"/>
        <w:right w:val="none" w:sz="0" w:space="0" w:color="auto"/>
      </w:divBdr>
      <w:divsChild>
        <w:div w:id="38819708">
          <w:marLeft w:val="0"/>
          <w:marRight w:val="0"/>
          <w:marTop w:val="0"/>
          <w:marBottom w:val="0"/>
          <w:divBdr>
            <w:top w:val="none" w:sz="0" w:space="0" w:color="auto"/>
            <w:left w:val="none" w:sz="0" w:space="0" w:color="auto"/>
            <w:bottom w:val="none" w:sz="0" w:space="0" w:color="auto"/>
            <w:right w:val="none" w:sz="0" w:space="0" w:color="auto"/>
          </w:divBdr>
          <w:divsChild>
            <w:div w:id="976111272">
              <w:marLeft w:val="0"/>
              <w:marRight w:val="0"/>
              <w:marTop w:val="0"/>
              <w:marBottom w:val="0"/>
              <w:divBdr>
                <w:top w:val="none" w:sz="0" w:space="0" w:color="auto"/>
                <w:left w:val="none" w:sz="0" w:space="0" w:color="auto"/>
                <w:bottom w:val="none" w:sz="0" w:space="0" w:color="auto"/>
                <w:right w:val="none" w:sz="0" w:space="0" w:color="auto"/>
              </w:divBdr>
            </w:div>
            <w:div w:id="756513810">
              <w:marLeft w:val="0"/>
              <w:marRight w:val="0"/>
              <w:marTop w:val="0"/>
              <w:marBottom w:val="0"/>
              <w:divBdr>
                <w:top w:val="none" w:sz="0" w:space="0" w:color="auto"/>
                <w:left w:val="none" w:sz="0" w:space="0" w:color="auto"/>
                <w:bottom w:val="none" w:sz="0" w:space="0" w:color="auto"/>
                <w:right w:val="none" w:sz="0" w:space="0" w:color="auto"/>
              </w:divBdr>
            </w:div>
            <w:div w:id="1988506068">
              <w:marLeft w:val="0"/>
              <w:marRight w:val="0"/>
              <w:marTop w:val="0"/>
              <w:marBottom w:val="0"/>
              <w:divBdr>
                <w:top w:val="none" w:sz="0" w:space="0" w:color="auto"/>
                <w:left w:val="none" w:sz="0" w:space="0" w:color="auto"/>
                <w:bottom w:val="none" w:sz="0" w:space="0" w:color="auto"/>
                <w:right w:val="none" w:sz="0" w:space="0" w:color="auto"/>
              </w:divBdr>
            </w:div>
            <w:div w:id="863594141">
              <w:marLeft w:val="0"/>
              <w:marRight w:val="0"/>
              <w:marTop w:val="0"/>
              <w:marBottom w:val="0"/>
              <w:divBdr>
                <w:top w:val="none" w:sz="0" w:space="0" w:color="auto"/>
                <w:left w:val="none" w:sz="0" w:space="0" w:color="auto"/>
                <w:bottom w:val="none" w:sz="0" w:space="0" w:color="auto"/>
                <w:right w:val="none" w:sz="0" w:space="0" w:color="auto"/>
              </w:divBdr>
            </w:div>
            <w:div w:id="1079327489">
              <w:marLeft w:val="0"/>
              <w:marRight w:val="0"/>
              <w:marTop w:val="0"/>
              <w:marBottom w:val="0"/>
              <w:divBdr>
                <w:top w:val="none" w:sz="0" w:space="0" w:color="auto"/>
                <w:left w:val="none" w:sz="0" w:space="0" w:color="auto"/>
                <w:bottom w:val="none" w:sz="0" w:space="0" w:color="auto"/>
                <w:right w:val="none" w:sz="0" w:space="0" w:color="auto"/>
              </w:divBdr>
            </w:div>
            <w:div w:id="1050568417">
              <w:marLeft w:val="0"/>
              <w:marRight w:val="0"/>
              <w:marTop w:val="0"/>
              <w:marBottom w:val="0"/>
              <w:divBdr>
                <w:top w:val="none" w:sz="0" w:space="0" w:color="auto"/>
                <w:left w:val="none" w:sz="0" w:space="0" w:color="auto"/>
                <w:bottom w:val="none" w:sz="0" w:space="0" w:color="auto"/>
                <w:right w:val="none" w:sz="0" w:space="0" w:color="auto"/>
              </w:divBdr>
            </w:div>
            <w:div w:id="1813516429">
              <w:marLeft w:val="0"/>
              <w:marRight w:val="0"/>
              <w:marTop w:val="0"/>
              <w:marBottom w:val="0"/>
              <w:divBdr>
                <w:top w:val="none" w:sz="0" w:space="0" w:color="auto"/>
                <w:left w:val="none" w:sz="0" w:space="0" w:color="auto"/>
                <w:bottom w:val="none" w:sz="0" w:space="0" w:color="auto"/>
                <w:right w:val="none" w:sz="0" w:space="0" w:color="auto"/>
              </w:divBdr>
            </w:div>
            <w:div w:id="1939942037">
              <w:marLeft w:val="0"/>
              <w:marRight w:val="0"/>
              <w:marTop w:val="0"/>
              <w:marBottom w:val="0"/>
              <w:divBdr>
                <w:top w:val="none" w:sz="0" w:space="0" w:color="auto"/>
                <w:left w:val="none" w:sz="0" w:space="0" w:color="auto"/>
                <w:bottom w:val="none" w:sz="0" w:space="0" w:color="auto"/>
                <w:right w:val="none" w:sz="0" w:space="0" w:color="auto"/>
              </w:divBdr>
            </w:div>
            <w:div w:id="899558008">
              <w:marLeft w:val="0"/>
              <w:marRight w:val="0"/>
              <w:marTop w:val="0"/>
              <w:marBottom w:val="0"/>
              <w:divBdr>
                <w:top w:val="none" w:sz="0" w:space="0" w:color="auto"/>
                <w:left w:val="none" w:sz="0" w:space="0" w:color="auto"/>
                <w:bottom w:val="none" w:sz="0" w:space="0" w:color="auto"/>
                <w:right w:val="none" w:sz="0" w:space="0" w:color="auto"/>
              </w:divBdr>
            </w:div>
            <w:div w:id="1420637504">
              <w:marLeft w:val="0"/>
              <w:marRight w:val="0"/>
              <w:marTop w:val="0"/>
              <w:marBottom w:val="0"/>
              <w:divBdr>
                <w:top w:val="none" w:sz="0" w:space="0" w:color="auto"/>
                <w:left w:val="none" w:sz="0" w:space="0" w:color="auto"/>
                <w:bottom w:val="none" w:sz="0" w:space="0" w:color="auto"/>
                <w:right w:val="none" w:sz="0" w:space="0" w:color="auto"/>
              </w:divBdr>
            </w:div>
            <w:div w:id="1685748531">
              <w:marLeft w:val="0"/>
              <w:marRight w:val="0"/>
              <w:marTop w:val="0"/>
              <w:marBottom w:val="0"/>
              <w:divBdr>
                <w:top w:val="none" w:sz="0" w:space="0" w:color="auto"/>
                <w:left w:val="none" w:sz="0" w:space="0" w:color="auto"/>
                <w:bottom w:val="none" w:sz="0" w:space="0" w:color="auto"/>
                <w:right w:val="none" w:sz="0" w:space="0" w:color="auto"/>
              </w:divBdr>
            </w:div>
            <w:div w:id="166796599">
              <w:marLeft w:val="0"/>
              <w:marRight w:val="0"/>
              <w:marTop w:val="0"/>
              <w:marBottom w:val="0"/>
              <w:divBdr>
                <w:top w:val="none" w:sz="0" w:space="0" w:color="auto"/>
                <w:left w:val="none" w:sz="0" w:space="0" w:color="auto"/>
                <w:bottom w:val="none" w:sz="0" w:space="0" w:color="auto"/>
                <w:right w:val="none" w:sz="0" w:space="0" w:color="auto"/>
              </w:divBdr>
            </w:div>
            <w:div w:id="1222256738">
              <w:marLeft w:val="0"/>
              <w:marRight w:val="0"/>
              <w:marTop w:val="0"/>
              <w:marBottom w:val="0"/>
              <w:divBdr>
                <w:top w:val="none" w:sz="0" w:space="0" w:color="auto"/>
                <w:left w:val="none" w:sz="0" w:space="0" w:color="auto"/>
                <w:bottom w:val="none" w:sz="0" w:space="0" w:color="auto"/>
                <w:right w:val="none" w:sz="0" w:space="0" w:color="auto"/>
              </w:divBdr>
            </w:div>
            <w:div w:id="1153719853">
              <w:marLeft w:val="0"/>
              <w:marRight w:val="0"/>
              <w:marTop w:val="0"/>
              <w:marBottom w:val="0"/>
              <w:divBdr>
                <w:top w:val="none" w:sz="0" w:space="0" w:color="auto"/>
                <w:left w:val="none" w:sz="0" w:space="0" w:color="auto"/>
                <w:bottom w:val="none" w:sz="0" w:space="0" w:color="auto"/>
                <w:right w:val="none" w:sz="0" w:space="0" w:color="auto"/>
              </w:divBdr>
            </w:div>
            <w:div w:id="2134210223">
              <w:marLeft w:val="0"/>
              <w:marRight w:val="0"/>
              <w:marTop w:val="0"/>
              <w:marBottom w:val="0"/>
              <w:divBdr>
                <w:top w:val="none" w:sz="0" w:space="0" w:color="auto"/>
                <w:left w:val="none" w:sz="0" w:space="0" w:color="auto"/>
                <w:bottom w:val="none" w:sz="0" w:space="0" w:color="auto"/>
                <w:right w:val="none" w:sz="0" w:space="0" w:color="auto"/>
              </w:divBdr>
            </w:div>
            <w:div w:id="10746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994">
      <w:bodyDiv w:val="1"/>
      <w:marLeft w:val="0"/>
      <w:marRight w:val="0"/>
      <w:marTop w:val="0"/>
      <w:marBottom w:val="0"/>
      <w:divBdr>
        <w:top w:val="none" w:sz="0" w:space="0" w:color="auto"/>
        <w:left w:val="none" w:sz="0" w:space="0" w:color="auto"/>
        <w:bottom w:val="none" w:sz="0" w:space="0" w:color="auto"/>
        <w:right w:val="none" w:sz="0" w:space="0" w:color="auto"/>
      </w:divBdr>
    </w:div>
    <w:div w:id="1113210751">
      <w:bodyDiv w:val="1"/>
      <w:marLeft w:val="0"/>
      <w:marRight w:val="0"/>
      <w:marTop w:val="0"/>
      <w:marBottom w:val="0"/>
      <w:divBdr>
        <w:top w:val="none" w:sz="0" w:space="0" w:color="auto"/>
        <w:left w:val="none" w:sz="0" w:space="0" w:color="auto"/>
        <w:bottom w:val="none" w:sz="0" w:space="0" w:color="auto"/>
        <w:right w:val="none" w:sz="0" w:space="0" w:color="auto"/>
      </w:divBdr>
    </w:div>
    <w:div w:id="1117530056">
      <w:bodyDiv w:val="1"/>
      <w:marLeft w:val="0"/>
      <w:marRight w:val="0"/>
      <w:marTop w:val="0"/>
      <w:marBottom w:val="0"/>
      <w:divBdr>
        <w:top w:val="none" w:sz="0" w:space="0" w:color="auto"/>
        <w:left w:val="none" w:sz="0" w:space="0" w:color="auto"/>
        <w:bottom w:val="none" w:sz="0" w:space="0" w:color="auto"/>
        <w:right w:val="none" w:sz="0" w:space="0" w:color="auto"/>
      </w:divBdr>
    </w:div>
    <w:div w:id="1117867455">
      <w:bodyDiv w:val="1"/>
      <w:marLeft w:val="0"/>
      <w:marRight w:val="0"/>
      <w:marTop w:val="0"/>
      <w:marBottom w:val="0"/>
      <w:divBdr>
        <w:top w:val="none" w:sz="0" w:space="0" w:color="auto"/>
        <w:left w:val="none" w:sz="0" w:space="0" w:color="auto"/>
        <w:bottom w:val="none" w:sz="0" w:space="0" w:color="auto"/>
        <w:right w:val="none" w:sz="0" w:space="0" w:color="auto"/>
      </w:divBdr>
      <w:divsChild>
        <w:div w:id="819345257">
          <w:marLeft w:val="0"/>
          <w:marRight w:val="0"/>
          <w:marTop w:val="0"/>
          <w:marBottom w:val="0"/>
          <w:divBdr>
            <w:top w:val="none" w:sz="0" w:space="0" w:color="auto"/>
            <w:left w:val="none" w:sz="0" w:space="0" w:color="auto"/>
            <w:bottom w:val="none" w:sz="0" w:space="0" w:color="auto"/>
            <w:right w:val="none" w:sz="0" w:space="0" w:color="auto"/>
          </w:divBdr>
          <w:divsChild>
            <w:div w:id="120082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424571">
      <w:bodyDiv w:val="1"/>
      <w:marLeft w:val="0"/>
      <w:marRight w:val="0"/>
      <w:marTop w:val="0"/>
      <w:marBottom w:val="0"/>
      <w:divBdr>
        <w:top w:val="none" w:sz="0" w:space="0" w:color="auto"/>
        <w:left w:val="none" w:sz="0" w:space="0" w:color="auto"/>
        <w:bottom w:val="none" w:sz="0" w:space="0" w:color="auto"/>
        <w:right w:val="none" w:sz="0" w:space="0" w:color="auto"/>
      </w:divBdr>
      <w:divsChild>
        <w:div w:id="238444969">
          <w:marLeft w:val="0"/>
          <w:marRight w:val="0"/>
          <w:marTop w:val="0"/>
          <w:marBottom w:val="0"/>
          <w:divBdr>
            <w:top w:val="none" w:sz="0" w:space="0" w:color="auto"/>
            <w:left w:val="none" w:sz="0" w:space="0" w:color="auto"/>
            <w:bottom w:val="none" w:sz="0" w:space="0" w:color="auto"/>
            <w:right w:val="none" w:sz="0" w:space="0" w:color="auto"/>
          </w:divBdr>
          <w:divsChild>
            <w:div w:id="1207837454">
              <w:marLeft w:val="0"/>
              <w:marRight w:val="0"/>
              <w:marTop w:val="0"/>
              <w:marBottom w:val="0"/>
              <w:divBdr>
                <w:top w:val="none" w:sz="0" w:space="0" w:color="auto"/>
                <w:left w:val="none" w:sz="0" w:space="0" w:color="auto"/>
                <w:bottom w:val="none" w:sz="0" w:space="0" w:color="auto"/>
                <w:right w:val="none" w:sz="0" w:space="0" w:color="auto"/>
              </w:divBdr>
            </w:div>
            <w:div w:id="1511991665">
              <w:marLeft w:val="0"/>
              <w:marRight w:val="0"/>
              <w:marTop w:val="0"/>
              <w:marBottom w:val="0"/>
              <w:divBdr>
                <w:top w:val="none" w:sz="0" w:space="0" w:color="auto"/>
                <w:left w:val="none" w:sz="0" w:space="0" w:color="auto"/>
                <w:bottom w:val="none" w:sz="0" w:space="0" w:color="auto"/>
                <w:right w:val="none" w:sz="0" w:space="0" w:color="auto"/>
              </w:divBdr>
            </w:div>
            <w:div w:id="1907764583">
              <w:marLeft w:val="0"/>
              <w:marRight w:val="0"/>
              <w:marTop w:val="0"/>
              <w:marBottom w:val="0"/>
              <w:divBdr>
                <w:top w:val="none" w:sz="0" w:space="0" w:color="auto"/>
                <w:left w:val="none" w:sz="0" w:space="0" w:color="auto"/>
                <w:bottom w:val="none" w:sz="0" w:space="0" w:color="auto"/>
                <w:right w:val="none" w:sz="0" w:space="0" w:color="auto"/>
              </w:divBdr>
            </w:div>
            <w:div w:id="1702895695">
              <w:marLeft w:val="0"/>
              <w:marRight w:val="0"/>
              <w:marTop w:val="0"/>
              <w:marBottom w:val="0"/>
              <w:divBdr>
                <w:top w:val="none" w:sz="0" w:space="0" w:color="auto"/>
                <w:left w:val="none" w:sz="0" w:space="0" w:color="auto"/>
                <w:bottom w:val="none" w:sz="0" w:space="0" w:color="auto"/>
                <w:right w:val="none" w:sz="0" w:space="0" w:color="auto"/>
              </w:divBdr>
            </w:div>
            <w:div w:id="2056855555">
              <w:marLeft w:val="0"/>
              <w:marRight w:val="0"/>
              <w:marTop w:val="0"/>
              <w:marBottom w:val="0"/>
              <w:divBdr>
                <w:top w:val="none" w:sz="0" w:space="0" w:color="auto"/>
                <w:left w:val="none" w:sz="0" w:space="0" w:color="auto"/>
                <w:bottom w:val="none" w:sz="0" w:space="0" w:color="auto"/>
                <w:right w:val="none" w:sz="0" w:space="0" w:color="auto"/>
              </w:divBdr>
            </w:div>
            <w:div w:id="912860089">
              <w:marLeft w:val="0"/>
              <w:marRight w:val="0"/>
              <w:marTop w:val="0"/>
              <w:marBottom w:val="0"/>
              <w:divBdr>
                <w:top w:val="none" w:sz="0" w:space="0" w:color="auto"/>
                <w:left w:val="none" w:sz="0" w:space="0" w:color="auto"/>
                <w:bottom w:val="none" w:sz="0" w:space="0" w:color="auto"/>
                <w:right w:val="none" w:sz="0" w:space="0" w:color="auto"/>
              </w:divBdr>
            </w:div>
            <w:div w:id="245187055">
              <w:marLeft w:val="0"/>
              <w:marRight w:val="0"/>
              <w:marTop w:val="0"/>
              <w:marBottom w:val="0"/>
              <w:divBdr>
                <w:top w:val="none" w:sz="0" w:space="0" w:color="auto"/>
                <w:left w:val="none" w:sz="0" w:space="0" w:color="auto"/>
                <w:bottom w:val="none" w:sz="0" w:space="0" w:color="auto"/>
                <w:right w:val="none" w:sz="0" w:space="0" w:color="auto"/>
              </w:divBdr>
            </w:div>
            <w:div w:id="13655618">
              <w:marLeft w:val="0"/>
              <w:marRight w:val="0"/>
              <w:marTop w:val="0"/>
              <w:marBottom w:val="0"/>
              <w:divBdr>
                <w:top w:val="none" w:sz="0" w:space="0" w:color="auto"/>
                <w:left w:val="none" w:sz="0" w:space="0" w:color="auto"/>
                <w:bottom w:val="none" w:sz="0" w:space="0" w:color="auto"/>
                <w:right w:val="none" w:sz="0" w:space="0" w:color="auto"/>
              </w:divBdr>
            </w:div>
            <w:div w:id="623388824">
              <w:marLeft w:val="0"/>
              <w:marRight w:val="0"/>
              <w:marTop w:val="0"/>
              <w:marBottom w:val="0"/>
              <w:divBdr>
                <w:top w:val="none" w:sz="0" w:space="0" w:color="auto"/>
                <w:left w:val="none" w:sz="0" w:space="0" w:color="auto"/>
                <w:bottom w:val="none" w:sz="0" w:space="0" w:color="auto"/>
                <w:right w:val="none" w:sz="0" w:space="0" w:color="auto"/>
              </w:divBdr>
            </w:div>
            <w:div w:id="1846967905">
              <w:marLeft w:val="0"/>
              <w:marRight w:val="0"/>
              <w:marTop w:val="0"/>
              <w:marBottom w:val="0"/>
              <w:divBdr>
                <w:top w:val="none" w:sz="0" w:space="0" w:color="auto"/>
                <w:left w:val="none" w:sz="0" w:space="0" w:color="auto"/>
                <w:bottom w:val="none" w:sz="0" w:space="0" w:color="auto"/>
                <w:right w:val="none" w:sz="0" w:space="0" w:color="auto"/>
              </w:divBdr>
            </w:div>
            <w:div w:id="80183081">
              <w:marLeft w:val="0"/>
              <w:marRight w:val="0"/>
              <w:marTop w:val="0"/>
              <w:marBottom w:val="0"/>
              <w:divBdr>
                <w:top w:val="none" w:sz="0" w:space="0" w:color="auto"/>
                <w:left w:val="none" w:sz="0" w:space="0" w:color="auto"/>
                <w:bottom w:val="none" w:sz="0" w:space="0" w:color="auto"/>
                <w:right w:val="none" w:sz="0" w:space="0" w:color="auto"/>
              </w:divBdr>
            </w:div>
            <w:div w:id="25720029">
              <w:marLeft w:val="0"/>
              <w:marRight w:val="0"/>
              <w:marTop w:val="0"/>
              <w:marBottom w:val="0"/>
              <w:divBdr>
                <w:top w:val="none" w:sz="0" w:space="0" w:color="auto"/>
                <w:left w:val="none" w:sz="0" w:space="0" w:color="auto"/>
                <w:bottom w:val="none" w:sz="0" w:space="0" w:color="auto"/>
                <w:right w:val="none" w:sz="0" w:space="0" w:color="auto"/>
              </w:divBdr>
            </w:div>
            <w:div w:id="1863207320">
              <w:marLeft w:val="0"/>
              <w:marRight w:val="0"/>
              <w:marTop w:val="0"/>
              <w:marBottom w:val="0"/>
              <w:divBdr>
                <w:top w:val="none" w:sz="0" w:space="0" w:color="auto"/>
                <w:left w:val="none" w:sz="0" w:space="0" w:color="auto"/>
                <w:bottom w:val="none" w:sz="0" w:space="0" w:color="auto"/>
                <w:right w:val="none" w:sz="0" w:space="0" w:color="auto"/>
              </w:divBdr>
            </w:div>
            <w:div w:id="1525510201">
              <w:marLeft w:val="0"/>
              <w:marRight w:val="0"/>
              <w:marTop w:val="0"/>
              <w:marBottom w:val="0"/>
              <w:divBdr>
                <w:top w:val="none" w:sz="0" w:space="0" w:color="auto"/>
                <w:left w:val="none" w:sz="0" w:space="0" w:color="auto"/>
                <w:bottom w:val="none" w:sz="0" w:space="0" w:color="auto"/>
                <w:right w:val="none" w:sz="0" w:space="0" w:color="auto"/>
              </w:divBdr>
            </w:div>
            <w:div w:id="1992169201">
              <w:marLeft w:val="0"/>
              <w:marRight w:val="0"/>
              <w:marTop w:val="0"/>
              <w:marBottom w:val="0"/>
              <w:divBdr>
                <w:top w:val="none" w:sz="0" w:space="0" w:color="auto"/>
                <w:left w:val="none" w:sz="0" w:space="0" w:color="auto"/>
                <w:bottom w:val="none" w:sz="0" w:space="0" w:color="auto"/>
                <w:right w:val="none" w:sz="0" w:space="0" w:color="auto"/>
              </w:divBdr>
            </w:div>
            <w:div w:id="851720950">
              <w:marLeft w:val="0"/>
              <w:marRight w:val="0"/>
              <w:marTop w:val="0"/>
              <w:marBottom w:val="0"/>
              <w:divBdr>
                <w:top w:val="none" w:sz="0" w:space="0" w:color="auto"/>
                <w:left w:val="none" w:sz="0" w:space="0" w:color="auto"/>
                <w:bottom w:val="none" w:sz="0" w:space="0" w:color="auto"/>
                <w:right w:val="none" w:sz="0" w:space="0" w:color="auto"/>
              </w:divBdr>
            </w:div>
            <w:div w:id="25912958">
              <w:marLeft w:val="0"/>
              <w:marRight w:val="0"/>
              <w:marTop w:val="0"/>
              <w:marBottom w:val="0"/>
              <w:divBdr>
                <w:top w:val="none" w:sz="0" w:space="0" w:color="auto"/>
                <w:left w:val="none" w:sz="0" w:space="0" w:color="auto"/>
                <w:bottom w:val="none" w:sz="0" w:space="0" w:color="auto"/>
                <w:right w:val="none" w:sz="0" w:space="0" w:color="auto"/>
              </w:divBdr>
            </w:div>
            <w:div w:id="121729181">
              <w:marLeft w:val="0"/>
              <w:marRight w:val="0"/>
              <w:marTop w:val="0"/>
              <w:marBottom w:val="0"/>
              <w:divBdr>
                <w:top w:val="none" w:sz="0" w:space="0" w:color="auto"/>
                <w:left w:val="none" w:sz="0" w:space="0" w:color="auto"/>
                <w:bottom w:val="none" w:sz="0" w:space="0" w:color="auto"/>
                <w:right w:val="none" w:sz="0" w:space="0" w:color="auto"/>
              </w:divBdr>
            </w:div>
            <w:div w:id="1624731042">
              <w:marLeft w:val="0"/>
              <w:marRight w:val="0"/>
              <w:marTop w:val="0"/>
              <w:marBottom w:val="0"/>
              <w:divBdr>
                <w:top w:val="none" w:sz="0" w:space="0" w:color="auto"/>
                <w:left w:val="none" w:sz="0" w:space="0" w:color="auto"/>
                <w:bottom w:val="none" w:sz="0" w:space="0" w:color="auto"/>
                <w:right w:val="none" w:sz="0" w:space="0" w:color="auto"/>
              </w:divBdr>
            </w:div>
            <w:div w:id="411633192">
              <w:marLeft w:val="0"/>
              <w:marRight w:val="0"/>
              <w:marTop w:val="0"/>
              <w:marBottom w:val="0"/>
              <w:divBdr>
                <w:top w:val="none" w:sz="0" w:space="0" w:color="auto"/>
                <w:left w:val="none" w:sz="0" w:space="0" w:color="auto"/>
                <w:bottom w:val="none" w:sz="0" w:space="0" w:color="auto"/>
                <w:right w:val="none" w:sz="0" w:space="0" w:color="auto"/>
              </w:divBdr>
            </w:div>
            <w:div w:id="1129011717">
              <w:marLeft w:val="0"/>
              <w:marRight w:val="0"/>
              <w:marTop w:val="0"/>
              <w:marBottom w:val="0"/>
              <w:divBdr>
                <w:top w:val="none" w:sz="0" w:space="0" w:color="auto"/>
                <w:left w:val="none" w:sz="0" w:space="0" w:color="auto"/>
                <w:bottom w:val="none" w:sz="0" w:space="0" w:color="auto"/>
                <w:right w:val="none" w:sz="0" w:space="0" w:color="auto"/>
              </w:divBdr>
            </w:div>
            <w:div w:id="189225370">
              <w:marLeft w:val="0"/>
              <w:marRight w:val="0"/>
              <w:marTop w:val="0"/>
              <w:marBottom w:val="0"/>
              <w:divBdr>
                <w:top w:val="none" w:sz="0" w:space="0" w:color="auto"/>
                <w:left w:val="none" w:sz="0" w:space="0" w:color="auto"/>
                <w:bottom w:val="none" w:sz="0" w:space="0" w:color="auto"/>
                <w:right w:val="none" w:sz="0" w:space="0" w:color="auto"/>
              </w:divBdr>
            </w:div>
            <w:div w:id="2033721719">
              <w:marLeft w:val="0"/>
              <w:marRight w:val="0"/>
              <w:marTop w:val="0"/>
              <w:marBottom w:val="0"/>
              <w:divBdr>
                <w:top w:val="none" w:sz="0" w:space="0" w:color="auto"/>
                <w:left w:val="none" w:sz="0" w:space="0" w:color="auto"/>
                <w:bottom w:val="none" w:sz="0" w:space="0" w:color="auto"/>
                <w:right w:val="none" w:sz="0" w:space="0" w:color="auto"/>
              </w:divBdr>
            </w:div>
            <w:div w:id="1982151516">
              <w:marLeft w:val="0"/>
              <w:marRight w:val="0"/>
              <w:marTop w:val="0"/>
              <w:marBottom w:val="0"/>
              <w:divBdr>
                <w:top w:val="none" w:sz="0" w:space="0" w:color="auto"/>
                <w:left w:val="none" w:sz="0" w:space="0" w:color="auto"/>
                <w:bottom w:val="none" w:sz="0" w:space="0" w:color="auto"/>
                <w:right w:val="none" w:sz="0" w:space="0" w:color="auto"/>
              </w:divBdr>
            </w:div>
            <w:div w:id="1471822511">
              <w:marLeft w:val="0"/>
              <w:marRight w:val="0"/>
              <w:marTop w:val="0"/>
              <w:marBottom w:val="0"/>
              <w:divBdr>
                <w:top w:val="none" w:sz="0" w:space="0" w:color="auto"/>
                <w:left w:val="none" w:sz="0" w:space="0" w:color="auto"/>
                <w:bottom w:val="none" w:sz="0" w:space="0" w:color="auto"/>
                <w:right w:val="none" w:sz="0" w:space="0" w:color="auto"/>
              </w:divBdr>
            </w:div>
            <w:div w:id="1938248531">
              <w:marLeft w:val="0"/>
              <w:marRight w:val="0"/>
              <w:marTop w:val="0"/>
              <w:marBottom w:val="0"/>
              <w:divBdr>
                <w:top w:val="none" w:sz="0" w:space="0" w:color="auto"/>
                <w:left w:val="none" w:sz="0" w:space="0" w:color="auto"/>
                <w:bottom w:val="none" w:sz="0" w:space="0" w:color="auto"/>
                <w:right w:val="none" w:sz="0" w:space="0" w:color="auto"/>
              </w:divBdr>
            </w:div>
            <w:div w:id="816803176">
              <w:marLeft w:val="0"/>
              <w:marRight w:val="0"/>
              <w:marTop w:val="0"/>
              <w:marBottom w:val="0"/>
              <w:divBdr>
                <w:top w:val="none" w:sz="0" w:space="0" w:color="auto"/>
                <w:left w:val="none" w:sz="0" w:space="0" w:color="auto"/>
                <w:bottom w:val="none" w:sz="0" w:space="0" w:color="auto"/>
                <w:right w:val="none" w:sz="0" w:space="0" w:color="auto"/>
              </w:divBdr>
            </w:div>
            <w:div w:id="1682852792">
              <w:marLeft w:val="0"/>
              <w:marRight w:val="0"/>
              <w:marTop w:val="0"/>
              <w:marBottom w:val="0"/>
              <w:divBdr>
                <w:top w:val="none" w:sz="0" w:space="0" w:color="auto"/>
                <w:left w:val="none" w:sz="0" w:space="0" w:color="auto"/>
                <w:bottom w:val="none" w:sz="0" w:space="0" w:color="auto"/>
                <w:right w:val="none" w:sz="0" w:space="0" w:color="auto"/>
              </w:divBdr>
            </w:div>
            <w:div w:id="1697152999">
              <w:marLeft w:val="0"/>
              <w:marRight w:val="0"/>
              <w:marTop w:val="0"/>
              <w:marBottom w:val="0"/>
              <w:divBdr>
                <w:top w:val="none" w:sz="0" w:space="0" w:color="auto"/>
                <w:left w:val="none" w:sz="0" w:space="0" w:color="auto"/>
                <w:bottom w:val="none" w:sz="0" w:space="0" w:color="auto"/>
                <w:right w:val="none" w:sz="0" w:space="0" w:color="auto"/>
              </w:divBdr>
            </w:div>
            <w:div w:id="2048488915">
              <w:marLeft w:val="0"/>
              <w:marRight w:val="0"/>
              <w:marTop w:val="0"/>
              <w:marBottom w:val="0"/>
              <w:divBdr>
                <w:top w:val="none" w:sz="0" w:space="0" w:color="auto"/>
                <w:left w:val="none" w:sz="0" w:space="0" w:color="auto"/>
                <w:bottom w:val="none" w:sz="0" w:space="0" w:color="auto"/>
                <w:right w:val="none" w:sz="0" w:space="0" w:color="auto"/>
              </w:divBdr>
            </w:div>
            <w:div w:id="1513258207">
              <w:marLeft w:val="0"/>
              <w:marRight w:val="0"/>
              <w:marTop w:val="0"/>
              <w:marBottom w:val="0"/>
              <w:divBdr>
                <w:top w:val="none" w:sz="0" w:space="0" w:color="auto"/>
                <w:left w:val="none" w:sz="0" w:space="0" w:color="auto"/>
                <w:bottom w:val="none" w:sz="0" w:space="0" w:color="auto"/>
                <w:right w:val="none" w:sz="0" w:space="0" w:color="auto"/>
              </w:divBdr>
            </w:div>
            <w:div w:id="885263424">
              <w:marLeft w:val="0"/>
              <w:marRight w:val="0"/>
              <w:marTop w:val="0"/>
              <w:marBottom w:val="0"/>
              <w:divBdr>
                <w:top w:val="none" w:sz="0" w:space="0" w:color="auto"/>
                <w:left w:val="none" w:sz="0" w:space="0" w:color="auto"/>
                <w:bottom w:val="none" w:sz="0" w:space="0" w:color="auto"/>
                <w:right w:val="none" w:sz="0" w:space="0" w:color="auto"/>
              </w:divBdr>
            </w:div>
            <w:div w:id="2018385207">
              <w:marLeft w:val="0"/>
              <w:marRight w:val="0"/>
              <w:marTop w:val="0"/>
              <w:marBottom w:val="0"/>
              <w:divBdr>
                <w:top w:val="none" w:sz="0" w:space="0" w:color="auto"/>
                <w:left w:val="none" w:sz="0" w:space="0" w:color="auto"/>
                <w:bottom w:val="none" w:sz="0" w:space="0" w:color="auto"/>
                <w:right w:val="none" w:sz="0" w:space="0" w:color="auto"/>
              </w:divBdr>
            </w:div>
            <w:div w:id="1783524923">
              <w:marLeft w:val="0"/>
              <w:marRight w:val="0"/>
              <w:marTop w:val="0"/>
              <w:marBottom w:val="0"/>
              <w:divBdr>
                <w:top w:val="none" w:sz="0" w:space="0" w:color="auto"/>
                <w:left w:val="none" w:sz="0" w:space="0" w:color="auto"/>
                <w:bottom w:val="none" w:sz="0" w:space="0" w:color="auto"/>
                <w:right w:val="none" w:sz="0" w:space="0" w:color="auto"/>
              </w:divBdr>
            </w:div>
            <w:div w:id="1899050651">
              <w:marLeft w:val="0"/>
              <w:marRight w:val="0"/>
              <w:marTop w:val="0"/>
              <w:marBottom w:val="0"/>
              <w:divBdr>
                <w:top w:val="none" w:sz="0" w:space="0" w:color="auto"/>
                <w:left w:val="none" w:sz="0" w:space="0" w:color="auto"/>
                <w:bottom w:val="none" w:sz="0" w:space="0" w:color="auto"/>
                <w:right w:val="none" w:sz="0" w:space="0" w:color="auto"/>
              </w:divBdr>
            </w:div>
            <w:div w:id="49308833">
              <w:marLeft w:val="0"/>
              <w:marRight w:val="0"/>
              <w:marTop w:val="0"/>
              <w:marBottom w:val="0"/>
              <w:divBdr>
                <w:top w:val="none" w:sz="0" w:space="0" w:color="auto"/>
                <w:left w:val="none" w:sz="0" w:space="0" w:color="auto"/>
                <w:bottom w:val="none" w:sz="0" w:space="0" w:color="auto"/>
                <w:right w:val="none" w:sz="0" w:space="0" w:color="auto"/>
              </w:divBdr>
            </w:div>
            <w:div w:id="740837584">
              <w:marLeft w:val="0"/>
              <w:marRight w:val="0"/>
              <w:marTop w:val="0"/>
              <w:marBottom w:val="0"/>
              <w:divBdr>
                <w:top w:val="none" w:sz="0" w:space="0" w:color="auto"/>
                <w:left w:val="none" w:sz="0" w:space="0" w:color="auto"/>
                <w:bottom w:val="none" w:sz="0" w:space="0" w:color="auto"/>
                <w:right w:val="none" w:sz="0" w:space="0" w:color="auto"/>
              </w:divBdr>
            </w:div>
            <w:div w:id="18596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1574">
      <w:bodyDiv w:val="1"/>
      <w:marLeft w:val="0"/>
      <w:marRight w:val="0"/>
      <w:marTop w:val="0"/>
      <w:marBottom w:val="0"/>
      <w:divBdr>
        <w:top w:val="none" w:sz="0" w:space="0" w:color="auto"/>
        <w:left w:val="none" w:sz="0" w:space="0" w:color="auto"/>
        <w:bottom w:val="none" w:sz="0" w:space="0" w:color="auto"/>
        <w:right w:val="none" w:sz="0" w:space="0" w:color="auto"/>
      </w:divBdr>
    </w:div>
    <w:div w:id="1130441290">
      <w:bodyDiv w:val="1"/>
      <w:marLeft w:val="0"/>
      <w:marRight w:val="0"/>
      <w:marTop w:val="0"/>
      <w:marBottom w:val="0"/>
      <w:divBdr>
        <w:top w:val="none" w:sz="0" w:space="0" w:color="auto"/>
        <w:left w:val="none" w:sz="0" w:space="0" w:color="auto"/>
        <w:bottom w:val="none" w:sz="0" w:space="0" w:color="auto"/>
        <w:right w:val="none" w:sz="0" w:space="0" w:color="auto"/>
      </w:divBdr>
    </w:div>
    <w:div w:id="1132020619">
      <w:bodyDiv w:val="1"/>
      <w:marLeft w:val="0"/>
      <w:marRight w:val="0"/>
      <w:marTop w:val="0"/>
      <w:marBottom w:val="0"/>
      <w:divBdr>
        <w:top w:val="none" w:sz="0" w:space="0" w:color="auto"/>
        <w:left w:val="none" w:sz="0" w:space="0" w:color="auto"/>
        <w:bottom w:val="none" w:sz="0" w:space="0" w:color="auto"/>
        <w:right w:val="none" w:sz="0" w:space="0" w:color="auto"/>
      </w:divBdr>
      <w:divsChild>
        <w:div w:id="226499981">
          <w:marLeft w:val="0"/>
          <w:marRight w:val="0"/>
          <w:marTop w:val="0"/>
          <w:marBottom w:val="0"/>
          <w:divBdr>
            <w:top w:val="none" w:sz="0" w:space="0" w:color="auto"/>
            <w:left w:val="none" w:sz="0" w:space="0" w:color="auto"/>
            <w:bottom w:val="none" w:sz="0" w:space="0" w:color="auto"/>
            <w:right w:val="none" w:sz="0" w:space="0" w:color="auto"/>
          </w:divBdr>
          <w:divsChild>
            <w:div w:id="376466946">
              <w:marLeft w:val="0"/>
              <w:marRight w:val="0"/>
              <w:marTop w:val="0"/>
              <w:marBottom w:val="0"/>
              <w:divBdr>
                <w:top w:val="none" w:sz="0" w:space="0" w:color="auto"/>
                <w:left w:val="none" w:sz="0" w:space="0" w:color="auto"/>
                <w:bottom w:val="none" w:sz="0" w:space="0" w:color="auto"/>
                <w:right w:val="none" w:sz="0" w:space="0" w:color="auto"/>
              </w:divBdr>
            </w:div>
            <w:div w:id="1883130997">
              <w:marLeft w:val="0"/>
              <w:marRight w:val="0"/>
              <w:marTop w:val="0"/>
              <w:marBottom w:val="0"/>
              <w:divBdr>
                <w:top w:val="none" w:sz="0" w:space="0" w:color="auto"/>
                <w:left w:val="none" w:sz="0" w:space="0" w:color="auto"/>
                <w:bottom w:val="none" w:sz="0" w:space="0" w:color="auto"/>
                <w:right w:val="none" w:sz="0" w:space="0" w:color="auto"/>
              </w:divBdr>
            </w:div>
            <w:div w:id="1059400682">
              <w:marLeft w:val="0"/>
              <w:marRight w:val="0"/>
              <w:marTop w:val="0"/>
              <w:marBottom w:val="0"/>
              <w:divBdr>
                <w:top w:val="none" w:sz="0" w:space="0" w:color="auto"/>
                <w:left w:val="none" w:sz="0" w:space="0" w:color="auto"/>
                <w:bottom w:val="none" w:sz="0" w:space="0" w:color="auto"/>
                <w:right w:val="none" w:sz="0" w:space="0" w:color="auto"/>
              </w:divBdr>
            </w:div>
            <w:div w:id="1448235824">
              <w:marLeft w:val="0"/>
              <w:marRight w:val="0"/>
              <w:marTop w:val="0"/>
              <w:marBottom w:val="0"/>
              <w:divBdr>
                <w:top w:val="none" w:sz="0" w:space="0" w:color="auto"/>
                <w:left w:val="none" w:sz="0" w:space="0" w:color="auto"/>
                <w:bottom w:val="none" w:sz="0" w:space="0" w:color="auto"/>
                <w:right w:val="none" w:sz="0" w:space="0" w:color="auto"/>
              </w:divBdr>
            </w:div>
            <w:div w:id="202967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7126">
      <w:bodyDiv w:val="1"/>
      <w:marLeft w:val="0"/>
      <w:marRight w:val="0"/>
      <w:marTop w:val="0"/>
      <w:marBottom w:val="0"/>
      <w:divBdr>
        <w:top w:val="none" w:sz="0" w:space="0" w:color="auto"/>
        <w:left w:val="none" w:sz="0" w:space="0" w:color="auto"/>
        <w:bottom w:val="none" w:sz="0" w:space="0" w:color="auto"/>
        <w:right w:val="none" w:sz="0" w:space="0" w:color="auto"/>
      </w:divBdr>
    </w:div>
    <w:div w:id="1136030125">
      <w:bodyDiv w:val="1"/>
      <w:marLeft w:val="0"/>
      <w:marRight w:val="0"/>
      <w:marTop w:val="0"/>
      <w:marBottom w:val="0"/>
      <w:divBdr>
        <w:top w:val="none" w:sz="0" w:space="0" w:color="auto"/>
        <w:left w:val="none" w:sz="0" w:space="0" w:color="auto"/>
        <w:bottom w:val="none" w:sz="0" w:space="0" w:color="auto"/>
        <w:right w:val="none" w:sz="0" w:space="0" w:color="auto"/>
      </w:divBdr>
    </w:div>
    <w:div w:id="1139497526">
      <w:bodyDiv w:val="1"/>
      <w:marLeft w:val="0"/>
      <w:marRight w:val="0"/>
      <w:marTop w:val="0"/>
      <w:marBottom w:val="0"/>
      <w:divBdr>
        <w:top w:val="none" w:sz="0" w:space="0" w:color="auto"/>
        <w:left w:val="none" w:sz="0" w:space="0" w:color="auto"/>
        <w:bottom w:val="none" w:sz="0" w:space="0" w:color="auto"/>
        <w:right w:val="none" w:sz="0" w:space="0" w:color="auto"/>
      </w:divBdr>
    </w:div>
    <w:div w:id="1156845706">
      <w:bodyDiv w:val="1"/>
      <w:marLeft w:val="0"/>
      <w:marRight w:val="0"/>
      <w:marTop w:val="0"/>
      <w:marBottom w:val="0"/>
      <w:divBdr>
        <w:top w:val="none" w:sz="0" w:space="0" w:color="auto"/>
        <w:left w:val="none" w:sz="0" w:space="0" w:color="auto"/>
        <w:bottom w:val="none" w:sz="0" w:space="0" w:color="auto"/>
        <w:right w:val="none" w:sz="0" w:space="0" w:color="auto"/>
      </w:divBdr>
    </w:div>
    <w:div w:id="1163549038">
      <w:bodyDiv w:val="1"/>
      <w:marLeft w:val="0"/>
      <w:marRight w:val="0"/>
      <w:marTop w:val="0"/>
      <w:marBottom w:val="0"/>
      <w:divBdr>
        <w:top w:val="none" w:sz="0" w:space="0" w:color="auto"/>
        <w:left w:val="none" w:sz="0" w:space="0" w:color="auto"/>
        <w:bottom w:val="none" w:sz="0" w:space="0" w:color="auto"/>
        <w:right w:val="none" w:sz="0" w:space="0" w:color="auto"/>
      </w:divBdr>
    </w:div>
    <w:div w:id="1168521203">
      <w:bodyDiv w:val="1"/>
      <w:marLeft w:val="0"/>
      <w:marRight w:val="0"/>
      <w:marTop w:val="0"/>
      <w:marBottom w:val="0"/>
      <w:divBdr>
        <w:top w:val="none" w:sz="0" w:space="0" w:color="auto"/>
        <w:left w:val="none" w:sz="0" w:space="0" w:color="auto"/>
        <w:bottom w:val="none" w:sz="0" w:space="0" w:color="auto"/>
        <w:right w:val="none" w:sz="0" w:space="0" w:color="auto"/>
      </w:divBdr>
    </w:div>
    <w:div w:id="1176454209">
      <w:bodyDiv w:val="1"/>
      <w:marLeft w:val="0"/>
      <w:marRight w:val="0"/>
      <w:marTop w:val="0"/>
      <w:marBottom w:val="0"/>
      <w:divBdr>
        <w:top w:val="none" w:sz="0" w:space="0" w:color="auto"/>
        <w:left w:val="none" w:sz="0" w:space="0" w:color="auto"/>
        <w:bottom w:val="none" w:sz="0" w:space="0" w:color="auto"/>
        <w:right w:val="none" w:sz="0" w:space="0" w:color="auto"/>
      </w:divBdr>
      <w:divsChild>
        <w:div w:id="871766881">
          <w:marLeft w:val="0"/>
          <w:marRight w:val="0"/>
          <w:marTop w:val="0"/>
          <w:marBottom w:val="0"/>
          <w:divBdr>
            <w:top w:val="none" w:sz="0" w:space="0" w:color="auto"/>
            <w:left w:val="none" w:sz="0" w:space="0" w:color="auto"/>
            <w:bottom w:val="none" w:sz="0" w:space="0" w:color="auto"/>
            <w:right w:val="none" w:sz="0" w:space="0" w:color="auto"/>
          </w:divBdr>
          <w:divsChild>
            <w:div w:id="2132820073">
              <w:marLeft w:val="0"/>
              <w:marRight w:val="0"/>
              <w:marTop w:val="0"/>
              <w:marBottom w:val="0"/>
              <w:divBdr>
                <w:top w:val="none" w:sz="0" w:space="0" w:color="auto"/>
                <w:left w:val="none" w:sz="0" w:space="0" w:color="auto"/>
                <w:bottom w:val="none" w:sz="0" w:space="0" w:color="auto"/>
                <w:right w:val="none" w:sz="0" w:space="0" w:color="auto"/>
              </w:divBdr>
            </w:div>
            <w:div w:id="983005319">
              <w:marLeft w:val="0"/>
              <w:marRight w:val="0"/>
              <w:marTop w:val="0"/>
              <w:marBottom w:val="0"/>
              <w:divBdr>
                <w:top w:val="none" w:sz="0" w:space="0" w:color="auto"/>
                <w:left w:val="none" w:sz="0" w:space="0" w:color="auto"/>
                <w:bottom w:val="none" w:sz="0" w:space="0" w:color="auto"/>
                <w:right w:val="none" w:sz="0" w:space="0" w:color="auto"/>
              </w:divBdr>
              <w:divsChild>
                <w:div w:id="1629435879">
                  <w:marLeft w:val="0"/>
                  <w:marRight w:val="0"/>
                  <w:marTop w:val="0"/>
                  <w:marBottom w:val="0"/>
                  <w:divBdr>
                    <w:top w:val="none" w:sz="0" w:space="0" w:color="auto"/>
                    <w:left w:val="none" w:sz="0" w:space="0" w:color="auto"/>
                    <w:bottom w:val="none" w:sz="0" w:space="0" w:color="auto"/>
                    <w:right w:val="none" w:sz="0" w:space="0" w:color="auto"/>
                  </w:divBdr>
                  <w:divsChild>
                    <w:div w:id="3764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8191">
              <w:marLeft w:val="0"/>
              <w:marRight w:val="0"/>
              <w:marTop w:val="0"/>
              <w:marBottom w:val="0"/>
              <w:divBdr>
                <w:top w:val="none" w:sz="0" w:space="0" w:color="auto"/>
                <w:left w:val="none" w:sz="0" w:space="0" w:color="auto"/>
                <w:bottom w:val="none" w:sz="0" w:space="0" w:color="auto"/>
                <w:right w:val="none" w:sz="0" w:space="0" w:color="auto"/>
              </w:divBdr>
            </w:div>
          </w:divsChild>
        </w:div>
        <w:div w:id="1855879298">
          <w:marLeft w:val="0"/>
          <w:marRight w:val="0"/>
          <w:marTop w:val="0"/>
          <w:marBottom w:val="0"/>
          <w:divBdr>
            <w:top w:val="none" w:sz="0" w:space="0" w:color="auto"/>
            <w:left w:val="none" w:sz="0" w:space="0" w:color="auto"/>
            <w:bottom w:val="none" w:sz="0" w:space="0" w:color="auto"/>
            <w:right w:val="none" w:sz="0" w:space="0" w:color="auto"/>
          </w:divBdr>
          <w:divsChild>
            <w:div w:id="1664628255">
              <w:marLeft w:val="0"/>
              <w:marRight w:val="0"/>
              <w:marTop w:val="0"/>
              <w:marBottom w:val="0"/>
              <w:divBdr>
                <w:top w:val="none" w:sz="0" w:space="0" w:color="auto"/>
                <w:left w:val="none" w:sz="0" w:space="0" w:color="auto"/>
                <w:bottom w:val="none" w:sz="0" w:space="0" w:color="auto"/>
                <w:right w:val="none" w:sz="0" w:space="0" w:color="auto"/>
              </w:divBdr>
            </w:div>
            <w:div w:id="1154956304">
              <w:marLeft w:val="0"/>
              <w:marRight w:val="0"/>
              <w:marTop w:val="0"/>
              <w:marBottom w:val="0"/>
              <w:divBdr>
                <w:top w:val="none" w:sz="0" w:space="0" w:color="auto"/>
                <w:left w:val="none" w:sz="0" w:space="0" w:color="auto"/>
                <w:bottom w:val="none" w:sz="0" w:space="0" w:color="auto"/>
                <w:right w:val="none" w:sz="0" w:space="0" w:color="auto"/>
              </w:divBdr>
              <w:divsChild>
                <w:div w:id="1331716455">
                  <w:marLeft w:val="0"/>
                  <w:marRight w:val="0"/>
                  <w:marTop w:val="0"/>
                  <w:marBottom w:val="0"/>
                  <w:divBdr>
                    <w:top w:val="none" w:sz="0" w:space="0" w:color="auto"/>
                    <w:left w:val="none" w:sz="0" w:space="0" w:color="auto"/>
                    <w:bottom w:val="none" w:sz="0" w:space="0" w:color="auto"/>
                    <w:right w:val="none" w:sz="0" w:space="0" w:color="auto"/>
                  </w:divBdr>
                  <w:divsChild>
                    <w:div w:id="16565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2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3652">
      <w:bodyDiv w:val="1"/>
      <w:marLeft w:val="0"/>
      <w:marRight w:val="0"/>
      <w:marTop w:val="0"/>
      <w:marBottom w:val="0"/>
      <w:divBdr>
        <w:top w:val="none" w:sz="0" w:space="0" w:color="auto"/>
        <w:left w:val="none" w:sz="0" w:space="0" w:color="auto"/>
        <w:bottom w:val="none" w:sz="0" w:space="0" w:color="auto"/>
        <w:right w:val="none" w:sz="0" w:space="0" w:color="auto"/>
      </w:divBdr>
      <w:divsChild>
        <w:div w:id="1085612733">
          <w:marLeft w:val="0"/>
          <w:marRight w:val="0"/>
          <w:marTop w:val="0"/>
          <w:marBottom w:val="0"/>
          <w:divBdr>
            <w:top w:val="none" w:sz="0" w:space="0" w:color="auto"/>
            <w:left w:val="none" w:sz="0" w:space="0" w:color="auto"/>
            <w:bottom w:val="none" w:sz="0" w:space="0" w:color="auto"/>
            <w:right w:val="none" w:sz="0" w:space="0" w:color="auto"/>
          </w:divBdr>
          <w:divsChild>
            <w:div w:id="1730421466">
              <w:marLeft w:val="0"/>
              <w:marRight w:val="0"/>
              <w:marTop w:val="0"/>
              <w:marBottom w:val="0"/>
              <w:divBdr>
                <w:top w:val="none" w:sz="0" w:space="0" w:color="auto"/>
                <w:left w:val="none" w:sz="0" w:space="0" w:color="auto"/>
                <w:bottom w:val="none" w:sz="0" w:space="0" w:color="auto"/>
                <w:right w:val="none" w:sz="0" w:space="0" w:color="auto"/>
              </w:divBdr>
            </w:div>
            <w:div w:id="2217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8269">
      <w:bodyDiv w:val="1"/>
      <w:marLeft w:val="0"/>
      <w:marRight w:val="0"/>
      <w:marTop w:val="0"/>
      <w:marBottom w:val="0"/>
      <w:divBdr>
        <w:top w:val="none" w:sz="0" w:space="0" w:color="auto"/>
        <w:left w:val="none" w:sz="0" w:space="0" w:color="auto"/>
        <w:bottom w:val="none" w:sz="0" w:space="0" w:color="auto"/>
        <w:right w:val="none" w:sz="0" w:space="0" w:color="auto"/>
      </w:divBdr>
    </w:div>
    <w:div w:id="1187060597">
      <w:bodyDiv w:val="1"/>
      <w:marLeft w:val="0"/>
      <w:marRight w:val="0"/>
      <w:marTop w:val="0"/>
      <w:marBottom w:val="0"/>
      <w:divBdr>
        <w:top w:val="none" w:sz="0" w:space="0" w:color="auto"/>
        <w:left w:val="none" w:sz="0" w:space="0" w:color="auto"/>
        <w:bottom w:val="none" w:sz="0" w:space="0" w:color="auto"/>
        <w:right w:val="none" w:sz="0" w:space="0" w:color="auto"/>
      </w:divBdr>
      <w:divsChild>
        <w:div w:id="1418331078">
          <w:marLeft w:val="0"/>
          <w:marRight w:val="0"/>
          <w:marTop w:val="0"/>
          <w:marBottom w:val="0"/>
          <w:divBdr>
            <w:top w:val="none" w:sz="0" w:space="0" w:color="auto"/>
            <w:left w:val="none" w:sz="0" w:space="0" w:color="auto"/>
            <w:bottom w:val="none" w:sz="0" w:space="0" w:color="auto"/>
            <w:right w:val="none" w:sz="0" w:space="0" w:color="auto"/>
          </w:divBdr>
          <w:divsChild>
            <w:div w:id="18970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69261">
      <w:bodyDiv w:val="1"/>
      <w:marLeft w:val="0"/>
      <w:marRight w:val="0"/>
      <w:marTop w:val="0"/>
      <w:marBottom w:val="0"/>
      <w:divBdr>
        <w:top w:val="none" w:sz="0" w:space="0" w:color="auto"/>
        <w:left w:val="none" w:sz="0" w:space="0" w:color="auto"/>
        <w:bottom w:val="none" w:sz="0" w:space="0" w:color="auto"/>
        <w:right w:val="none" w:sz="0" w:space="0" w:color="auto"/>
      </w:divBdr>
    </w:div>
    <w:div w:id="1197623449">
      <w:bodyDiv w:val="1"/>
      <w:marLeft w:val="0"/>
      <w:marRight w:val="0"/>
      <w:marTop w:val="0"/>
      <w:marBottom w:val="0"/>
      <w:divBdr>
        <w:top w:val="none" w:sz="0" w:space="0" w:color="auto"/>
        <w:left w:val="none" w:sz="0" w:space="0" w:color="auto"/>
        <w:bottom w:val="none" w:sz="0" w:space="0" w:color="auto"/>
        <w:right w:val="none" w:sz="0" w:space="0" w:color="auto"/>
      </w:divBdr>
    </w:div>
    <w:div w:id="1200437218">
      <w:bodyDiv w:val="1"/>
      <w:marLeft w:val="0"/>
      <w:marRight w:val="0"/>
      <w:marTop w:val="0"/>
      <w:marBottom w:val="0"/>
      <w:divBdr>
        <w:top w:val="none" w:sz="0" w:space="0" w:color="auto"/>
        <w:left w:val="none" w:sz="0" w:space="0" w:color="auto"/>
        <w:bottom w:val="none" w:sz="0" w:space="0" w:color="auto"/>
        <w:right w:val="none" w:sz="0" w:space="0" w:color="auto"/>
      </w:divBdr>
      <w:divsChild>
        <w:div w:id="827600861">
          <w:marLeft w:val="0"/>
          <w:marRight w:val="0"/>
          <w:marTop w:val="0"/>
          <w:marBottom w:val="0"/>
          <w:divBdr>
            <w:top w:val="none" w:sz="0" w:space="0" w:color="auto"/>
            <w:left w:val="none" w:sz="0" w:space="0" w:color="auto"/>
            <w:bottom w:val="none" w:sz="0" w:space="0" w:color="auto"/>
            <w:right w:val="none" w:sz="0" w:space="0" w:color="auto"/>
          </w:divBdr>
        </w:div>
      </w:divsChild>
    </w:div>
    <w:div w:id="1209731787">
      <w:bodyDiv w:val="1"/>
      <w:marLeft w:val="0"/>
      <w:marRight w:val="0"/>
      <w:marTop w:val="0"/>
      <w:marBottom w:val="0"/>
      <w:divBdr>
        <w:top w:val="none" w:sz="0" w:space="0" w:color="auto"/>
        <w:left w:val="none" w:sz="0" w:space="0" w:color="auto"/>
        <w:bottom w:val="none" w:sz="0" w:space="0" w:color="auto"/>
        <w:right w:val="none" w:sz="0" w:space="0" w:color="auto"/>
      </w:divBdr>
    </w:div>
    <w:div w:id="1212814789">
      <w:bodyDiv w:val="1"/>
      <w:marLeft w:val="0"/>
      <w:marRight w:val="0"/>
      <w:marTop w:val="0"/>
      <w:marBottom w:val="0"/>
      <w:divBdr>
        <w:top w:val="none" w:sz="0" w:space="0" w:color="auto"/>
        <w:left w:val="none" w:sz="0" w:space="0" w:color="auto"/>
        <w:bottom w:val="none" w:sz="0" w:space="0" w:color="auto"/>
        <w:right w:val="none" w:sz="0" w:space="0" w:color="auto"/>
      </w:divBdr>
    </w:div>
    <w:div w:id="1213425945">
      <w:bodyDiv w:val="1"/>
      <w:marLeft w:val="0"/>
      <w:marRight w:val="0"/>
      <w:marTop w:val="0"/>
      <w:marBottom w:val="0"/>
      <w:divBdr>
        <w:top w:val="none" w:sz="0" w:space="0" w:color="auto"/>
        <w:left w:val="none" w:sz="0" w:space="0" w:color="auto"/>
        <w:bottom w:val="none" w:sz="0" w:space="0" w:color="auto"/>
        <w:right w:val="none" w:sz="0" w:space="0" w:color="auto"/>
      </w:divBdr>
    </w:div>
    <w:div w:id="1219050458">
      <w:bodyDiv w:val="1"/>
      <w:marLeft w:val="0"/>
      <w:marRight w:val="0"/>
      <w:marTop w:val="0"/>
      <w:marBottom w:val="0"/>
      <w:divBdr>
        <w:top w:val="none" w:sz="0" w:space="0" w:color="auto"/>
        <w:left w:val="none" w:sz="0" w:space="0" w:color="auto"/>
        <w:bottom w:val="none" w:sz="0" w:space="0" w:color="auto"/>
        <w:right w:val="none" w:sz="0" w:space="0" w:color="auto"/>
      </w:divBdr>
      <w:divsChild>
        <w:div w:id="1004361826">
          <w:marLeft w:val="0"/>
          <w:marRight w:val="0"/>
          <w:marTop w:val="0"/>
          <w:marBottom w:val="0"/>
          <w:divBdr>
            <w:top w:val="none" w:sz="0" w:space="0" w:color="auto"/>
            <w:left w:val="none" w:sz="0" w:space="0" w:color="auto"/>
            <w:bottom w:val="none" w:sz="0" w:space="0" w:color="auto"/>
            <w:right w:val="none" w:sz="0" w:space="0" w:color="auto"/>
          </w:divBdr>
          <w:divsChild>
            <w:div w:id="505631255">
              <w:marLeft w:val="0"/>
              <w:marRight w:val="0"/>
              <w:marTop w:val="0"/>
              <w:marBottom w:val="0"/>
              <w:divBdr>
                <w:top w:val="none" w:sz="0" w:space="0" w:color="auto"/>
                <w:left w:val="none" w:sz="0" w:space="0" w:color="auto"/>
                <w:bottom w:val="none" w:sz="0" w:space="0" w:color="auto"/>
                <w:right w:val="none" w:sz="0" w:space="0" w:color="auto"/>
              </w:divBdr>
            </w:div>
            <w:div w:id="1252275161">
              <w:marLeft w:val="0"/>
              <w:marRight w:val="0"/>
              <w:marTop w:val="0"/>
              <w:marBottom w:val="0"/>
              <w:divBdr>
                <w:top w:val="none" w:sz="0" w:space="0" w:color="auto"/>
                <w:left w:val="none" w:sz="0" w:space="0" w:color="auto"/>
                <w:bottom w:val="none" w:sz="0" w:space="0" w:color="auto"/>
                <w:right w:val="none" w:sz="0" w:space="0" w:color="auto"/>
              </w:divBdr>
            </w:div>
            <w:div w:id="704450881">
              <w:marLeft w:val="0"/>
              <w:marRight w:val="0"/>
              <w:marTop w:val="0"/>
              <w:marBottom w:val="0"/>
              <w:divBdr>
                <w:top w:val="none" w:sz="0" w:space="0" w:color="auto"/>
                <w:left w:val="none" w:sz="0" w:space="0" w:color="auto"/>
                <w:bottom w:val="none" w:sz="0" w:space="0" w:color="auto"/>
                <w:right w:val="none" w:sz="0" w:space="0" w:color="auto"/>
              </w:divBdr>
            </w:div>
            <w:div w:id="49159967">
              <w:marLeft w:val="0"/>
              <w:marRight w:val="0"/>
              <w:marTop w:val="0"/>
              <w:marBottom w:val="0"/>
              <w:divBdr>
                <w:top w:val="none" w:sz="0" w:space="0" w:color="auto"/>
                <w:left w:val="none" w:sz="0" w:space="0" w:color="auto"/>
                <w:bottom w:val="none" w:sz="0" w:space="0" w:color="auto"/>
                <w:right w:val="none" w:sz="0" w:space="0" w:color="auto"/>
              </w:divBdr>
            </w:div>
            <w:div w:id="1808818361">
              <w:marLeft w:val="0"/>
              <w:marRight w:val="0"/>
              <w:marTop w:val="0"/>
              <w:marBottom w:val="0"/>
              <w:divBdr>
                <w:top w:val="none" w:sz="0" w:space="0" w:color="auto"/>
                <w:left w:val="none" w:sz="0" w:space="0" w:color="auto"/>
                <w:bottom w:val="none" w:sz="0" w:space="0" w:color="auto"/>
                <w:right w:val="none" w:sz="0" w:space="0" w:color="auto"/>
              </w:divBdr>
            </w:div>
            <w:div w:id="1121997885">
              <w:marLeft w:val="0"/>
              <w:marRight w:val="0"/>
              <w:marTop w:val="0"/>
              <w:marBottom w:val="0"/>
              <w:divBdr>
                <w:top w:val="none" w:sz="0" w:space="0" w:color="auto"/>
                <w:left w:val="none" w:sz="0" w:space="0" w:color="auto"/>
                <w:bottom w:val="none" w:sz="0" w:space="0" w:color="auto"/>
                <w:right w:val="none" w:sz="0" w:space="0" w:color="auto"/>
              </w:divBdr>
            </w:div>
            <w:div w:id="1370305231">
              <w:marLeft w:val="0"/>
              <w:marRight w:val="0"/>
              <w:marTop w:val="0"/>
              <w:marBottom w:val="0"/>
              <w:divBdr>
                <w:top w:val="none" w:sz="0" w:space="0" w:color="auto"/>
                <w:left w:val="none" w:sz="0" w:space="0" w:color="auto"/>
                <w:bottom w:val="none" w:sz="0" w:space="0" w:color="auto"/>
                <w:right w:val="none" w:sz="0" w:space="0" w:color="auto"/>
              </w:divBdr>
            </w:div>
            <w:div w:id="1063480826">
              <w:marLeft w:val="0"/>
              <w:marRight w:val="0"/>
              <w:marTop w:val="0"/>
              <w:marBottom w:val="0"/>
              <w:divBdr>
                <w:top w:val="none" w:sz="0" w:space="0" w:color="auto"/>
                <w:left w:val="none" w:sz="0" w:space="0" w:color="auto"/>
                <w:bottom w:val="none" w:sz="0" w:space="0" w:color="auto"/>
                <w:right w:val="none" w:sz="0" w:space="0" w:color="auto"/>
              </w:divBdr>
            </w:div>
            <w:div w:id="1001002921">
              <w:marLeft w:val="0"/>
              <w:marRight w:val="0"/>
              <w:marTop w:val="0"/>
              <w:marBottom w:val="0"/>
              <w:divBdr>
                <w:top w:val="none" w:sz="0" w:space="0" w:color="auto"/>
                <w:left w:val="none" w:sz="0" w:space="0" w:color="auto"/>
                <w:bottom w:val="none" w:sz="0" w:space="0" w:color="auto"/>
                <w:right w:val="none" w:sz="0" w:space="0" w:color="auto"/>
              </w:divBdr>
            </w:div>
            <w:div w:id="856433323">
              <w:marLeft w:val="0"/>
              <w:marRight w:val="0"/>
              <w:marTop w:val="0"/>
              <w:marBottom w:val="0"/>
              <w:divBdr>
                <w:top w:val="none" w:sz="0" w:space="0" w:color="auto"/>
                <w:left w:val="none" w:sz="0" w:space="0" w:color="auto"/>
                <w:bottom w:val="none" w:sz="0" w:space="0" w:color="auto"/>
                <w:right w:val="none" w:sz="0" w:space="0" w:color="auto"/>
              </w:divBdr>
            </w:div>
            <w:div w:id="351297571">
              <w:marLeft w:val="0"/>
              <w:marRight w:val="0"/>
              <w:marTop w:val="0"/>
              <w:marBottom w:val="0"/>
              <w:divBdr>
                <w:top w:val="none" w:sz="0" w:space="0" w:color="auto"/>
                <w:left w:val="none" w:sz="0" w:space="0" w:color="auto"/>
                <w:bottom w:val="none" w:sz="0" w:space="0" w:color="auto"/>
                <w:right w:val="none" w:sz="0" w:space="0" w:color="auto"/>
              </w:divBdr>
            </w:div>
            <w:div w:id="1195773190">
              <w:marLeft w:val="0"/>
              <w:marRight w:val="0"/>
              <w:marTop w:val="0"/>
              <w:marBottom w:val="0"/>
              <w:divBdr>
                <w:top w:val="none" w:sz="0" w:space="0" w:color="auto"/>
                <w:left w:val="none" w:sz="0" w:space="0" w:color="auto"/>
                <w:bottom w:val="none" w:sz="0" w:space="0" w:color="auto"/>
                <w:right w:val="none" w:sz="0" w:space="0" w:color="auto"/>
              </w:divBdr>
            </w:div>
            <w:div w:id="736900694">
              <w:marLeft w:val="0"/>
              <w:marRight w:val="0"/>
              <w:marTop w:val="0"/>
              <w:marBottom w:val="0"/>
              <w:divBdr>
                <w:top w:val="none" w:sz="0" w:space="0" w:color="auto"/>
                <w:left w:val="none" w:sz="0" w:space="0" w:color="auto"/>
                <w:bottom w:val="none" w:sz="0" w:space="0" w:color="auto"/>
                <w:right w:val="none" w:sz="0" w:space="0" w:color="auto"/>
              </w:divBdr>
            </w:div>
            <w:div w:id="271474444">
              <w:marLeft w:val="0"/>
              <w:marRight w:val="0"/>
              <w:marTop w:val="0"/>
              <w:marBottom w:val="0"/>
              <w:divBdr>
                <w:top w:val="none" w:sz="0" w:space="0" w:color="auto"/>
                <w:left w:val="none" w:sz="0" w:space="0" w:color="auto"/>
                <w:bottom w:val="none" w:sz="0" w:space="0" w:color="auto"/>
                <w:right w:val="none" w:sz="0" w:space="0" w:color="auto"/>
              </w:divBdr>
            </w:div>
            <w:div w:id="1857039972">
              <w:marLeft w:val="0"/>
              <w:marRight w:val="0"/>
              <w:marTop w:val="0"/>
              <w:marBottom w:val="0"/>
              <w:divBdr>
                <w:top w:val="none" w:sz="0" w:space="0" w:color="auto"/>
                <w:left w:val="none" w:sz="0" w:space="0" w:color="auto"/>
                <w:bottom w:val="none" w:sz="0" w:space="0" w:color="auto"/>
                <w:right w:val="none" w:sz="0" w:space="0" w:color="auto"/>
              </w:divBdr>
            </w:div>
            <w:div w:id="983124999">
              <w:marLeft w:val="0"/>
              <w:marRight w:val="0"/>
              <w:marTop w:val="0"/>
              <w:marBottom w:val="0"/>
              <w:divBdr>
                <w:top w:val="none" w:sz="0" w:space="0" w:color="auto"/>
                <w:left w:val="none" w:sz="0" w:space="0" w:color="auto"/>
                <w:bottom w:val="none" w:sz="0" w:space="0" w:color="auto"/>
                <w:right w:val="none" w:sz="0" w:space="0" w:color="auto"/>
              </w:divBdr>
            </w:div>
            <w:div w:id="1279484779">
              <w:marLeft w:val="0"/>
              <w:marRight w:val="0"/>
              <w:marTop w:val="0"/>
              <w:marBottom w:val="0"/>
              <w:divBdr>
                <w:top w:val="none" w:sz="0" w:space="0" w:color="auto"/>
                <w:left w:val="none" w:sz="0" w:space="0" w:color="auto"/>
                <w:bottom w:val="none" w:sz="0" w:space="0" w:color="auto"/>
                <w:right w:val="none" w:sz="0" w:space="0" w:color="auto"/>
              </w:divBdr>
            </w:div>
            <w:div w:id="514927298">
              <w:marLeft w:val="0"/>
              <w:marRight w:val="0"/>
              <w:marTop w:val="0"/>
              <w:marBottom w:val="0"/>
              <w:divBdr>
                <w:top w:val="none" w:sz="0" w:space="0" w:color="auto"/>
                <w:left w:val="none" w:sz="0" w:space="0" w:color="auto"/>
                <w:bottom w:val="none" w:sz="0" w:space="0" w:color="auto"/>
                <w:right w:val="none" w:sz="0" w:space="0" w:color="auto"/>
              </w:divBdr>
            </w:div>
            <w:div w:id="1989744259">
              <w:marLeft w:val="0"/>
              <w:marRight w:val="0"/>
              <w:marTop w:val="0"/>
              <w:marBottom w:val="0"/>
              <w:divBdr>
                <w:top w:val="none" w:sz="0" w:space="0" w:color="auto"/>
                <w:left w:val="none" w:sz="0" w:space="0" w:color="auto"/>
                <w:bottom w:val="none" w:sz="0" w:space="0" w:color="auto"/>
                <w:right w:val="none" w:sz="0" w:space="0" w:color="auto"/>
              </w:divBdr>
            </w:div>
            <w:div w:id="924076550">
              <w:marLeft w:val="0"/>
              <w:marRight w:val="0"/>
              <w:marTop w:val="0"/>
              <w:marBottom w:val="0"/>
              <w:divBdr>
                <w:top w:val="none" w:sz="0" w:space="0" w:color="auto"/>
                <w:left w:val="none" w:sz="0" w:space="0" w:color="auto"/>
                <w:bottom w:val="none" w:sz="0" w:space="0" w:color="auto"/>
                <w:right w:val="none" w:sz="0" w:space="0" w:color="auto"/>
              </w:divBdr>
            </w:div>
            <w:div w:id="1889493788">
              <w:marLeft w:val="0"/>
              <w:marRight w:val="0"/>
              <w:marTop w:val="0"/>
              <w:marBottom w:val="0"/>
              <w:divBdr>
                <w:top w:val="none" w:sz="0" w:space="0" w:color="auto"/>
                <w:left w:val="none" w:sz="0" w:space="0" w:color="auto"/>
                <w:bottom w:val="none" w:sz="0" w:space="0" w:color="auto"/>
                <w:right w:val="none" w:sz="0" w:space="0" w:color="auto"/>
              </w:divBdr>
            </w:div>
            <w:div w:id="1516580992">
              <w:marLeft w:val="0"/>
              <w:marRight w:val="0"/>
              <w:marTop w:val="0"/>
              <w:marBottom w:val="0"/>
              <w:divBdr>
                <w:top w:val="none" w:sz="0" w:space="0" w:color="auto"/>
                <w:left w:val="none" w:sz="0" w:space="0" w:color="auto"/>
                <w:bottom w:val="none" w:sz="0" w:space="0" w:color="auto"/>
                <w:right w:val="none" w:sz="0" w:space="0" w:color="auto"/>
              </w:divBdr>
            </w:div>
            <w:div w:id="611522160">
              <w:marLeft w:val="0"/>
              <w:marRight w:val="0"/>
              <w:marTop w:val="0"/>
              <w:marBottom w:val="0"/>
              <w:divBdr>
                <w:top w:val="none" w:sz="0" w:space="0" w:color="auto"/>
                <w:left w:val="none" w:sz="0" w:space="0" w:color="auto"/>
                <w:bottom w:val="none" w:sz="0" w:space="0" w:color="auto"/>
                <w:right w:val="none" w:sz="0" w:space="0" w:color="auto"/>
              </w:divBdr>
            </w:div>
            <w:div w:id="1464421088">
              <w:marLeft w:val="0"/>
              <w:marRight w:val="0"/>
              <w:marTop w:val="0"/>
              <w:marBottom w:val="0"/>
              <w:divBdr>
                <w:top w:val="none" w:sz="0" w:space="0" w:color="auto"/>
                <w:left w:val="none" w:sz="0" w:space="0" w:color="auto"/>
                <w:bottom w:val="none" w:sz="0" w:space="0" w:color="auto"/>
                <w:right w:val="none" w:sz="0" w:space="0" w:color="auto"/>
              </w:divBdr>
            </w:div>
            <w:div w:id="76633217">
              <w:marLeft w:val="0"/>
              <w:marRight w:val="0"/>
              <w:marTop w:val="0"/>
              <w:marBottom w:val="0"/>
              <w:divBdr>
                <w:top w:val="none" w:sz="0" w:space="0" w:color="auto"/>
                <w:left w:val="none" w:sz="0" w:space="0" w:color="auto"/>
                <w:bottom w:val="none" w:sz="0" w:space="0" w:color="auto"/>
                <w:right w:val="none" w:sz="0" w:space="0" w:color="auto"/>
              </w:divBdr>
            </w:div>
            <w:div w:id="2131391981">
              <w:marLeft w:val="0"/>
              <w:marRight w:val="0"/>
              <w:marTop w:val="0"/>
              <w:marBottom w:val="0"/>
              <w:divBdr>
                <w:top w:val="none" w:sz="0" w:space="0" w:color="auto"/>
                <w:left w:val="none" w:sz="0" w:space="0" w:color="auto"/>
                <w:bottom w:val="none" w:sz="0" w:space="0" w:color="auto"/>
                <w:right w:val="none" w:sz="0" w:space="0" w:color="auto"/>
              </w:divBdr>
            </w:div>
            <w:div w:id="505753820">
              <w:marLeft w:val="0"/>
              <w:marRight w:val="0"/>
              <w:marTop w:val="0"/>
              <w:marBottom w:val="0"/>
              <w:divBdr>
                <w:top w:val="none" w:sz="0" w:space="0" w:color="auto"/>
                <w:left w:val="none" w:sz="0" w:space="0" w:color="auto"/>
                <w:bottom w:val="none" w:sz="0" w:space="0" w:color="auto"/>
                <w:right w:val="none" w:sz="0" w:space="0" w:color="auto"/>
              </w:divBdr>
            </w:div>
            <w:div w:id="1819298388">
              <w:marLeft w:val="0"/>
              <w:marRight w:val="0"/>
              <w:marTop w:val="0"/>
              <w:marBottom w:val="0"/>
              <w:divBdr>
                <w:top w:val="none" w:sz="0" w:space="0" w:color="auto"/>
                <w:left w:val="none" w:sz="0" w:space="0" w:color="auto"/>
                <w:bottom w:val="none" w:sz="0" w:space="0" w:color="auto"/>
                <w:right w:val="none" w:sz="0" w:space="0" w:color="auto"/>
              </w:divBdr>
            </w:div>
            <w:div w:id="385370668">
              <w:marLeft w:val="0"/>
              <w:marRight w:val="0"/>
              <w:marTop w:val="0"/>
              <w:marBottom w:val="0"/>
              <w:divBdr>
                <w:top w:val="none" w:sz="0" w:space="0" w:color="auto"/>
                <w:left w:val="none" w:sz="0" w:space="0" w:color="auto"/>
                <w:bottom w:val="none" w:sz="0" w:space="0" w:color="auto"/>
                <w:right w:val="none" w:sz="0" w:space="0" w:color="auto"/>
              </w:divBdr>
            </w:div>
            <w:div w:id="162936507">
              <w:marLeft w:val="0"/>
              <w:marRight w:val="0"/>
              <w:marTop w:val="0"/>
              <w:marBottom w:val="0"/>
              <w:divBdr>
                <w:top w:val="none" w:sz="0" w:space="0" w:color="auto"/>
                <w:left w:val="none" w:sz="0" w:space="0" w:color="auto"/>
                <w:bottom w:val="none" w:sz="0" w:space="0" w:color="auto"/>
                <w:right w:val="none" w:sz="0" w:space="0" w:color="auto"/>
              </w:divBdr>
            </w:div>
            <w:div w:id="1074746077">
              <w:marLeft w:val="0"/>
              <w:marRight w:val="0"/>
              <w:marTop w:val="0"/>
              <w:marBottom w:val="0"/>
              <w:divBdr>
                <w:top w:val="none" w:sz="0" w:space="0" w:color="auto"/>
                <w:left w:val="none" w:sz="0" w:space="0" w:color="auto"/>
                <w:bottom w:val="none" w:sz="0" w:space="0" w:color="auto"/>
                <w:right w:val="none" w:sz="0" w:space="0" w:color="auto"/>
              </w:divBdr>
            </w:div>
            <w:div w:id="1996376288">
              <w:marLeft w:val="0"/>
              <w:marRight w:val="0"/>
              <w:marTop w:val="0"/>
              <w:marBottom w:val="0"/>
              <w:divBdr>
                <w:top w:val="none" w:sz="0" w:space="0" w:color="auto"/>
                <w:left w:val="none" w:sz="0" w:space="0" w:color="auto"/>
                <w:bottom w:val="none" w:sz="0" w:space="0" w:color="auto"/>
                <w:right w:val="none" w:sz="0" w:space="0" w:color="auto"/>
              </w:divBdr>
            </w:div>
            <w:div w:id="1351298406">
              <w:marLeft w:val="0"/>
              <w:marRight w:val="0"/>
              <w:marTop w:val="0"/>
              <w:marBottom w:val="0"/>
              <w:divBdr>
                <w:top w:val="none" w:sz="0" w:space="0" w:color="auto"/>
                <w:left w:val="none" w:sz="0" w:space="0" w:color="auto"/>
                <w:bottom w:val="none" w:sz="0" w:space="0" w:color="auto"/>
                <w:right w:val="none" w:sz="0" w:space="0" w:color="auto"/>
              </w:divBdr>
            </w:div>
            <w:div w:id="825241150">
              <w:marLeft w:val="0"/>
              <w:marRight w:val="0"/>
              <w:marTop w:val="0"/>
              <w:marBottom w:val="0"/>
              <w:divBdr>
                <w:top w:val="none" w:sz="0" w:space="0" w:color="auto"/>
                <w:left w:val="none" w:sz="0" w:space="0" w:color="auto"/>
                <w:bottom w:val="none" w:sz="0" w:space="0" w:color="auto"/>
                <w:right w:val="none" w:sz="0" w:space="0" w:color="auto"/>
              </w:divBdr>
            </w:div>
            <w:div w:id="424570583">
              <w:marLeft w:val="0"/>
              <w:marRight w:val="0"/>
              <w:marTop w:val="0"/>
              <w:marBottom w:val="0"/>
              <w:divBdr>
                <w:top w:val="none" w:sz="0" w:space="0" w:color="auto"/>
                <w:left w:val="none" w:sz="0" w:space="0" w:color="auto"/>
                <w:bottom w:val="none" w:sz="0" w:space="0" w:color="auto"/>
                <w:right w:val="none" w:sz="0" w:space="0" w:color="auto"/>
              </w:divBdr>
            </w:div>
            <w:div w:id="1720133273">
              <w:marLeft w:val="0"/>
              <w:marRight w:val="0"/>
              <w:marTop w:val="0"/>
              <w:marBottom w:val="0"/>
              <w:divBdr>
                <w:top w:val="none" w:sz="0" w:space="0" w:color="auto"/>
                <w:left w:val="none" w:sz="0" w:space="0" w:color="auto"/>
                <w:bottom w:val="none" w:sz="0" w:space="0" w:color="auto"/>
                <w:right w:val="none" w:sz="0" w:space="0" w:color="auto"/>
              </w:divBdr>
            </w:div>
            <w:div w:id="1203908762">
              <w:marLeft w:val="0"/>
              <w:marRight w:val="0"/>
              <w:marTop w:val="0"/>
              <w:marBottom w:val="0"/>
              <w:divBdr>
                <w:top w:val="none" w:sz="0" w:space="0" w:color="auto"/>
                <w:left w:val="none" w:sz="0" w:space="0" w:color="auto"/>
                <w:bottom w:val="none" w:sz="0" w:space="0" w:color="auto"/>
                <w:right w:val="none" w:sz="0" w:space="0" w:color="auto"/>
              </w:divBdr>
            </w:div>
            <w:div w:id="233783400">
              <w:marLeft w:val="0"/>
              <w:marRight w:val="0"/>
              <w:marTop w:val="0"/>
              <w:marBottom w:val="0"/>
              <w:divBdr>
                <w:top w:val="none" w:sz="0" w:space="0" w:color="auto"/>
                <w:left w:val="none" w:sz="0" w:space="0" w:color="auto"/>
                <w:bottom w:val="none" w:sz="0" w:space="0" w:color="auto"/>
                <w:right w:val="none" w:sz="0" w:space="0" w:color="auto"/>
              </w:divBdr>
            </w:div>
            <w:div w:id="1987392312">
              <w:marLeft w:val="0"/>
              <w:marRight w:val="0"/>
              <w:marTop w:val="0"/>
              <w:marBottom w:val="0"/>
              <w:divBdr>
                <w:top w:val="none" w:sz="0" w:space="0" w:color="auto"/>
                <w:left w:val="none" w:sz="0" w:space="0" w:color="auto"/>
                <w:bottom w:val="none" w:sz="0" w:space="0" w:color="auto"/>
                <w:right w:val="none" w:sz="0" w:space="0" w:color="auto"/>
              </w:divBdr>
            </w:div>
            <w:div w:id="31333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356">
      <w:bodyDiv w:val="1"/>
      <w:marLeft w:val="0"/>
      <w:marRight w:val="0"/>
      <w:marTop w:val="0"/>
      <w:marBottom w:val="0"/>
      <w:divBdr>
        <w:top w:val="none" w:sz="0" w:space="0" w:color="auto"/>
        <w:left w:val="none" w:sz="0" w:space="0" w:color="auto"/>
        <w:bottom w:val="none" w:sz="0" w:space="0" w:color="auto"/>
        <w:right w:val="none" w:sz="0" w:space="0" w:color="auto"/>
      </w:divBdr>
      <w:divsChild>
        <w:div w:id="2091734904">
          <w:marLeft w:val="0"/>
          <w:marRight w:val="0"/>
          <w:marTop w:val="0"/>
          <w:marBottom w:val="0"/>
          <w:divBdr>
            <w:top w:val="none" w:sz="0" w:space="0" w:color="auto"/>
            <w:left w:val="none" w:sz="0" w:space="0" w:color="auto"/>
            <w:bottom w:val="none" w:sz="0" w:space="0" w:color="auto"/>
            <w:right w:val="none" w:sz="0" w:space="0" w:color="auto"/>
          </w:divBdr>
          <w:divsChild>
            <w:div w:id="61413728">
              <w:marLeft w:val="0"/>
              <w:marRight w:val="0"/>
              <w:marTop w:val="0"/>
              <w:marBottom w:val="0"/>
              <w:divBdr>
                <w:top w:val="none" w:sz="0" w:space="0" w:color="auto"/>
                <w:left w:val="none" w:sz="0" w:space="0" w:color="auto"/>
                <w:bottom w:val="none" w:sz="0" w:space="0" w:color="auto"/>
                <w:right w:val="none" w:sz="0" w:space="0" w:color="auto"/>
              </w:divBdr>
            </w:div>
            <w:div w:id="295795817">
              <w:marLeft w:val="0"/>
              <w:marRight w:val="0"/>
              <w:marTop w:val="0"/>
              <w:marBottom w:val="0"/>
              <w:divBdr>
                <w:top w:val="none" w:sz="0" w:space="0" w:color="auto"/>
                <w:left w:val="none" w:sz="0" w:space="0" w:color="auto"/>
                <w:bottom w:val="none" w:sz="0" w:space="0" w:color="auto"/>
                <w:right w:val="none" w:sz="0" w:space="0" w:color="auto"/>
              </w:divBdr>
            </w:div>
            <w:div w:id="2146315730">
              <w:marLeft w:val="0"/>
              <w:marRight w:val="0"/>
              <w:marTop w:val="0"/>
              <w:marBottom w:val="0"/>
              <w:divBdr>
                <w:top w:val="none" w:sz="0" w:space="0" w:color="auto"/>
                <w:left w:val="none" w:sz="0" w:space="0" w:color="auto"/>
                <w:bottom w:val="none" w:sz="0" w:space="0" w:color="auto"/>
                <w:right w:val="none" w:sz="0" w:space="0" w:color="auto"/>
              </w:divBdr>
            </w:div>
            <w:div w:id="1703936083">
              <w:marLeft w:val="0"/>
              <w:marRight w:val="0"/>
              <w:marTop w:val="0"/>
              <w:marBottom w:val="0"/>
              <w:divBdr>
                <w:top w:val="none" w:sz="0" w:space="0" w:color="auto"/>
                <w:left w:val="none" w:sz="0" w:space="0" w:color="auto"/>
                <w:bottom w:val="none" w:sz="0" w:space="0" w:color="auto"/>
                <w:right w:val="none" w:sz="0" w:space="0" w:color="auto"/>
              </w:divBdr>
            </w:div>
            <w:div w:id="2030837259">
              <w:marLeft w:val="0"/>
              <w:marRight w:val="0"/>
              <w:marTop w:val="0"/>
              <w:marBottom w:val="0"/>
              <w:divBdr>
                <w:top w:val="none" w:sz="0" w:space="0" w:color="auto"/>
                <w:left w:val="none" w:sz="0" w:space="0" w:color="auto"/>
                <w:bottom w:val="none" w:sz="0" w:space="0" w:color="auto"/>
                <w:right w:val="none" w:sz="0" w:space="0" w:color="auto"/>
              </w:divBdr>
            </w:div>
            <w:div w:id="388841790">
              <w:marLeft w:val="0"/>
              <w:marRight w:val="0"/>
              <w:marTop w:val="0"/>
              <w:marBottom w:val="0"/>
              <w:divBdr>
                <w:top w:val="none" w:sz="0" w:space="0" w:color="auto"/>
                <w:left w:val="none" w:sz="0" w:space="0" w:color="auto"/>
                <w:bottom w:val="none" w:sz="0" w:space="0" w:color="auto"/>
                <w:right w:val="none" w:sz="0" w:space="0" w:color="auto"/>
              </w:divBdr>
            </w:div>
            <w:div w:id="45761610">
              <w:marLeft w:val="0"/>
              <w:marRight w:val="0"/>
              <w:marTop w:val="0"/>
              <w:marBottom w:val="0"/>
              <w:divBdr>
                <w:top w:val="none" w:sz="0" w:space="0" w:color="auto"/>
                <w:left w:val="none" w:sz="0" w:space="0" w:color="auto"/>
                <w:bottom w:val="none" w:sz="0" w:space="0" w:color="auto"/>
                <w:right w:val="none" w:sz="0" w:space="0" w:color="auto"/>
              </w:divBdr>
            </w:div>
            <w:div w:id="1448963606">
              <w:marLeft w:val="0"/>
              <w:marRight w:val="0"/>
              <w:marTop w:val="0"/>
              <w:marBottom w:val="0"/>
              <w:divBdr>
                <w:top w:val="none" w:sz="0" w:space="0" w:color="auto"/>
                <w:left w:val="none" w:sz="0" w:space="0" w:color="auto"/>
                <w:bottom w:val="none" w:sz="0" w:space="0" w:color="auto"/>
                <w:right w:val="none" w:sz="0" w:space="0" w:color="auto"/>
              </w:divBdr>
            </w:div>
            <w:div w:id="1943298167">
              <w:marLeft w:val="0"/>
              <w:marRight w:val="0"/>
              <w:marTop w:val="0"/>
              <w:marBottom w:val="0"/>
              <w:divBdr>
                <w:top w:val="none" w:sz="0" w:space="0" w:color="auto"/>
                <w:left w:val="none" w:sz="0" w:space="0" w:color="auto"/>
                <w:bottom w:val="none" w:sz="0" w:space="0" w:color="auto"/>
                <w:right w:val="none" w:sz="0" w:space="0" w:color="auto"/>
              </w:divBdr>
            </w:div>
            <w:div w:id="1298804436">
              <w:marLeft w:val="0"/>
              <w:marRight w:val="0"/>
              <w:marTop w:val="0"/>
              <w:marBottom w:val="0"/>
              <w:divBdr>
                <w:top w:val="none" w:sz="0" w:space="0" w:color="auto"/>
                <w:left w:val="none" w:sz="0" w:space="0" w:color="auto"/>
                <w:bottom w:val="none" w:sz="0" w:space="0" w:color="auto"/>
                <w:right w:val="none" w:sz="0" w:space="0" w:color="auto"/>
              </w:divBdr>
            </w:div>
            <w:div w:id="345636887">
              <w:marLeft w:val="0"/>
              <w:marRight w:val="0"/>
              <w:marTop w:val="0"/>
              <w:marBottom w:val="0"/>
              <w:divBdr>
                <w:top w:val="none" w:sz="0" w:space="0" w:color="auto"/>
                <w:left w:val="none" w:sz="0" w:space="0" w:color="auto"/>
                <w:bottom w:val="none" w:sz="0" w:space="0" w:color="auto"/>
                <w:right w:val="none" w:sz="0" w:space="0" w:color="auto"/>
              </w:divBdr>
            </w:div>
            <w:div w:id="1743019157">
              <w:marLeft w:val="0"/>
              <w:marRight w:val="0"/>
              <w:marTop w:val="0"/>
              <w:marBottom w:val="0"/>
              <w:divBdr>
                <w:top w:val="none" w:sz="0" w:space="0" w:color="auto"/>
                <w:left w:val="none" w:sz="0" w:space="0" w:color="auto"/>
                <w:bottom w:val="none" w:sz="0" w:space="0" w:color="auto"/>
                <w:right w:val="none" w:sz="0" w:space="0" w:color="auto"/>
              </w:divBdr>
            </w:div>
            <w:div w:id="191943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5324">
      <w:bodyDiv w:val="1"/>
      <w:marLeft w:val="0"/>
      <w:marRight w:val="0"/>
      <w:marTop w:val="0"/>
      <w:marBottom w:val="0"/>
      <w:divBdr>
        <w:top w:val="none" w:sz="0" w:space="0" w:color="auto"/>
        <w:left w:val="none" w:sz="0" w:space="0" w:color="auto"/>
        <w:bottom w:val="none" w:sz="0" w:space="0" w:color="auto"/>
        <w:right w:val="none" w:sz="0" w:space="0" w:color="auto"/>
      </w:divBdr>
    </w:div>
    <w:div w:id="1234437102">
      <w:bodyDiv w:val="1"/>
      <w:marLeft w:val="0"/>
      <w:marRight w:val="0"/>
      <w:marTop w:val="0"/>
      <w:marBottom w:val="0"/>
      <w:divBdr>
        <w:top w:val="none" w:sz="0" w:space="0" w:color="auto"/>
        <w:left w:val="none" w:sz="0" w:space="0" w:color="auto"/>
        <w:bottom w:val="none" w:sz="0" w:space="0" w:color="auto"/>
        <w:right w:val="none" w:sz="0" w:space="0" w:color="auto"/>
      </w:divBdr>
      <w:divsChild>
        <w:div w:id="2127041264">
          <w:marLeft w:val="0"/>
          <w:marRight w:val="0"/>
          <w:marTop w:val="0"/>
          <w:marBottom w:val="0"/>
          <w:divBdr>
            <w:top w:val="none" w:sz="0" w:space="0" w:color="auto"/>
            <w:left w:val="none" w:sz="0" w:space="0" w:color="auto"/>
            <w:bottom w:val="none" w:sz="0" w:space="0" w:color="auto"/>
            <w:right w:val="none" w:sz="0" w:space="0" w:color="auto"/>
          </w:divBdr>
        </w:div>
        <w:div w:id="330790346">
          <w:marLeft w:val="0"/>
          <w:marRight w:val="0"/>
          <w:marTop w:val="240"/>
          <w:marBottom w:val="0"/>
          <w:divBdr>
            <w:top w:val="none" w:sz="0" w:space="0" w:color="auto"/>
            <w:left w:val="none" w:sz="0" w:space="0" w:color="auto"/>
            <w:bottom w:val="none" w:sz="0" w:space="0" w:color="auto"/>
            <w:right w:val="none" w:sz="0" w:space="0" w:color="auto"/>
          </w:divBdr>
        </w:div>
      </w:divsChild>
    </w:div>
    <w:div w:id="1239827726">
      <w:bodyDiv w:val="1"/>
      <w:marLeft w:val="0"/>
      <w:marRight w:val="0"/>
      <w:marTop w:val="0"/>
      <w:marBottom w:val="0"/>
      <w:divBdr>
        <w:top w:val="none" w:sz="0" w:space="0" w:color="auto"/>
        <w:left w:val="none" w:sz="0" w:space="0" w:color="auto"/>
        <w:bottom w:val="none" w:sz="0" w:space="0" w:color="auto"/>
        <w:right w:val="none" w:sz="0" w:space="0" w:color="auto"/>
      </w:divBdr>
    </w:div>
    <w:div w:id="1241451416">
      <w:bodyDiv w:val="1"/>
      <w:marLeft w:val="0"/>
      <w:marRight w:val="0"/>
      <w:marTop w:val="0"/>
      <w:marBottom w:val="0"/>
      <w:divBdr>
        <w:top w:val="none" w:sz="0" w:space="0" w:color="auto"/>
        <w:left w:val="none" w:sz="0" w:space="0" w:color="auto"/>
        <w:bottom w:val="none" w:sz="0" w:space="0" w:color="auto"/>
        <w:right w:val="none" w:sz="0" w:space="0" w:color="auto"/>
      </w:divBdr>
      <w:divsChild>
        <w:div w:id="1193497484">
          <w:marLeft w:val="0"/>
          <w:marRight w:val="0"/>
          <w:marTop w:val="0"/>
          <w:marBottom w:val="0"/>
          <w:divBdr>
            <w:top w:val="none" w:sz="0" w:space="0" w:color="auto"/>
            <w:left w:val="none" w:sz="0" w:space="0" w:color="auto"/>
            <w:bottom w:val="none" w:sz="0" w:space="0" w:color="auto"/>
            <w:right w:val="none" w:sz="0" w:space="0" w:color="auto"/>
          </w:divBdr>
          <w:divsChild>
            <w:div w:id="1780299414">
              <w:marLeft w:val="0"/>
              <w:marRight w:val="0"/>
              <w:marTop w:val="0"/>
              <w:marBottom w:val="0"/>
              <w:divBdr>
                <w:top w:val="none" w:sz="0" w:space="0" w:color="auto"/>
                <w:left w:val="none" w:sz="0" w:space="0" w:color="auto"/>
                <w:bottom w:val="none" w:sz="0" w:space="0" w:color="auto"/>
                <w:right w:val="none" w:sz="0" w:space="0" w:color="auto"/>
              </w:divBdr>
            </w:div>
            <w:div w:id="986586643">
              <w:marLeft w:val="0"/>
              <w:marRight w:val="0"/>
              <w:marTop w:val="0"/>
              <w:marBottom w:val="0"/>
              <w:divBdr>
                <w:top w:val="none" w:sz="0" w:space="0" w:color="auto"/>
                <w:left w:val="none" w:sz="0" w:space="0" w:color="auto"/>
                <w:bottom w:val="none" w:sz="0" w:space="0" w:color="auto"/>
                <w:right w:val="none" w:sz="0" w:space="0" w:color="auto"/>
              </w:divBdr>
            </w:div>
            <w:div w:id="1215921797">
              <w:marLeft w:val="0"/>
              <w:marRight w:val="0"/>
              <w:marTop w:val="0"/>
              <w:marBottom w:val="0"/>
              <w:divBdr>
                <w:top w:val="none" w:sz="0" w:space="0" w:color="auto"/>
                <w:left w:val="none" w:sz="0" w:space="0" w:color="auto"/>
                <w:bottom w:val="none" w:sz="0" w:space="0" w:color="auto"/>
                <w:right w:val="none" w:sz="0" w:space="0" w:color="auto"/>
              </w:divBdr>
            </w:div>
            <w:div w:id="1601185429">
              <w:marLeft w:val="0"/>
              <w:marRight w:val="0"/>
              <w:marTop w:val="0"/>
              <w:marBottom w:val="0"/>
              <w:divBdr>
                <w:top w:val="none" w:sz="0" w:space="0" w:color="auto"/>
                <w:left w:val="none" w:sz="0" w:space="0" w:color="auto"/>
                <w:bottom w:val="none" w:sz="0" w:space="0" w:color="auto"/>
                <w:right w:val="none" w:sz="0" w:space="0" w:color="auto"/>
              </w:divBdr>
            </w:div>
            <w:div w:id="943195193">
              <w:marLeft w:val="0"/>
              <w:marRight w:val="0"/>
              <w:marTop w:val="0"/>
              <w:marBottom w:val="0"/>
              <w:divBdr>
                <w:top w:val="none" w:sz="0" w:space="0" w:color="auto"/>
                <w:left w:val="none" w:sz="0" w:space="0" w:color="auto"/>
                <w:bottom w:val="none" w:sz="0" w:space="0" w:color="auto"/>
                <w:right w:val="none" w:sz="0" w:space="0" w:color="auto"/>
              </w:divBdr>
            </w:div>
            <w:div w:id="2087335446">
              <w:marLeft w:val="0"/>
              <w:marRight w:val="0"/>
              <w:marTop w:val="0"/>
              <w:marBottom w:val="0"/>
              <w:divBdr>
                <w:top w:val="none" w:sz="0" w:space="0" w:color="auto"/>
                <w:left w:val="none" w:sz="0" w:space="0" w:color="auto"/>
                <w:bottom w:val="none" w:sz="0" w:space="0" w:color="auto"/>
                <w:right w:val="none" w:sz="0" w:space="0" w:color="auto"/>
              </w:divBdr>
            </w:div>
            <w:div w:id="2014138134">
              <w:marLeft w:val="0"/>
              <w:marRight w:val="0"/>
              <w:marTop w:val="0"/>
              <w:marBottom w:val="0"/>
              <w:divBdr>
                <w:top w:val="none" w:sz="0" w:space="0" w:color="auto"/>
                <w:left w:val="none" w:sz="0" w:space="0" w:color="auto"/>
                <w:bottom w:val="none" w:sz="0" w:space="0" w:color="auto"/>
                <w:right w:val="none" w:sz="0" w:space="0" w:color="auto"/>
              </w:divBdr>
            </w:div>
            <w:div w:id="703746861">
              <w:marLeft w:val="0"/>
              <w:marRight w:val="0"/>
              <w:marTop w:val="0"/>
              <w:marBottom w:val="0"/>
              <w:divBdr>
                <w:top w:val="none" w:sz="0" w:space="0" w:color="auto"/>
                <w:left w:val="none" w:sz="0" w:space="0" w:color="auto"/>
                <w:bottom w:val="none" w:sz="0" w:space="0" w:color="auto"/>
                <w:right w:val="none" w:sz="0" w:space="0" w:color="auto"/>
              </w:divBdr>
            </w:div>
            <w:div w:id="2090736806">
              <w:marLeft w:val="0"/>
              <w:marRight w:val="0"/>
              <w:marTop w:val="0"/>
              <w:marBottom w:val="0"/>
              <w:divBdr>
                <w:top w:val="none" w:sz="0" w:space="0" w:color="auto"/>
                <w:left w:val="none" w:sz="0" w:space="0" w:color="auto"/>
                <w:bottom w:val="none" w:sz="0" w:space="0" w:color="auto"/>
                <w:right w:val="none" w:sz="0" w:space="0" w:color="auto"/>
              </w:divBdr>
            </w:div>
            <w:div w:id="259996712">
              <w:marLeft w:val="0"/>
              <w:marRight w:val="0"/>
              <w:marTop w:val="0"/>
              <w:marBottom w:val="0"/>
              <w:divBdr>
                <w:top w:val="none" w:sz="0" w:space="0" w:color="auto"/>
                <w:left w:val="none" w:sz="0" w:space="0" w:color="auto"/>
                <w:bottom w:val="none" w:sz="0" w:space="0" w:color="auto"/>
                <w:right w:val="none" w:sz="0" w:space="0" w:color="auto"/>
              </w:divBdr>
            </w:div>
            <w:div w:id="1886983727">
              <w:marLeft w:val="0"/>
              <w:marRight w:val="0"/>
              <w:marTop w:val="0"/>
              <w:marBottom w:val="0"/>
              <w:divBdr>
                <w:top w:val="none" w:sz="0" w:space="0" w:color="auto"/>
                <w:left w:val="none" w:sz="0" w:space="0" w:color="auto"/>
                <w:bottom w:val="none" w:sz="0" w:space="0" w:color="auto"/>
                <w:right w:val="none" w:sz="0" w:space="0" w:color="auto"/>
              </w:divBdr>
            </w:div>
            <w:div w:id="242759185">
              <w:marLeft w:val="0"/>
              <w:marRight w:val="0"/>
              <w:marTop w:val="0"/>
              <w:marBottom w:val="0"/>
              <w:divBdr>
                <w:top w:val="none" w:sz="0" w:space="0" w:color="auto"/>
                <w:left w:val="none" w:sz="0" w:space="0" w:color="auto"/>
                <w:bottom w:val="none" w:sz="0" w:space="0" w:color="auto"/>
                <w:right w:val="none" w:sz="0" w:space="0" w:color="auto"/>
              </w:divBdr>
            </w:div>
            <w:div w:id="908467537">
              <w:marLeft w:val="0"/>
              <w:marRight w:val="0"/>
              <w:marTop w:val="0"/>
              <w:marBottom w:val="0"/>
              <w:divBdr>
                <w:top w:val="none" w:sz="0" w:space="0" w:color="auto"/>
                <w:left w:val="none" w:sz="0" w:space="0" w:color="auto"/>
                <w:bottom w:val="none" w:sz="0" w:space="0" w:color="auto"/>
                <w:right w:val="none" w:sz="0" w:space="0" w:color="auto"/>
              </w:divBdr>
            </w:div>
            <w:div w:id="1156995635">
              <w:marLeft w:val="0"/>
              <w:marRight w:val="0"/>
              <w:marTop w:val="0"/>
              <w:marBottom w:val="0"/>
              <w:divBdr>
                <w:top w:val="none" w:sz="0" w:space="0" w:color="auto"/>
                <w:left w:val="none" w:sz="0" w:space="0" w:color="auto"/>
                <w:bottom w:val="none" w:sz="0" w:space="0" w:color="auto"/>
                <w:right w:val="none" w:sz="0" w:space="0" w:color="auto"/>
              </w:divBdr>
            </w:div>
            <w:div w:id="1966038331">
              <w:marLeft w:val="0"/>
              <w:marRight w:val="0"/>
              <w:marTop w:val="0"/>
              <w:marBottom w:val="0"/>
              <w:divBdr>
                <w:top w:val="none" w:sz="0" w:space="0" w:color="auto"/>
                <w:left w:val="none" w:sz="0" w:space="0" w:color="auto"/>
                <w:bottom w:val="none" w:sz="0" w:space="0" w:color="auto"/>
                <w:right w:val="none" w:sz="0" w:space="0" w:color="auto"/>
              </w:divBdr>
            </w:div>
            <w:div w:id="8917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0534">
      <w:bodyDiv w:val="1"/>
      <w:marLeft w:val="0"/>
      <w:marRight w:val="0"/>
      <w:marTop w:val="0"/>
      <w:marBottom w:val="0"/>
      <w:divBdr>
        <w:top w:val="none" w:sz="0" w:space="0" w:color="auto"/>
        <w:left w:val="none" w:sz="0" w:space="0" w:color="auto"/>
        <w:bottom w:val="none" w:sz="0" w:space="0" w:color="auto"/>
        <w:right w:val="none" w:sz="0" w:space="0" w:color="auto"/>
      </w:divBdr>
    </w:div>
    <w:div w:id="1253586341">
      <w:bodyDiv w:val="1"/>
      <w:marLeft w:val="0"/>
      <w:marRight w:val="0"/>
      <w:marTop w:val="0"/>
      <w:marBottom w:val="0"/>
      <w:divBdr>
        <w:top w:val="none" w:sz="0" w:space="0" w:color="auto"/>
        <w:left w:val="none" w:sz="0" w:space="0" w:color="auto"/>
        <w:bottom w:val="none" w:sz="0" w:space="0" w:color="auto"/>
        <w:right w:val="none" w:sz="0" w:space="0" w:color="auto"/>
      </w:divBdr>
    </w:div>
    <w:div w:id="1264649154">
      <w:bodyDiv w:val="1"/>
      <w:marLeft w:val="0"/>
      <w:marRight w:val="0"/>
      <w:marTop w:val="0"/>
      <w:marBottom w:val="0"/>
      <w:divBdr>
        <w:top w:val="none" w:sz="0" w:space="0" w:color="auto"/>
        <w:left w:val="none" w:sz="0" w:space="0" w:color="auto"/>
        <w:bottom w:val="none" w:sz="0" w:space="0" w:color="auto"/>
        <w:right w:val="none" w:sz="0" w:space="0" w:color="auto"/>
      </w:divBdr>
    </w:div>
    <w:div w:id="1266621760">
      <w:bodyDiv w:val="1"/>
      <w:marLeft w:val="0"/>
      <w:marRight w:val="0"/>
      <w:marTop w:val="0"/>
      <w:marBottom w:val="0"/>
      <w:divBdr>
        <w:top w:val="none" w:sz="0" w:space="0" w:color="auto"/>
        <w:left w:val="none" w:sz="0" w:space="0" w:color="auto"/>
        <w:bottom w:val="none" w:sz="0" w:space="0" w:color="auto"/>
        <w:right w:val="none" w:sz="0" w:space="0" w:color="auto"/>
      </w:divBdr>
      <w:divsChild>
        <w:div w:id="506672984">
          <w:marLeft w:val="0"/>
          <w:marRight w:val="0"/>
          <w:marTop w:val="0"/>
          <w:marBottom w:val="0"/>
          <w:divBdr>
            <w:top w:val="none" w:sz="0" w:space="0" w:color="auto"/>
            <w:left w:val="none" w:sz="0" w:space="0" w:color="auto"/>
            <w:bottom w:val="none" w:sz="0" w:space="0" w:color="auto"/>
            <w:right w:val="none" w:sz="0" w:space="0" w:color="auto"/>
          </w:divBdr>
          <w:divsChild>
            <w:div w:id="9246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1420">
      <w:bodyDiv w:val="1"/>
      <w:marLeft w:val="0"/>
      <w:marRight w:val="0"/>
      <w:marTop w:val="0"/>
      <w:marBottom w:val="0"/>
      <w:divBdr>
        <w:top w:val="none" w:sz="0" w:space="0" w:color="auto"/>
        <w:left w:val="none" w:sz="0" w:space="0" w:color="auto"/>
        <w:bottom w:val="none" w:sz="0" w:space="0" w:color="auto"/>
        <w:right w:val="none" w:sz="0" w:space="0" w:color="auto"/>
      </w:divBdr>
    </w:div>
    <w:div w:id="1270042496">
      <w:bodyDiv w:val="1"/>
      <w:marLeft w:val="0"/>
      <w:marRight w:val="0"/>
      <w:marTop w:val="0"/>
      <w:marBottom w:val="0"/>
      <w:divBdr>
        <w:top w:val="none" w:sz="0" w:space="0" w:color="auto"/>
        <w:left w:val="none" w:sz="0" w:space="0" w:color="auto"/>
        <w:bottom w:val="none" w:sz="0" w:space="0" w:color="auto"/>
        <w:right w:val="none" w:sz="0" w:space="0" w:color="auto"/>
      </w:divBdr>
    </w:div>
    <w:div w:id="1271426602">
      <w:bodyDiv w:val="1"/>
      <w:marLeft w:val="0"/>
      <w:marRight w:val="0"/>
      <w:marTop w:val="0"/>
      <w:marBottom w:val="0"/>
      <w:divBdr>
        <w:top w:val="none" w:sz="0" w:space="0" w:color="auto"/>
        <w:left w:val="none" w:sz="0" w:space="0" w:color="auto"/>
        <w:bottom w:val="none" w:sz="0" w:space="0" w:color="auto"/>
        <w:right w:val="none" w:sz="0" w:space="0" w:color="auto"/>
      </w:divBdr>
      <w:divsChild>
        <w:div w:id="947388695">
          <w:marLeft w:val="0"/>
          <w:marRight w:val="0"/>
          <w:marTop w:val="0"/>
          <w:marBottom w:val="0"/>
          <w:divBdr>
            <w:top w:val="none" w:sz="0" w:space="0" w:color="auto"/>
            <w:left w:val="none" w:sz="0" w:space="0" w:color="auto"/>
            <w:bottom w:val="none" w:sz="0" w:space="0" w:color="auto"/>
            <w:right w:val="none" w:sz="0" w:space="0" w:color="auto"/>
          </w:divBdr>
          <w:divsChild>
            <w:div w:id="1550604901">
              <w:marLeft w:val="0"/>
              <w:marRight w:val="0"/>
              <w:marTop w:val="0"/>
              <w:marBottom w:val="0"/>
              <w:divBdr>
                <w:top w:val="none" w:sz="0" w:space="0" w:color="auto"/>
                <w:left w:val="none" w:sz="0" w:space="0" w:color="auto"/>
                <w:bottom w:val="none" w:sz="0" w:space="0" w:color="auto"/>
                <w:right w:val="none" w:sz="0" w:space="0" w:color="auto"/>
              </w:divBdr>
            </w:div>
            <w:div w:id="1838879764">
              <w:marLeft w:val="0"/>
              <w:marRight w:val="0"/>
              <w:marTop w:val="0"/>
              <w:marBottom w:val="0"/>
              <w:divBdr>
                <w:top w:val="none" w:sz="0" w:space="0" w:color="auto"/>
                <w:left w:val="none" w:sz="0" w:space="0" w:color="auto"/>
                <w:bottom w:val="none" w:sz="0" w:space="0" w:color="auto"/>
                <w:right w:val="none" w:sz="0" w:space="0" w:color="auto"/>
              </w:divBdr>
            </w:div>
            <w:div w:id="1283270008">
              <w:marLeft w:val="0"/>
              <w:marRight w:val="0"/>
              <w:marTop w:val="0"/>
              <w:marBottom w:val="0"/>
              <w:divBdr>
                <w:top w:val="none" w:sz="0" w:space="0" w:color="auto"/>
                <w:left w:val="none" w:sz="0" w:space="0" w:color="auto"/>
                <w:bottom w:val="none" w:sz="0" w:space="0" w:color="auto"/>
                <w:right w:val="none" w:sz="0" w:space="0" w:color="auto"/>
              </w:divBdr>
            </w:div>
            <w:div w:id="2121606936">
              <w:marLeft w:val="0"/>
              <w:marRight w:val="0"/>
              <w:marTop w:val="0"/>
              <w:marBottom w:val="0"/>
              <w:divBdr>
                <w:top w:val="none" w:sz="0" w:space="0" w:color="auto"/>
                <w:left w:val="none" w:sz="0" w:space="0" w:color="auto"/>
                <w:bottom w:val="none" w:sz="0" w:space="0" w:color="auto"/>
                <w:right w:val="none" w:sz="0" w:space="0" w:color="auto"/>
              </w:divBdr>
            </w:div>
            <w:div w:id="1676882681">
              <w:marLeft w:val="0"/>
              <w:marRight w:val="0"/>
              <w:marTop w:val="0"/>
              <w:marBottom w:val="0"/>
              <w:divBdr>
                <w:top w:val="none" w:sz="0" w:space="0" w:color="auto"/>
                <w:left w:val="none" w:sz="0" w:space="0" w:color="auto"/>
                <w:bottom w:val="none" w:sz="0" w:space="0" w:color="auto"/>
                <w:right w:val="none" w:sz="0" w:space="0" w:color="auto"/>
              </w:divBdr>
            </w:div>
            <w:div w:id="350883677">
              <w:marLeft w:val="0"/>
              <w:marRight w:val="0"/>
              <w:marTop w:val="0"/>
              <w:marBottom w:val="0"/>
              <w:divBdr>
                <w:top w:val="none" w:sz="0" w:space="0" w:color="auto"/>
                <w:left w:val="none" w:sz="0" w:space="0" w:color="auto"/>
                <w:bottom w:val="none" w:sz="0" w:space="0" w:color="auto"/>
                <w:right w:val="none" w:sz="0" w:space="0" w:color="auto"/>
              </w:divBdr>
            </w:div>
            <w:div w:id="1986085729">
              <w:marLeft w:val="0"/>
              <w:marRight w:val="0"/>
              <w:marTop w:val="0"/>
              <w:marBottom w:val="0"/>
              <w:divBdr>
                <w:top w:val="none" w:sz="0" w:space="0" w:color="auto"/>
                <w:left w:val="none" w:sz="0" w:space="0" w:color="auto"/>
                <w:bottom w:val="none" w:sz="0" w:space="0" w:color="auto"/>
                <w:right w:val="none" w:sz="0" w:space="0" w:color="auto"/>
              </w:divBdr>
            </w:div>
            <w:div w:id="1817069255">
              <w:marLeft w:val="0"/>
              <w:marRight w:val="0"/>
              <w:marTop w:val="0"/>
              <w:marBottom w:val="0"/>
              <w:divBdr>
                <w:top w:val="none" w:sz="0" w:space="0" w:color="auto"/>
                <w:left w:val="none" w:sz="0" w:space="0" w:color="auto"/>
                <w:bottom w:val="none" w:sz="0" w:space="0" w:color="auto"/>
                <w:right w:val="none" w:sz="0" w:space="0" w:color="auto"/>
              </w:divBdr>
            </w:div>
            <w:div w:id="1647584627">
              <w:marLeft w:val="0"/>
              <w:marRight w:val="0"/>
              <w:marTop w:val="0"/>
              <w:marBottom w:val="0"/>
              <w:divBdr>
                <w:top w:val="none" w:sz="0" w:space="0" w:color="auto"/>
                <w:left w:val="none" w:sz="0" w:space="0" w:color="auto"/>
                <w:bottom w:val="none" w:sz="0" w:space="0" w:color="auto"/>
                <w:right w:val="none" w:sz="0" w:space="0" w:color="auto"/>
              </w:divBdr>
            </w:div>
            <w:div w:id="1254973339">
              <w:marLeft w:val="0"/>
              <w:marRight w:val="0"/>
              <w:marTop w:val="0"/>
              <w:marBottom w:val="0"/>
              <w:divBdr>
                <w:top w:val="none" w:sz="0" w:space="0" w:color="auto"/>
                <w:left w:val="none" w:sz="0" w:space="0" w:color="auto"/>
                <w:bottom w:val="none" w:sz="0" w:space="0" w:color="auto"/>
                <w:right w:val="none" w:sz="0" w:space="0" w:color="auto"/>
              </w:divBdr>
            </w:div>
            <w:div w:id="1474131308">
              <w:marLeft w:val="0"/>
              <w:marRight w:val="0"/>
              <w:marTop w:val="0"/>
              <w:marBottom w:val="0"/>
              <w:divBdr>
                <w:top w:val="none" w:sz="0" w:space="0" w:color="auto"/>
                <w:left w:val="none" w:sz="0" w:space="0" w:color="auto"/>
                <w:bottom w:val="none" w:sz="0" w:space="0" w:color="auto"/>
                <w:right w:val="none" w:sz="0" w:space="0" w:color="auto"/>
              </w:divBdr>
            </w:div>
            <w:div w:id="1794398500">
              <w:marLeft w:val="0"/>
              <w:marRight w:val="0"/>
              <w:marTop w:val="0"/>
              <w:marBottom w:val="0"/>
              <w:divBdr>
                <w:top w:val="none" w:sz="0" w:space="0" w:color="auto"/>
                <w:left w:val="none" w:sz="0" w:space="0" w:color="auto"/>
                <w:bottom w:val="none" w:sz="0" w:space="0" w:color="auto"/>
                <w:right w:val="none" w:sz="0" w:space="0" w:color="auto"/>
              </w:divBdr>
            </w:div>
            <w:div w:id="1598253085">
              <w:marLeft w:val="0"/>
              <w:marRight w:val="0"/>
              <w:marTop w:val="0"/>
              <w:marBottom w:val="0"/>
              <w:divBdr>
                <w:top w:val="none" w:sz="0" w:space="0" w:color="auto"/>
                <w:left w:val="none" w:sz="0" w:space="0" w:color="auto"/>
                <w:bottom w:val="none" w:sz="0" w:space="0" w:color="auto"/>
                <w:right w:val="none" w:sz="0" w:space="0" w:color="auto"/>
              </w:divBdr>
            </w:div>
            <w:div w:id="1491362953">
              <w:marLeft w:val="0"/>
              <w:marRight w:val="0"/>
              <w:marTop w:val="0"/>
              <w:marBottom w:val="0"/>
              <w:divBdr>
                <w:top w:val="none" w:sz="0" w:space="0" w:color="auto"/>
                <w:left w:val="none" w:sz="0" w:space="0" w:color="auto"/>
                <w:bottom w:val="none" w:sz="0" w:space="0" w:color="auto"/>
                <w:right w:val="none" w:sz="0" w:space="0" w:color="auto"/>
              </w:divBdr>
            </w:div>
            <w:div w:id="139932420">
              <w:marLeft w:val="0"/>
              <w:marRight w:val="0"/>
              <w:marTop w:val="0"/>
              <w:marBottom w:val="0"/>
              <w:divBdr>
                <w:top w:val="none" w:sz="0" w:space="0" w:color="auto"/>
                <w:left w:val="none" w:sz="0" w:space="0" w:color="auto"/>
                <w:bottom w:val="none" w:sz="0" w:space="0" w:color="auto"/>
                <w:right w:val="none" w:sz="0" w:space="0" w:color="auto"/>
              </w:divBdr>
            </w:div>
            <w:div w:id="707486109">
              <w:marLeft w:val="0"/>
              <w:marRight w:val="0"/>
              <w:marTop w:val="0"/>
              <w:marBottom w:val="0"/>
              <w:divBdr>
                <w:top w:val="none" w:sz="0" w:space="0" w:color="auto"/>
                <w:left w:val="none" w:sz="0" w:space="0" w:color="auto"/>
                <w:bottom w:val="none" w:sz="0" w:space="0" w:color="auto"/>
                <w:right w:val="none" w:sz="0" w:space="0" w:color="auto"/>
              </w:divBdr>
            </w:div>
            <w:div w:id="1741900495">
              <w:marLeft w:val="0"/>
              <w:marRight w:val="0"/>
              <w:marTop w:val="0"/>
              <w:marBottom w:val="0"/>
              <w:divBdr>
                <w:top w:val="none" w:sz="0" w:space="0" w:color="auto"/>
                <w:left w:val="none" w:sz="0" w:space="0" w:color="auto"/>
                <w:bottom w:val="none" w:sz="0" w:space="0" w:color="auto"/>
                <w:right w:val="none" w:sz="0" w:space="0" w:color="auto"/>
              </w:divBdr>
            </w:div>
            <w:div w:id="100146997">
              <w:marLeft w:val="0"/>
              <w:marRight w:val="0"/>
              <w:marTop w:val="0"/>
              <w:marBottom w:val="0"/>
              <w:divBdr>
                <w:top w:val="none" w:sz="0" w:space="0" w:color="auto"/>
                <w:left w:val="none" w:sz="0" w:space="0" w:color="auto"/>
                <w:bottom w:val="none" w:sz="0" w:space="0" w:color="auto"/>
                <w:right w:val="none" w:sz="0" w:space="0" w:color="auto"/>
              </w:divBdr>
            </w:div>
            <w:div w:id="1367558517">
              <w:marLeft w:val="0"/>
              <w:marRight w:val="0"/>
              <w:marTop w:val="0"/>
              <w:marBottom w:val="0"/>
              <w:divBdr>
                <w:top w:val="none" w:sz="0" w:space="0" w:color="auto"/>
                <w:left w:val="none" w:sz="0" w:space="0" w:color="auto"/>
                <w:bottom w:val="none" w:sz="0" w:space="0" w:color="auto"/>
                <w:right w:val="none" w:sz="0" w:space="0" w:color="auto"/>
              </w:divBdr>
            </w:div>
            <w:div w:id="515660619">
              <w:marLeft w:val="0"/>
              <w:marRight w:val="0"/>
              <w:marTop w:val="0"/>
              <w:marBottom w:val="0"/>
              <w:divBdr>
                <w:top w:val="none" w:sz="0" w:space="0" w:color="auto"/>
                <w:left w:val="none" w:sz="0" w:space="0" w:color="auto"/>
                <w:bottom w:val="none" w:sz="0" w:space="0" w:color="auto"/>
                <w:right w:val="none" w:sz="0" w:space="0" w:color="auto"/>
              </w:divBdr>
            </w:div>
            <w:div w:id="1860388111">
              <w:marLeft w:val="0"/>
              <w:marRight w:val="0"/>
              <w:marTop w:val="0"/>
              <w:marBottom w:val="0"/>
              <w:divBdr>
                <w:top w:val="none" w:sz="0" w:space="0" w:color="auto"/>
                <w:left w:val="none" w:sz="0" w:space="0" w:color="auto"/>
                <w:bottom w:val="none" w:sz="0" w:space="0" w:color="auto"/>
                <w:right w:val="none" w:sz="0" w:space="0" w:color="auto"/>
              </w:divBdr>
            </w:div>
            <w:div w:id="1877500002">
              <w:marLeft w:val="0"/>
              <w:marRight w:val="0"/>
              <w:marTop w:val="0"/>
              <w:marBottom w:val="0"/>
              <w:divBdr>
                <w:top w:val="none" w:sz="0" w:space="0" w:color="auto"/>
                <w:left w:val="none" w:sz="0" w:space="0" w:color="auto"/>
                <w:bottom w:val="none" w:sz="0" w:space="0" w:color="auto"/>
                <w:right w:val="none" w:sz="0" w:space="0" w:color="auto"/>
              </w:divBdr>
            </w:div>
            <w:div w:id="11134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2220">
      <w:bodyDiv w:val="1"/>
      <w:marLeft w:val="0"/>
      <w:marRight w:val="0"/>
      <w:marTop w:val="0"/>
      <w:marBottom w:val="0"/>
      <w:divBdr>
        <w:top w:val="none" w:sz="0" w:space="0" w:color="auto"/>
        <w:left w:val="none" w:sz="0" w:space="0" w:color="auto"/>
        <w:bottom w:val="none" w:sz="0" w:space="0" w:color="auto"/>
        <w:right w:val="none" w:sz="0" w:space="0" w:color="auto"/>
      </w:divBdr>
    </w:div>
    <w:div w:id="1279868794">
      <w:bodyDiv w:val="1"/>
      <w:marLeft w:val="0"/>
      <w:marRight w:val="0"/>
      <w:marTop w:val="0"/>
      <w:marBottom w:val="0"/>
      <w:divBdr>
        <w:top w:val="none" w:sz="0" w:space="0" w:color="auto"/>
        <w:left w:val="none" w:sz="0" w:space="0" w:color="auto"/>
        <w:bottom w:val="none" w:sz="0" w:space="0" w:color="auto"/>
        <w:right w:val="none" w:sz="0" w:space="0" w:color="auto"/>
      </w:divBdr>
      <w:divsChild>
        <w:div w:id="1274707455">
          <w:marLeft w:val="0"/>
          <w:marRight w:val="0"/>
          <w:marTop w:val="0"/>
          <w:marBottom w:val="0"/>
          <w:divBdr>
            <w:top w:val="none" w:sz="0" w:space="0" w:color="auto"/>
            <w:left w:val="none" w:sz="0" w:space="0" w:color="auto"/>
            <w:bottom w:val="none" w:sz="0" w:space="0" w:color="auto"/>
            <w:right w:val="none" w:sz="0" w:space="0" w:color="auto"/>
          </w:divBdr>
          <w:divsChild>
            <w:div w:id="610093393">
              <w:marLeft w:val="0"/>
              <w:marRight w:val="0"/>
              <w:marTop w:val="0"/>
              <w:marBottom w:val="0"/>
              <w:divBdr>
                <w:top w:val="none" w:sz="0" w:space="0" w:color="auto"/>
                <w:left w:val="none" w:sz="0" w:space="0" w:color="auto"/>
                <w:bottom w:val="none" w:sz="0" w:space="0" w:color="auto"/>
                <w:right w:val="none" w:sz="0" w:space="0" w:color="auto"/>
              </w:divBdr>
            </w:div>
            <w:div w:id="1228613780">
              <w:marLeft w:val="0"/>
              <w:marRight w:val="0"/>
              <w:marTop w:val="0"/>
              <w:marBottom w:val="0"/>
              <w:divBdr>
                <w:top w:val="none" w:sz="0" w:space="0" w:color="auto"/>
                <w:left w:val="none" w:sz="0" w:space="0" w:color="auto"/>
                <w:bottom w:val="none" w:sz="0" w:space="0" w:color="auto"/>
                <w:right w:val="none" w:sz="0" w:space="0" w:color="auto"/>
              </w:divBdr>
            </w:div>
            <w:div w:id="1525089991">
              <w:marLeft w:val="0"/>
              <w:marRight w:val="0"/>
              <w:marTop w:val="0"/>
              <w:marBottom w:val="0"/>
              <w:divBdr>
                <w:top w:val="none" w:sz="0" w:space="0" w:color="auto"/>
                <w:left w:val="none" w:sz="0" w:space="0" w:color="auto"/>
                <w:bottom w:val="none" w:sz="0" w:space="0" w:color="auto"/>
                <w:right w:val="none" w:sz="0" w:space="0" w:color="auto"/>
              </w:divBdr>
            </w:div>
            <w:div w:id="356935066">
              <w:marLeft w:val="0"/>
              <w:marRight w:val="0"/>
              <w:marTop w:val="0"/>
              <w:marBottom w:val="0"/>
              <w:divBdr>
                <w:top w:val="none" w:sz="0" w:space="0" w:color="auto"/>
                <w:left w:val="none" w:sz="0" w:space="0" w:color="auto"/>
                <w:bottom w:val="none" w:sz="0" w:space="0" w:color="auto"/>
                <w:right w:val="none" w:sz="0" w:space="0" w:color="auto"/>
              </w:divBdr>
            </w:div>
            <w:div w:id="1980190128">
              <w:marLeft w:val="0"/>
              <w:marRight w:val="0"/>
              <w:marTop w:val="0"/>
              <w:marBottom w:val="0"/>
              <w:divBdr>
                <w:top w:val="none" w:sz="0" w:space="0" w:color="auto"/>
                <w:left w:val="none" w:sz="0" w:space="0" w:color="auto"/>
                <w:bottom w:val="none" w:sz="0" w:space="0" w:color="auto"/>
                <w:right w:val="none" w:sz="0" w:space="0" w:color="auto"/>
              </w:divBdr>
            </w:div>
            <w:div w:id="2110464698">
              <w:marLeft w:val="0"/>
              <w:marRight w:val="0"/>
              <w:marTop w:val="0"/>
              <w:marBottom w:val="0"/>
              <w:divBdr>
                <w:top w:val="none" w:sz="0" w:space="0" w:color="auto"/>
                <w:left w:val="none" w:sz="0" w:space="0" w:color="auto"/>
                <w:bottom w:val="none" w:sz="0" w:space="0" w:color="auto"/>
                <w:right w:val="none" w:sz="0" w:space="0" w:color="auto"/>
              </w:divBdr>
            </w:div>
            <w:div w:id="1466779765">
              <w:marLeft w:val="0"/>
              <w:marRight w:val="0"/>
              <w:marTop w:val="0"/>
              <w:marBottom w:val="0"/>
              <w:divBdr>
                <w:top w:val="none" w:sz="0" w:space="0" w:color="auto"/>
                <w:left w:val="none" w:sz="0" w:space="0" w:color="auto"/>
                <w:bottom w:val="none" w:sz="0" w:space="0" w:color="auto"/>
                <w:right w:val="none" w:sz="0" w:space="0" w:color="auto"/>
              </w:divBdr>
            </w:div>
            <w:div w:id="1339888060">
              <w:marLeft w:val="0"/>
              <w:marRight w:val="0"/>
              <w:marTop w:val="0"/>
              <w:marBottom w:val="0"/>
              <w:divBdr>
                <w:top w:val="none" w:sz="0" w:space="0" w:color="auto"/>
                <w:left w:val="none" w:sz="0" w:space="0" w:color="auto"/>
                <w:bottom w:val="none" w:sz="0" w:space="0" w:color="auto"/>
                <w:right w:val="none" w:sz="0" w:space="0" w:color="auto"/>
              </w:divBdr>
            </w:div>
            <w:div w:id="1570648407">
              <w:marLeft w:val="0"/>
              <w:marRight w:val="0"/>
              <w:marTop w:val="0"/>
              <w:marBottom w:val="0"/>
              <w:divBdr>
                <w:top w:val="none" w:sz="0" w:space="0" w:color="auto"/>
                <w:left w:val="none" w:sz="0" w:space="0" w:color="auto"/>
                <w:bottom w:val="none" w:sz="0" w:space="0" w:color="auto"/>
                <w:right w:val="none" w:sz="0" w:space="0" w:color="auto"/>
              </w:divBdr>
            </w:div>
            <w:div w:id="1742562234">
              <w:marLeft w:val="0"/>
              <w:marRight w:val="0"/>
              <w:marTop w:val="0"/>
              <w:marBottom w:val="0"/>
              <w:divBdr>
                <w:top w:val="none" w:sz="0" w:space="0" w:color="auto"/>
                <w:left w:val="none" w:sz="0" w:space="0" w:color="auto"/>
                <w:bottom w:val="none" w:sz="0" w:space="0" w:color="auto"/>
                <w:right w:val="none" w:sz="0" w:space="0" w:color="auto"/>
              </w:divBdr>
            </w:div>
            <w:div w:id="132719909">
              <w:marLeft w:val="0"/>
              <w:marRight w:val="0"/>
              <w:marTop w:val="0"/>
              <w:marBottom w:val="0"/>
              <w:divBdr>
                <w:top w:val="none" w:sz="0" w:space="0" w:color="auto"/>
                <w:left w:val="none" w:sz="0" w:space="0" w:color="auto"/>
                <w:bottom w:val="none" w:sz="0" w:space="0" w:color="auto"/>
                <w:right w:val="none" w:sz="0" w:space="0" w:color="auto"/>
              </w:divBdr>
            </w:div>
            <w:div w:id="177623977">
              <w:marLeft w:val="0"/>
              <w:marRight w:val="0"/>
              <w:marTop w:val="0"/>
              <w:marBottom w:val="0"/>
              <w:divBdr>
                <w:top w:val="none" w:sz="0" w:space="0" w:color="auto"/>
                <w:left w:val="none" w:sz="0" w:space="0" w:color="auto"/>
                <w:bottom w:val="none" w:sz="0" w:space="0" w:color="auto"/>
                <w:right w:val="none" w:sz="0" w:space="0" w:color="auto"/>
              </w:divBdr>
            </w:div>
            <w:div w:id="544096699">
              <w:marLeft w:val="0"/>
              <w:marRight w:val="0"/>
              <w:marTop w:val="0"/>
              <w:marBottom w:val="0"/>
              <w:divBdr>
                <w:top w:val="none" w:sz="0" w:space="0" w:color="auto"/>
                <w:left w:val="none" w:sz="0" w:space="0" w:color="auto"/>
                <w:bottom w:val="none" w:sz="0" w:space="0" w:color="auto"/>
                <w:right w:val="none" w:sz="0" w:space="0" w:color="auto"/>
              </w:divBdr>
            </w:div>
            <w:div w:id="802964081">
              <w:marLeft w:val="0"/>
              <w:marRight w:val="0"/>
              <w:marTop w:val="0"/>
              <w:marBottom w:val="0"/>
              <w:divBdr>
                <w:top w:val="none" w:sz="0" w:space="0" w:color="auto"/>
                <w:left w:val="none" w:sz="0" w:space="0" w:color="auto"/>
                <w:bottom w:val="none" w:sz="0" w:space="0" w:color="auto"/>
                <w:right w:val="none" w:sz="0" w:space="0" w:color="auto"/>
              </w:divBdr>
            </w:div>
            <w:div w:id="249700448">
              <w:marLeft w:val="0"/>
              <w:marRight w:val="0"/>
              <w:marTop w:val="0"/>
              <w:marBottom w:val="0"/>
              <w:divBdr>
                <w:top w:val="none" w:sz="0" w:space="0" w:color="auto"/>
                <w:left w:val="none" w:sz="0" w:space="0" w:color="auto"/>
                <w:bottom w:val="none" w:sz="0" w:space="0" w:color="auto"/>
                <w:right w:val="none" w:sz="0" w:space="0" w:color="auto"/>
              </w:divBdr>
            </w:div>
            <w:div w:id="238830386">
              <w:marLeft w:val="0"/>
              <w:marRight w:val="0"/>
              <w:marTop w:val="0"/>
              <w:marBottom w:val="0"/>
              <w:divBdr>
                <w:top w:val="none" w:sz="0" w:space="0" w:color="auto"/>
                <w:left w:val="none" w:sz="0" w:space="0" w:color="auto"/>
                <w:bottom w:val="none" w:sz="0" w:space="0" w:color="auto"/>
                <w:right w:val="none" w:sz="0" w:space="0" w:color="auto"/>
              </w:divBdr>
            </w:div>
            <w:div w:id="2056732726">
              <w:marLeft w:val="0"/>
              <w:marRight w:val="0"/>
              <w:marTop w:val="0"/>
              <w:marBottom w:val="0"/>
              <w:divBdr>
                <w:top w:val="none" w:sz="0" w:space="0" w:color="auto"/>
                <w:left w:val="none" w:sz="0" w:space="0" w:color="auto"/>
                <w:bottom w:val="none" w:sz="0" w:space="0" w:color="auto"/>
                <w:right w:val="none" w:sz="0" w:space="0" w:color="auto"/>
              </w:divBdr>
            </w:div>
            <w:div w:id="1991983035">
              <w:marLeft w:val="0"/>
              <w:marRight w:val="0"/>
              <w:marTop w:val="0"/>
              <w:marBottom w:val="0"/>
              <w:divBdr>
                <w:top w:val="none" w:sz="0" w:space="0" w:color="auto"/>
                <w:left w:val="none" w:sz="0" w:space="0" w:color="auto"/>
                <w:bottom w:val="none" w:sz="0" w:space="0" w:color="auto"/>
                <w:right w:val="none" w:sz="0" w:space="0" w:color="auto"/>
              </w:divBdr>
            </w:div>
            <w:div w:id="172912773">
              <w:marLeft w:val="0"/>
              <w:marRight w:val="0"/>
              <w:marTop w:val="0"/>
              <w:marBottom w:val="0"/>
              <w:divBdr>
                <w:top w:val="none" w:sz="0" w:space="0" w:color="auto"/>
                <w:left w:val="none" w:sz="0" w:space="0" w:color="auto"/>
                <w:bottom w:val="none" w:sz="0" w:space="0" w:color="auto"/>
                <w:right w:val="none" w:sz="0" w:space="0" w:color="auto"/>
              </w:divBdr>
            </w:div>
            <w:div w:id="1484589934">
              <w:marLeft w:val="0"/>
              <w:marRight w:val="0"/>
              <w:marTop w:val="0"/>
              <w:marBottom w:val="0"/>
              <w:divBdr>
                <w:top w:val="none" w:sz="0" w:space="0" w:color="auto"/>
                <w:left w:val="none" w:sz="0" w:space="0" w:color="auto"/>
                <w:bottom w:val="none" w:sz="0" w:space="0" w:color="auto"/>
                <w:right w:val="none" w:sz="0" w:space="0" w:color="auto"/>
              </w:divBdr>
            </w:div>
            <w:div w:id="121845694">
              <w:marLeft w:val="0"/>
              <w:marRight w:val="0"/>
              <w:marTop w:val="0"/>
              <w:marBottom w:val="0"/>
              <w:divBdr>
                <w:top w:val="none" w:sz="0" w:space="0" w:color="auto"/>
                <w:left w:val="none" w:sz="0" w:space="0" w:color="auto"/>
                <w:bottom w:val="none" w:sz="0" w:space="0" w:color="auto"/>
                <w:right w:val="none" w:sz="0" w:space="0" w:color="auto"/>
              </w:divBdr>
            </w:div>
            <w:div w:id="2088527690">
              <w:marLeft w:val="0"/>
              <w:marRight w:val="0"/>
              <w:marTop w:val="0"/>
              <w:marBottom w:val="0"/>
              <w:divBdr>
                <w:top w:val="none" w:sz="0" w:space="0" w:color="auto"/>
                <w:left w:val="none" w:sz="0" w:space="0" w:color="auto"/>
                <w:bottom w:val="none" w:sz="0" w:space="0" w:color="auto"/>
                <w:right w:val="none" w:sz="0" w:space="0" w:color="auto"/>
              </w:divBdr>
            </w:div>
            <w:div w:id="682586104">
              <w:marLeft w:val="0"/>
              <w:marRight w:val="0"/>
              <w:marTop w:val="0"/>
              <w:marBottom w:val="0"/>
              <w:divBdr>
                <w:top w:val="none" w:sz="0" w:space="0" w:color="auto"/>
                <w:left w:val="none" w:sz="0" w:space="0" w:color="auto"/>
                <w:bottom w:val="none" w:sz="0" w:space="0" w:color="auto"/>
                <w:right w:val="none" w:sz="0" w:space="0" w:color="auto"/>
              </w:divBdr>
            </w:div>
            <w:div w:id="532889056">
              <w:marLeft w:val="0"/>
              <w:marRight w:val="0"/>
              <w:marTop w:val="0"/>
              <w:marBottom w:val="0"/>
              <w:divBdr>
                <w:top w:val="none" w:sz="0" w:space="0" w:color="auto"/>
                <w:left w:val="none" w:sz="0" w:space="0" w:color="auto"/>
                <w:bottom w:val="none" w:sz="0" w:space="0" w:color="auto"/>
                <w:right w:val="none" w:sz="0" w:space="0" w:color="auto"/>
              </w:divBdr>
            </w:div>
            <w:div w:id="1541478164">
              <w:marLeft w:val="0"/>
              <w:marRight w:val="0"/>
              <w:marTop w:val="0"/>
              <w:marBottom w:val="0"/>
              <w:divBdr>
                <w:top w:val="none" w:sz="0" w:space="0" w:color="auto"/>
                <w:left w:val="none" w:sz="0" w:space="0" w:color="auto"/>
                <w:bottom w:val="none" w:sz="0" w:space="0" w:color="auto"/>
                <w:right w:val="none" w:sz="0" w:space="0" w:color="auto"/>
              </w:divBdr>
            </w:div>
            <w:div w:id="1965623192">
              <w:marLeft w:val="0"/>
              <w:marRight w:val="0"/>
              <w:marTop w:val="0"/>
              <w:marBottom w:val="0"/>
              <w:divBdr>
                <w:top w:val="none" w:sz="0" w:space="0" w:color="auto"/>
                <w:left w:val="none" w:sz="0" w:space="0" w:color="auto"/>
                <w:bottom w:val="none" w:sz="0" w:space="0" w:color="auto"/>
                <w:right w:val="none" w:sz="0" w:space="0" w:color="auto"/>
              </w:divBdr>
            </w:div>
            <w:div w:id="1414356520">
              <w:marLeft w:val="0"/>
              <w:marRight w:val="0"/>
              <w:marTop w:val="0"/>
              <w:marBottom w:val="0"/>
              <w:divBdr>
                <w:top w:val="none" w:sz="0" w:space="0" w:color="auto"/>
                <w:left w:val="none" w:sz="0" w:space="0" w:color="auto"/>
                <w:bottom w:val="none" w:sz="0" w:space="0" w:color="auto"/>
                <w:right w:val="none" w:sz="0" w:space="0" w:color="auto"/>
              </w:divBdr>
            </w:div>
            <w:div w:id="1249732799">
              <w:marLeft w:val="0"/>
              <w:marRight w:val="0"/>
              <w:marTop w:val="0"/>
              <w:marBottom w:val="0"/>
              <w:divBdr>
                <w:top w:val="none" w:sz="0" w:space="0" w:color="auto"/>
                <w:left w:val="none" w:sz="0" w:space="0" w:color="auto"/>
                <w:bottom w:val="none" w:sz="0" w:space="0" w:color="auto"/>
                <w:right w:val="none" w:sz="0" w:space="0" w:color="auto"/>
              </w:divBdr>
            </w:div>
            <w:div w:id="498741985">
              <w:marLeft w:val="0"/>
              <w:marRight w:val="0"/>
              <w:marTop w:val="0"/>
              <w:marBottom w:val="0"/>
              <w:divBdr>
                <w:top w:val="none" w:sz="0" w:space="0" w:color="auto"/>
                <w:left w:val="none" w:sz="0" w:space="0" w:color="auto"/>
                <w:bottom w:val="none" w:sz="0" w:space="0" w:color="auto"/>
                <w:right w:val="none" w:sz="0" w:space="0" w:color="auto"/>
              </w:divBdr>
            </w:div>
            <w:div w:id="1889804179">
              <w:marLeft w:val="0"/>
              <w:marRight w:val="0"/>
              <w:marTop w:val="0"/>
              <w:marBottom w:val="0"/>
              <w:divBdr>
                <w:top w:val="none" w:sz="0" w:space="0" w:color="auto"/>
                <w:left w:val="none" w:sz="0" w:space="0" w:color="auto"/>
                <w:bottom w:val="none" w:sz="0" w:space="0" w:color="auto"/>
                <w:right w:val="none" w:sz="0" w:space="0" w:color="auto"/>
              </w:divBdr>
            </w:div>
            <w:div w:id="1242831827">
              <w:marLeft w:val="0"/>
              <w:marRight w:val="0"/>
              <w:marTop w:val="0"/>
              <w:marBottom w:val="0"/>
              <w:divBdr>
                <w:top w:val="none" w:sz="0" w:space="0" w:color="auto"/>
                <w:left w:val="none" w:sz="0" w:space="0" w:color="auto"/>
                <w:bottom w:val="none" w:sz="0" w:space="0" w:color="auto"/>
                <w:right w:val="none" w:sz="0" w:space="0" w:color="auto"/>
              </w:divBdr>
            </w:div>
            <w:div w:id="1952667917">
              <w:marLeft w:val="0"/>
              <w:marRight w:val="0"/>
              <w:marTop w:val="0"/>
              <w:marBottom w:val="0"/>
              <w:divBdr>
                <w:top w:val="none" w:sz="0" w:space="0" w:color="auto"/>
                <w:left w:val="none" w:sz="0" w:space="0" w:color="auto"/>
                <w:bottom w:val="none" w:sz="0" w:space="0" w:color="auto"/>
                <w:right w:val="none" w:sz="0" w:space="0" w:color="auto"/>
              </w:divBdr>
            </w:div>
            <w:div w:id="1466315386">
              <w:marLeft w:val="0"/>
              <w:marRight w:val="0"/>
              <w:marTop w:val="0"/>
              <w:marBottom w:val="0"/>
              <w:divBdr>
                <w:top w:val="none" w:sz="0" w:space="0" w:color="auto"/>
                <w:left w:val="none" w:sz="0" w:space="0" w:color="auto"/>
                <w:bottom w:val="none" w:sz="0" w:space="0" w:color="auto"/>
                <w:right w:val="none" w:sz="0" w:space="0" w:color="auto"/>
              </w:divBdr>
            </w:div>
            <w:div w:id="1985623886">
              <w:marLeft w:val="0"/>
              <w:marRight w:val="0"/>
              <w:marTop w:val="0"/>
              <w:marBottom w:val="0"/>
              <w:divBdr>
                <w:top w:val="none" w:sz="0" w:space="0" w:color="auto"/>
                <w:left w:val="none" w:sz="0" w:space="0" w:color="auto"/>
                <w:bottom w:val="none" w:sz="0" w:space="0" w:color="auto"/>
                <w:right w:val="none" w:sz="0" w:space="0" w:color="auto"/>
              </w:divBdr>
            </w:div>
            <w:div w:id="990213330">
              <w:marLeft w:val="0"/>
              <w:marRight w:val="0"/>
              <w:marTop w:val="0"/>
              <w:marBottom w:val="0"/>
              <w:divBdr>
                <w:top w:val="none" w:sz="0" w:space="0" w:color="auto"/>
                <w:left w:val="none" w:sz="0" w:space="0" w:color="auto"/>
                <w:bottom w:val="none" w:sz="0" w:space="0" w:color="auto"/>
                <w:right w:val="none" w:sz="0" w:space="0" w:color="auto"/>
              </w:divBdr>
            </w:div>
            <w:div w:id="1460417281">
              <w:marLeft w:val="0"/>
              <w:marRight w:val="0"/>
              <w:marTop w:val="0"/>
              <w:marBottom w:val="0"/>
              <w:divBdr>
                <w:top w:val="none" w:sz="0" w:space="0" w:color="auto"/>
                <w:left w:val="none" w:sz="0" w:space="0" w:color="auto"/>
                <w:bottom w:val="none" w:sz="0" w:space="0" w:color="auto"/>
                <w:right w:val="none" w:sz="0" w:space="0" w:color="auto"/>
              </w:divBdr>
            </w:div>
            <w:div w:id="1068697025">
              <w:marLeft w:val="0"/>
              <w:marRight w:val="0"/>
              <w:marTop w:val="0"/>
              <w:marBottom w:val="0"/>
              <w:divBdr>
                <w:top w:val="none" w:sz="0" w:space="0" w:color="auto"/>
                <w:left w:val="none" w:sz="0" w:space="0" w:color="auto"/>
                <w:bottom w:val="none" w:sz="0" w:space="0" w:color="auto"/>
                <w:right w:val="none" w:sz="0" w:space="0" w:color="auto"/>
              </w:divBdr>
            </w:div>
            <w:div w:id="1037318412">
              <w:marLeft w:val="0"/>
              <w:marRight w:val="0"/>
              <w:marTop w:val="0"/>
              <w:marBottom w:val="0"/>
              <w:divBdr>
                <w:top w:val="none" w:sz="0" w:space="0" w:color="auto"/>
                <w:left w:val="none" w:sz="0" w:space="0" w:color="auto"/>
                <w:bottom w:val="none" w:sz="0" w:space="0" w:color="auto"/>
                <w:right w:val="none" w:sz="0" w:space="0" w:color="auto"/>
              </w:divBdr>
            </w:div>
            <w:div w:id="630792671">
              <w:marLeft w:val="0"/>
              <w:marRight w:val="0"/>
              <w:marTop w:val="0"/>
              <w:marBottom w:val="0"/>
              <w:divBdr>
                <w:top w:val="none" w:sz="0" w:space="0" w:color="auto"/>
                <w:left w:val="none" w:sz="0" w:space="0" w:color="auto"/>
                <w:bottom w:val="none" w:sz="0" w:space="0" w:color="auto"/>
                <w:right w:val="none" w:sz="0" w:space="0" w:color="auto"/>
              </w:divBdr>
            </w:div>
            <w:div w:id="13920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2297">
      <w:bodyDiv w:val="1"/>
      <w:marLeft w:val="0"/>
      <w:marRight w:val="0"/>
      <w:marTop w:val="0"/>
      <w:marBottom w:val="0"/>
      <w:divBdr>
        <w:top w:val="none" w:sz="0" w:space="0" w:color="auto"/>
        <w:left w:val="none" w:sz="0" w:space="0" w:color="auto"/>
        <w:bottom w:val="none" w:sz="0" w:space="0" w:color="auto"/>
        <w:right w:val="none" w:sz="0" w:space="0" w:color="auto"/>
      </w:divBdr>
      <w:divsChild>
        <w:div w:id="1492717671">
          <w:marLeft w:val="0"/>
          <w:marRight w:val="0"/>
          <w:marTop w:val="0"/>
          <w:marBottom w:val="0"/>
          <w:divBdr>
            <w:top w:val="none" w:sz="0" w:space="0" w:color="auto"/>
            <w:left w:val="none" w:sz="0" w:space="0" w:color="auto"/>
            <w:bottom w:val="none" w:sz="0" w:space="0" w:color="auto"/>
            <w:right w:val="none" w:sz="0" w:space="0" w:color="auto"/>
          </w:divBdr>
        </w:div>
      </w:divsChild>
    </w:div>
    <w:div w:id="1291088341">
      <w:bodyDiv w:val="1"/>
      <w:marLeft w:val="0"/>
      <w:marRight w:val="0"/>
      <w:marTop w:val="0"/>
      <w:marBottom w:val="0"/>
      <w:divBdr>
        <w:top w:val="none" w:sz="0" w:space="0" w:color="auto"/>
        <w:left w:val="none" w:sz="0" w:space="0" w:color="auto"/>
        <w:bottom w:val="none" w:sz="0" w:space="0" w:color="auto"/>
        <w:right w:val="none" w:sz="0" w:space="0" w:color="auto"/>
      </w:divBdr>
    </w:div>
    <w:div w:id="1294368271">
      <w:bodyDiv w:val="1"/>
      <w:marLeft w:val="0"/>
      <w:marRight w:val="0"/>
      <w:marTop w:val="0"/>
      <w:marBottom w:val="0"/>
      <w:divBdr>
        <w:top w:val="none" w:sz="0" w:space="0" w:color="auto"/>
        <w:left w:val="none" w:sz="0" w:space="0" w:color="auto"/>
        <w:bottom w:val="none" w:sz="0" w:space="0" w:color="auto"/>
        <w:right w:val="none" w:sz="0" w:space="0" w:color="auto"/>
      </w:divBdr>
    </w:div>
    <w:div w:id="1296716519">
      <w:bodyDiv w:val="1"/>
      <w:marLeft w:val="0"/>
      <w:marRight w:val="0"/>
      <w:marTop w:val="0"/>
      <w:marBottom w:val="0"/>
      <w:divBdr>
        <w:top w:val="none" w:sz="0" w:space="0" w:color="auto"/>
        <w:left w:val="none" w:sz="0" w:space="0" w:color="auto"/>
        <w:bottom w:val="none" w:sz="0" w:space="0" w:color="auto"/>
        <w:right w:val="none" w:sz="0" w:space="0" w:color="auto"/>
      </w:divBdr>
    </w:div>
    <w:div w:id="1296983848">
      <w:bodyDiv w:val="1"/>
      <w:marLeft w:val="0"/>
      <w:marRight w:val="0"/>
      <w:marTop w:val="0"/>
      <w:marBottom w:val="0"/>
      <w:divBdr>
        <w:top w:val="none" w:sz="0" w:space="0" w:color="auto"/>
        <w:left w:val="none" w:sz="0" w:space="0" w:color="auto"/>
        <w:bottom w:val="none" w:sz="0" w:space="0" w:color="auto"/>
        <w:right w:val="none" w:sz="0" w:space="0" w:color="auto"/>
      </w:divBdr>
    </w:div>
    <w:div w:id="1311443685">
      <w:bodyDiv w:val="1"/>
      <w:marLeft w:val="0"/>
      <w:marRight w:val="0"/>
      <w:marTop w:val="0"/>
      <w:marBottom w:val="0"/>
      <w:divBdr>
        <w:top w:val="none" w:sz="0" w:space="0" w:color="auto"/>
        <w:left w:val="none" w:sz="0" w:space="0" w:color="auto"/>
        <w:bottom w:val="none" w:sz="0" w:space="0" w:color="auto"/>
        <w:right w:val="none" w:sz="0" w:space="0" w:color="auto"/>
      </w:divBdr>
      <w:divsChild>
        <w:div w:id="88359239">
          <w:marLeft w:val="0"/>
          <w:marRight w:val="0"/>
          <w:marTop w:val="0"/>
          <w:marBottom w:val="0"/>
          <w:divBdr>
            <w:top w:val="none" w:sz="0" w:space="0" w:color="auto"/>
            <w:left w:val="none" w:sz="0" w:space="0" w:color="auto"/>
            <w:bottom w:val="none" w:sz="0" w:space="0" w:color="auto"/>
            <w:right w:val="none" w:sz="0" w:space="0" w:color="auto"/>
          </w:divBdr>
        </w:div>
        <w:div w:id="1576936745">
          <w:marLeft w:val="0"/>
          <w:marRight w:val="0"/>
          <w:marTop w:val="0"/>
          <w:marBottom w:val="0"/>
          <w:divBdr>
            <w:top w:val="none" w:sz="0" w:space="0" w:color="auto"/>
            <w:left w:val="none" w:sz="0" w:space="0" w:color="auto"/>
            <w:bottom w:val="none" w:sz="0" w:space="0" w:color="auto"/>
            <w:right w:val="none" w:sz="0" w:space="0" w:color="auto"/>
          </w:divBdr>
          <w:divsChild>
            <w:div w:id="1854876270">
              <w:marLeft w:val="180"/>
              <w:marRight w:val="240"/>
              <w:marTop w:val="0"/>
              <w:marBottom w:val="0"/>
              <w:divBdr>
                <w:top w:val="none" w:sz="0" w:space="0" w:color="auto"/>
                <w:left w:val="none" w:sz="0" w:space="0" w:color="auto"/>
                <w:bottom w:val="none" w:sz="0" w:space="0" w:color="auto"/>
                <w:right w:val="none" w:sz="0" w:space="0" w:color="auto"/>
              </w:divBdr>
              <w:divsChild>
                <w:div w:id="13896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31970">
          <w:marLeft w:val="0"/>
          <w:marRight w:val="0"/>
          <w:marTop w:val="0"/>
          <w:marBottom w:val="0"/>
          <w:divBdr>
            <w:top w:val="none" w:sz="0" w:space="0" w:color="auto"/>
            <w:left w:val="none" w:sz="0" w:space="0" w:color="auto"/>
            <w:bottom w:val="none" w:sz="0" w:space="0" w:color="auto"/>
            <w:right w:val="none" w:sz="0" w:space="0" w:color="auto"/>
          </w:divBdr>
          <w:divsChild>
            <w:div w:id="1127048147">
              <w:marLeft w:val="180"/>
              <w:marRight w:val="240"/>
              <w:marTop w:val="0"/>
              <w:marBottom w:val="0"/>
              <w:divBdr>
                <w:top w:val="none" w:sz="0" w:space="0" w:color="auto"/>
                <w:left w:val="none" w:sz="0" w:space="0" w:color="auto"/>
                <w:bottom w:val="none" w:sz="0" w:space="0" w:color="auto"/>
                <w:right w:val="none" w:sz="0" w:space="0" w:color="auto"/>
              </w:divBdr>
              <w:divsChild>
                <w:div w:id="6741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8051">
          <w:marLeft w:val="0"/>
          <w:marRight w:val="0"/>
          <w:marTop w:val="0"/>
          <w:marBottom w:val="0"/>
          <w:divBdr>
            <w:top w:val="none" w:sz="0" w:space="0" w:color="auto"/>
            <w:left w:val="none" w:sz="0" w:space="0" w:color="auto"/>
            <w:bottom w:val="none" w:sz="0" w:space="0" w:color="auto"/>
            <w:right w:val="none" w:sz="0" w:space="0" w:color="auto"/>
          </w:divBdr>
          <w:divsChild>
            <w:div w:id="1020199724">
              <w:marLeft w:val="180"/>
              <w:marRight w:val="240"/>
              <w:marTop w:val="0"/>
              <w:marBottom w:val="0"/>
              <w:divBdr>
                <w:top w:val="none" w:sz="0" w:space="0" w:color="auto"/>
                <w:left w:val="none" w:sz="0" w:space="0" w:color="auto"/>
                <w:bottom w:val="none" w:sz="0" w:space="0" w:color="auto"/>
                <w:right w:val="none" w:sz="0" w:space="0" w:color="auto"/>
              </w:divBdr>
              <w:divsChild>
                <w:div w:id="1544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55212">
          <w:marLeft w:val="0"/>
          <w:marRight w:val="0"/>
          <w:marTop w:val="0"/>
          <w:marBottom w:val="0"/>
          <w:divBdr>
            <w:top w:val="none" w:sz="0" w:space="0" w:color="auto"/>
            <w:left w:val="none" w:sz="0" w:space="0" w:color="auto"/>
            <w:bottom w:val="none" w:sz="0" w:space="0" w:color="auto"/>
            <w:right w:val="none" w:sz="0" w:space="0" w:color="auto"/>
          </w:divBdr>
          <w:divsChild>
            <w:div w:id="912081032">
              <w:marLeft w:val="180"/>
              <w:marRight w:val="240"/>
              <w:marTop w:val="0"/>
              <w:marBottom w:val="0"/>
              <w:divBdr>
                <w:top w:val="none" w:sz="0" w:space="0" w:color="auto"/>
                <w:left w:val="none" w:sz="0" w:space="0" w:color="auto"/>
                <w:bottom w:val="none" w:sz="0" w:space="0" w:color="auto"/>
                <w:right w:val="none" w:sz="0" w:space="0" w:color="auto"/>
              </w:divBdr>
              <w:divsChild>
                <w:div w:id="4244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8019">
          <w:marLeft w:val="0"/>
          <w:marRight w:val="0"/>
          <w:marTop w:val="0"/>
          <w:marBottom w:val="0"/>
          <w:divBdr>
            <w:top w:val="none" w:sz="0" w:space="0" w:color="auto"/>
            <w:left w:val="none" w:sz="0" w:space="0" w:color="auto"/>
            <w:bottom w:val="none" w:sz="0" w:space="0" w:color="auto"/>
            <w:right w:val="none" w:sz="0" w:space="0" w:color="auto"/>
          </w:divBdr>
          <w:divsChild>
            <w:div w:id="1755742087">
              <w:marLeft w:val="180"/>
              <w:marRight w:val="240"/>
              <w:marTop w:val="0"/>
              <w:marBottom w:val="0"/>
              <w:divBdr>
                <w:top w:val="none" w:sz="0" w:space="0" w:color="auto"/>
                <w:left w:val="none" w:sz="0" w:space="0" w:color="auto"/>
                <w:bottom w:val="none" w:sz="0" w:space="0" w:color="auto"/>
                <w:right w:val="none" w:sz="0" w:space="0" w:color="auto"/>
              </w:divBdr>
              <w:divsChild>
                <w:div w:id="3159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57750">
          <w:marLeft w:val="0"/>
          <w:marRight w:val="0"/>
          <w:marTop w:val="0"/>
          <w:marBottom w:val="0"/>
          <w:divBdr>
            <w:top w:val="none" w:sz="0" w:space="0" w:color="auto"/>
            <w:left w:val="none" w:sz="0" w:space="0" w:color="auto"/>
            <w:bottom w:val="none" w:sz="0" w:space="0" w:color="auto"/>
            <w:right w:val="none" w:sz="0" w:space="0" w:color="auto"/>
          </w:divBdr>
          <w:divsChild>
            <w:div w:id="2101245629">
              <w:marLeft w:val="180"/>
              <w:marRight w:val="240"/>
              <w:marTop w:val="0"/>
              <w:marBottom w:val="0"/>
              <w:divBdr>
                <w:top w:val="none" w:sz="0" w:space="0" w:color="auto"/>
                <w:left w:val="none" w:sz="0" w:space="0" w:color="auto"/>
                <w:bottom w:val="none" w:sz="0" w:space="0" w:color="auto"/>
                <w:right w:val="none" w:sz="0" w:space="0" w:color="auto"/>
              </w:divBdr>
              <w:divsChild>
                <w:div w:id="4326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20238">
          <w:marLeft w:val="0"/>
          <w:marRight w:val="0"/>
          <w:marTop w:val="0"/>
          <w:marBottom w:val="0"/>
          <w:divBdr>
            <w:top w:val="none" w:sz="0" w:space="0" w:color="auto"/>
            <w:left w:val="none" w:sz="0" w:space="0" w:color="auto"/>
            <w:bottom w:val="none" w:sz="0" w:space="0" w:color="auto"/>
            <w:right w:val="none" w:sz="0" w:space="0" w:color="auto"/>
          </w:divBdr>
          <w:divsChild>
            <w:div w:id="564724574">
              <w:marLeft w:val="180"/>
              <w:marRight w:val="240"/>
              <w:marTop w:val="0"/>
              <w:marBottom w:val="0"/>
              <w:divBdr>
                <w:top w:val="none" w:sz="0" w:space="0" w:color="auto"/>
                <w:left w:val="none" w:sz="0" w:space="0" w:color="auto"/>
                <w:bottom w:val="none" w:sz="0" w:space="0" w:color="auto"/>
                <w:right w:val="none" w:sz="0" w:space="0" w:color="auto"/>
              </w:divBdr>
              <w:divsChild>
                <w:div w:id="167950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34506">
      <w:bodyDiv w:val="1"/>
      <w:marLeft w:val="0"/>
      <w:marRight w:val="0"/>
      <w:marTop w:val="0"/>
      <w:marBottom w:val="0"/>
      <w:divBdr>
        <w:top w:val="none" w:sz="0" w:space="0" w:color="auto"/>
        <w:left w:val="none" w:sz="0" w:space="0" w:color="auto"/>
        <w:bottom w:val="none" w:sz="0" w:space="0" w:color="auto"/>
        <w:right w:val="none" w:sz="0" w:space="0" w:color="auto"/>
      </w:divBdr>
      <w:divsChild>
        <w:div w:id="1203403496">
          <w:marLeft w:val="0"/>
          <w:marRight w:val="0"/>
          <w:marTop w:val="0"/>
          <w:marBottom w:val="0"/>
          <w:divBdr>
            <w:top w:val="none" w:sz="0" w:space="0" w:color="auto"/>
            <w:left w:val="none" w:sz="0" w:space="0" w:color="auto"/>
            <w:bottom w:val="none" w:sz="0" w:space="0" w:color="auto"/>
            <w:right w:val="none" w:sz="0" w:space="0" w:color="auto"/>
          </w:divBdr>
          <w:divsChild>
            <w:div w:id="1133716860">
              <w:marLeft w:val="0"/>
              <w:marRight w:val="0"/>
              <w:marTop w:val="0"/>
              <w:marBottom w:val="0"/>
              <w:divBdr>
                <w:top w:val="none" w:sz="0" w:space="0" w:color="auto"/>
                <w:left w:val="none" w:sz="0" w:space="0" w:color="auto"/>
                <w:bottom w:val="none" w:sz="0" w:space="0" w:color="auto"/>
                <w:right w:val="none" w:sz="0" w:space="0" w:color="auto"/>
              </w:divBdr>
            </w:div>
            <w:div w:id="357198322">
              <w:marLeft w:val="0"/>
              <w:marRight w:val="0"/>
              <w:marTop w:val="0"/>
              <w:marBottom w:val="0"/>
              <w:divBdr>
                <w:top w:val="none" w:sz="0" w:space="0" w:color="auto"/>
                <w:left w:val="none" w:sz="0" w:space="0" w:color="auto"/>
                <w:bottom w:val="none" w:sz="0" w:space="0" w:color="auto"/>
                <w:right w:val="none" w:sz="0" w:space="0" w:color="auto"/>
              </w:divBdr>
            </w:div>
            <w:div w:id="234709592">
              <w:marLeft w:val="0"/>
              <w:marRight w:val="0"/>
              <w:marTop w:val="0"/>
              <w:marBottom w:val="0"/>
              <w:divBdr>
                <w:top w:val="none" w:sz="0" w:space="0" w:color="auto"/>
                <w:left w:val="none" w:sz="0" w:space="0" w:color="auto"/>
                <w:bottom w:val="none" w:sz="0" w:space="0" w:color="auto"/>
                <w:right w:val="none" w:sz="0" w:space="0" w:color="auto"/>
              </w:divBdr>
            </w:div>
            <w:div w:id="1580214074">
              <w:marLeft w:val="0"/>
              <w:marRight w:val="0"/>
              <w:marTop w:val="0"/>
              <w:marBottom w:val="0"/>
              <w:divBdr>
                <w:top w:val="none" w:sz="0" w:space="0" w:color="auto"/>
                <w:left w:val="none" w:sz="0" w:space="0" w:color="auto"/>
                <w:bottom w:val="none" w:sz="0" w:space="0" w:color="auto"/>
                <w:right w:val="none" w:sz="0" w:space="0" w:color="auto"/>
              </w:divBdr>
            </w:div>
            <w:div w:id="1680540739">
              <w:marLeft w:val="0"/>
              <w:marRight w:val="0"/>
              <w:marTop w:val="0"/>
              <w:marBottom w:val="0"/>
              <w:divBdr>
                <w:top w:val="none" w:sz="0" w:space="0" w:color="auto"/>
                <w:left w:val="none" w:sz="0" w:space="0" w:color="auto"/>
                <w:bottom w:val="none" w:sz="0" w:space="0" w:color="auto"/>
                <w:right w:val="none" w:sz="0" w:space="0" w:color="auto"/>
              </w:divBdr>
            </w:div>
            <w:div w:id="291442759">
              <w:marLeft w:val="0"/>
              <w:marRight w:val="0"/>
              <w:marTop w:val="0"/>
              <w:marBottom w:val="0"/>
              <w:divBdr>
                <w:top w:val="none" w:sz="0" w:space="0" w:color="auto"/>
                <w:left w:val="none" w:sz="0" w:space="0" w:color="auto"/>
                <w:bottom w:val="none" w:sz="0" w:space="0" w:color="auto"/>
                <w:right w:val="none" w:sz="0" w:space="0" w:color="auto"/>
              </w:divBdr>
            </w:div>
            <w:div w:id="2109544894">
              <w:marLeft w:val="0"/>
              <w:marRight w:val="0"/>
              <w:marTop w:val="0"/>
              <w:marBottom w:val="0"/>
              <w:divBdr>
                <w:top w:val="none" w:sz="0" w:space="0" w:color="auto"/>
                <w:left w:val="none" w:sz="0" w:space="0" w:color="auto"/>
                <w:bottom w:val="none" w:sz="0" w:space="0" w:color="auto"/>
                <w:right w:val="none" w:sz="0" w:space="0" w:color="auto"/>
              </w:divBdr>
            </w:div>
            <w:div w:id="354815161">
              <w:marLeft w:val="0"/>
              <w:marRight w:val="0"/>
              <w:marTop w:val="0"/>
              <w:marBottom w:val="0"/>
              <w:divBdr>
                <w:top w:val="none" w:sz="0" w:space="0" w:color="auto"/>
                <w:left w:val="none" w:sz="0" w:space="0" w:color="auto"/>
                <w:bottom w:val="none" w:sz="0" w:space="0" w:color="auto"/>
                <w:right w:val="none" w:sz="0" w:space="0" w:color="auto"/>
              </w:divBdr>
            </w:div>
            <w:div w:id="826479631">
              <w:marLeft w:val="0"/>
              <w:marRight w:val="0"/>
              <w:marTop w:val="0"/>
              <w:marBottom w:val="0"/>
              <w:divBdr>
                <w:top w:val="none" w:sz="0" w:space="0" w:color="auto"/>
                <w:left w:val="none" w:sz="0" w:space="0" w:color="auto"/>
                <w:bottom w:val="none" w:sz="0" w:space="0" w:color="auto"/>
                <w:right w:val="none" w:sz="0" w:space="0" w:color="auto"/>
              </w:divBdr>
            </w:div>
            <w:div w:id="361977857">
              <w:marLeft w:val="0"/>
              <w:marRight w:val="0"/>
              <w:marTop w:val="0"/>
              <w:marBottom w:val="0"/>
              <w:divBdr>
                <w:top w:val="none" w:sz="0" w:space="0" w:color="auto"/>
                <w:left w:val="none" w:sz="0" w:space="0" w:color="auto"/>
                <w:bottom w:val="none" w:sz="0" w:space="0" w:color="auto"/>
                <w:right w:val="none" w:sz="0" w:space="0" w:color="auto"/>
              </w:divBdr>
            </w:div>
            <w:div w:id="13413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01574">
      <w:bodyDiv w:val="1"/>
      <w:marLeft w:val="0"/>
      <w:marRight w:val="0"/>
      <w:marTop w:val="0"/>
      <w:marBottom w:val="0"/>
      <w:divBdr>
        <w:top w:val="none" w:sz="0" w:space="0" w:color="auto"/>
        <w:left w:val="none" w:sz="0" w:space="0" w:color="auto"/>
        <w:bottom w:val="none" w:sz="0" w:space="0" w:color="auto"/>
        <w:right w:val="none" w:sz="0" w:space="0" w:color="auto"/>
      </w:divBdr>
      <w:divsChild>
        <w:div w:id="293409408">
          <w:marLeft w:val="0"/>
          <w:marRight w:val="0"/>
          <w:marTop w:val="0"/>
          <w:marBottom w:val="0"/>
          <w:divBdr>
            <w:top w:val="none" w:sz="0" w:space="0" w:color="auto"/>
            <w:left w:val="none" w:sz="0" w:space="0" w:color="auto"/>
            <w:bottom w:val="none" w:sz="0" w:space="0" w:color="auto"/>
            <w:right w:val="none" w:sz="0" w:space="0" w:color="auto"/>
          </w:divBdr>
        </w:div>
      </w:divsChild>
    </w:div>
    <w:div w:id="1339162939">
      <w:bodyDiv w:val="1"/>
      <w:marLeft w:val="0"/>
      <w:marRight w:val="0"/>
      <w:marTop w:val="0"/>
      <w:marBottom w:val="0"/>
      <w:divBdr>
        <w:top w:val="none" w:sz="0" w:space="0" w:color="auto"/>
        <w:left w:val="none" w:sz="0" w:space="0" w:color="auto"/>
        <w:bottom w:val="none" w:sz="0" w:space="0" w:color="auto"/>
        <w:right w:val="none" w:sz="0" w:space="0" w:color="auto"/>
      </w:divBdr>
      <w:divsChild>
        <w:div w:id="748843982">
          <w:marLeft w:val="0"/>
          <w:marRight w:val="0"/>
          <w:marTop w:val="0"/>
          <w:marBottom w:val="0"/>
          <w:divBdr>
            <w:top w:val="none" w:sz="0" w:space="0" w:color="auto"/>
            <w:left w:val="none" w:sz="0" w:space="0" w:color="auto"/>
            <w:bottom w:val="none" w:sz="0" w:space="0" w:color="auto"/>
            <w:right w:val="none" w:sz="0" w:space="0" w:color="auto"/>
          </w:divBdr>
          <w:divsChild>
            <w:div w:id="2088961432">
              <w:marLeft w:val="0"/>
              <w:marRight w:val="0"/>
              <w:marTop w:val="0"/>
              <w:marBottom w:val="0"/>
              <w:divBdr>
                <w:top w:val="none" w:sz="0" w:space="0" w:color="auto"/>
                <w:left w:val="none" w:sz="0" w:space="0" w:color="auto"/>
                <w:bottom w:val="none" w:sz="0" w:space="0" w:color="auto"/>
                <w:right w:val="none" w:sz="0" w:space="0" w:color="auto"/>
              </w:divBdr>
            </w:div>
            <w:div w:id="354500066">
              <w:marLeft w:val="0"/>
              <w:marRight w:val="0"/>
              <w:marTop w:val="0"/>
              <w:marBottom w:val="0"/>
              <w:divBdr>
                <w:top w:val="none" w:sz="0" w:space="0" w:color="auto"/>
                <w:left w:val="none" w:sz="0" w:space="0" w:color="auto"/>
                <w:bottom w:val="none" w:sz="0" w:space="0" w:color="auto"/>
                <w:right w:val="none" w:sz="0" w:space="0" w:color="auto"/>
              </w:divBdr>
            </w:div>
            <w:div w:id="366957390">
              <w:marLeft w:val="0"/>
              <w:marRight w:val="0"/>
              <w:marTop w:val="0"/>
              <w:marBottom w:val="0"/>
              <w:divBdr>
                <w:top w:val="none" w:sz="0" w:space="0" w:color="auto"/>
                <w:left w:val="none" w:sz="0" w:space="0" w:color="auto"/>
                <w:bottom w:val="none" w:sz="0" w:space="0" w:color="auto"/>
                <w:right w:val="none" w:sz="0" w:space="0" w:color="auto"/>
              </w:divBdr>
            </w:div>
            <w:div w:id="1855728793">
              <w:marLeft w:val="0"/>
              <w:marRight w:val="0"/>
              <w:marTop w:val="0"/>
              <w:marBottom w:val="0"/>
              <w:divBdr>
                <w:top w:val="none" w:sz="0" w:space="0" w:color="auto"/>
                <w:left w:val="none" w:sz="0" w:space="0" w:color="auto"/>
                <w:bottom w:val="none" w:sz="0" w:space="0" w:color="auto"/>
                <w:right w:val="none" w:sz="0" w:space="0" w:color="auto"/>
              </w:divBdr>
            </w:div>
            <w:div w:id="1904367841">
              <w:marLeft w:val="0"/>
              <w:marRight w:val="0"/>
              <w:marTop w:val="0"/>
              <w:marBottom w:val="0"/>
              <w:divBdr>
                <w:top w:val="none" w:sz="0" w:space="0" w:color="auto"/>
                <w:left w:val="none" w:sz="0" w:space="0" w:color="auto"/>
                <w:bottom w:val="none" w:sz="0" w:space="0" w:color="auto"/>
                <w:right w:val="none" w:sz="0" w:space="0" w:color="auto"/>
              </w:divBdr>
            </w:div>
            <w:div w:id="1688672977">
              <w:marLeft w:val="0"/>
              <w:marRight w:val="0"/>
              <w:marTop w:val="0"/>
              <w:marBottom w:val="0"/>
              <w:divBdr>
                <w:top w:val="none" w:sz="0" w:space="0" w:color="auto"/>
                <w:left w:val="none" w:sz="0" w:space="0" w:color="auto"/>
                <w:bottom w:val="none" w:sz="0" w:space="0" w:color="auto"/>
                <w:right w:val="none" w:sz="0" w:space="0" w:color="auto"/>
              </w:divBdr>
            </w:div>
            <w:div w:id="1354503363">
              <w:marLeft w:val="0"/>
              <w:marRight w:val="0"/>
              <w:marTop w:val="0"/>
              <w:marBottom w:val="0"/>
              <w:divBdr>
                <w:top w:val="none" w:sz="0" w:space="0" w:color="auto"/>
                <w:left w:val="none" w:sz="0" w:space="0" w:color="auto"/>
                <w:bottom w:val="none" w:sz="0" w:space="0" w:color="auto"/>
                <w:right w:val="none" w:sz="0" w:space="0" w:color="auto"/>
              </w:divBdr>
            </w:div>
            <w:div w:id="451477869">
              <w:marLeft w:val="0"/>
              <w:marRight w:val="0"/>
              <w:marTop w:val="0"/>
              <w:marBottom w:val="0"/>
              <w:divBdr>
                <w:top w:val="none" w:sz="0" w:space="0" w:color="auto"/>
                <w:left w:val="none" w:sz="0" w:space="0" w:color="auto"/>
                <w:bottom w:val="none" w:sz="0" w:space="0" w:color="auto"/>
                <w:right w:val="none" w:sz="0" w:space="0" w:color="auto"/>
              </w:divBdr>
            </w:div>
            <w:div w:id="1290279595">
              <w:marLeft w:val="0"/>
              <w:marRight w:val="0"/>
              <w:marTop w:val="0"/>
              <w:marBottom w:val="0"/>
              <w:divBdr>
                <w:top w:val="none" w:sz="0" w:space="0" w:color="auto"/>
                <w:left w:val="none" w:sz="0" w:space="0" w:color="auto"/>
                <w:bottom w:val="none" w:sz="0" w:space="0" w:color="auto"/>
                <w:right w:val="none" w:sz="0" w:space="0" w:color="auto"/>
              </w:divBdr>
            </w:div>
            <w:div w:id="68841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92665">
      <w:bodyDiv w:val="1"/>
      <w:marLeft w:val="0"/>
      <w:marRight w:val="0"/>
      <w:marTop w:val="0"/>
      <w:marBottom w:val="0"/>
      <w:divBdr>
        <w:top w:val="none" w:sz="0" w:space="0" w:color="auto"/>
        <w:left w:val="none" w:sz="0" w:space="0" w:color="auto"/>
        <w:bottom w:val="none" w:sz="0" w:space="0" w:color="auto"/>
        <w:right w:val="none" w:sz="0" w:space="0" w:color="auto"/>
      </w:divBdr>
      <w:divsChild>
        <w:div w:id="1204489479">
          <w:marLeft w:val="0"/>
          <w:marRight w:val="0"/>
          <w:marTop w:val="0"/>
          <w:marBottom w:val="0"/>
          <w:divBdr>
            <w:top w:val="none" w:sz="0" w:space="0" w:color="auto"/>
            <w:left w:val="none" w:sz="0" w:space="0" w:color="auto"/>
            <w:bottom w:val="none" w:sz="0" w:space="0" w:color="auto"/>
            <w:right w:val="none" w:sz="0" w:space="0" w:color="auto"/>
          </w:divBdr>
          <w:divsChild>
            <w:div w:id="362555439">
              <w:marLeft w:val="0"/>
              <w:marRight w:val="0"/>
              <w:marTop w:val="0"/>
              <w:marBottom w:val="0"/>
              <w:divBdr>
                <w:top w:val="none" w:sz="0" w:space="0" w:color="auto"/>
                <w:left w:val="none" w:sz="0" w:space="0" w:color="auto"/>
                <w:bottom w:val="none" w:sz="0" w:space="0" w:color="auto"/>
                <w:right w:val="none" w:sz="0" w:space="0" w:color="auto"/>
              </w:divBdr>
            </w:div>
            <w:div w:id="544218808">
              <w:marLeft w:val="0"/>
              <w:marRight w:val="0"/>
              <w:marTop w:val="0"/>
              <w:marBottom w:val="0"/>
              <w:divBdr>
                <w:top w:val="none" w:sz="0" w:space="0" w:color="auto"/>
                <w:left w:val="none" w:sz="0" w:space="0" w:color="auto"/>
                <w:bottom w:val="none" w:sz="0" w:space="0" w:color="auto"/>
                <w:right w:val="none" w:sz="0" w:space="0" w:color="auto"/>
              </w:divBdr>
            </w:div>
            <w:div w:id="156195652">
              <w:marLeft w:val="0"/>
              <w:marRight w:val="0"/>
              <w:marTop w:val="0"/>
              <w:marBottom w:val="0"/>
              <w:divBdr>
                <w:top w:val="none" w:sz="0" w:space="0" w:color="auto"/>
                <w:left w:val="none" w:sz="0" w:space="0" w:color="auto"/>
                <w:bottom w:val="none" w:sz="0" w:space="0" w:color="auto"/>
                <w:right w:val="none" w:sz="0" w:space="0" w:color="auto"/>
              </w:divBdr>
            </w:div>
            <w:div w:id="1590000627">
              <w:marLeft w:val="0"/>
              <w:marRight w:val="0"/>
              <w:marTop w:val="0"/>
              <w:marBottom w:val="0"/>
              <w:divBdr>
                <w:top w:val="none" w:sz="0" w:space="0" w:color="auto"/>
                <w:left w:val="none" w:sz="0" w:space="0" w:color="auto"/>
                <w:bottom w:val="none" w:sz="0" w:space="0" w:color="auto"/>
                <w:right w:val="none" w:sz="0" w:space="0" w:color="auto"/>
              </w:divBdr>
            </w:div>
            <w:div w:id="1410426501">
              <w:marLeft w:val="0"/>
              <w:marRight w:val="0"/>
              <w:marTop w:val="0"/>
              <w:marBottom w:val="0"/>
              <w:divBdr>
                <w:top w:val="none" w:sz="0" w:space="0" w:color="auto"/>
                <w:left w:val="none" w:sz="0" w:space="0" w:color="auto"/>
                <w:bottom w:val="none" w:sz="0" w:space="0" w:color="auto"/>
                <w:right w:val="none" w:sz="0" w:space="0" w:color="auto"/>
              </w:divBdr>
            </w:div>
            <w:div w:id="864094392">
              <w:marLeft w:val="0"/>
              <w:marRight w:val="0"/>
              <w:marTop w:val="0"/>
              <w:marBottom w:val="0"/>
              <w:divBdr>
                <w:top w:val="none" w:sz="0" w:space="0" w:color="auto"/>
                <w:left w:val="none" w:sz="0" w:space="0" w:color="auto"/>
                <w:bottom w:val="none" w:sz="0" w:space="0" w:color="auto"/>
                <w:right w:val="none" w:sz="0" w:space="0" w:color="auto"/>
              </w:divBdr>
            </w:div>
            <w:div w:id="1930776154">
              <w:marLeft w:val="0"/>
              <w:marRight w:val="0"/>
              <w:marTop w:val="0"/>
              <w:marBottom w:val="0"/>
              <w:divBdr>
                <w:top w:val="none" w:sz="0" w:space="0" w:color="auto"/>
                <w:left w:val="none" w:sz="0" w:space="0" w:color="auto"/>
                <w:bottom w:val="none" w:sz="0" w:space="0" w:color="auto"/>
                <w:right w:val="none" w:sz="0" w:space="0" w:color="auto"/>
              </w:divBdr>
            </w:div>
            <w:div w:id="1762993064">
              <w:marLeft w:val="0"/>
              <w:marRight w:val="0"/>
              <w:marTop w:val="0"/>
              <w:marBottom w:val="0"/>
              <w:divBdr>
                <w:top w:val="none" w:sz="0" w:space="0" w:color="auto"/>
                <w:left w:val="none" w:sz="0" w:space="0" w:color="auto"/>
                <w:bottom w:val="none" w:sz="0" w:space="0" w:color="auto"/>
                <w:right w:val="none" w:sz="0" w:space="0" w:color="auto"/>
              </w:divBdr>
            </w:div>
            <w:div w:id="1915118603">
              <w:marLeft w:val="0"/>
              <w:marRight w:val="0"/>
              <w:marTop w:val="0"/>
              <w:marBottom w:val="0"/>
              <w:divBdr>
                <w:top w:val="none" w:sz="0" w:space="0" w:color="auto"/>
                <w:left w:val="none" w:sz="0" w:space="0" w:color="auto"/>
                <w:bottom w:val="none" w:sz="0" w:space="0" w:color="auto"/>
                <w:right w:val="none" w:sz="0" w:space="0" w:color="auto"/>
              </w:divBdr>
            </w:div>
            <w:div w:id="417675125">
              <w:marLeft w:val="0"/>
              <w:marRight w:val="0"/>
              <w:marTop w:val="0"/>
              <w:marBottom w:val="0"/>
              <w:divBdr>
                <w:top w:val="none" w:sz="0" w:space="0" w:color="auto"/>
                <w:left w:val="none" w:sz="0" w:space="0" w:color="auto"/>
                <w:bottom w:val="none" w:sz="0" w:space="0" w:color="auto"/>
                <w:right w:val="none" w:sz="0" w:space="0" w:color="auto"/>
              </w:divBdr>
            </w:div>
            <w:div w:id="604650231">
              <w:marLeft w:val="0"/>
              <w:marRight w:val="0"/>
              <w:marTop w:val="0"/>
              <w:marBottom w:val="0"/>
              <w:divBdr>
                <w:top w:val="none" w:sz="0" w:space="0" w:color="auto"/>
                <w:left w:val="none" w:sz="0" w:space="0" w:color="auto"/>
                <w:bottom w:val="none" w:sz="0" w:space="0" w:color="auto"/>
                <w:right w:val="none" w:sz="0" w:space="0" w:color="auto"/>
              </w:divBdr>
            </w:div>
            <w:div w:id="826673511">
              <w:marLeft w:val="0"/>
              <w:marRight w:val="0"/>
              <w:marTop w:val="0"/>
              <w:marBottom w:val="0"/>
              <w:divBdr>
                <w:top w:val="none" w:sz="0" w:space="0" w:color="auto"/>
                <w:left w:val="none" w:sz="0" w:space="0" w:color="auto"/>
                <w:bottom w:val="none" w:sz="0" w:space="0" w:color="auto"/>
                <w:right w:val="none" w:sz="0" w:space="0" w:color="auto"/>
              </w:divBdr>
            </w:div>
            <w:div w:id="1025208057">
              <w:marLeft w:val="0"/>
              <w:marRight w:val="0"/>
              <w:marTop w:val="0"/>
              <w:marBottom w:val="0"/>
              <w:divBdr>
                <w:top w:val="none" w:sz="0" w:space="0" w:color="auto"/>
                <w:left w:val="none" w:sz="0" w:space="0" w:color="auto"/>
                <w:bottom w:val="none" w:sz="0" w:space="0" w:color="auto"/>
                <w:right w:val="none" w:sz="0" w:space="0" w:color="auto"/>
              </w:divBdr>
            </w:div>
            <w:div w:id="1550267988">
              <w:marLeft w:val="0"/>
              <w:marRight w:val="0"/>
              <w:marTop w:val="0"/>
              <w:marBottom w:val="0"/>
              <w:divBdr>
                <w:top w:val="none" w:sz="0" w:space="0" w:color="auto"/>
                <w:left w:val="none" w:sz="0" w:space="0" w:color="auto"/>
                <w:bottom w:val="none" w:sz="0" w:space="0" w:color="auto"/>
                <w:right w:val="none" w:sz="0" w:space="0" w:color="auto"/>
              </w:divBdr>
            </w:div>
            <w:div w:id="1409495659">
              <w:marLeft w:val="0"/>
              <w:marRight w:val="0"/>
              <w:marTop w:val="0"/>
              <w:marBottom w:val="0"/>
              <w:divBdr>
                <w:top w:val="none" w:sz="0" w:space="0" w:color="auto"/>
                <w:left w:val="none" w:sz="0" w:space="0" w:color="auto"/>
                <w:bottom w:val="none" w:sz="0" w:space="0" w:color="auto"/>
                <w:right w:val="none" w:sz="0" w:space="0" w:color="auto"/>
              </w:divBdr>
            </w:div>
            <w:div w:id="1051808619">
              <w:marLeft w:val="0"/>
              <w:marRight w:val="0"/>
              <w:marTop w:val="0"/>
              <w:marBottom w:val="0"/>
              <w:divBdr>
                <w:top w:val="none" w:sz="0" w:space="0" w:color="auto"/>
                <w:left w:val="none" w:sz="0" w:space="0" w:color="auto"/>
                <w:bottom w:val="none" w:sz="0" w:space="0" w:color="auto"/>
                <w:right w:val="none" w:sz="0" w:space="0" w:color="auto"/>
              </w:divBdr>
            </w:div>
            <w:div w:id="1038817278">
              <w:marLeft w:val="0"/>
              <w:marRight w:val="0"/>
              <w:marTop w:val="0"/>
              <w:marBottom w:val="0"/>
              <w:divBdr>
                <w:top w:val="none" w:sz="0" w:space="0" w:color="auto"/>
                <w:left w:val="none" w:sz="0" w:space="0" w:color="auto"/>
                <w:bottom w:val="none" w:sz="0" w:space="0" w:color="auto"/>
                <w:right w:val="none" w:sz="0" w:space="0" w:color="auto"/>
              </w:divBdr>
            </w:div>
            <w:div w:id="1797213105">
              <w:marLeft w:val="0"/>
              <w:marRight w:val="0"/>
              <w:marTop w:val="0"/>
              <w:marBottom w:val="0"/>
              <w:divBdr>
                <w:top w:val="none" w:sz="0" w:space="0" w:color="auto"/>
                <w:left w:val="none" w:sz="0" w:space="0" w:color="auto"/>
                <w:bottom w:val="none" w:sz="0" w:space="0" w:color="auto"/>
                <w:right w:val="none" w:sz="0" w:space="0" w:color="auto"/>
              </w:divBdr>
            </w:div>
            <w:div w:id="1824077703">
              <w:marLeft w:val="0"/>
              <w:marRight w:val="0"/>
              <w:marTop w:val="0"/>
              <w:marBottom w:val="0"/>
              <w:divBdr>
                <w:top w:val="none" w:sz="0" w:space="0" w:color="auto"/>
                <w:left w:val="none" w:sz="0" w:space="0" w:color="auto"/>
                <w:bottom w:val="none" w:sz="0" w:space="0" w:color="auto"/>
                <w:right w:val="none" w:sz="0" w:space="0" w:color="auto"/>
              </w:divBdr>
            </w:div>
            <w:div w:id="1437019394">
              <w:marLeft w:val="0"/>
              <w:marRight w:val="0"/>
              <w:marTop w:val="0"/>
              <w:marBottom w:val="0"/>
              <w:divBdr>
                <w:top w:val="none" w:sz="0" w:space="0" w:color="auto"/>
                <w:left w:val="none" w:sz="0" w:space="0" w:color="auto"/>
                <w:bottom w:val="none" w:sz="0" w:space="0" w:color="auto"/>
                <w:right w:val="none" w:sz="0" w:space="0" w:color="auto"/>
              </w:divBdr>
            </w:div>
            <w:div w:id="7481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204">
      <w:bodyDiv w:val="1"/>
      <w:marLeft w:val="0"/>
      <w:marRight w:val="0"/>
      <w:marTop w:val="0"/>
      <w:marBottom w:val="0"/>
      <w:divBdr>
        <w:top w:val="none" w:sz="0" w:space="0" w:color="auto"/>
        <w:left w:val="none" w:sz="0" w:space="0" w:color="auto"/>
        <w:bottom w:val="none" w:sz="0" w:space="0" w:color="auto"/>
        <w:right w:val="none" w:sz="0" w:space="0" w:color="auto"/>
      </w:divBdr>
    </w:div>
    <w:div w:id="1354839209">
      <w:bodyDiv w:val="1"/>
      <w:marLeft w:val="0"/>
      <w:marRight w:val="0"/>
      <w:marTop w:val="0"/>
      <w:marBottom w:val="0"/>
      <w:divBdr>
        <w:top w:val="none" w:sz="0" w:space="0" w:color="auto"/>
        <w:left w:val="none" w:sz="0" w:space="0" w:color="auto"/>
        <w:bottom w:val="none" w:sz="0" w:space="0" w:color="auto"/>
        <w:right w:val="none" w:sz="0" w:space="0" w:color="auto"/>
      </w:divBdr>
    </w:div>
    <w:div w:id="1363477298">
      <w:bodyDiv w:val="1"/>
      <w:marLeft w:val="0"/>
      <w:marRight w:val="0"/>
      <w:marTop w:val="0"/>
      <w:marBottom w:val="0"/>
      <w:divBdr>
        <w:top w:val="none" w:sz="0" w:space="0" w:color="auto"/>
        <w:left w:val="none" w:sz="0" w:space="0" w:color="auto"/>
        <w:bottom w:val="none" w:sz="0" w:space="0" w:color="auto"/>
        <w:right w:val="none" w:sz="0" w:space="0" w:color="auto"/>
      </w:divBdr>
    </w:div>
    <w:div w:id="1363752591">
      <w:bodyDiv w:val="1"/>
      <w:marLeft w:val="0"/>
      <w:marRight w:val="0"/>
      <w:marTop w:val="0"/>
      <w:marBottom w:val="0"/>
      <w:divBdr>
        <w:top w:val="none" w:sz="0" w:space="0" w:color="auto"/>
        <w:left w:val="none" w:sz="0" w:space="0" w:color="auto"/>
        <w:bottom w:val="none" w:sz="0" w:space="0" w:color="auto"/>
        <w:right w:val="none" w:sz="0" w:space="0" w:color="auto"/>
      </w:divBdr>
    </w:div>
    <w:div w:id="1365053865">
      <w:bodyDiv w:val="1"/>
      <w:marLeft w:val="0"/>
      <w:marRight w:val="0"/>
      <w:marTop w:val="0"/>
      <w:marBottom w:val="0"/>
      <w:divBdr>
        <w:top w:val="none" w:sz="0" w:space="0" w:color="auto"/>
        <w:left w:val="none" w:sz="0" w:space="0" w:color="auto"/>
        <w:bottom w:val="none" w:sz="0" w:space="0" w:color="auto"/>
        <w:right w:val="none" w:sz="0" w:space="0" w:color="auto"/>
      </w:divBdr>
    </w:div>
    <w:div w:id="1366642349">
      <w:bodyDiv w:val="1"/>
      <w:marLeft w:val="0"/>
      <w:marRight w:val="0"/>
      <w:marTop w:val="0"/>
      <w:marBottom w:val="0"/>
      <w:divBdr>
        <w:top w:val="none" w:sz="0" w:space="0" w:color="auto"/>
        <w:left w:val="none" w:sz="0" w:space="0" w:color="auto"/>
        <w:bottom w:val="none" w:sz="0" w:space="0" w:color="auto"/>
        <w:right w:val="none" w:sz="0" w:space="0" w:color="auto"/>
      </w:divBdr>
    </w:div>
    <w:div w:id="1368800820">
      <w:bodyDiv w:val="1"/>
      <w:marLeft w:val="0"/>
      <w:marRight w:val="0"/>
      <w:marTop w:val="0"/>
      <w:marBottom w:val="0"/>
      <w:divBdr>
        <w:top w:val="none" w:sz="0" w:space="0" w:color="auto"/>
        <w:left w:val="none" w:sz="0" w:space="0" w:color="auto"/>
        <w:bottom w:val="none" w:sz="0" w:space="0" w:color="auto"/>
        <w:right w:val="none" w:sz="0" w:space="0" w:color="auto"/>
      </w:divBdr>
    </w:div>
    <w:div w:id="1369524680">
      <w:bodyDiv w:val="1"/>
      <w:marLeft w:val="0"/>
      <w:marRight w:val="0"/>
      <w:marTop w:val="0"/>
      <w:marBottom w:val="0"/>
      <w:divBdr>
        <w:top w:val="none" w:sz="0" w:space="0" w:color="auto"/>
        <w:left w:val="none" w:sz="0" w:space="0" w:color="auto"/>
        <w:bottom w:val="none" w:sz="0" w:space="0" w:color="auto"/>
        <w:right w:val="none" w:sz="0" w:space="0" w:color="auto"/>
      </w:divBdr>
    </w:div>
    <w:div w:id="1374429304">
      <w:bodyDiv w:val="1"/>
      <w:marLeft w:val="0"/>
      <w:marRight w:val="0"/>
      <w:marTop w:val="0"/>
      <w:marBottom w:val="0"/>
      <w:divBdr>
        <w:top w:val="none" w:sz="0" w:space="0" w:color="auto"/>
        <w:left w:val="none" w:sz="0" w:space="0" w:color="auto"/>
        <w:bottom w:val="none" w:sz="0" w:space="0" w:color="auto"/>
        <w:right w:val="none" w:sz="0" w:space="0" w:color="auto"/>
      </w:divBdr>
    </w:div>
    <w:div w:id="1374499606">
      <w:bodyDiv w:val="1"/>
      <w:marLeft w:val="0"/>
      <w:marRight w:val="0"/>
      <w:marTop w:val="0"/>
      <w:marBottom w:val="0"/>
      <w:divBdr>
        <w:top w:val="none" w:sz="0" w:space="0" w:color="auto"/>
        <w:left w:val="none" w:sz="0" w:space="0" w:color="auto"/>
        <w:bottom w:val="none" w:sz="0" w:space="0" w:color="auto"/>
        <w:right w:val="none" w:sz="0" w:space="0" w:color="auto"/>
      </w:divBdr>
      <w:divsChild>
        <w:div w:id="402946135">
          <w:marLeft w:val="0"/>
          <w:marRight w:val="0"/>
          <w:marTop w:val="0"/>
          <w:marBottom w:val="0"/>
          <w:divBdr>
            <w:top w:val="none" w:sz="0" w:space="0" w:color="auto"/>
            <w:left w:val="none" w:sz="0" w:space="0" w:color="auto"/>
            <w:bottom w:val="none" w:sz="0" w:space="0" w:color="auto"/>
            <w:right w:val="none" w:sz="0" w:space="0" w:color="auto"/>
          </w:divBdr>
        </w:div>
      </w:divsChild>
    </w:div>
    <w:div w:id="1380940279">
      <w:bodyDiv w:val="1"/>
      <w:marLeft w:val="0"/>
      <w:marRight w:val="0"/>
      <w:marTop w:val="0"/>
      <w:marBottom w:val="0"/>
      <w:divBdr>
        <w:top w:val="none" w:sz="0" w:space="0" w:color="auto"/>
        <w:left w:val="none" w:sz="0" w:space="0" w:color="auto"/>
        <w:bottom w:val="none" w:sz="0" w:space="0" w:color="auto"/>
        <w:right w:val="none" w:sz="0" w:space="0" w:color="auto"/>
      </w:divBdr>
      <w:divsChild>
        <w:div w:id="508065285">
          <w:marLeft w:val="0"/>
          <w:marRight w:val="0"/>
          <w:marTop w:val="0"/>
          <w:marBottom w:val="0"/>
          <w:divBdr>
            <w:top w:val="none" w:sz="0" w:space="0" w:color="auto"/>
            <w:left w:val="none" w:sz="0" w:space="0" w:color="auto"/>
            <w:bottom w:val="none" w:sz="0" w:space="0" w:color="auto"/>
            <w:right w:val="none" w:sz="0" w:space="0" w:color="auto"/>
          </w:divBdr>
          <w:divsChild>
            <w:div w:id="1169561959">
              <w:marLeft w:val="0"/>
              <w:marRight w:val="0"/>
              <w:marTop w:val="0"/>
              <w:marBottom w:val="0"/>
              <w:divBdr>
                <w:top w:val="none" w:sz="0" w:space="0" w:color="auto"/>
                <w:left w:val="none" w:sz="0" w:space="0" w:color="auto"/>
                <w:bottom w:val="none" w:sz="0" w:space="0" w:color="auto"/>
                <w:right w:val="none" w:sz="0" w:space="0" w:color="auto"/>
              </w:divBdr>
            </w:div>
            <w:div w:id="38286209">
              <w:marLeft w:val="0"/>
              <w:marRight w:val="0"/>
              <w:marTop w:val="0"/>
              <w:marBottom w:val="0"/>
              <w:divBdr>
                <w:top w:val="none" w:sz="0" w:space="0" w:color="auto"/>
                <w:left w:val="none" w:sz="0" w:space="0" w:color="auto"/>
                <w:bottom w:val="none" w:sz="0" w:space="0" w:color="auto"/>
                <w:right w:val="none" w:sz="0" w:space="0" w:color="auto"/>
              </w:divBdr>
            </w:div>
            <w:div w:id="1648589237">
              <w:marLeft w:val="0"/>
              <w:marRight w:val="0"/>
              <w:marTop w:val="0"/>
              <w:marBottom w:val="0"/>
              <w:divBdr>
                <w:top w:val="none" w:sz="0" w:space="0" w:color="auto"/>
                <w:left w:val="none" w:sz="0" w:space="0" w:color="auto"/>
                <w:bottom w:val="none" w:sz="0" w:space="0" w:color="auto"/>
                <w:right w:val="none" w:sz="0" w:space="0" w:color="auto"/>
              </w:divBdr>
            </w:div>
            <w:div w:id="989409624">
              <w:marLeft w:val="0"/>
              <w:marRight w:val="0"/>
              <w:marTop w:val="0"/>
              <w:marBottom w:val="0"/>
              <w:divBdr>
                <w:top w:val="none" w:sz="0" w:space="0" w:color="auto"/>
                <w:left w:val="none" w:sz="0" w:space="0" w:color="auto"/>
                <w:bottom w:val="none" w:sz="0" w:space="0" w:color="auto"/>
                <w:right w:val="none" w:sz="0" w:space="0" w:color="auto"/>
              </w:divBdr>
            </w:div>
            <w:div w:id="2353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52767">
      <w:bodyDiv w:val="1"/>
      <w:marLeft w:val="0"/>
      <w:marRight w:val="0"/>
      <w:marTop w:val="0"/>
      <w:marBottom w:val="0"/>
      <w:divBdr>
        <w:top w:val="none" w:sz="0" w:space="0" w:color="auto"/>
        <w:left w:val="none" w:sz="0" w:space="0" w:color="auto"/>
        <w:bottom w:val="none" w:sz="0" w:space="0" w:color="auto"/>
        <w:right w:val="none" w:sz="0" w:space="0" w:color="auto"/>
      </w:divBdr>
      <w:divsChild>
        <w:div w:id="1559628049">
          <w:marLeft w:val="0"/>
          <w:marRight w:val="0"/>
          <w:marTop w:val="0"/>
          <w:marBottom w:val="0"/>
          <w:divBdr>
            <w:top w:val="none" w:sz="0" w:space="0" w:color="auto"/>
            <w:left w:val="none" w:sz="0" w:space="0" w:color="auto"/>
            <w:bottom w:val="none" w:sz="0" w:space="0" w:color="auto"/>
            <w:right w:val="none" w:sz="0" w:space="0" w:color="auto"/>
          </w:divBdr>
          <w:divsChild>
            <w:div w:id="943074449">
              <w:marLeft w:val="0"/>
              <w:marRight w:val="0"/>
              <w:marTop w:val="0"/>
              <w:marBottom w:val="0"/>
              <w:divBdr>
                <w:top w:val="none" w:sz="0" w:space="0" w:color="auto"/>
                <w:left w:val="none" w:sz="0" w:space="0" w:color="auto"/>
                <w:bottom w:val="none" w:sz="0" w:space="0" w:color="auto"/>
                <w:right w:val="none" w:sz="0" w:space="0" w:color="auto"/>
              </w:divBdr>
            </w:div>
            <w:div w:id="1125584381">
              <w:marLeft w:val="0"/>
              <w:marRight w:val="0"/>
              <w:marTop w:val="0"/>
              <w:marBottom w:val="0"/>
              <w:divBdr>
                <w:top w:val="none" w:sz="0" w:space="0" w:color="auto"/>
                <w:left w:val="none" w:sz="0" w:space="0" w:color="auto"/>
                <w:bottom w:val="none" w:sz="0" w:space="0" w:color="auto"/>
                <w:right w:val="none" w:sz="0" w:space="0" w:color="auto"/>
              </w:divBdr>
            </w:div>
            <w:div w:id="8281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5893">
      <w:bodyDiv w:val="1"/>
      <w:marLeft w:val="0"/>
      <w:marRight w:val="0"/>
      <w:marTop w:val="0"/>
      <w:marBottom w:val="0"/>
      <w:divBdr>
        <w:top w:val="none" w:sz="0" w:space="0" w:color="auto"/>
        <w:left w:val="none" w:sz="0" w:space="0" w:color="auto"/>
        <w:bottom w:val="none" w:sz="0" w:space="0" w:color="auto"/>
        <w:right w:val="none" w:sz="0" w:space="0" w:color="auto"/>
      </w:divBdr>
      <w:divsChild>
        <w:div w:id="1195461436">
          <w:marLeft w:val="0"/>
          <w:marRight w:val="0"/>
          <w:marTop w:val="0"/>
          <w:marBottom w:val="0"/>
          <w:divBdr>
            <w:top w:val="none" w:sz="0" w:space="0" w:color="auto"/>
            <w:left w:val="none" w:sz="0" w:space="0" w:color="auto"/>
            <w:bottom w:val="none" w:sz="0" w:space="0" w:color="auto"/>
            <w:right w:val="none" w:sz="0" w:space="0" w:color="auto"/>
          </w:divBdr>
          <w:divsChild>
            <w:div w:id="929198402">
              <w:marLeft w:val="0"/>
              <w:marRight w:val="0"/>
              <w:marTop w:val="0"/>
              <w:marBottom w:val="0"/>
              <w:divBdr>
                <w:top w:val="none" w:sz="0" w:space="0" w:color="auto"/>
                <w:left w:val="none" w:sz="0" w:space="0" w:color="auto"/>
                <w:bottom w:val="none" w:sz="0" w:space="0" w:color="auto"/>
                <w:right w:val="none" w:sz="0" w:space="0" w:color="auto"/>
              </w:divBdr>
            </w:div>
            <w:div w:id="32855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5544">
      <w:bodyDiv w:val="1"/>
      <w:marLeft w:val="0"/>
      <w:marRight w:val="0"/>
      <w:marTop w:val="0"/>
      <w:marBottom w:val="0"/>
      <w:divBdr>
        <w:top w:val="none" w:sz="0" w:space="0" w:color="auto"/>
        <w:left w:val="none" w:sz="0" w:space="0" w:color="auto"/>
        <w:bottom w:val="none" w:sz="0" w:space="0" w:color="auto"/>
        <w:right w:val="none" w:sz="0" w:space="0" w:color="auto"/>
      </w:divBdr>
    </w:div>
    <w:div w:id="1390107205">
      <w:bodyDiv w:val="1"/>
      <w:marLeft w:val="0"/>
      <w:marRight w:val="0"/>
      <w:marTop w:val="0"/>
      <w:marBottom w:val="0"/>
      <w:divBdr>
        <w:top w:val="none" w:sz="0" w:space="0" w:color="auto"/>
        <w:left w:val="none" w:sz="0" w:space="0" w:color="auto"/>
        <w:bottom w:val="none" w:sz="0" w:space="0" w:color="auto"/>
        <w:right w:val="none" w:sz="0" w:space="0" w:color="auto"/>
      </w:divBdr>
      <w:divsChild>
        <w:div w:id="107048643">
          <w:marLeft w:val="0"/>
          <w:marRight w:val="0"/>
          <w:marTop w:val="0"/>
          <w:marBottom w:val="0"/>
          <w:divBdr>
            <w:top w:val="none" w:sz="0" w:space="0" w:color="auto"/>
            <w:left w:val="none" w:sz="0" w:space="0" w:color="auto"/>
            <w:bottom w:val="none" w:sz="0" w:space="0" w:color="auto"/>
            <w:right w:val="none" w:sz="0" w:space="0" w:color="auto"/>
          </w:divBdr>
          <w:divsChild>
            <w:div w:id="770248416">
              <w:marLeft w:val="0"/>
              <w:marRight w:val="0"/>
              <w:marTop w:val="0"/>
              <w:marBottom w:val="0"/>
              <w:divBdr>
                <w:top w:val="none" w:sz="0" w:space="0" w:color="auto"/>
                <w:left w:val="none" w:sz="0" w:space="0" w:color="auto"/>
                <w:bottom w:val="none" w:sz="0" w:space="0" w:color="auto"/>
                <w:right w:val="none" w:sz="0" w:space="0" w:color="auto"/>
              </w:divBdr>
            </w:div>
            <w:div w:id="1157308143">
              <w:marLeft w:val="0"/>
              <w:marRight w:val="0"/>
              <w:marTop w:val="0"/>
              <w:marBottom w:val="0"/>
              <w:divBdr>
                <w:top w:val="none" w:sz="0" w:space="0" w:color="auto"/>
                <w:left w:val="none" w:sz="0" w:space="0" w:color="auto"/>
                <w:bottom w:val="none" w:sz="0" w:space="0" w:color="auto"/>
                <w:right w:val="none" w:sz="0" w:space="0" w:color="auto"/>
              </w:divBdr>
            </w:div>
            <w:div w:id="9913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2550">
      <w:bodyDiv w:val="1"/>
      <w:marLeft w:val="0"/>
      <w:marRight w:val="0"/>
      <w:marTop w:val="0"/>
      <w:marBottom w:val="0"/>
      <w:divBdr>
        <w:top w:val="none" w:sz="0" w:space="0" w:color="auto"/>
        <w:left w:val="none" w:sz="0" w:space="0" w:color="auto"/>
        <w:bottom w:val="none" w:sz="0" w:space="0" w:color="auto"/>
        <w:right w:val="none" w:sz="0" w:space="0" w:color="auto"/>
      </w:divBdr>
      <w:divsChild>
        <w:div w:id="791479091">
          <w:marLeft w:val="0"/>
          <w:marRight w:val="0"/>
          <w:marTop w:val="0"/>
          <w:marBottom w:val="0"/>
          <w:divBdr>
            <w:top w:val="none" w:sz="0" w:space="0" w:color="auto"/>
            <w:left w:val="none" w:sz="0" w:space="0" w:color="auto"/>
            <w:bottom w:val="none" w:sz="0" w:space="0" w:color="auto"/>
            <w:right w:val="none" w:sz="0" w:space="0" w:color="auto"/>
          </w:divBdr>
          <w:divsChild>
            <w:div w:id="233977097">
              <w:marLeft w:val="0"/>
              <w:marRight w:val="0"/>
              <w:marTop w:val="0"/>
              <w:marBottom w:val="0"/>
              <w:divBdr>
                <w:top w:val="none" w:sz="0" w:space="0" w:color="auto"/>
                <w:left w:val="none" w:sz="0" w:space="0" w:color="auto"/>
                <w:bottom w:val="none" w:sz="0" w:space="0" w:color="auto"/>
                <w:right w:val="none" w:sz="0" w:space="0" w:color="auto"/>
              </w:divBdr>
            </w:div>
            <w:div w:id="835151625">
              <w:marLeft w:val="0"/>
              <w:marRight w:val="0"/>
              <w:marTop w:val="0"/>
              <w:marBottom w:val="0"/>
              <w:divBdr>
                <w:top w:val="none" w:sz="0" w:space="0" w:color="auto"/>
                <w:left w:val="none" w:sz="0" w:space="0" w:color="auto"/>
                <w:bottom w:val="none" w:sz="0" w:space="0" w:color="auto"/>
                <w:right w:val="none" w:sz="0" w:space="0" w:color="auto"/>
              </w:divBdr>
            </w:div>
            <w:div w:id="1570118423">
              <w:marLeft w:val="0"/>
              <w:marRight w:val="0"/>
              <w:marTop w:val="0"/>
              <w:marBottom w:val="0"/>
              <w:divBdr>
                <w:top w:val="none" w:sz="0" w:space="0" w:color="auto"/>
                <w:left w:val="none" w:sz="0" w:space="0" w:color="auto"/>
                <w:bottom w:val="none" w:sz="0" w:space="0" w:color="auto"/>
                <w:right w:val="none" w:sz="0" w:space="0" w:color="auto"/>
              </w:divBdr>
            </w:div>
            <w:div w:id="1457479249">
              <w:marLeft w:val="0"/>
              <w:marRight w:val="0"/>
              <w:marTop w:val="0"/>
              <w:marBottom w:val="0"/>
              <w:divBdr>
                <w:top w:val="none" w:sz="0" w:space="0" w:color="auto"/>
                <w:left w:val="none" w:sz="0" w:space="0" w:color="auto"/>
                <w:bottom w:val="none" w:sz="0" w:space="0" w:color="auto"/>
                <w:right w:val="none" w:sz="0" w:space="0" w:color="auto"/>
              </w:divBdr>
            </w:div>
            <w:div w:id="2034458117">
              <w:marLeft w:val="0"/>
              <w:marRight w:val="0"/>
              <w:marTop w:val="0"/>
              <w:marBottom w:val="0"/>
              <w:divBdr>
                <w:top w:val="none" w:sz="0" w:space="0" w:color="auto"/>
                <w:left w:val="none" w:sz="0" w:space="0" w:color="auto"/>
                <w:bottom w:val="none" w:sz="0" w:space="0" w:color="auto"/>
                <w:right w:val="none" w:sz="0" w:space="0" w:color="auto"/>
              </w:divBdr>
            </w:div>
            <w:div w:id="448355094">
              <w:marLeft w:val="0"/>
              <w:marRight w:val="0"/>
              <w:marTop w:val="0"/>
              <w:marBottom w:val="0"/>
              <w:divBdr>
                <w:top w:val="none" w:sz="0" w:space="0" w:color="auto"/>
                <w:left w:val="none" w:sz="0" w:space="0" w:color="auto"/>
                <w:bottom w:val="none" w:sz="0" w:space="0" w:color="auto"/>
                <w:right w:val="none" w:sz="0" w:space="0" w:color="auto"/>
              </w:divBdr>
            </w:div>
            <w:div w:id="2020741197">
              <w:marLeft w:val="0"/>
              <w:marRight w:val="0"/>
              <w:marTop w:val="0"/>
              <w:marBottom w:val="0"/>
              <w:divBdr>
                <w:top w:val="none" w:sz="0" w:space="0" w:color="auto"/>
                <w:left w:val="none" w:sz="0" w:space="0" w:color="auto"/>
                <w:bottom w:val="none" w:sz="0" w:space="0" w:color="auto"/>
                <w:right w:val="none" w:sz="0" w:space="0" w:color="auto"/>
              </w:divBdr>
            </w:div>
            <w:div w:id="1573127591">
              <w:marLeft w:val="0"/>
              <w:marRight w:val="0"/>
              <w:marTop w:val="0"/>
              <w:marBottom w:val="0"/>
              <w:divBdr>
                <w:top w:val="none" w:sz="0" w:space="0" w:color="auto"/>
                <w:left w:val="none" w:sz="0" w:space="0" w:color="auto"/>
                <w:bottom w:val="none" w:sz="0" w:space="0" w:color="auto"/>
                <w:right w:val="none" w:sz="0" w:space="0" w:color="auto"/>
              </w:divBdr>
            </w:div>
            <w:div w:id="1410884551">
              <w:marLeft w:val="0"/>
              <w:marRight w:val="0"/>
              <w:marTop w:val="0"/>
              <w:marBottom w:val="0"/>
              <w:divBdr>
                <w:top w:val="none" w:sz="0" w:space="0" w:color="auto"/>
                <w:left w:val="none" w:sz="0" w:space="0" w:color="auto"/>
                <w:bottom w:val="none" w:sz="0" w:space="0" w:color="auto"/>
                <w:right w:val="none" w:sz="0" w:space="0" w:color="auto"/>
              </w:divBdr>
            </w:div>
            <w:div w:id="1803232830">
              <w:marLeft w:val="0"/>
              <w:marRight w:val="0"/>
              <w:marTop w:val="0"/>
              <w:marBottom w:val="0"/>
              <w:divBdr>
                <w:top w:val="none" w:sz="0" w:space="0" w:color="auto"/>
                <w:left w:val="none" w:sz="0" w:space="0" w:color="auto"/>
                <w:bottom w:val="none" w:sz="0" w:space="0" w:color="auto"/>
                <w:right w:val="none" w:sz="0" w:space="0" w:color="auto"/>
              </w:divBdr>
            </w:div>
            <w:div w:id="834422316">
              <w:marLeft w:val="0"/>
              <w:marRight w:val="0"/>
              <w:marTop w:val="0"/>
              <w:marBottom w:val="0"/>
              <w:divBdr>
                <w:top w:val="none" w:sz="0" w:space="0" w:color="auto"/>
                <w:left w:val="none" w:sz="0" w:space="0" w:color="auto"/>
                <w:bottom w:val="none" w:sz="0" w:space="0" w:color="auto"/>
                <w:right w:val="none" w:sz="0" w:space="0" w:color="auto"/>
              </w:divBdr>
            </w:div>
            <w:div w:id="756943587">
              <w:marLeft w:val="0"/>
              <w:marRight w:val="0"/>
              <w:marTop w:val="0"/>
              <w:marBottom w:val="0"/>
              <w:divBdr>
                <w:top w:val="none" w:sz="0" w:space="0" w:color="auto"/>
                <w:left w:val="none" w:sz="0" w:space="0" w:color="auto"/>
                <w:bottom w:val="none" w:sz="0" w:space="0" w:color="auto"/>
                <w:right w:val="none" w:sz="0" w:space="0" w:color="auto"/>
              </w:divBdr>
            </w:div>
            <w:div w:id="959140730">
              <w:marLeft w:val="0"/>
              <w:marRight w:val="0"/>
              <w:marTop w:val="0"/>
              <w:marBottom w:val="0"/>
              <w:divBdr>
                <w:top w:val="none" w:sz="0" w:space="0" w:color="auto"/>
                <w:left w:val="none" w:sz="0" w:space="0" w:color="auto"/>
                <w:bottom w:val="none" w:sz="0" w:space="0" w:color="auto"/>
                <w:right w:val="none" w:sz="0" w:space="0" w:color="auto"/>
              </w:divBdr>
            </w:div>
            <w:div w:id="22050654">
              <w:marLeft w:val="0"/>
              <w:marRight w:val="0"/>
              <w:marTop w:val="0"/>
              <w:marBottom w:val="0"/>
              <w:divBdr>
                <w:top w:val="none" w:sz="0" w:space="0" w:color="auto"/>
                <w:left w:val="none" w:sz="0" w:space="0" w:color="auto"/>
                <w:bottom w:val="none" w:sz="0" w:space="0" w:color="auto"/>
                <w:right w:val="none" w:sz="0" w:space="0" w:color="auto"/>
              </w:divBdr>
            </w:div>
            <w:div w:id="20369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943">
      <w:bodyDiv w:val="1"/>
      <w:marLeft w:val="0"/>
      <w:marRight w:val="0"/>
      <w:marTop w:val="0"/>
      <w:marBottom w:val="0"/>
      <w:divBdr>
        <w:top w:val="none" w:sz="0" w:space="0" w:color="auto"/>
        <w:left w:val="none" w:sz="0" w:space="0" w:color="auto"/>
        <w:bottom w:val="none" w:sz="0" w:space="0" w:color="auto"/>
        <w:right w:val="none" w:sz="0" w:space="0" w:color="auto"/>
      </w:divBdr>
    </w:div>
    <w:div w:id="1398817742">
      <w:bodyDiv w:val="1"/>
      <w:marLeft w:val="0"/>
      <w:marRight w:val="0"/>
      <w:marTop w:val="0"/>
      <w:marBottom w:val="0"/>
      <w:divBdr>
        <w:top w:val="none" w:sz="0" w:space="0" w:color="auto"/>
        <w:left w:val="none" w:sz="0" w:space="0" w:color="auto"/>
        <w:bottom w:val="none" w:sz="0" w:space="0" w:color="auto"/>
        <w:right w:val="none" w:sz="0" w:space="0" w:color="auto"/>
      </w:divBdr>
    </w:div>
    <w:div w:id="1399792232">
      <w:bodyDiv w:val="1"/>
      <w:marLeft w:val="0"/>
      <w:marRight w:val="0"/>
      <w:marTop w:val="0"/>
      <w:marBottom w:val="0"/>
      <w:divBdr>
        <w:top w:val="none" w:sz="0" w:space="0" w:color="auto"/>
        <w:left w:val="none" w:sz="0" w:space="0" w:color="auto"/>
        <w:bottom w:val="none" w:sz="0" w:space="0" w:color="auto"/>
        <w:right w:val="none" w:sz="0" w:space="0" w:color="auto"/>
      </w:divBdr>
      <w:divsChild>
        <w:div w:id="2015062069">
          <w:marLeft w:val="0"/>
          <w:marRight w:val="0"/>
          <w:marTop w:val="0"/>
          <w:marBottom w:val="0"/>
          <w:divBdr>
            <w:top w:val="none" w:sz="0" w:space="0" w:color="auto"/>
            <w:left w:val="none" w:sz="0" w:space="0" w:color="auto"/>
            <w:bottom w:val="none" w:sz="0" w:space="0" w:color="auto"/>
            <w:right w:val="none" w:sz="0" w:space="0" w:color="auto"/>
          </w:divBdr>
          <w:divsChild>
            <w:div w:id="216018489">
              <w:marLeft w:val="0"/>
              <w:marRight w:val="0"/>
              <w:marTop w:val="0"/>
              <w:marBottom w:val="0"/>
              <w:divBdr>
                <w:top w:val="none" w:sz="0" w:space="0" w:color="auto"/>
                <w:left w:val="none" w:sz="0" w:space="0" w:color="auto"/>
                <w:bottom w:val="none" w:sz="0" w:space="0" w:color="auto"/>
                <w:right w:val="none" w:sz="0" w:space="0" w:color="auto"/>
              </w:divBdr>
            </w:div>
            <w:div w:id="1385761043">
              <w:marLeft w:val="0"/>
              <w:marRight w:val="0"/>
              <w:marTop w:val="0"/>
              <w:marBottom w:val="0"/>
              <w:divBdr>
                <w:top w:val="none" w:sz="0" w:space="0" w:color="auto"/>
                <w:left w:val="none" w:sz="0" w:space="0" w:color="auto"/>
                <w:bottom w:val="none" w:sz="0" w:space="0" w:color="auto"/>
                <w:right w:val="none" w:sz="0" w:space="0" w:color="auto"/>
              </w:divBdr>
            </w:div>
            <w:div w:id="873494648">
              <w:marLeft w:val="0"/>
              <w:marRight w:val="0"/>
              <w:marTop w:val="0"/>
              <w:marBottom w:val="0"/>
              <w:divBdr>
                <w:top w:val="none" w:sz="0" w:space="0" w:color="auto"/>
                <w:left w:val="none" w:sz="0" w:space="0" w:color="auto"/>
                <w:bottom w:val="none" w:sz="0" w:space="0" w:color="auto"/>
                <w:right w:val="none" w:sz="0" w:space="0" w:color="auto"/>
              </w:divBdr>
            </w:div>
            <w:div w:id="1218129715">
              <w:marLeft w:val="0"/>
              <w:marRight w:val="0"/>
              <w:marTop w:val="0"/>
              <w:marBottom w:val="0"/>
              <w:divBdr>
                <w:top w:val="none" w:sz="0" w:space="0" w:color="auto"/>
                <w:left w:val="none" w:sz="0" w:space="0" w:color="auto"/>
                <w:bottom w:val="none" w:sz="0" w:space="0" w:color="auto"/>
                <w:right w:val="none" w:sz="0" w:space="0" w:color="auto"/>
              </w:divBdr>
            </w:div>
            <w:div w:id="1485707460">
              <w:marLeft w:val="0"/>
              <w:marRight w:val="0"/>
              <w:marTop w:val="0"/>
              <w:marBottom w:val="0"/>
              <w:divBdr>
                <w:top w:val="none" w:sz="0" w:space="0" w:color="auto"/>
                <w:left w:val="none" w:sz="0" w:space="0" w:color="auto"/>
                <w:bottom w:val="none" w:sz="0" w:space="0" w:color="auto"/>
                <w:right w:val="none" w:sz="0" w:space="0" w:color="auto"/>
              </w:divBdr>
            </w:div>
            <w:div w:id="791481069">
              <w:marLeft w:val="0"/>
              <w:marRight w:val="0"/>
              <w:marTop w:val="0"/>
              <w:marBottom w:val="0"/>
              <w:divBdr>
                <w:top w:val="none" w:sz="0" w:space="0" w:color="auto"/>
                <w:left w:val="none" w:sz="0" w:space="0" w:color="auto"/>
                <w:bottom w:val="none" w:sz="0" w:space="0" w:color="auto"/>
                <w:right w:val="none" w:sz="0" w:space="0" w:color="auto"/>
              </w:divBdr>
            </w:div>
            <w:div w:id="1059979616">
              <w:marLeft w:val="0"/>
              <w:marRight w:val="0"/>
              <w:marTop w:val="0"/>
              <w:marBottom w:val="0"/>
              <w:divBdr>
                <w:top w:val="none" w:sz="0" w:space="0" w:color="auto"/>
                <w:left w:val="none" w:sz="0" w:space="0" w:color="auto"/>
                <w:bottom w:val="none" w:sz="0" w:space="0" w:color="auto"/>
                <w:right w:val="none" w:sz="0" w:space="0" w:color="auto"/>
              </w:divBdr>
            </w:div>
            <w:div w:id="1211501995">
              <w:marLeft w:val="0"/>
              <w:marRight w:val="0"/>
              <w:marTop w:val="0"/>
              <w:marBottom w:val="0"/>
              <w:divBdr>
                <w:top w:val="none" w:sz="0" w:space="0" w:color="auto"/>
                <w:left w:val="none" w:sz="0" w:space="0" w:color="auto"/>
                <w:bottom w:val="none" w:sz="0" w:space="0" w:color="auto"/>
                <w:right w:val="none" w:sz="0" w:space="0" w:color="auto"/>
              </w:divBdr>
            </w:div>
            <w:div w:id="1747527853">
              <w:marLeft w:val="0"/>
              <w:marRight w:val="0"/>
              <w:marTop w:val="0"/>
              <w:marBottom w:val="0"/>
              <w:divBdr>
                <w:top w:val="none" w:sz="0" w:space="0" w:color="auto"/>
                <w:left w:val="none" w:sz="0" w:space="0" w:color="auto"/>
                <w:bottom w:val="none" w:sz="0" w:space="0" w:color="auto"/>
                <w:right w:val="none" w:sz="0" w:space="0" w:color="auto"/>
              </w:divBdr>
            </w:div>
            <w:div w:id="1980375154">
              <w:marLeft w:val="0"/>
              <w:marRight w:val="0"/>
              <w:marTop w:val="0"/>
              <w:marBottom w:val="0"/>
              <w:divBdr>
                <w:top w:val="none" w:sz="0" w:space="0" w:color="auto"/>
                <w:left w:val="none" w:sz="0" w:space="0" w:color="auto"/>
                <w:bottom w:val="none" w:sz="0" w:space="0" w:color="auto"/>
                <w:right w:val="none" w:sz="0" w:space="0" w:color="auto"/>
              </w:divBdr>
            </w:div>
            <w:div w:id="972174436">
              <w:marLeft w:val="0"/>
              <w:marRight w:val="0"/>
              <w:marTop w:val="0"/>
              <w:marBottom w:val="0"/>
              <w:divBdr>
                <w:top w:val="none" w:sz="0" w:space="0" w:color="auto"/>
                <w:left w:val="none" w:sz="0" w:space="0" w:color="auto"/>
                <w:bottom w:val="none" w:sz="0" w:space="0" w:color="auto"/>
                <w:right w:val="none" w:sz="0" w:space="0" w:color="auto"/>
              </w:divBdr>
            </w:div>
            <w:div w:id="1759061161">
              <w:marLeft w:val="0"/>
              <w:marRight w:val="0"/>
              <w:marTop w:val="0"/>
              <w:marBottom w:val="0"/>
              <w:divBdr>
                <w:top w:val="none" w:sz="0" w:space="0" w:color="auto"/>
                <w:left w:val="none" w:sz="0" w:space="0" w:color="auto"/>
                <w:bottom w:val="none" w:sz="0" w:space="0" w:color="auto"/>
                <w:right w:val="none" w:sz="0" w:space="0" w:color="auto"/>
              </w:divBdr>
            </w:div>
            <w:div w:id="20277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9709">
      <w:bodyDiv w:val="1"/>
      <w:marLeft w:val="0"/>
      <w:marRight w:val="0"/>
      <w:marTop w:val="0"/>
      <w:marBottom w:val="0"/>
      <w:divBdr>
        <w:top w:val="none" w:sz="0" w:space="0" w:color="auto"/>
        <w:left w:val="none" w:sz="0" w:space="0" w:color="auto"/>
        <w:bottom w:val="none" w:sz="0" w:space="0" w:color="auto"/>
        <w:right w:val="none" w:sz="0" w:space="0" w:color="auto"/>
      </w:divBdr>
      <w:divsChild>
        <w:div w:id="903292390">
          <w:marLeft w:val="0"/>
          <w:marRight w:val="0"/>
          <w:marTop w:val="0"/>
          <w:marBottom w:val="0"/>
          <w:divBdr>
            <w:top w:val="none" w:sz="0" w:space="0" w:color="auto"/>
            <w:left w:val="none" w:sz="0" w:space="0" w:color="auto"/>
            <w:bottom w:val="none" w:sz="0" w:space="0" w:color="auto"/>
            <w:right w:val="none" w:sz="0" w:space="0" w:color="auto"/>
          </w:divBdr>
        </w:div>
        <w:div w:id="1609001335">
          <w:marLeft w:val="0"/>
          <w:marRight w:val="0"/>
          <w:marTop w:val="0"/>
          <w:marBottom w:val="0"/>
          <w:divBdr>
            <w:top w:val="none" w:sz="0" w:space="0" w:color="auto"/>
            <w:left w:val="none" w:sz="0" w:space="0" w:color="auto"/>
            <w:bottom w:val="none" w:sz="0" w:space="0" w:color="auto"/>
            <w:right w:val="none" w:sz="0" w:space="0" w:color="auto"/>
          </w:divBdr>
          <w:divsChild>
            <w:div w:id="566111891">
              <w:marLeft w:val="180"/>
              <w:marRight w:val="240"/>
              <w:marTop w:val="0"/>
              <w:marBottom w:val="0"/>
              <w:divBdr>
                <w:top w:val="none" w:sz="0" w:space="0" w:color="auto"/>
                <w:left w:val="none" w:sz="0" w:space="0" w:color="auto"/>
                <w:bottom w:val="none" w:sz="0" w:space="0" w:color="auto"/>
                <w:right w:val="none" w:sz="0" w:space="0" w:color="auto"/>
              </w:divBdr>
              <w:divsChild>
                <w:div w:id="18502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71596">
          <w:marLeft w:val="0"/>
          <w:marRight w:val="0"/>
          <w:marTop w:val="0"/>
          <w:marBottom w:val="0"/>
          <w:divBdr>
            <w:top w:val="none" w:sz="0" w:space="0" w:color="auto"/>
            <w:left w:val="none" w:sz="0" w:space="0" w:color="auto"/>
            <w:bottom w:val="none" w:sz="0" w:space="0" w:color="auto"/>
            <w:right w:val="none" w:sz="0" w:space="0" w:color="auto"/>
          </w:divBdr>
          <w:divsChild>
            <w:div w:id="1673021377">
              <w:marLeft w:val="180"/>
              <w:marRight w:val="240"/>
              <w:marTop w:val="0"/>
              <w:marBottom w:val="0"/>
              <w:divBdr>
                <w:top w:val="none" w:sz="0" w:space="0" w:color="auto"/>
                <w:left w:val="none" w:sz="0" w:space="0" w:color="auto"/>
                <w:bottom w:val="none" w:sz="0" w:space="0" w:color="auto"/>
                <w:right w:val="none" w:sz="0" w:space="0" w:color="auto"/>
              </w:divBdr>
              <w:divsChild>
                <w:div w:id="2559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908071">
          <w:marLeft w:val="0"/>
          <w:marRight w:val="0"/>
          <w:marTop w:val="0"/>
          <w:marBottom w:val="0"/>
          <w:divBdr>
            <w:top w:val="none" w:sz="0" w:space="0" w:color="auto"/>
            <w:left w:val="none" w:sz="0" w:space="0" w:color="auto"/>
            <w:bottom w:val="none" w:sz="0" w:space="0" w:color="auto"/>
            <w:right w:val="none" w:sz="0" w:space="0" w:color="auto"/>
          </w:divBdr>
          <w:divsChild>
            <w:div w:id="393050066">
              <w:marLeft w:val="180"/>
              <w:marRight w:val="240"/>
              <w:marTop w:val="0"/>
              <w:marBottom w:val="0"/>
              <w:divBdr>
                <w:top w:val="none" w:sz="0" w:space="0" w:color="auto"/>
                <w:left w:val="none" w:sz="0" w:space="0" w:color="auto"/>
                <w:bottom w:val="none" w:sz="0" w:space="0" w:color="auto"/>
                <w:right w:val="none" w:sz="0" w:space="0" w:color="auto"/>
              </w:divBdr>
              <w:divsChild>
                <w:div w:id="18277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3151">
          <w:marLeft w:val="0"/>
          <w:marRight w:val="0"/>
          <w:marTop w:val="0"/>
          <w:marBottom w:val="0"/>
          <w:divBdr>
            <w:top w:val="none" w:sz="0" w:space="0" w:color="auto"/>
            <w:left w:val="none" w:sz="0" w:space="0" w:color="auto"/>
            <w:bottom w:val="none" w:sz="0" w:space="0" w:color="auto"/>
            <w:right w:val="none" w:sz="0" w:space="0" w:color="auto"/>
          </w:divBdr>
          <w:divsChild>
            <w:div w:id="653945968">
              <w:marLeft w:val="180"/>
              <w:marRight w:val="240"/>
              <w:marTop w:val="0"/>
              <w:marBottom w:val="0"/>
              <w:divBdr>
                <w:top w:val="none" w:sz="0" w:space="0" w:color="auto"/>
                <w:left w:val="none" w:sz="0" w:space="0" w:color="auto"/>
                <w:bottom w:val="none" w:sz="0" w:space="0" w:color="auto"/>
                <w:right w:val="none" w:sz="0" w:space="0" w:color="auto"/>
              </w:divBdr>
              <w:divsChild>
                <w:div w:id="14137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461094">
      <w:bodyDiv w:val="1"/>
      <w:marLeft w:val="0"/>
      <w:marRight w:val="0"/>
      <w:marTop w:val="0"/>
      <w:marBottom w:val="0"/>
      <w:divBdr>
        <w:top w:val="none" w:sz="0" w:space="0" w:color="auto"/>
        <w:left w:val="none" w:sz="0" w:space="0" w:color="auto"/>
        <w:bottom w:val="none" w:sz="0" w:space="0" w:color="auto"/>
        <w:right w:val="none" w:sz="0" w:space="0" w:color="auto"/>
      </w:divBdr>
      <w:divsChild>
        <w:div w:id="1344013693">
          <w:marLeft w:val="0"/>
          <w:marRight w:val="0"/>
          <w:marTop w:val="0"/>
          <w:marBottom w:val="0"/>
          <w:divBdr>
            <w:top w:val="none" w:sz="0" w:space="0" w:color="auto"/>
            <w:left w:val="none" w:sz="0" w:space="0" w:color="auto"/>
            <w:bottom w:val="none" w:sz="0" w:space="0" w:color="auto"/>
            <w:right w:val="none" w:sz="0" w:space="0" w:color="auto"/>
          </w:divBdr>
        </w:div>
        <w:div w:id="2006012950">
          <w:marLeft w:val="0"/>
          <w:marRight w:val="0"/>
          <w:marTop w:val="0"/>
          <w:marBottom w:val="0"/>
          <w:divBdr>
            <w:top w:val="none" w:sz="0" w:space="0" w:color="auto"/>
            <w:left w:val="none" w:sz="0" w:space="0" w:color="auto"/>
            <w:bottom w:val="none" w:sz="0" w:space="0" w:color="auto"/>
            <w:right w:val="none" w:sz="0" w:space="0" w:color="auto"/>
          </w:divBdr>
          <w:divsChild>
            <w:div w:id="2100759746">
              <w:marLeft w:val="180"/>
              <w:marRight w:val="240"/>
              <w:marTop w:val="0"/>
              <w:marBottom w:val="0"/>
              <w:divBdr>
                <w:top w:val="none" w:sz="0" w:space="0" w:color="auto"/>
                <w:left w:val="none" w:sz="0" w:space="0" w:color="auto"/>
                <w:bottom w:val="none" w:sz="0" w:space="0" w:color="auto"/>
                <w:right w:val="none" w:sz="0" w:space="0" w:color="auto"/>
              </w:divBdr>
              <w:divsChild>
                <w:div w:id="6644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3977">
          <w:marLeft w:val="0"/>
          <w:marRight w:val="0"/>
          <w:marTop w:val="0"/>
          <w:marBottom w:val="0"/>
          <w:divBdr>
            <w:top w:val="none" w:sz="0" w:space="0" w:color="auto"/>
            <w:left w:val="none" w:sz="0" w:space="0" w:color="auto"/>
            <w:bottom w:val="none" w:sz="0" w:space="0" w:color="auto"/>
            <w:right w:val="none" w:sz="0" w:space="0" w:color="auto"/>
          </w:divBdr>
          <w:divsChild>
            <w:div w:id="1142965634">
              <w:marLeft w:val="180"/>
              <w:marRight w:val="240"/>
              <w:marTop w:val="0"/>
              <w:marBottom w:val="0"/>
              <w:divBdr>
                <w:top w:val="none" w:sz="0" w:space="0" w:color="auto"/>
                <w:left w:val="none" w:sz="0" w:space="0" w:color="auto"/>
                <w:bottom w:val="none" w:sz="0" w:space="0" w:color="auto"/>
                <w:right w:val="none" w:sz="0" w:space="0" w:color="auto"/>
              </w:divBdr>
              <w:divsChild>
                <w:div w:id="19301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74850">
          <w:marLeft w:val="0"/>
          <w:marRight w:val="0"/>
          <w:marTop w:val="0"/>
          <w:marBottom w:val="0"/>
          <w:divBdr>
            <w:top w:val="none" w:sz="0" w:space="0" w:color="auto"/>
            <w:left w:val="none" w:sz="0" w:space="0" w:color="auto"/>
            <w:bottom w:val="none" w:sz="0" w:space="0" w:color="auto"/>
            <w:right w:val="none" w:sz="0" w:space="0" w:color="auto"/>
          </w:divBdr>
          <w:divsChild>
            <w:div w:id="579995081">
              <w:marLeft w:val="180"/>
              <w:marRight w:val="240"/>
              <w:marTop w:val="0"/>
              <w:marBottom w:val="0"/>
              <w:divBdr>
                <w:top w:val="none" w:sz="0" w:space="0" w:color="auto"/>
                <w:left w:val="none" w:sz="0" w:space="0" w:color="auto"/>
                <w:bottom w:val="none" w:sz="0" w:space="0" w:color="auto"/>
                <w:right w:val="none" w:sz="0" w:space="0" w:color="auto"/>
              </w:divBdr>
              <w:divsChild>
                <w:div w:id="102944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74149">
          <w:marLeft w:val="0"/>
          <w:marRight w:val="0"/>
          <w:marTop w:val="0"/>
          <w:marBottom w:val="0"/>
          <w:divBdr>
            <w:top w:val="none" w:sz="0" w:space="0" w:color="auto"/>
            <w:left w:val="none" w:sz="0" w:space="0" w:color="auto"/>
            <w:bottom w:val="none" w:sz="0" w:space="0" w:color="auto"/>
            <w:right w:val="none" w:sz="0" w:space="0" w:color="auto"/>
          </w:divBdr>
          <w:divsChild>
            <w:div w:id="782843638">
              <w:marLeft w:val="180"/>
              <w:marRight w:val="240"/>
              <w:marTop w:val="0"/>
              <w:marBottom w:val="0"/>
              <w:divBdr>
                <w:top w:val="none" w:sz="0" w:space="0" w:color="auto"/>
                <w:left w:val="none" w:sz="0" w:space="0" w:color="auto"/>
                <w:bottom w:val="none" w:sz="0" w:space="0" w:color="auto"/>
                <w:right w:val="none" w:sz="0" w:space="0" w:color="auto"/>
              </w:divBdr>
              <w:divsChild>
                <w:div w:id="3384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5946">
          <w:marLeft w:val="0"/>
          <w:marRight w:val="0"/>
          <w:marTop w:val="0"/>
          <w:marBottom w:val="0"/>
          <w:divBdr>
            <w:top w:val="none" w:sz="0" w:space="0" w:color="auto"/>
            <w:left w:val="none" w:sz="0" w:space="0" w:color="auto"/>
            <w:bottom w:val="none" w:sz="0" w:space="0" w:color="auto"/>
            <w:right w:val="none" w:sz="0" w:space="0" w:color="auto"/>
          </w:divBdr>
          <w:divsChild>
            <w:div w:id="1571302769">
              <w:marLeft w:val="180"/>
              <w:marRight w:val="240"/>
              <w:marTop w:val="0"/>
              <w:marBottom w:val="0"/>
              <w:divBdr>
                <w:top w:val="none" w:sz="0" w:space="0" w:color="auto"/>
                <w:left w:val="none" w:sz="0" w:space="0" w:color="auto"/>
                <w:bottom w:val="none" w:sz="0" w:space="0" w:color="auto"/>
                <w:right w:val="none" w:sz="0" w:space="0" w:color="auto"/>
              </w:divBdr>
              <w:divsChild>
                <w:div w:id="2135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12635">
          <w:marLeft w:val="0"/>
          <w:marRight w:val="0"/>
          <w:marTop w:val="0"/>
          <w:marBottom w:val="0"/>
          <w:divBdr>
            <w:top w:val="none" w:sz="0" w:space="0" w:color="auto"/>
            <w:left w:val="none" w:sz="0" w:space="0" w:color="auto"/>
            <w:bottom w:val="none" w:sz="0" w:space="0" w:color="auto"/>
            <w:right w:val="none" w:sz="0" w:space="0" w:color="auto"/>
          </w:divBdr>
          <w:divsChild>
            <w:div w:id="1392460600">
              <w:marLeft w:val="180"/>
              <w:marRight w:val="240"/>
              <w:marTop w:val="0"/>
              <w:marBottom w:val="0"/>
              <w:divBdr>
                <w:top w:val="none" w:sz="0" w:space="0" w:color="auto"/>
                <w:left w:val="none" w:sz="0" w:space="0" w:color="auto"/>
                <w:bottom w:val="none" w:sz="0" w:space="0" w:color="auto"/>
                <w:right w:val="none" w:sz="0" w:space="0" w:color="auto"/>
              </w:divBdr>
              <w:divsChild>
                <w:div w:id="12402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6142">
          <w:marLeft w:val="0"/>
          <w:marRight w:val="0"/>
          <w:marTop w:val="0"/>
          <w:marBottom w:val="0"/>
          <w:divBdr>
            <w:top w:val="none" w:sz="0" w:space="0" w:color="auto"/>
            <w:left w:val="none" w:sz="0" w:space="0" w:color="auto"/>
            <w:bottom w:val="none" w:sz="0" w:space="0" w:color="auto"/>
            <w:right w:val="none" w:sz="0" w:space="0" w:color="auto"/>
          </w:divBdr>
          <w:divsChild>
            <w:div w:id="381906503">
              <w:marLeft w:val="180"/>
              <w:marRight w:val="240"/>
              <w:marTop w:val="0"/>
              <w:marBottom w:val="0"/>
              <w:divBdr>
                <w:top w:val="none" w:sz="0" w:space="0" w:color="auto"/>
                <w:left w:val="none" w:sz="0" w:space="0" w:color="auto"/>
                <w:bottom w:val="none" w:sz="0" w:space="0" w:color="auto"/>
                <w:right w:val="none" w:sz="0" w:space="0" w:color="auto"/>
              </w:divBdr>
              <w:divsChild>
                <w:div w:id="1124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05174">
          <w:marLeft w:val="0"/>
          <w:marRight w:val="0"/>
          <w:marTop w:val="0"/>
          <w:marBottom w:val="0"/>
          <w:divBdr>
            <w:top w:val="none" w:sz="0" w:space="0" w:color="auto"/>
            <w:left w:val="none" w:sz="0" w:space="0" w:color="auto"/>
            <w:bottom w:val="none" w:sz="0" w:space="0" w:color="auto"/>
            <w:right w:val="none" w:sz="0" w:space="0" w:color="auto"/>
          </w:divBdr>
          <w:divsChild>
            <w:div w:id="2014263730">
              <w:marLeft w:val="180"/>
              <w:marRight w:val="240"/>
              <w:marTop w:val="0"/>
              <w:marBottom w:val="0"/>
              <w:divBdr>
                <w:top w:val="none" w:sz="0" w:space="0" w:color="auto"/>
                <w:left w:val="none" w:sz="0" w:space="0" w:color="auto"/>
                <w:bottom w:val="none" w:sz="0" w:space="0" w:color="auto"/>
                <w:right w:val="none" w:sz="0" w:space="0" w:color="auto"/>
              </w:divBdr>
              <w:divsChild>
                <w:div w:id="2893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116077">
      <w:bodyDiv w:val="1"/>
      <w:marLeft w:val="0"/>
      <w:marRight w:val="0"/>
      <w:marTop w:val="0"/>
      <w:marBottom w:val="0"/>
      <w:divBdr>
        <w:top w:val="none" w:sz="0" w:space="0" w:color="auto"/>
        <w:left w:val="none" w:sz="0" w:space="0" w:color="auto"/>
        <w:bottom w:val="none" w:sz="0" w:space="0" w:color="auto"/>
        <w:right w:val="none" w:sz="0" w:space="0" w:color="auto"/>
      </w:divBdr>
      <w:divsChild>
        <w:div w:id="1810243846">
          <w:marLeft w:val="0"/>
          <w:marRight w:val="0"/>
          <w:marTop w:val="0"/>
          <w:marBottom w:val="0"/>
          <w:divBdr>
            <w:top w:val="none" w:sz="0" w:space="0" w:color="auto"/>
            <w:left w:val="none" w:sz="0" w:space="0" w:color="auto"/>
            <w:bottom w:val="none" w:sz="0" w:space="0" w:color="auto"/>
            <w:right w:val="none" w:sz="0" w:space="0" w:color="auto"/>
          </w:divBdr>
        </w:div>
      </w:divsChild>
    </w:div>
    <w:div w:id="1427386178">
      <w:bodyDiv w:val="1"/>
      <w:marLeft w:val="0"/>
      <w:marRight w:val="0"/>
      <w:marTop w:val="0"/>
      <w:marBottom w:val="0"/>
      <w:divBdr>
        <w:top w:val="none" w:sz="0" w:space="0" w:color="auto"/>
        <w:left w:val="none" w:sz="0" w:space="0" w:color="auto"/>
        <w:bottom w:val="none" w:sz="0" w:space="0" w:color="auto"/>
        <w:right w:val="none" w:sz="0" w:space="0" w:color="auto"/>
      </w:divBdr>
      <w:divsChild>
        <w:div w:id="179971363">
          <w:marLeft w:val="0"/>
          <w:marRight w:val="0"/>
          <w:marTop w:val="0"/>
          <w:marBottom w:val="0"/>
          <w:divBdr>
            <w:top w:val="none" w:sz="0" w:space="0" w:color="auto"/>
            <w:left w:val="none" w:sz="0" w:space="0" w:color="auto"/>
            <w:bottom w:val="none" w:sz="0" w:space="0" w:color="auto"/>
            <w:right w:val="none" w:sz="0" w:space="0" w:color="auto"/>
          </w:divBdr>
          <w:divsChild>
            <w:div w:id="558202565">
              <w:marLeft w:val="0"/>
              <w:marRight w:val="0"/>
              <w:marTop w:val="0"/>
              <w:marBottom w:val="0"/>
              <w:divBdr>
                <w:top w:val="none" w:sz="0" w:space="0" w:color="auto"/>
                <w:left w:val="none" w:sz="0" w:space="0" w:color="auto"/>
                <w:bottom w:val="none" w:sz="0" w:space="0" w:color="auto"/>
                <w:right w:val="none" w:sz="0" w:space="0" w:color="auto"/>
              </w:divBdr>
            </w:div>
            <w:div w:id="2017147573">
              <w:marLeft w:val="0"/>
              <w:marRight w:val="0"/>
              <w:marTop w:val="0"/>
              <w:marBottom w:val="0"/>
              <w:divBdr>
                <w:top w:val="none" w:sz="0" w:space="0" w:color="auto"/>
                <w:left w:val="none" w:sz="0" w:space="0" w:color="auto"/>
                <w:bottom w:val="none" w:sz="0" w:space="0" w:color="auto"/>
                <w:right w:val="none" w:sz="0" w:space="0" w:color="auto"/>
              </w:divBdr>
            </w:div>
            <w:div w:id="13245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010565">
      <w:bodyDiv w:val="1"/>
      <w:marLeft w:val="0"/>
      <w:marRight w:val="0"/>
      <w:marTop w:val="0"/>
      <w:marBottom w:val="0"/>
      <w:divBdr>
        <w:top w:val="none" w:sz="0" w:space="0" w:color="auto"/>
        <w:left w:val="none" w:sz="0" w:space="0" w:color="auto"/>
        <w:bottom w:val="none" w:sz="0" w:space="0" w:color="auto"/>
        <w:right w:val="none" w:sz="0" w:space="0" w:color="auto"/>
      </w:divBdr>
      <w:divsChild>
        <w:div w:id="1396902054">
          <w:marLeft w:val="0"/>
          <w:marRight w:val="0"/>
          <w:marTop w:val="0"/>
          <w:marBottom w:val="0"/>
          <w:divBdr>
            <w:top w:val="none" w:sz="0" w:space="0" w:color="auto"/>
            <w:left w:val="none" w:sz="0" w:space="0" w:color="auto"/>
            <w:bottom w:val="none" w:sz="0" w:space="0" w:color="auto"/>
            <w:right w:val="none" w:sz="0" w:space="0" w:color="auto"/>
          </w:divBdr>
          <w:divsChild>
            <w:div w:id="474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8548">
      <w:bodyDiv w:val="1"/>
      <w:marLeft w:val="0"/>
      <w:marRight w:val="0"/>
      <w:marTop w:val="0"/>
      <w:marBottom w:val="0"/>
      <w:divBdr>
        <w:top w:val="none" w:sz="0" w:space="0" w:color="auto"/>
        <w:left w:val="none" w:sz="0" w:space="0" w:color="auto"/>
        <w:bottom w:val="none" w:sz="0" w:space="0" w:color="auto"/>
        <w:right w:val="none" w:sz="0" w:space="0" w:color="auto"/>
      </w:divBdr>
    </w:div>
    <w:div w:id="1435899667">
      <w:bodyDiv w:val="1"/>
      <w:marLeft w:val="0"/>
      <w:marRight w:val="0"/>
      <w:marTop w:val="0"/>
      <w:marBottom w:val="0"/>
      <w:divBdr>
        <w:top w:val="none" w:sz="0" w:space="0" w:color="auto"/>
        <w:left w:val="none" w:sz="0" w:space="0" w:color="auto"/>
        <w:bottom w:val="none" w:sz="0" w:space="0" w:color="auto"/>
        <w:right w:val="none" w:sz="0" w:space="0" w:color="auto"/>
      </w:divBdr>
    </w:div>
    <w:div w:id="1436249341">
      <w:bodyDiv w:val="1"/>
      <w:marLeft w:val="0"/>
      <w:marRight w:val="0"/>
      <w:marTop w:val="0"/>
      <w:marBottom w:val="0"/>
      <w:divBdr>
        <w:top w:val="none" w:sz="0" w:space="0" w:color="auto"/>
        <w:left w:val="none" w:sz="0" w:space="0" w:color="auto"/>
        <w:bottom w:val="none" w:sz="0" w:space="0" w:color="auto"/>
        <w:right w:val="none" w:sz="0" w:space="0" w:color="auto"/>
      </w:divBdr>
      <w:divsChild>
        <w:div w:id="358630392">
          <w:marLeft w:val="0"/>
          <w:marRight w:val="0"/>
          <w:marTop w:val="0"/>
          <w:marBottom w:val="0"/>
          <w:divBdr>
            <w:top w:val="none" w:sz="0" w:space="0" w:color="auto"/>
            <w:left w:val="none" w:sz="0" w:space="0" w:color="auto"/>
            <w:bottom w:val="none" w:sz="0" w:space="0" w:color="auto"/>
            <w:right w:val="none" w:sz="0" w:space="0" w:color="auto"/>
          </w:divBdr>
          <w:divsChild>
            <w:div w:id="1897693046">
              <w:marLeft w:val="0"/>
              <w:marRight w:val="0"/>
              <w:marTop w:val="0"/>
              <w:marBottom w:val="0"/>
              <w:divBdr>
                <w:top w:val="none" w:sz="0" w:space="0" w:color="auto"/>
                <w:left w:val="none" w:sz="0" w:space="0" w:color="auto"/>
                <w:bottom w:val="none" w:sz="0" w:space="0" w:color="auto"/>
                <w:right w:val="none" w:sz="0" w:space="0" w:color="auto"/>
              </w:divBdr>
            </w:div>
            <w:div w:id="102187524">
              <w:marLeft w:val="0"/>
              <w:marRight w:val="0"/>
              <w:marTop w:val="0"/>
              <w:marBottom w:val="0"/>
              <w:divBdr>
                <w:top w:val="none" w:sz="0" w:space="0" w:color="auto"/>
                <w:left w:val="none" w:sz="0" w:space="0" w:color="auto"/>
                <w:bottom w:val="none" w:sz="0" w:space="0" w:color="auto"/>
                <w:right w:val="none" w:sz="0" w:space="0" w:color="auto"/>
              </w:divBdr>
              <w:divsChild>
                <w:div w:id="1867257157">
                  <w:marLeft w:val="0"/>
                  <w:marRight w:val="0"/>
                  <w:marTop w:val="0"/>
                  <w:marBottom w:val="0"/>
                  <w:divBdr>
                    <w:top w:val="none" w:sz="0" w:space="0" w:color="auto"/>
                    <w:left w:val="none" w:sz="0" w:space="0" w:color="auto"/>
                    <w:bottom w:val="none" w:sz="0" w:space="0" w:color="auto"/>
                    <w:right w:val="none" w:sz="0" w:space="0" w:color="auto"/>
                  </w:divBdr>
                  <w:divsChild>
                    <w:div w:id="1217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310492">
              <w:marLeft w:val="0"/>
              <w:marRight w:val="0"/>
              <w:marTop w:val="0"/>
              <w:marBottom w:val="0"/>
              <w:divBdr>
                <w:top w:val="none" w:sz="0" w:space="0" w:color="auto"/>
                <w:left w:val="none" w:sz="0" w:space="0" w:color="auto"/>
                <w:bottom w:val="none" w:sz="0" w:space="0" w:color="auto"/>
                <w:right w:val="none" w:sz="0" w:space="0" w:color="auto"/>
              </w:divBdr>
            </w:div>
          </w:divsChild>
        </w:div>
        <w:div w:id="998267148">
          <w:marLeft w:val="0"/>
          <w:marRight w:val="0"/>
          <w:marTop w:val="0"/>
          <w:marBottom w:val="0"/>
          <w:divBdr>
            <w:top w:val="none" w:sz="0" w:space="0" w:color="auto"/>
            <w:left w:val="none" w:sz="0" w:space="0" w:color="auto"/>
            <w:bottom w:val="none" w:sz="0" w:space="0" w:color="auto"/>
            <w:right w:val="none" w:sz="0" w:space="0" w:color="auto"/>
          </w:divBdr>
          <w:divsChild>
            <w:div w:id="186873366">
              <w:marLeft w:val="0"/>
              <w:marRight w:val="0"/>
              <w:marTop w:val="0"/>
              <w:marBottom w:val="0"/>
              <w:divBdr>
                <w:top w:val="none" w:sz="0" w:space="0" w:color="auto"/>
                <w:left w:val="none" w:sz="0" w:space="0" w:color="auto"/>
                <w:bottom w:val="none" w:sz="0" w:space="0" w:color="auto"/>
                <w:right w:val="none" w:sz="0" w:space="0" w:color="auto"/>
              </w:divBdr>
            </w:div>
            <w:div w:id="1080325597">
              <w:marLeft w:val="0"/>
              <w:marRight w:val="0"/>
              <w:marTop w:val="0"/>
              <w:marBottom w:val="0"/>
              <w:divBdr>
                <w:top w:val="none" w:sz="0" w:space="0" w:color="auto"/>
                <w:left w:val="none" w:sz="0" w:space="0" w:color="auto"/>
                <w:bottom w:val="none" w:sz="0" w:space="0" w:color="auto"/>
                <w:right w:val="none" w:sz="0" w:space="0" w:color="auto"/>
              </w:divBdr>
              <w:divsChild>
                <w:div w:id="560530100">
                  <w:marLeft w:val="0"/>
                  <w:marRight w:val="0"/>
                  <w:marTop w:val="0"/>
                  <w:marBottom w:val="0"/>
                  <w:divBdr>
                    <w:top w:val="none" w:sz="0" w:space="0" w:color="auto"/>
                    <w:left w:val="none" w:sz="0" w:space="0" w:color="auto"/>
                    <w:bottom w:val="none" w:sz="0" w:space="0" w:color="auto"/>
                    <w:right w:val="none" w:sz="0" w:space="0" w:color="auto"/>
                  </w:divBdr>
                  <w:divsChild>
                    <w:div w:id="173894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97901">
      <w:bodyDiv w:val="1"/>
      <w:marLeft w:val="0"/>
      <w:marRight w:val="0"/>
      <w:marTop w:val="0"/>
      <w:marBottom w:val="0"/>
      <w:divBdr>
        <w:top w:val="none" w:sz="0" w:space="0" w:color="auto"/>
        <w:left w:val="none" w:sz="0" w:space="0" w:color="auto"/>
        <w:bottom w:val="none" w:sz="0" w:space="0" w:color="auto"/>
        <w:right w:val="none" w:sz="0" w:space="0" w:color="auto"/>
      </w:divBdr>
    </w:div>
    <w:div w:id="1448620275">
      <w:bodyDiv w:val="1"/>
      <w:marLeft w:val="0"/>
      <w:marRight w:val="0"/>
      <w:marTop w:val="0"/>
      <w:marBottom w:val="0"/>
      <w:divBdr>
        <w:top w:val="none" w:sz="0" w:space="0" w:color="auto"/>
        <w:left w:val="none" w:sz="0" w:space="0" w:color="auto"/>
        <w:bottom w:val="none" w:sz="0" w:space="0" w:color="auto"/>
        <w:right w:val="none" w:sz="0" w:space="0" w:color="auto"/>
      </w:divBdr>
    </w:div>
    <w:div w:id="1454398646">
      <w:bodyDiv w:val="1"/>
      <w:marLeft w:val="0"/>
      <w:marRight w:val="0"/>
      <w:marTop w:val="0"/>
      <w:marBottom w:val="0"/>
      <w:divBdr>
        <w:top w:val="none" w:sz="0" w:space="0" w:color="auto"/>
        <w:left w:val="none" w:sz="0" w:space="0" w:color="auto"/>
        <w:bottom w:val="none" w:sz="0" w:space="0" w:color="auto"/>
        <w:right w:val="none" w:sz="0" w:space="0" w:color="auto"/>
      </w:divBdr>
      <w:divsChild>
        <w:div w:id="345835311">
          <w:marLeft w:val="0"/>
          <w:marRight w:val="0"/>
          <w:marTop w:val="0"/>
          <w:marBottom w:val="0"/>
          <w:divBdr>
            <w:top w:val="none" w:sz="0" w:space="0" w:color="auto"/>
            <w:left w:val="none" w:sz="0" w:space="0" w:color="auto"/>
            <w:bottom w:val="none" w:sz="0" w:space="0" w:color="auto"/>
            <w:right w:val="none" w:sz="0" w:space="0" w:color="auto"/>
          </w:divBdr>
          <w:divsChild>
            <w:div w:id="916745694">
              <w:marLeft w:val="0"/>
              <w:marRight w:val="0"/>
              <w:marTop w:val="0"/>
              <w:marBottom w:val="0"/>
              <w:divBdr>
                <w:top w:val="none" w:sz="0" w:space="0" w:color="auto"/>
                <w:left w:val="none" w:sz="0" w:space="0" w:color="auto"/>
                <w:bottom w:val="none" w:sz="0" w:space="0" w:color="auto"/>
                <w:right w:val="none" w:sz="0" w:space="0" w:color="auto"/>
              </w:divBdr>
            </w:div>
          </w:divsChild>
        </w:div>
        <w:div w:id="210843578">
          <w:marLeft w:val="0"/>
          <w:marRight w:val="0"/>
          <w:marTop w:val="0"/>
          <w:marBottom w:val="0"/>
          <w:divBdr>
            <w:top w:val="none" w:sz="0" w:space="0" w:color="auto"/>
            <w:left w:val="none" w:sz="0" w:space="0" w:color="auto"/>
            <w:bottom w:val="none" w:sz="0" w:space="0" w:color="auto"/>
            <w:right w:val="none" w:sz="0" w:space="0" w:color="auto"/>
          </w:divBdr>
          <w:divsChild>
            <w:div w:id="68695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6607">
      <w:bodyDiv w:val="1"/>
      <w:marLeft w:val="0"/>
      <w:marRight w:val="0"/>
      <w:marTop w:val="0"/>
      <w:marBottom w:val="0"/>
      <w:divBdr>
        <w:top w:val="none" w:sz="0" w:space="0" w:color="auto"/>
        <w:left w:val="none" w:sz="0" w:space="0" w:color="auto"/>
        <w:bottom w:val="none" w:sz="0" w:space="0" w:color="auto"/>
        <w:right w:val="none" w:sz="0" w:space="0" w:color="auto"/>
      </w:divBdr>
    </w:div>
    <w:div w:id="1483277905">
      <w:bodyDiv w:val="1"/>
      <w:marLeft w:val="0"/>
      <w:marRight w:val="0"/>
      <w:marTop w:val="0"/>
      <w:marBottom w:val="0"/>
      <w:divBdr>
        <w:top w:val="none" w:sz="0" w:space="0" w:color="auto"/>
        <w:left w:val="none" w:sz="0" w:space="0" w:color="auto"/>
        <w:bottom w:val="none" w:sz="0" w:space="0" w:color="auto"/>
        <w:right w:val="none" w:sz="0" w:space="0" w:color="auto"/>
      </w:divBdr>
    </w:div>
    <w:div w:id="1488015922">
      <w:bodyDiv w:val="1"/>
      <w:marLeft w:val="0"/>
      <w:marRight w:val="0"/>
      <w:marTop w:val="0"/>
      <w:marBottom w:val="0"/>
      <w:divBdr>
        <w:top w:val="none" w:sz="0" w:space="0" w:color="auto"/>
        <w:left w:val="none" w:sz="0" w:space="0" w:color="auto"/>
        <w:bottom w:val="none" w:sz="0" w:space="0" w:color="auto"/>
        <w:right w:val="none" w:sz="0" w:space="0" w:color="auto"/>
      </w:divBdr>
      <w:divsChild>
        <w:div w:id="1151337164">
          <w:marLeft w:val="0"/>
          <w:marRight w:val="0"/>
          <w:marTop w:val="0"/>
          <w:marBottom w:val="0"/>
          <w:divBdr>
            <w:top w:val="none" w:sz="0" w:space="0" w:color="auto"/>
            <w:left w:val="none" w:sz="0" w:space="0" w:color="auto"/>
            <w:bottom w:val="none" w:sz="0" w:space="0" w:color="auto"/>
            <w:right w:val="none" w:sz="0" w:space="0" w:color="auto"/>
          </w:divBdr>
        </w:div>
      </w:divsChild>
    </w:div>
    <w:div w:id="1488781952">
      <w:bodyDiv w:val="1"/>
      <w:marLeft w:val="0"/>
      <w:marRight w:val="0"/>
      <w:marTop w:val="0"/>
      <w:marBottom w:val="0"/>
      <w:divBdr>
        <w:top w:val="none" w:sz="0" w:space="0" w:color="auto"/>
        <w:left w:val="none" w:sz="0" w:space="0" w:color="auto"/>
        <w:bottom w:val="none" w:sz="0" w:space="0" w:color="auto"/>
        <w:right w:val="none" w:sz="0" w:space="0" w:color="auto"/>
      </w:divBdr>
      <w:divsChild>
        <w:div w:id="752508360">
          <w:marLeft w:val="0"/>
          <w:marRight w:val="0"/>
          <w:marTop w:val="0"/>
          <w:marBottom w:val="0"/>
          <w:divBdr>
            <w:top w:val="none" w:sz="0" w:space="0" w:color="auto"/>
            <w:left w:val="none" w:sz="0" w:space="0" w:color="auto"/>
            <w:bottom w:val="none" w:sz="0" w:space="0" w:color="auto"/>
            <w:right w:val="none" w:sz="0" w:space="0" w:color="auto"/>
          </w:divBdr>
          <w:divsChild>
            <w:div w:id="1023898499">
              <w:marLeft w:val="0"/>
              <w:marRight w:val="0"/>
              <w:marTop w:val="0"/>
              <w:marBottom w:val="0"/>
              <w:divBdr>
                <w:top w:val="none" w:sz="0" w:space="0" w:color="auto"/>
                <w:left w:val="none" w:sz="0" w:space="0" w:color="auto"/>
                <w:bottom w:val="none" w:sz="0" w:space="0" w:color="auto"/>
                <w:right w:val="none" w:sz="0" w:space="0" w:color="auto"/>
              </w:divBdr>
            </w:div>
            <w:div w:id="307831515">
              <w:marLeft w:val="0"/>
              <w:marRight w:val="0"/>
              <w:marTop w:val="0"/>
              <w:marBottom w:val="0"/>
              <w:divBdr>
                <w:top w:val="none" w:sz="0" w:space="0" w:color="auto"/>
                <w:left w:val="none" w:sz="0" w:space="0" w:color="auto"/>
                <w:bottom w:val="none" w:sz="0" w:space="0" w:color="auto"/>
                <w:right w:val="none" w:sz="0" w:space="0" w:color="auto"/>
              </w:divBdr>
            </w:div>
            <w:div w:id="1081371518">
              <w:marLeft w:val="0"/>
              <w:marRight w:val="0"/>
              <w:marTop w:val="0"/>
              <w:marBottom w:val="0"/>
              <w:divBdr>
                <w:top w:val="none" w:sz="0" w:space="0" w:color="auto"/>
                <w:left w:val="none" w:sz="0" w:space="0" w:color="auto"/>
                <w:bottom w:val="none" w:sz="0" w:space="0" w:color="auto"/>
                <w:right w:val="none" w:sz="0" w:space="0" w:color="auto"/>
              </w:divBdr>
            </w:div>
            <w:div w:id="2070374464">
              <w:marLeft w:val="0"/>
              <w:marRight w:val="0"/>
              <w:marTop w:val="0"/>
              <w:marBottom w:val="0"/>
              <w:divBdr>
                <w:top w:val="none" w:sz="0" w:space="0" w:color="auto"/>
                <w:left w:val="none" w:sz="0" w:space="0" w:color="auto"/>
                <w:bottom w:val="none" w:sz="0" w:space="0" w:color="auto"/>
                <w:right w:val="none" w:sz="0" w:space="0" w:color="auto"/>
              </w:divBdr>
            </w:div>
            <w:div w:id="185601248">
              <w:marLeft w:val="0"/>
              <w:marRight w:val="0"/>
              <w:marTop w:val="0"/>
              <w:marBottom w:val="0"/>
              <w:divBdr>
                <w:top w:val="none" w:sz="0" w:space="0" w:color="auto"/>
                <w:left w:val="none" w:sz="0" w:space="0" w:color="auto"/>
                <w:bottom w:val="none" w:sz="0" w:space="0" w:color="auto"/>
                <w:right w:val="none" w:sz="0" w:space="0" w:color="auto"/>
              </w:divBdr>
            </w:div>
            <w:div w:id="1826436625">
              <w:marLeft w:val="0"/>
              <w:marRight w:val="0"/>
              <w:marTop w:val="0"/>
              <w:marBottom w:val="0"/>
              <w:divBdr>
                <w:top w:val="none" w:sz="0" w:space="0" w:color="auto"/>
                <w:left w:val="none" w:sz="0" w:space="0" w:color="auto"/>
                <w:bottom w:val="none" w:sz="0" w:space="0" w:color="auto"/>
                <w:right w:val="none" w:sz="0" w:space="0" w:color="auto"/>
              </w:divBdr>
            </w:div>
            <w:div w:id="886988974">
              <w:marLeft w:val="0"/>
              <w:marRight w:val="0"/>
              <w:marTop w:val="0"/>
              <w:marBottom w:val="0"/>
              <w:divBdr>
                <w:top w:val="none" w:sz="0" w:space="0" w:color="auto"/>
                <w:left w:val="none" w:sz="0" w:space="0" w:color="auto"/>
                <w:bottom w:val="none" w:sz="0" w:space="0" w:color="auto"/>
                <w:right w:val="none" w:sz="0" w:space="0" w:color="auto"/>
              </w:divBdr>
            </w:div>
            <w:div w:id="96024323">
              <w:marLeft w:val="0"/>
              <w:marRight w:val="0"/>
              <w:marTop w:val="0"/>
              <w:marBottom w:val="0"/>
              <w:divBdr>
                <w:top w:val="none" w:sz="0" w:space="0" w:color="auto"/>
                <w:left w:val="none" w:sz="0" w:space="0" w:color="auto"/>
                <w:bottom w:val="none" w:sz="0" w:space="0" w:color="auto"/>
                <w:right w:val="none" w:sz="0" w:space="0" w:color="auto"/>
              </w:divBdr>
            </w:div>
            <w:div w:id="2036878847">
              <w:marLeft w:val="0"/>
              <w:marRight w:val="0"/>
              <w:marTop w:val="0"/>
              <w:marBottom w:val="0"/>
              <w:divBdr>
                <w:top w:val="none" w:sz="0" w:space="0" w:color="auto"/>
                <w:left w:val="none" w:sz="0" w:space="0" w:color="auto"/>
                <w:bottom w:val="none" w:sz="0" w:space="0" w:color="auto"/>
                <w:right w:val="none" w:sz="0" w:space="0" w:color="auto"/>
              </w:divBdr>
            </w:div>
            <w:div w:id="1005280513">
              <w:marLeft w:val="0"/>
              <w:marRight w:val="0"/>
              <w:marTop w:val="0"/>
              <w:marBottom w:val="0"/>
              <w:divBdr>
                <w:top w:val="none" w:sz="0" w:space="0" w:color="auto"/>
                <w:left w:val="none" w:sz="0" w:space="0" w:color="auto"/>
                <w:bottom w:val="none" w:sz="0" w:space="0" w:color="auto"/>
                <w:right w:val="none" w:sz="0" w:space="0" w:color="auto"/>
              </w:divBdr>
            </w:div>
            <w:div w:id="406534252">
              <w:marLeft w:val="0"/>
              <w:marRight w:val="0"/>
              <w:marTop w:val="0"/>
              <w:marBottom w:val="0"/>
              <w:divBdr>
                <w:top w:val="none" w:sz="0" w:space="0" w:color="auto"/>
                <w:left w:val="none" w:sz="0" w:space="0" w:color="auto"/>
                <w:bottom w:val="none" w:sz="0" w:space="0" w:color="auto"/>
                <w:right w:val="none" w:sz="0" w:space="0" w:color="auto"/>
              </w:divBdr>
            </w:div>
            <w:div w:id="504635391">
              <w:marLeft w:val="0"/>
              <w:marRight w:val="0"/>
              <w:marTop w:val="0"/>
              <w:marBottom w:val="0"/>
              <w:divBdr>
                <w:top w:val="none" w:sz="0" w:space="0" w:color="auto"/>
                <w:left w:val="none" w:sz="0" w:space="0" w:color="auto"/>
                <w:bottom w:val="none" w:sz="0" w:space="0" w:color="auto"/>
                <w:right w:val="none" w:sz="0" w:space="0" w:color="auto"/>
              </w:divBdr>
            </w:div>
            <w:div w:id="797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58831">
      <w:bodyDiv w:val="1"/>
      <w:marLeft w:val="0"/>
      <w:marRight w:val="0"/>
      <w:marTop w:val="0"/>
      <w:marBottom w:val="0"/>
      <w:divBdr>
        <w:top w:val="none" w:sz="0" w:space="0" w:color="auto"/>
        <w:left w:val="none" w:sz="0" w:space="0" w:color="auto"/>
        <w:bottom w:val="none" w:sz="0" w:space="0" w:color="auto"/>
        <w:right w:val="none" w:sz="0" w:space="0" w:color="auto"/>
      </w:divBdr>
    </w:div>
    <w:div w:id="1493838946">
      <w:bodyDiv w:val="1"/>
      <w:marLeft w:val="0"/>
      <w:marRight w:val="0"/>
      <w:marTop w:val="0"/>
      <w:marBottom w:val="0"/>
      <w:divBdr>
        <w:top w:val="none" w:sz="0" w:space="0" w:color="auto"/>
        <w:left w:val="none" w:sz="0" w:space="0" w:color="auto"/>
        <w:bottom w:val="none" w:sz="0" w:space="0" w:color="auto"/>
        <w:right w:val="none" w:sz="0" w:space="0" w:color="auto"/>
      </w:divBdr>
    </w:div>
    <w:div w:id="1493988866">
      <w:bodyDiv w:val="1"/>
      <w:marLeft w:val="0"/>
      <w:marRight w:val="0"/>
      <w:marTop w:val="0"/>
      <w:marBottom w:val="0"/>
      <w:divBdr>
        <w:top w:val="none" w:sz="0" w:space="0" w:color="auto"/>
        <w:left w:val="none" w:sz="0" w:space="0" w:color="auto"/>
        <w:bottom w:val="none" w:sz="0" w:space="0" w:color="auto"/>
        <w:right w:val="none" w:sz="0" w:space="0" w:color="auto"/>
      </w:divBdr>
    </w:div>
    <w:div w:id="1494489596">
      <w:bodyDiv w:val="1"/>
      <w:marLeft w:val="0"/>
      <w:marRight w:val="0"/>
      <w:marTop w:val="0"/>
      <w:marBottom w:val="0"/>
      <w:divBdr>
        <w:top w:val="none" w:sz="0" w:space="0" w:color="auto"/>
        <w:left w:val="none" w:sz="0" w:space="0" w:color="auto"/>
        <w:bottom w:val="none" w:sz="0" w:space="0" w:color="auto"/>
        <w:right w:val="none" w:sz="0" w:space="0" w:color="auto"/>
      </w:divBdr>
      <w:divsChild>
        <w:div w:id="653339341">
          <w:marLeft w:val="0"/>
          <w:marRight w:val="0"/>
          <w:marTop w:val="0"/>
          <w:marBottom w:val="0"/>
          <w:divBdr>
            <w:top w:val="none" w:sz="0" w:space="0" w:color="auto"/>
            <w:left w:val="none" w:sz="0" w:space="0" w:color="auto"/>
            <w:bottom w:val="none" w:sz="0" w:space="0" w:color="auto"/>
            <w:right w:val="none" w:sz="0" w:space="0" w:color="auto"/>
          </w:divBdr>
          <w:divsChild>
            <w:div w:id="1295260726">
              <w:marLeft w:val="0"/>
              <w:marRight w:val="0"/>
              <w:marTop w:val="0"/>
              <w:marBottom w:val="0"/>
              <w:divBdr>
                <w:top w:val="none" w:sz="0" w:space="0" w:color="auto"/>
                <w:left w:val="none" w:sz="0" w:space="0" w:color="auto"/>
                <w:bottom w:val="none" w:sz="0" w:space="0" w:color="auto"/>
                <w:right w:val="none" w:sz="0" w:space="0" w:color="auto"/>
              </w:divBdr>
            </w:div>
            <w:div w:id="1283264284">
              <w:marLeft w:val="0"/>
              <w:marRight w:val="0"/>
              <w:marTop w:val="0"/>
              <w:marBottom w:val="0"/>
              <w:divBdr>
                <w:top w:val="none" w:sz="0" w:space="0" w:color="auto"/>
                <w:left w:val="none" w:sz="0" w:space="0" w:color="auto"/>
                <w:bottom w:val="none" w:sz="0" w:space="0" w:color="auto"/>
                <w:right w:val="none" w:sz="0" w:space="0" w:color="auto"/>
              </w:divBdr>
              <w:divsChild>
                <w:div w:id="1460875786">
                  <w:marLeft w:val="0"/>
                  <w:marRight w:val="0"/>
                  <w:marTop w:val="0"/>
                  <w:marBottom w:val="0"/>
                  <w:divBdr>
                    <w:top w:val="none" w:sz="0" w:space="0" w:color="auto"/>
                    <w:left w:val="none" w:sz="0" w:space="0" w:color="auto"/>
                    <w:bottom w:val="none" w:sz="0" w:space="0" w:color="auto"/>
                    <w:right w:val="none" w:sz="0" w:space="0" w:color="auto"/>
                  </w:divBdr>
                  <w:divsChild>
                    <w:div w:id="13356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4226">
              <w:marLeft w:val="0"/>
              <w:marRight w:val="0"/>
              <w:marTop w:val="0"/>
              <w:marBottom w:val="0"/>
              <w:divBdr>
                <w:top w:val="none" w:sz="0" w:space="0" w:color="auto"/>
                <w:left w:val="none" w:sz="0" w:space="0" w:color="auto"/>
                <w:bottom w:val="none" w:sz="0" w:space="0" w:color="auto"/>
                <w:right w:val="none" w:sz="0" w:space="0" w:color="auto"/>
              </w:divBdr>
            </w:div>
          </w:divsChild>
        </w:div>
        <w:div w:id="872378228">
          <w:marLeft w:val="0"/>
          <w:marRight w:val="0"/>
          <w:marTop w:val="0"/>
          <w:marBottom w:val="0"/>
          <w:divBdr>
            <w:top w:val="none" w:sz="0" w:space="0" w:color="auto"/>
            <w:left w:val="none" w:sz="0" w:space="0" w:color="auto"/>
            <w:bottom w:val="none" w:sz="0" w:space="0" w:color="auto"/>
            <w:right w:val="none" w:sz="0" w:space="0" w:color="auto"/>
          </w:divBdr>
          <w:divsChild>
            <w:div w:id="332877289">
              <w:marLeft w:val="0"/>
              <w:marRight w:val="0"/>
              <w:marTop w:val="0"/>
              <w:marBottom w:val="0"/>
              <w:divBdr>
                <w:top w:val="none" w:sz="0" w:space="0" w:color="auto"/>
                <w:left w:val="none" w:sz="0" w:space="0" w:color="auto"/>
                <w:bottom w:val="none" w:sz="0" w:space="0" w:color="auto"/>
                <w:right w:val="none" w:sz="0" w:space="0" w:color="auto"/>
              </w:divBdr>
            </w:div>
            <w:div w:id="76557787">
              <w:marLeft w:val="0"/>
              <w:marRight w:val="0"/>
              <w:marTop w:val="0"/>
              <w:marBottom w:val="0"/>
              <w:divBdr>
                <w:top w:val="none" w:sz="0" w:space="0" w:color="auto"/>
                <w:left w:val="none" w:sz="0" w:space="0" w:color="auto"/>
                <w:bottom w:val="none" w:sz="0" w:space="0" w:color="auto"/>
                <w:right w:val="none" w:sz="0" w:space="0" w:color="auto"/>
              </w:divBdr>
              <w:divsChild>
                <w:div w:id="387848007">
                  <w:marLeft w:val="0"/>
                  <w:marRight w:val="0"/>
                  <w:marTop w:val="0"/>
                  <w:marBottom w:val="0"/>
                  <w:divBdr>
                    <w:top w:val="none" w:sz="0" w:space="0" w:color="auto"/>
                    <w:left w:val="none" w:sz="0" w:space="0" w:color="auto"/>
                    <w:bottom w:val="none" w:sz="0" w:space="0" w:color="auto"/>
                    <w:right w:val="none" w:sz="0" w:space="0" w:color="auto"/>
                  </w:divBdr>
                  <w:divsChild>
                    <w:div w:id="2214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7648">
      <w:bodyDiv w:val="1"/>
      <w:marLeft w:val="0"/>
      <w:marRight w:val="0"/>
      <w:marTop w:val="0"/>
      <w:marBottom w:val="0"/>
      <w:divBdr>
        <w:top w:val="none" w:sz="0" w:space="0" w:color="auto"/>
        <w:left w:val="none" w:sz="0" w:space="0" w:color="auto"/>
        <w:bottom w:val="none" w:sz="0" w:space="0" w:color="auto"/>
        <w:right w:val="none" w:sz="0" w:space="0" w:color="auto"/>
      </w:divBdr>
    </w:div>
    <w:div w:id="1496192171">
      <w:bodyDiv w:val="1"/>
      <w:marLeft w:val="0"/>
      <w:marRight w:val="0"/>
      <w:marTop w:val="0"/>
      <w:marBottom w:val="0"/>
      <w:divBdr>
        <w:top w:val="none" w:sz="0" w:space="0" w:color="auto"/>
        <w:left w:val="none" w:sz="0" w:space="0" w:color="auto"/>
        <w:bottom w:val="none" w:sz="0" w:space="0" w:color="auto"/>
        <w:right w:val="none" w:sz="0" w:space="0" w:color="auto"/>
      </w:divBdr>
    </w:div>
    <w:div w:id="1500458605">
      <w:bodyDiv w:val="1"/>
      <w:marLeft w:val="0"/>
      <w:marRight w:val="0"/>
      <w:marTop w:val="0"/>
      <w:marBottom w:val="0"/>
      <w:divBdr>
        <w:top w:val="none" w:sz="0" w:space="0" w:color="auto"/>
        <w:left w:val="none" w:sz="0" w:space="0" w:color="auto"/>
        <w:bottom w:val="none" w:sz="0" w:space="0" w:color="auto"/>
        <w:right w:val="none" w:sz="0" w:space="0" w:color="auto"/>
      </w:divBdr>
    </w:div>
    <w:div w:id="1502894401">
      <w:bodyDiv w:val="1"/>
      <w:marLeft w:val="0"/>
      <w:marRight w:val="0"/>
      <w:marTop w:val="0"/>
      <w:marBottom w:val="0"/>
      <w:divBdr>
        <w:top w:val="none" w:sz="0" w:space="0" w:color="auto"/>
        <w:left w:val="none" w:sz="0" w:space="0" w:color="auto"/>
        <w:bottom w:val="none" w:sz="0" w:space="0" w:color="auto"/>
        <w:right w:val="none" w:sz="0" w:space="0" w:color="auto"/>
      </w:divBdr>
      <w:divsChild>
        <w:div w:id="387849530">
          <w:marLeft w:val="0"/>
          <w:marRight w:val="0"/>
          <w:marTop w:val="0"/>
          <w:marBottom w:val="0"/>
          <w:divBdr>
            <w:top w:val="none" w:sz="0" w:space="0" w:color="auto"/>
            <w:left w:val="none" w:sz="0" w:space="0" w:color="auto"/>
            <w:bottom w:val="none" w:sz="0" w:space="0" w:color="auto"/>
            <w:right w:val="none" w:sz="0" w:space="0" w:color="auto"/>
          </w:divBdr>
        </w:div>
      </w:divsChild>
    </w:div>
    <w:div w:id="1503007656">
      <w:bodyDiv w:val="1"/>
      <w:marLeft w:val="0"/>
      <w:marRight w:val="0"/>
      <w:marTop w:val="0"/>
      <w:marBottom w:val="0"/>
      <w:divBdr>
        <w:top w:val="none" w:sz="0" w:space="0" w:color="auto"/>
        <w:left w:val="none" w:sz="0" w:space="0" w:color="auto"/>
        <w:bottom w:val="none" w:sz="0" w:space="0" w:color="auto"/>
        <w:right w:val="none" w:sz="0" w:space="0" w:color="auto"/>
      </w:divBdr>
    </w:div>
    <w:div w:id="1519346189">
      <w:bodyDiv w:val="1"/>
      <w:marLeft w:val="0"/>
      <w:marRight w:val="0"/>
      <w:marTop w:val="0"/>
      <w:marBottom w:val="0"/>
      <w:divBdr>
        <w:top w:val="none" w:sz="0" w:space="0" w:color="auto"/>
        <w:left w:val="none" w:sz="0" w:space="0" w:color="auto"/>
        <w:bottom w:val="none" w:sz="0" w:space="0" w:color="auto"/>
        <w:right w:val="none" w:sz="0" w:space="0" w:color="auto"/>
      </w:divBdr>
    </w:div>
    <w:div w:id="1530333992">
      <w:bodyDiv w:val="1"/>
      <w:marLeft w:val="0"/>
      <w:marRight w:val="0"/>
      <w:marTop w:val="0"/>
      <w:marBottom w:val="0"/>
      <w:divBdr>
        <w:top w:val="none" w:sz="0" w:space="0" w:color="auto"/>
        <w:left w:val="none" w:sz="0" w:space="0" w:color="auto"/>
        <w:bottom w:val="none" w:sz="0" w:space="0" w:color="auto"/>
        <w:right w:val="none" w:sz="0" w:space="0" w:color="auto"/>
      </w:divBdr>
      <w:divsChild>
        <w:div w:id="1898054865">
          <w:marLeft w:val="0"/>
          <w:marRight w:val="0"/>
          <w:marTop w:val="0"/>
          <w:marBottom w:val="0"/>
          <w:divBdr>
            <w:top w:val="none" w:sz="0" w:space="0" w:color="auto"/>
            <w:left w:val="none" w:sz="0" w:space="0" w:color="auto"/>
            <w:bottom w:val="none" w:sz="0" w:space="0" w:color="auto"/>
            <w:right w:val="none" w:sz="0" w:space="0" w:color="auto"/>
          </w:divBdr>
          <w:divsChild>
            <w:div w:id="3459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4991">
      <w:bodyDiv w:val="1"/>
      <w:marLeft w:val="0"/>
      <w:marRight w:val="0"/>
      <w:marTop w:val="0"/>
      <w:marBottom w:val="0"/>
      <w:divBdr>
        <w:top w:val="none" w:sz="0" w:space="0" w:color="auto"/>
        <w:left w:val="none" w:sz="0" w:space="0" w:color="auto"/>
        <w:bottom w:val="none" w:sz="0" w:space="0" w:color="auto"/>
        <w:right w:val="none" w:sz="0" w:space="0" w:color="auto"/>
      </w:divBdr>
      <w:divsChild>
        <w:div w:id="1203832388">
          <w:marLeft w:val="0"/>
          <w:marRight w:val="0"/>
          <w:marTop w:val="0"/>
          <w:marBottom w:val="0"/>
          <w:divBdr>
            <w:top w:val="none" w:sz="0" w:space="0" w:color="auto"/>
            <w:left w:val="none" w:sz="0" w:space="0" w:color="auto"/>
            <w:bottom w:val="none" w:sz="0" w:space="0" w:color="auto"/>
            <w:right w:val="none" w:sz="0" w:space="0" w:color="auto"/>
          </w:divBdr>
          <w:divsChild>
            <w:div w:id="228804576">
              <w:marLeft w:val="0"/>
              <w:marRight w:val="0"/>
              <w:marTop w:val="0"/>
              <w:marBottom w:val="0"/>
              <w:divBdr>
                <w:top w:val="none" w:sz="0" w:space="0" w:color="auto"/>
                <w:left w:val="none" w:sz="0" w:space="0" w:color="auto"/>
                <w:bottom w:val="none" w:sz="0" w:space="0" w:color="auto"/>
                <w:right w:val="none" w:sz="0" w:space="0" w:color="auto"/>
              </w:divBdr>
            </w:div>
            <w:div w:id="83495537">
              <w:marLeft w:val="0"/>
              <w:marRight w:val="0"/>
              <w:marTop w:val="0"/>
              <w:marBottom w:val="0"/>
              <w:divBdr>
                <w:top w:val="none" w:sz="0" w:space="0" w:color="auto"/>
                <w:left w:val="none" w:sz="0" w:space="0" w:color="auto"/>
                <w:bottom w:val="none" w:sz="0" w:space="0" w:color="auto"/>
                <w:right w:val="none" w:sz="0" w:space="0" w:color="auto"/>
              </w:divBdr>
            </w:div>
            <w:div w:id="774911602">
              <w:marLeft w:val="0"/>
              <w:marRight w:val="0"/>
              <w:marTop w:val="0"/>
              <w:marBottom w:val="0"/>
              <w:divBdr>
                <w:top w:val="none" w:sz="0" w:space="0" w:color="auto"/>
                <w:left w:val="none" w:sz="0" w:space="0" w:color="auto"/>
                <w:bottom w:val="none" w:sz="0" w:space="0" w:color="auto"/>
                <w:right w:val="none" w:sz="0" w:space="0" w:color="auto"/>
              </w:divBdr>
            </w:div>
            <w:div w:id="974529007">
              <w:marLeft w:val="0"/>
              <w:marRight w:val="0"/>
              <w:marTop w:val="0"/>
              <w:marBottom w:val="0"/>
              <w:divBdr>
                <w:top w:val="none" w:sz="0" w:space="0" w:color="auto"/>
                <w:left w:val="none" w:sz="0" w:space="0" w:color="auto"/>
                <w:bottom w:val="none" w:sz="0" w:space="0" w:color="auto"/>
                <w:right w:val="none" w:sz="0" w:space="0" w:color="auto"/>
              </w:divBdr>
            </w:div>
            <w:div w:id="1705213416">
              <w:marLeft w:val="0"/>
              <w:marRight w:val="0"/>
              <w:marTop w:val="0"/>
              <w:marBottom w:val="0"/>
              <w:divBdr>
                <w:top w:val="none" w:sz="0" w:space="0" w:color="auto"/>
                <w:left w:val="none" w:sz="0" w:space="0" w:color="auto"/>
                <w:bottom w:val="none" w:sz="0" w:space="0" w:color="auto"/>
                <w:right w:val="none" w:sz="0" w:space="0" w:color="auto"/>
              </w:divBdr>
            </w:div>
            <w:div w:id="1695962764">
              <w:marLeft w:val="0"/>
              <w:marRight w:val="0"/>
              <w:marTop w:val="0"/>
              <w:marBottom w:val="0"/>
              <w:divBdr>
                <w:top w:val="none" w:sz="0" w:space="0" w:color="auto"/>
                <w:left w:val="none" w:sz="0" w:space="0" w:color="auto"/>
                <w:bottom w:val="none" w:sz="0" w:space="0" w:color="auto"/>
                <w:right w:val="none" w:sz="0" w:space="0" w:color="auto"/>
              </w:divBdr>
            </w:div>
            <w:div w:id="1327171340">
              <w:marLeft w:val="0"/>
              <w:marRight w:val="0"/>
              <w:marTop w:val="0"/>
              <w:marBottom w:val="0"/>
              <w:divBdr>
                <w:top w:val="none" w:sz="0" w:space="0" w:color="auto"/>
                <w:left w:val="none" w:sz="0" w:space="0" w:color="auto"/>
                <w:bottom w:val="none" w:sz="0" w:space="0" w:color="auto"/>
                <w:right w:val="none" w:sz="0" w:space="0" w:color="auto"/>
              </w:divBdr>
            </w:div>
            <w:div w:id="1391154342">
              <w:marLeft w:val="0"/>
              <w:marRight w:val="0"/>
              <w:marTop w:val="0"/>
              <w:marBottom w:val="0"/>
              <w:divBdr>
                <w:top w:val="none" w:sz="0" w:space="0" w:color="auto"/>
                <w:left w:val="none" w:sz="0" w:space="0" w:color="auto"/>
                <w:bottom w:val="none" w:sz="0" w:space="0" w:color="auto"/>
                <w:right w:val="none" w:sz="0" w:space="0" w:color="auto"/>
              </w:divBdr>
            </w:div>
            <w:div w:id="267467409">
              <w:marLeft w:val="0"/>
              <w:marRight w:val="0"/>
              <w:marTop w:val="0"/>
              <w:marBottom w:val="0"/>
              <w:divBdr>
                <w:top w:val="none" w:sz="0" w:space="0" w:color="auto"/>
                <w:left w:val="none" w:sz="0" w:space="0" w:color="auto"/>
                <w:bottom w:val="none" w:sz="0" w:space="0" w:color="auto"/>
                <w:right w:val="none" w:sz="0" w:space="0" w:color="auto"/>
              </w:divBdr>
            </w:div>
            <w:div w:id="1411005545">
              <w:marLeft w:val="0"/>
              <w:marRight w:val="0"/>
              <w:marTop w:val="0"/>
              <w:marBottom w:val="0"/>
              <w:divBdr>
                <w:top w:val="none" w:sz="0" w:space="0" w:color="auto"/>
                <w:left w:val="none" w:sz="0" w:space="0" w:color="auto"/>
                <w:bottom w:val="none" w:sz="0" w:space="0" w:color="auto"/>
                <w:right w:val="none" w:sz="0" w:space="0" w:color="auto"/>
              </w:divBdr>
            </w:div>
            <w:div w:id="830295197">
              <w:marLeft w:val="0"/>
              <w:marRight w:val="0"/>
              <w:marTop w:val="0"/>
              <w:marBottom w:val="0"/>
              <w:divBdr>
                <w:top w:val="none" w:sz="0" w:space="0" w:color="auto"/>
                <w:left w:val="none" w:sz="0" w:space="0" w:color="auto"/>
                <w:bottom w:val="none" w:sz="0" w:space="0" w:color="auto"/>
                <w:right w:val="none" w:sz="0" w:space="0" w:color="auto"/>
              </w:divBdr>
            </w:div>
            <w:div w:id="1021976710">
              <w:marLeft w:val="0"/>
              <w:marRight w:val="0"/>
              <w:marTop w:val="0"/>
              <w:marBottom w:val="0"/>
              <w:divBdr>
                <w:top w:val="none" w:sz="0" w:space="0" w:color="auto"/>
                <w:left w:val="none" w:sz="0" w:space="0" w:color="auto"/>
                <w:bottom w:val="none" w:sz="0" w:space="0" w:color="auto"/>
                <w:right w:val="none" w:sz="0" w:space="0" w:color="auto"/>
              </w:divBdr>
            </w:div>
            <w:div w:id="1315649222">
              <w:marLeft w:val="0"/>
              <w:marRight w:val="0"/>
              <w:marTop w:val="0"/>
              <w:marBottom w:val="0"/>
              <w:divBdr>
                <w:top w:val="none" w:sz="0" w:space="0" w:color="auto"/>
                <w:left w:val="none" w:sz="0" w:space="0" w:color="auto"/>
                <w:bottom w:val="none" w:sz="0" w:space="0" w:color="auto"/>
                <w:right w:val="none" w:sz="0" w:space="0" w:color="auto"/>
              </w:divBdr>
            </w:div>
            <w:div w:id="1651982538">
              <w:marLeft w:val="0"/>
              <w:marRight w:val="0"/>
              <w:marTop w:val="0"/>
              <w:marBottom w:val="0"/>
              <w:divBdr>
                <w:top w:val="none" w:sz="0" w:space="0" w:color="auto"/>
                <w:left w:val="none" w:sz="0" w:space="0" w:color="auto"/>
                <w:bottom w:val="none" w:sz="0" w:space="0" w:color="auto"/>
                <w:right w:val="none" w:sz="0" w:space="0" w:color="auto"/>
              </w:divBdr>
            </w:div>
            <w:div w:id="271596383">
              <w:marLeft w:val="0"/>
              <w:marRight w:val="0"/>
              <w:marTop w:val="0"/>
              <w:marBottom w:val="0"/>
              <w:divBdr>
                <w:top w:val="none" w:sz="0" w:space="0" w:color="auto"/>
                <w:left w:val="none" w:sz="0" w:space="0" w:color="auto"/>
                <w:bottom w:val="none" w:sz="0" w:space="0" w:color="auto"/>
                <w:right w:val="none" w:sz="0" w:space="0" w:color="auto"/>
              </w:divBdr>
            </w:div>
            <w:div w:id="1352995494">
              <w:marLeft w:val="0"/>
              <w:marRight w:val="0"/>
              <w:marTop w:val="0"/>
              <w:marBottom w:val="0"/>
              <w:divBdr>
                <w:top w:val="none" w:sz="0" w:space="0" w:color="auto"/>
                <w:left w:val="none" w:sz="0" w:space="0" w:color="auto"/>
                <w:bottom w:val="none" w:sz="0" w:space="0" w:color="auto"/>
                <w:right w:val="none" w:sz="0" w:space="0" w:color="auto"/>
              </w:divBdr>
            </w:div>
            <w:div w:id="179855541">
              <w:marLeft w:val="0"/>
              <w:marRight w:val="0"/>
              <w:marTop w:val="0"/>
              <w:marBottom w:val="0"/>
              <w:divBdr>
                <w:top w:val="none" w:sz="0" w:space="0" w:color="auto"/>
                <w:left w:val="none" w:sz="0" w:space="0" w:color="auto"/>
                <w:bottom w:val="none" w:sz="0" w:space="0" w:color="auto"/>
                <w:right w:val="none" w:sz="0" w:space="0" w:color="auto"/>
              </w:divBdr>
            </w:div>
            <w:div w:id="571892147">
              <w:marLeft w:val="0"/>
              <w:marRight w:val="0"/>
              <w:marTop w:val="0"/>
              <w:marBottom w:val="0"/>
              <w:divBdr>
                <w:top w:val="none" w:sz="0" w:space="0" w:color="auto"/>
                <w:left w:val="none" w:sz="0" w:space="0" w:color="auto"/>
                <w:bottom w:val="none" w:sz="0" w:space="0" w:color="auto"/>
                <w:right w:val="none" w:sz="0" w:space="0" w:color="auto"/>
              </w:divBdr>
            </w:div>
            <w:div w:id="1213926273">
              <w:marLeft w:val="0"/>
              <w:marRight w:val="0"/>
              <w:marTop w:val="0"/>
              <w:marBottom w:val="0"/>
              <w:divBdr>
                <w:top w:val="none" w:sz="0" w:space="0" w:color="auto"/>
                <w:left w:val="none" w:sz="0" w:space="0" w:color="auto"/>
                <w:bottom w:val="none" w:sz="0" w:space="0" w:color="auto"/>
                <w:right w:val="none" w:sz="0" w:space="0" w:color="auto"/>
              </w:divBdr>
            </w:div>
            <w:div w:id="1359232629">
              <w:marLeft w:val="0"/>
              <w:marRight w:val="0"/>
              <w:marTop w:val="0"/>
              <w:marBottom w:val="0"/>
              <w:divBdr>
                <w:top w:val="none" w:sz="0" w:space="0" w:color="auto"/>
                <w:left w:val="none" w:sz="0" w:space="0" w:color="auto"/>
                <w:bottom w:val="none" w:sz="0" w:space="0" w:color="auto"/>
                <w:right w:val="none" w:sz="0" w:space="0" w:color="auto"/>
              </w:divBdr>
            </w:div>
            <w:div w:id="988904109">
              <w:marLeft w:val="0"/>
              <w:marRight w:val="0"/>
              <w:marTop w:val="0"/>
              <w:marBottom w:val="0"/>
              <w:divBdr>
                <w:top w:val="none" w:sz="0" w:space="0" w:color="auto"/>
                <w:left w:val="none" w:sz="0" w:space="0" w:color="auto"/>
                <w:bottom w:val="none" w:sz="0" w:space="0" w:color="auto"/>
                <w:right w:val="none" w:sz="0" w:space="0" w:color="auto"/>
              </w:divBdr>
            </w:div>
            <w:div w:id="1617449931">
              <w:marLeft w:val="0"/>
              <w:marRight w:val="0"/>
              <w:marTop w:val="0"/>
              <w:marBottom w:val="0"/>
              <w:divBdr>
                <w:top w:val="none" w:sz="0" w:space="0" w:color="auto"/>
                <w:left w:val="none" w:sz="0" w:space="0" w:color="auto"/>
                <w:bottom w:val="none" w:sz="0" w:space="0" w:color="auto"/>
                <w:right w:val="none" w:sz="0" w:space="0" w:color="auto"/>
              </w:divBdr>
            </w:div>
            <w:div w:id="747114932">
              <w:marLeft w:val="0"/>
              <w:marRight w:val="0"/>
              <w:marTop w:val="0"/>
              <w:marBottom w:val="0"/>
              <w:divBdr>
                <w:top w:val="none" w:sz="0" w:space="0" w:color="auto"/>
                <w:left w:val="none" w:sz="0" w:space="0" w:color="auto"/>
                <w:bottom w:val="none" w:sz="0" w:space="0" w:color="auto"/>
                <w:right w:val="none" w:sz="0" w:space="0" w:color="auto"/>
              </w:divBdr>
            </w:div>
            <w:div w:id="663238554">
              <w:marLeft w:val="0"/>
              <w:marRight w:val="0"/>
              <w:marTop w:val="0"/>
              <w:marBottom w:val="0"/>
              <w:divBdr>
                <w:top w:val="none" w:sz="0" w:space="0" w:color="auto"/>
                <w:left w:val="none" w:sz="0" w:space="0" w:color="auto"/>
                <w:bottom w:val="none" w:sz="0" w:space="0" w:color="auto"/>
                <w:right w:val="none" w:sz="0" w:space="0" w:color="auto"/>
              </w:divBdr>
            </w:div>
            <w:div w:id="568423378">
              <w:marLeft w:val="0"/>
              <w:marRight w:val="0"/>
              <w:marTop w:val="0"/>
              <w:marBottom w:val="0"/>
              <w:divBdr>
                <w:top w:val="none" w:sz="0" w:space="0" w:color="auto"/>
                <w:left w:val="none" w:sz="0" w:space="0" w:color="auto"/>
                <w:bottom w:val="none" w:sz="0" w:space="0" w:color="auto"/>
                <w:right w:val="none" w:sz="0" w:space="0" w:color="auto"/>
              </w:divBdr>
            </w:div>
            <w:div w:id="1988624728">
              <w:marLeft w:val="0"/>
              <w:marRight w:val="0"/>
              <w:marTop w:val="0"/>
              <w:marBottom w:val="0"/>
              <w:divBdr>
                <w:top w:val="none" w:sz="0" w:space="0" w:color="auto"/>
                <w:left w:val="none" w:sz="0" w:space="0" w:color="auto"/>
                <w:bottom w:val="none" w:sz="0" w:space="0" w:color="auto"/>
                <w:right w:val="none" w:sz="0" w:space="0" w:color="auto"/>
              </w:divBdr>
            </w:div>
            <w:div w:id="1759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538658">
      <w:bodyDiv w:val="1"/>
      <w:marLeft w:val="0"/>
      <w:marRight w:val="0"/>
      <w:marTop w:val="0"/>
      <w:marBottom w:val="0"/>
      <w:divBdr>
        <w:top w:val="none" w:sz="0" w:space="0" w:color="auto"/>
        <w:left w:val="none" w:sz="0" w:space="0" w:color="auto"/>
        <w:bottom w:val="none" w:sz="0" w:space="0" w:color="auto"/>
        <w:right w:val="none" w:sz="0" w:space="0" w:color="auto"/>
      </w:divBdr>
    </w:div>
    <w:div w:id="1556963330">
      <w:bodyDiv w:val="1"/>
      <w:marLeft w:val="0"/>
      <w:marRight w:val="0"/>
      <w:marTop w:val="0"/>
      <w:marBottom w:val="0"/>
      <w:divBdr>
        <w:top w:val="none" w:sz="0" w:space="0" w:color="auto"/>
        <w:left w:val="none" w:sz="0" w:space="0" w:color="auto"/>
        <w:bottom w:val="none" w:sz="0" w:space="0" w:color="auto"/>
        <w:right w:val="none" w:sz="0" w:space="0" w:color="auto"/>
      </w:divBdr>
    </w:div>
    <w:div w:id="1558203902">
      <w:bodyDiv w:val="1"/>
      <w:marLeft w:val="0"/>
      <w:marRight w:val="0"/>
      <w:marTop w:val="0"/>
      <w:marBottom w:val="0"/>
      <w:divBdr>
        <w:top w:val="none" w:sz="0" w:space="0" w:color="auto"/>
        <w:left w:val="none" w:sz="0" w:space="0" w:color="auto"/>
        <w:bottom w:val="none" w:sz="0" w:space="0" w:color="auto"/>
        <w:right w:val="none" w:sz="0" w:space="0" w:color="auto"/>
      </w:divBdr>
      <w:divsChild>
        <w:div w:id="1147014931">
          <w:marLeft w:val="0"/>
          <w:marRight w:val="0"/>
          <w:marTop w:val="0"/>
          <w:marBottom w:val="0"/>
          <w:divBdr>
            <w:top w:val="none" w:sz="0" w:space="0" w:color="auto"/>
            <w:left w:val="none" w:sz="0" w:space="0" w:color="auto"/>
            <w:bottom w:val="none" w:sz="0" w:space="0" w:color="auto"/>
            <w:right w:val="none" w:sz="0" w:space="0" w:color="auto"/>
          </w:divBdr>
          <w:divsChild>
            <w:div w:id="1014964436">
              <w:marLeft w:val="0"/>
              <w:marRight w:val="0"/>
              <w:marTop w:val="0"/>
              <w:marBottom w:val="0"/>
              <w:divBdr>
                <w:top w:val="none" w:sz="0" w:space="0" w:color="auto"/>
                <w:left w:val="none" w:sz="0" w:space="0" w:color="auto"/>
                <w:bottom w:val="none" w:sz="0" w:space="0" w:color="auto"/>
                <w:right w:val="none" w:sz="0" w:space="0" w:color="auto"/>
              </w:divBdr>
            </w:div>
            <w:div w:id="1869219528">
              <w:marLeft w:val="0"/>
              <w:marRight w:val="0"/>
              <w:marTop w:val="0"/>
              <w:marBottom w:val="0"/>
              <w:divBdr>
                <w:top w:val="none" w:sz="0" w:space="0" w:color="auto"/>
                <w:left w:val="none" w:sz="0" w:space="0" w:color="auto"/>
                <w:bottom w:val="none" w:sz="0" w:space="0" w:color="auto"/>
                <w:right w:val="none" w:sz="0" w:space="0" w:color="auto"/>
              </w:divBdr>
            </w:div>
            <w:div w:id="919800326">
              <w:marLeft w:val="0"/>
              <w:marRight w:val="0"/>
              <w:marTop w:val="0"/>
              <w:marBottom w:val="0"/>
              <w:divBdr>
                <w:top w:val="none" w:sz="0" w:space="0" w:color="auto"/>
                <w:left w:val="none" w:sz="0" w:space="0" w:color="auto"/>
                <w:bottom w:val="none" w:sz="0" w:space="0" w:color="auto"/>
                <w:right w:val="none" w:sz="0" w:space="0" w:color="auto"/>
              </w:divBdr>
            </w:div>
            <w:div w:id="90321177">
              <w:marLeft w:val="0"/>
              <w:marRight w:val="0"/>
              <w:marTop w:val="0"/>
              <w:marBottom w:val="0"/>
              <w:divBdr>
                <w:top w:val="none" w:sz="0" w:space="0" w:color="auto"/>
                <w:left w:val="none" w:sz="0" w:space="0" w:color="auto"/>
                <w:bottom w:val="none" w:sz="0" w:space="0" w:color="auto"/>
                <w:right w:val="none" w:sz="0" w:space="0" w:color="auto"/>
              </w:divBdr>
            </w:div>
            <w:div w:id="642540079">
              <w:marLeft w:val="0"/>
              <w:marRight w:val="0"/>
              <w:marTop w:val="0"/>
              <w:marBottom w:val="0"/>
              <w:divBdr>
                <w:top w:val="none" w:sz="0" w:space="0" w:color="auto"/>
                <w:left w:val="none" w:sz="0" w:space="0" w:color="auto"/>
                <w:bottom w:val="none" w:sz="0" w:space="0" w:color="auto"/>
                <w:right w:val="none" w:sz="0" w:space="0" w:color="auto"/>
              </w:divBdr>
            </w:div>
            <w:div w:id="1563253219">
              <w:marLeft w:val="0"/>
              <w:marRight w:val="0"/>
              <w:marTop w:val="0"/>
              <w:marBottom w:val="0"/>
              <w:divBdr>
                <w:top w:val="none" w:sz="0" w:space="0" w:color="auto"/>
                <w:left w:val="none" w:sz="0" w:space="0" w:color="auto"/>
                <w:bottom w:val="none" w:sz="0" w:space="0" w:color="auto"/>
                <w:right w:val="none" w:sz="0" w:space="0" w:color="auto"/>
              </w:divBdr>
            </w:div>
            <w:div w:id="57824019">
              <w:marLeft w:val="0"/>
              <w:marRight w:val="0"/>
              <w:marTop w:val="0"/>
              <w:marBottom w:val="0"/>
              <w:divBdr>
                <w:top w:val="none" w:sz="0" w:space="0" w:color="auto"/>
                <w:left w:val="none" w:sz="0" w:space="0" w:color="auto"/>
                <w:bottom w:val="none" w:sz="0" w:space="0" w:color="auto"/>
                <w:right w:val="none" w:sz="0" w:space="0" w:color="auto"/>
              </w:divBdr>
            </w:div>
            <w:div w:id="829562070">
              <w:marLeft w:val="0"/>
              <w:marRight w:val="0"/>
              <w:marTop w:val="0"/>
              <w:marBottom w:val="0"/>
              <w:divBdr>
                <w:top w:val="none" w:sz="0" w:space="0" w:color="auto"/>
                <w:left w:val="none" w:sz="0" w:space="0" w:color="auto"/>
                <w:bottom w:val="none" w:sz="0" w:space="0" w:color="auto"/>
                <w:right w:val="none" w:sz="0" w:space="0" w:color="auto"/>
              </w:divBdr>
            </w:div>
            <w:div w:id="14384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289809">
      <w:bodyDiv w:val="1"/>
      <w:marLeft w:val="0"/>
      <w:marRight w:val="0"/>
      <w:marTop w:val="0"/>
      <w:marBottom w:val="0"/>
      <w:divBdr>
        <w:top w:val="none" w:sz="0" w:space="0" w:color="auto"/>
        <w:left w:val="none" w:sz="0" w:space="0" w:color="auto"/>
        <w:bottom w:val="none" w:sz="0" w:space="0" w:color="auto"/>
        <w:right w:val="none" w:sz="0" w:space="0" w:color="auto"/>
      </w:divBdr>
    </w:div>
    <w:div w:id="1561087192">
      <w:bodyDiv w:val="1"/>
      <w:marLeft w:val="0"/>
      <w:marRight w:val="0"/>
      <w:marTop w:val="0"/>
      <w:marBottom w:val="0"/>
      <w:divBdr>
        <w:top w:val="none" w:sz="0" w:space="0" w:color="auto"/>
        <w:left w:val="none" w:sz="0" w:space="0" w:color="auto"/>
        <w:bottom w:val="none" w:sz="0" w:space="0" w:color="auto"/>
        <w:right w:val="none" w:sz="0" w:space="0" w:color="auto"/>
      </w:divBdr>
      <w:divsChild>
        <w:div w:id="2005739502">
          <w:marLeft w:val="0"/>
          <w:marRight w:val="0"/>
          <w:marTop w:val="0"/>
          <w:marBottom w:val="0"/>
          <w:divBdr>
            <w:top w:val="none" w:sz="0" w:space="0" w:color="auto"/>
            <w:left w:val="none" w:sz="0" w:space="0" w:color="auto"/>
            <w:bottom w:val="none" w:sz="0" w:space="0" w:color="auto"/>
            <w:right w:val="none" w:sz="0" w:space="0" w:color="auto"/>
          </w:divBdr>
          <w:divsChild>
            <w:div w:id="1763910118">
              <w:marLeft w:val="0"/>
              <w:marRight w:val="0"/>
              <w:marTop w:val="0"/>
              <w:marBottom w:val="0"/>
              <w:divBdr>
                <w:top w:val="none" w:sz="0" w:space="0" w:color="auto"/>
                <w:left w:val="none" w:sz="0" w:space="0" w:color="auto"/>
                <w:bottom w:val="none" w:sz="0" w:space="0" w:color="auto"/>
                <w:right w:val="none" w:sz="0" w:space="0" w:color="auto"/>
              </w:divBdr>
            </w:div>
            <w:div w:id="104540031">
              <w:marLeft w:val="0"/>
              <w:marRight w:val="0"/>
              <w:marTop w:val="0"/>
              <w:marBottom w:val="0"/>
              <w:divBdr>
                <w:top w:val="none" w:sz="0" w:space="0" w:color="auto"/>
                <w:left w:val="none" w:sz="0" w:space="0" w:color="auto"/>
                <w:bottom w:val="none" w:sz="0" w:space="0" w:color="auto"/>
                <w:right w:val="none" w:sz="0" w:space="0" w:color="auto"/>
              </w:divBdr>
            </w:div>
            <w:div w:id="1351101671">
              <w:marLeft w:val="0"/>
              <w:marRight w:val="0"/>
              <w:marTop w:val="0"/>
              <w:marBottom w:val="0"/>
              <w:divBdr>
                <w:top w:val="none" w:sz="0" w:space="0" w:color="auto"/>
                <w:left w:val="none" w:sz="0" w:space="0" w:color="auto"/>
                <w:bottom w:val="none" w:sz="0" w:space="0" w:color="auto"/>
                <w:right w:val="none" w:sz="0" w:space="0" w:color="auto"/>
              </w:divBdr>
            </w:div>
            <w:div w:id="683291739">
              <w:marLeft w:val="0"/>
              <w:marRight w:val="0"/>
              <w:marTop w:val="0"/>
              <w:marBottom w:val="0"/>
              <w:divBdr>
                <w:top w:val="none" w:sz="0" w:space="0" w:color="auto"/>
                <w:left w:val="none" w:sz="0" w:space="0" w:color="auto"/>
                <w:bottom w:val="none" w:sz="0" w:space="0" w:color="auto"/>
                <w:right w:val="none" w:sz="0" w:space="0" w:color="auto"/>
              </w:divBdr>
            </w:div>
            <w:div w:id="263080523">
              <w:marLeft w:val="0"/>
              <w:marRight w:val="0"/>
              <w:marTop w:val="0"/>
              <w:marBottom w:val="0"/>
              <w:divBdr>
                <w:top w:val="none" w:sz="0" w:space="0" w:color="auto"/>
                <w:left w:val="none" w:sz="0" w:space="0" w:color="auto"/>
                <w:bottom w:val="none" w:sz="0" w:space="0" w:color="auto"/>
                <w:right w:val="none" w:sz="0" w:space="0" w:color="auto"/>
              </w:divBdr>
            </w:div>
            <w:div w:id="744885141">
              <w:marLeft w:val="0"/>
              <w:marRight w:val="0"/>
              <w:marTop w:val="0"/>
              <w:marBottom w:val="0"/>
              <w:divBdr>
                <w:top w:val="none" w:sz="0" w:space="0" w:color="auto"/>
                <w:left w:val="none" w:sz="0" w:space="0" w:color="auto"/>
                <w:bottom w:val="none" w:sz="0" w:space="0" w:color="auto"/>
                <w:right w:val="none" w:sz="0" w:space="0" w:color="auto"/>
              </w:divBdr>
            </w:div>
            <w:div w:id="1284193625">
              <w:marLeft w:val="0"/>
              <w:marRight w:val="0"/>
              <w:marTop w:val="0"/>
              <w:marBottom w:val="0"/>
              <w:divBdr>
                <w:top w:val="none" w:sz="0" w:space="0" w:color="auto"/>
                <w:left w:val="none" w:sz="0" w:space="0" w:color="auto"/>
                <w:bottom w:val="none" w:sz="0" w:space="0" w:color="auto"/>
                <w:right w:val="none" w:sz="0" w:space="0" w:color="auto"/>
              </w:divBdr>
            </w:div>
            <w:div w:id="470252752">
              <w:marLeft w:val="0"/>
              <w:marRight w:val="0"/>
              <w:marTop w:val="0"/>
              <w:marBottom w:val="0"/>
              <w:divBdr>
                <w:top w:val="none" w:sz="0" w:space="0" w:color="auto"/>
                <w:left w:val="none" w:sz="0" w:space="0" w:color="auto"/>
                <w:bottom w:val="none" w:sz="0" w:space="0" w:color="auto"/>
                <w:right w:val="none" w:sz="0" w:space="0" w:color="auto"/>
              </w:divBdr>
            </w:div>
            <w:div w:id="137916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3225">
      <w:bodyDiv w:val="1"/>
      <w:marLeft w:val="0"/>
      <w:marRight w:val="0"/>
      <w:marTop w:val="0"/>
      <w:marBottom w:val="0"/>
      <w:divBdr>
        <w:top w:val="none" w:sz="0" w:space="0" w:color="auto"/>
        <w:left w:val="none" w:sz="0" w:space="0" w:color="auto"/>
        <w:bottom w:val="none" w:sz="0" w:space="0" w:color="auto"/>
        <w:right w:val="none" w:sz="0" w:space="0" w:color="auto"/>
      </w:divBdr>
    </w:div>
    <w:div w:id="1586956682">
      <w:bodyDiv w:val="1"/>
      <w:marLeft w:val="0"/>
      <w:marRight w:val="0"/>
      <w:marTop w:val="0"/>
      <w:marBottom w:val="0"/>
      <w:divBdr>
        <w:top w:val="none" w:sz="0" w:space="0" w:color="auto"/>
        <w:left w:val="none" w:sz="0" w:space="0" w:color="auto"/>
        <w:bottom w:val="none" w:sz="0" w:space="0" w:color="auto"/>
        <w:right w:val="none" w:sz="0" w:space="0" w:color="auto"/>
      </w:divBdr>
    </w:div>
    <w:div w:id="1590578949">
      <w:bodyDiv w:val="1"/>
      <w:marLeft w:val="0"/>
      <w:marRight w:val="0"/>
      <w:marTop w:val="0"/>
      <w:marBottom w:val="0"/>
      <w:divBdr>
        <w:top w:val="none" w:sz="0" w:space="0" w:color="auto"/>
        <w:left w:val="none" w:sz="0" w:space="0" w:color="auto"/>
        <w:bottom w:val="none" w:sz="0" w:space="0" w:color="auto"/>
        <w:right w:val="none" w:sz="0" w:space="0" w:color="auto"/>
      </w:divBdr>
    </w:div>
    <w:div w:id="1592348581">
      <w:bodyDiv w:val="1"/>
      <w:marLeft w:val="0"/>
      <w:marRight w:val="0"/>
      <w:marTop w:val="0"/>
      <w:marBottom w:val="0"/>
      <w:divBdr>
        <w:top w:val="none" w:sz="0" w:space="0" w:color="auto"/>
        <w:left w:val="none" w:sz="0" w:space="0" w:color="auto"/>
        <w:bottom w:val="none" w:sz="0" w:space="0" w:color="auto"/>
        <w:right w:val="none" w:sz="0" w:space="0" w:color="auto"/>
      </w:divBdr>
    </w:div>
    <w:div w:id="1599364306">
      <w:bodyDiv w:val="1"/>
      <w:marLeft w:val="0"/>
      <w:marRight w:val="0"/>
      <w:marTop w:val="0"/>
      <w:marBottom w:val="0"/>
      <w:divBdr>
        <w:top w:val="none" w:sz="0" w:space="0" w:color="auto"/>
        <w:left w:val="none" w:sz="0" w:space="0" w:color="auto"/>
        <w:bottom w:val="none" w:sz="0" w:space="0" w:color="auto"/>
        <w:right w:val="none" w:sz="0" w:space="0" w:color="auto"/>
      </w:divBdr>
      <w:divsChild>
        <w:div w:id="3866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951804">
      <w:bodyDiv w:val="1"/>
      <w:marLeft w:val="0"/>
      <w:marRight w:val="0"/>
      <w:marTop w:val="0"/>
      <w:marBottom w:val="0"/>
      <w:divBdr>
        <w:top w:val="none" w:sz="0" w:space="0" w:color="auto"/>
        <w:left w:val="none" w:sz="0" w:space="0" w:color="auto"/>
        <w:bottom w:val="none" w:sz="0" w:space="0" w:color="auto"/>
        <w:right w:val="none" w:sz="0" w:space="0" w:color="auto"/>
      </w:divBdr>
    </w:div>
    <w:div w:id="1605117382">
      <w:bodyDiv w:val="1"/>
      <w:marLeft w:val="0"/>
      <w:marRight w:val="0"/>
      <w:marTop w:val="0"/>
      <w:marBottom w:val="0"/>
      <w:divBdr>
        <w:top w:val="none" w:sz="0" w:space="0" w:color="auto"/>
        <w:left w:val="none" w:sz="0" w:space="0" w:color="auto"/>
        <w:bottom w:val="none" w:sz="0" w:space="0" w:color="auto"/>
        <w:right w:val="none" w:sz="0" w:space="0" w:color="auto"/>
      </w:divBdr>
    </w:div>
    <w:div w:id="1611232450">
      <w:bodyDiv w:val="1"/>
      <w:marLeft w:val="0"/>
      <w:marRight w:val="0"/>
      <w:marTop w:val="0"/>
      <w:marBottom w:val="0"/>
      <w:divBdr>
        <w:top w:val="none" w:sz="0" w:space="0" w:color="auto"/>
        <w:left w:val="none" w:sz="0" w:space="0" w:color="auto"/>
        <w:bottom w:val="none" w:sz="0" w:space="0" w:color="auto"/>
        <w:right w:val="none" w:sz="0" w:space="0" w:color="auto"/>
      </w:divBdr>
      <w:divsChild>
        <w:div w:id="1399212240">
          <w:marLeft w:val="0"/>
          <w:marRight w:val="0"/>
          <w:marTop w:val="0"/>
          <w:marBottom w:val="0"/>
          <w:divBdr>
            <w:top w:val="none" w:sz="0" w:space="0" w:color="auto"/>
            <w:left w:val="none" w:sz="0" w:space="0" w:color="auto"/>
            <w:bottom w:val="none" w:sz="0" w:space="0" w:color="auto"/>
            <w:right w:val="none" w:sz="0" w:space="0" w:color="auto"/>
          </w:divBdr>
          <w:divsChild>
            <w:div w:id="1638487265">
              <w:marLeft w:val="0"/>
              <w:marRight w:val="0"/>
              <w:marTop w:val="0"/>
              <w:marBottom w:val="0"/>
              <w:divBdr>
                <w:top w:val="none" w:sz="0" w:space="0" w:color="auto"/>
                <w:left w:val="none" w:sz="0" w:space="0" w:color="auto"/>
                <w:bottom w:val="none" w:sz="0" w:space="0" w:color="auto"/>
                <w:right w:val="none" w:sz="0" w:space="0" w:color="auto"/>
              </w:divBdr>
            </w:div>
            <w:div w:id="1574467769">
              <w:marLeft w:val="0"/>
              <w:marRight w:val="0"/>
              <w:marTop w:val="0"/>
              <w:marBottom w:val="0"/>
              <w:divBdr>
                <w:top w:val="none" w:sz="0" w:space="0" w:color="auto"/>
                <w:left w:val="none" w:sz="0" w:space="0" w:color="auto"/>
                <w:bottom w:val="none" w:sz="0" w:space="0" w:color="auto"/>
                <w:right w:val="none" w:sz="0" w:space="0" w:color="auto"/>
              </w:divBdr>
            </w:div>
            <w:div w:id="2074695506">
              <w:marLeft w:val="0"/>
              <w:marRight w:val="0"/>
              <w:marTop w:val="0"/>
              <w:marBottom w:val="0"/>
              <w:divBdr>
                <w:top w:val="none" w:sz="0" w:space="0" w:color="auto"/>
                <w:left w:val="none" w:sz="0" w:space="0" w:color="auto"/>
                <w:bottom w:val="none" w:sz="0" w:space="0" w:color="auto"/>
                <w:right w:val="none" w:sz="0" w:space="0" w:color="auto"/>
              </w:divBdr>
            </w:div>
            <w:div w:id="341662720">
              <w:marLeft w:val="0"/>
              <w:marRight w:val="0"/>
              <w:marTop w:val="0"/>
              <w:marBottom w:val="0"/>
              <w:divBdr>
                <w:top w:val="none" w:sz="0" w:space="0" w:color="auto"/>
                <w:left w:val="none" w:sz="0" w:space="0" w:color="auto"/>
                <w:bottom w:val="none" w:sz="0" w:space="0" w:color="auto"/>
                <w:right w:val="none" w:sz="0" w:space="0" w:color="auto"/>
              </w:divBdr>
            </w:div>
            <w:div w:id="209153644">
              <w:marLeft w:val="0"/>
              <w:marRight w:val="0"/>
              <w:marTop w:val="0"/>
              <w:marBottom w:val="0"/>
              <w:divBdr>
                <w:top w:val="none" w:sz="0" w:space="0" w:color="auto"/>
                <w:left w:val="none" w:sz="0" w:space="0" w:color="auto"/>
                <w:bottom w:val="none" w:sz="0" w:space="0" w:color="auto"/>
                <w:right w:val="none" w:sz="0" w:space="0" w:color="auto"/>
              </w:divBdr>
            </w:div>
            <w:div w:id="1141117825">
              <w:marLeft w:val="0"/>
              <w:marRight w:val="0"/>
              <w:marTop w:val="0"/>
              <w:marBottom w:val="0"/>
              <w:divBdr>
                <w:top w:val="none" w:sz="0" w:space="0" w:color="auto"/>
                <w:left w:val="none" w:sz="0" w:space="0" w:color="auto"/>
                <w:bottom w:val="none" w:sz="0" w:space="0" w:color="auto"/>
                <w:right w:val="none" w:sz="0" w:space="0" w:color="auto"/>
              </w:divBdr>
            </w:div>
            <w:div w:id="1041789510">
              <w:marLeft w:val="0"/>
              <w:marRight w:val="0"/>
              <w:marTop w:val="0"/>
              <w:marBottom w:val="0"/>
              <w:divBdr>
                <w:top w:val="none" w:sz="0" w:space="0" w:color="auto"/>
                <w:left w:val="none" w:sz="0" w:space="0" w:color="auto"/>
                <w:bottom w:val="none" w:sz="0" w:space="0" w:color="auto"/>
                <w:right w:val="none" w:sz="0" w:space="0" w:color="auto"/>
              </w:divBdr>
            </w:div>
            <w:div w:id="150954461">
              <w:marLeft w:val="0"/>
              <w:marRight w:val="0"/>
              <w:marTop w:val="0"/>
              <w:marBottom w:val="0"/>
              <w:divBdr>
                <w:top w:val="none" w:sz="0" w:space="0" w:color="auto"/>
                <w:left w:val="none" w:sz="0" w:space="0" w:color="auto"/>
                <w:bottom w:val="none" w:sz="0" w:space="0" w:color="auto"/>
                <w:right w:val="none" w:sz="0" w:space="0" w:color="auto"/>
              </w:divBdr>
            </w:div>
            <w:div w:id="301273742">
              <w:marLeft w:val="0"/>
              <w:marRight w:val="0"/>
              <w:marTop w:val="0"/>
              <w:marBottom w:val="0"/>
              <w:divBdr>
                <w:top w:val="none" w:sz="0" w:space="0" w:color="auto"/>
                <w:left w:val="none" w:sz="0" w:space="0" w:color="auto"/>
                <w:bottom w:val="none" w:sz="0" w:space="0" w:color="auto"/>
                <w:right w:val="none" w:sz="0" w:space="0" w:color="auto"/>
              </w:divBdr>
            </w:div>
            <w:div w:id="1724524117">
              <w:marLeft w:val="0"/>
              <w:marRight w:val="0"/>
              <w:marTop w:val="0"/>
              <w:marBottom w:val="0"/>
              <w:divBdr>
                <w:top w:val="none" w:sz="0" w:space="0" w:color="auto"/>
                <w:left w:val="none" w:sz="0" w:space="0" w:color="auto"/>
                <w:bottom w:val="none" w:sz="0" w:space="0" w:color="auto"/>
                <w:right w:val="none" w:sz="0" w:space="0" w:color="auto"/>
              </w:divBdr>
            </w:div>
            <w:div w:id="821654376">
              <w:marLeft w:val="0"/>
              <w:marRight w:val="0"/>
              <w:marTop w:val="0"/>
              <w:marBottom w:val="0"/>
              <w:divBdr>
                <w:top w:val="none" w:sz="0" w:space="0" w:color="auto"/>
                <w:left w:val="none" w:sz="0" w:space="0" w:color="auto"/>
                <w:bottom w:val="none" w:sz="0" w:space="0" w:color="auto"/>
                <w:right w:val="none" w:sz="0" w:space="0" w:color="auto"/>
              </w:divBdr>
            </w:div>
            <w:div w:id="39212313">
              <w:marLeft w:val="0"/>
              <w:marRight w:val="0"/>
              <w:marTop w:val="0"/>
              <w:marBottom w:val="0"/>
              <w:divBdr>
                <w:top w:val="none" w:sz="0" w:space="0" w:color="auto"/>
                <w:left w:val="none" w:sz="0" w:space="0" w:color="auto"/>
                <w:bottom w:val="none" w:sz="0" w:space="0" w:color="auto"/>
                <w:right w:val="none" w:sz="0" w:space="0" w:color="auto"/>
              </w:divBdr>
            </w:div>
            <w:div w:id="985937915">
              <w:marLeft w:val="0"/>
              <w:marRight w:val="0"/>
              <w:marTop w:val="0"/>
              <w:marBottom w:val="0"/>
              <w:divBdr>
                <w:top w:val="none" w:sz="0" w:space="0" w:color="auto"/>
                <w:left w:val="none" w:sz="0" w:space="0" w:color="auto"/>
                <w:bottom w:val="none" w:sz="0" w:space="0" w:color="auto"/>
                <w:right w:val="none" w:sz="0" w:space="0" w:color="auto"/>
              </w:divBdr>
            </w:div>
            <w:div w:id="604731083">
              <w:marLeft w:val="0"/>
              <w:marRight w:val="0"/>
              <w:marTop w:val="0"/>
              <w:marBottom w:val="0"/>
              <w:divBdr>
                <w:top w:val="none" w:sz="0" w:space="0" w:color="auto"/>
                <w:left w:val="none" w:sz="0" w:space="0" w:color="auto"/>
                <w:bottom w:val="none" w:sz="0" w:space="0" w:color="auto"/>
                <w:right w:val="none" w:sz="0" w:space="0" w:color="auto"/>
              </w:divBdr>
            </w:div>
            <w:div w:id="1684891249">
              <w:marLeft w:val="0"/>
              <w:marRight w:val="0"/>
              <w:marTop w:val="0"/>
              <w:marBottom w:val="0"/>
              <w:divBdr>
                <w:top w:val="none" w:sz="0" w:space="0" w:color="auto"/>
                <w:left w:val="none" w:sz="0" w:space="0" w:color="auto"/>
                <w:bottom w:val="none" w:sz="0" w:space="0" w:color="auto"/>
                <w:right w:val="none" w:sz="0" w:space="0" w:color="auto"/>
              </w:divBdr>
            </w:div>
            <w:div w:id="605314515">
              <w:marLeft w:val="0"/>
              <w:marRight w:val="0"/>
              <w:marTop w:val="0"/>
              <w:marBottom w:val="0"/>
              <w:divBdr>
                <w:top w:val="none" w:sz="0" w:space="0" w:color="auto"/>
                <w:left w:val="none" w:sz="0" w:space="0" w:color="auto"/>
                <w:bottom w:val="none" w:sz="0" w:space="0" w:color="auto"/>
                <w:right w:val="none" w:sz="0" w:space="0" w:color="auto"/>
              </w:divBdr>
            </w:div>
            <w:div w:id="12387968">
              <w:marLeft w:val="0"/>
              <w:marRight w:val="0"/>
              <w:marTop w:val="0"/>
              <w:marBottom w:val="0"/>
              <w:divBdr>
                <w:top w:val="none" w:sz="0" w:space="0" w:color="auto"/>
                <w:left w:val="none" w:sz="0" w:space="0" w:color="auto"/>
                <w:bottom w:val="none" w:sz="0" w:space="0" w:color="auto"/>
                <w:right w:val="none" w:sz="0" w:space="0" w:color="auto"/>
              </w:divBdr>
            </w:div>
            <w:div w:id="1875843925">
              <w:marLeft w:val="0"/>
              <w:marRight w:val="0"/>
              <w:marTop w:val="0"/>
              <w:marBottom w:val="0"/>
              <w:divBdr>
                <w:top w:val="none" w:sz="0" w:space="0" w:color="auto"/>
                <w:left w:val="none" w:sz="0" w:space="0" w:color="auto"/>
                <w:bottom w:val="none" w:sz="0" w:space="0" w:color="auto"/>
                <w:right w:val="none" w:sz="0" w:space="0" w:color="auto"/>
              </w:divBdr>
            </w:div>
            <w:div w:id="429280612">
              <w:marLeft w:val="0"/>
              <w:marRight w:val="0"/>
              <w:marTop w:val="0"/>
              <w:marBottom w:val="0"/>
              <w:divBdr>
                <w:top w:val="none" w:sz="0" w:space="0" w:color="auto"/>
                <w:left w:val="none" w:sz="0" w:space="0" w:color="auto"/>
                <w:bottom w:val="none" w:sz="0" w:space="0" w:color="auto"/>
                <w:right w:val="none" w:sz="0" w:space="0" w:color="auto"/>
              </w:divBdr>
            </w:div>
            <w:div w:id="142894922">
              <w:marLeft w:val="0"/>
              <w:marRight w:val="0"/>
              <w:marTop w:val="0"/>
              <w:marBottom w:val="0"/>
              <w:divBdr>
                <w:top w:val="none" w:sz="0" w:space="0" w:color="auto"/>
                <w:left w:val="none" w:sz="0" w:space="0" w:color="auto"/>
                <w:bottom w:val="none" w:sz="0" w:space="0" w:color="auto"/>
                <w:right w:val="none" w:sz="0" w:space="0" w:color="auto"/>
              </w:divBdr>
            </w:div>
            <w:div w:id="658457613">
              <w:marLeft w:val="0"/>
              <w:marRight w:val="0"/>
              <w:marTop w:val="0"/>
              <w:marBottom w:val="0"/>
              <w:divBdr>
                <w:top w:val="none" w:sz="0" w:space="0" w:color="auto"/>
                <w:left w:val="none" w:sz="0" w:space="0" w:color="auto"/>
                <w:bottom w:val="none" w:sz="0" w:space="0" w:color="auto"/>
                <w:right w:val="none" w:sz="0" w:space="0" w:color="auto"/>
              </w:divBdr>
            </w:div>
            <w:div w:id="875195937">
              <w:marLeft w:val="0"/>
              <w:marRight w:val="0"/>
              <w:marTop w:val="0"/>
              <w:marBottom w:val="0"/>
              <w:divBdr>
                <w:top w:val="none" w:sz="0" w:space="0" w:color="auto"/>
                <w:left w:val="none" w:sz="0" w:space="0" w:color="auto"/>
                <w:bottom w:val="none" w:sz="0" w:space="0" w:color="auto"/>
                <w:right w:val="none" w:sz="0" w:space="0" w:color="auto"/>
              </w:divBdr>
            </w:div>
            <w:div w:id="288434291">
              <w:marLeft w:val="0"/>
              <w:marRight w:val="0"/>
              <w:marTop w:val="0"/>
              <w:marBottom w:val="0"/>
              <w:divBdr>
                <w:top w:val="none" w:sz="0" w:space="0" w:color="auto"/>
                <w:left w:val="none" w:sz="0" w:space="0" w:color="auto"/>
                <w:bottom w:val="none" w:sz="0" w:space="0" w:color="auto"/>
                <w:right w:val="none" w:sz="0" w:space="0" w:color="auto"/>
              </w:divBdr>
            </w:div>
            <w:div w:id="1394817350">
              <w:marLeft w:val="0"/>
              <w:marRight w:val="0"/>
              <w:marTop w:val="0"/>
              <w:marBottom w:val="0"/>
              <w:divBdr>
                <w:top w:val="none" w:sz="0" w:space="0" w:color="auto"/>
                <w:left w:val="none" w:sz="0" w:space="0" w:color="auto"/>
                <w:bottom w:val="none" w:sz="0" w:space="0" w:color="auto"/>
                <w:right w:val="none" w:sz="0" w:space="0" w:color="auto"/>
              </w:divBdr>
            </w:div>
            <w:div w:id="1203051969">
              <w:marLeft w:val="0"/>
              <w:marRight w:val="0"/>
              <w:marTop w:val="0"/>
              <w:marBottom w:val="0"/>
              <w:divBdr>
                <w:top w:val="none" w:sz="0" w:space="0" w:color="auto"/>
                <w:left w:val="none" w:sz="0" w:space="0" w:color="auto"/>
                <w:bottom w:val="none" w:sz="0" w:space="0" w:color="auto"/>
                <w:right w:val="none" w:sz="0" w:space="0" w:color="auto"/>
              </w:divBdr>
            </w:div>
            <w:div w:id="387924126">
              <w:marLeft w:val="0"/>
              <w:marRight w:val="0"/>
              <w:marTop w:val="0"/>
              <w:marBottom w:val="0"/>
              <w:divBdr>
                <w:top w:val="none" w:sz="0" w:space="0" w:color="auto"/>
                <w:left w:val="none" w:sz="0" w:space="0" w:color="auto"/>
                <w:bottom w:val="none" w:sz="0" w:space="0" w:color="auto"/>
                <w:right w:val="none" w:sz="0" w:space="0" w:color="auto"/>
              </w:divBdr>
            </w:div>
            <w:div w:id="342435699">
              <w:marLeft w:val="0"/>
              <w:marRight w:val="0"/>
              <w:marTop w:val="0"/>
              <w:marBottom w:val="0"/>
              <w:divBdr>
                <w:top w:val="none" w:sz="0" w:space="0" w:color="auto"/>
                <w:left w:val="none" w:sz="0" w:space="0" w:color="auto"/>
                <w:bottom w:val="none" w:sz="0" w:space="0" w:color="auto"/>
                <w:right w:val="none" w:sz="0" w:space="0" w:color="auto"/>
              </w:divBdr>
            </w:div>
            <w:div w:id="152255588">
              <w:marLeft w:val="0"/>
              <w:marRight w:val="0"/>
              <w:marTop w:val="0"/>
              <w:marBottom w:val="0"/>
              <w:divBdr>
                <w:top w:val="none" w:sz="0" w:space="0" w:color="auto"/>
                <w:left w:val="none" w:sz="0" w:space="0" w:color="auto"/>
                <w:bottom w:val="none" w:sz="0" w:space="0" w:color="auto"/>
                <w:right w:val="none" w:sz="0" w:space="0" w:color="auto"/>
              </w:divBdr>
            </w:div>
            <w:div w:id="1417482350">
              <w:marLeft w:val="0"/>
              <w:marRight w:val="0"/>
              <w:marTop w:val="0"/>
              <w:marBottom w:val="0"/>
              <w:divBdr>
                <w:top w:val="none" w:sz="0" w:space="0" w:color="auto"/>
                <w:left w:val="none" w:sz="0" w:space="0" w:color="auto"/>
                <w:bottom w:val="none" w:sz="0" w:space="0" w:color="auto"/>
                <w:right w:val="none" w:sz="0" w:space="0" w:color="auto"/>
              </w:divBdr>
            </w:div>
            <w:div w:id="1280261191">
              <w:marLeft w:val="0"/>
              <w:marRight w:val="0"/>
              <w:marTop w:val="0"/>
              <w:marBottom w:val="0"/>
              <w:divBdr>
                <w:top w:val="none" w:sz="0" w:space="0" w:color="auto"/>
                <w:left w:val="none" w:sz="0" w:space="0" w:color="auto"/>
                <w:bottom w:val="none" w:sz="0" w:space="0" w:color="auto"/>
                <w:right w:val="none" w:sz="0" w:space="0" w:color="auto"/>
              </w:divBdr>
            </w:div>
            <w:div w:id="52311539">
              <w:marLeft w:val="0"/>
              <w:marRight w:val="0"/>
              <w:marTop w:val="0"/>
              <w:marBottom w:val="0"/>
              <w:divBdr>
                <w:top w:val="none" w:sz="0" w:space="0" w:color="auto"/>
                <w:left w:val="none" w:sz="0" w:space="0" w:color="auto"/>
                <w:bottom w:val="none" w:sz="0" w:space="0" w:color="auto"/>
                <w:right w:val="none" w:sz="0" w:space="0" w:color="auto"/>
              </w:divBdr>
            </w:div>
            <w:div w:id="878476817">
              <w:marLeft w:val="0"/>
              <w:marRight w:val="0"/>
              <w:marTop w:val="0"/>
              <w:marBottom w:val="0"/>
              <w:divBdr>
                <w:top w:val="none" w:sz="0" w:space="0" w:color="auto"/>
                <w:left w:val="none" w:sz="0" w:space="0" w:color="auto"/>
                <w:bottom w:val="none" w:sz="0" w:space="0" w:color="auto"/>
                <w:right w:val="none" w:sz="0" w:space="0" w:color="auto"/>
              </w:divBdr>
            </w:div>
            <w:div w:id="164439014">
              <w:marLeft w:val="0"/>
              <w:marRight w:val="0"/>
              <w:marTop w:val="0"/>
              <w:marBottom w:val="0"/>
              <w:divBdr>
                <w:top w:val="none" w:sz="0" w:space="0" w:color="auto"/>
                <w:left w:val="none" w:sz="0" w:space="0" w:color="auto"/>
                <w:bottom w:val="none" w:sz="0" w:space="0" w:color="auto"/>
                <w:right w:val="none" w:sz="0" w:space="0" w:color="auto"/>
              </w:divBdr>
            </w:div>
            <w:div w:id="1360743065">
              <w:marLeft w:val="0"/>
              <w:marRight w:val="0"/>
              <w:marTop w:val="0"/>
              <w:marBottom w:val="0"/>
              <w:divBdr>
                <w:top w:val="none" w:sz="0" w:space="0" w:color="auto"/>
                <w:left w:val="none" w:sz="0" w:space="0" w:color="auto"/>
                <w:bottom w:val="none" w:sz="0" w:space="0" w:color="auto"/>
                <w:right w:val="none" w:sz="0" w:space="0" w:color="auto"/>
              </w:divBdr>
            </w:div>
            <w:div w:id="1862427343">
              <w:marLeft w:val="0"/>
              <w:marRight w:val="0"/>
              <w:marTop w:val="0"/>
              <w:marBottom w:val="0"/>
              <w:divBdr>
                <w:top w:val="none" w:sz="0" w:space="0" w:color="auto"/>
                <w:left w:val="none" w:sz="0" w:space="0" w:color="auto"/>
                <w:bottom w:val="none" w:sz="0" w:space="0" w:color="auto"/>
                <w:right w:val="none" w:sz="0" w:space="0" w:color="auto"/>
              </w:divBdr>
            </w:div>
            <w:div w:id="1184513016">
              <w:marLeft w:val="0"/>
              <w:marRight w:val="0"/>
              <w:marTop w:val="0"/>
              <w:marBottom w:val="0"/>
              <w:divBdr>
                <w:top w:val="none" w:sz="0" w:space="0" w:color="auto"/>
                <w:left w:val="none" w:sz="0" w:space="0" w:color="auto"/>
                <w:bottom w:val="none" w:sz="0" w:space="0" w:color="auto"/>
                <w:right w:val="none" w:sz="0" w:space="0" w:color="auto"/>
              </w:divBdr>
            </w:div>
            <w:div w:id="792527811">
              <w:marLeft w:val="0"/>
              <w:marRight w:val="0"/>
              <w:marTop w:val="0"/>
              <w:marBottom w:val="0"/>
              <w:divBdr>
                <w:top w:val="none" w:sz="0" w:space="0" w:color="auto"/>
                <w:left w:val="none" w:sz="0" w:space="0" w:color="auto"/>
                <w:bottom w:val="none" w:sz="0" w:space="0" w:color="auto"/>
                <w:right w:val="none" w:sz="0" w:space="0" w:color="auto"/>
              </w:divBdr>
            </w:div>
            <w:div w:id="13001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7500">
      <w:bodyDiv w:val="1"/>
      <w:marLeft w:val="0"/>
      <w:marRight w:val="0"/>
      <w:marTop w:val="0"/>
      <w:marBottom w:val="0"/>
      <w:divBdr>
        <w:top w:val="none" w:sz="0" w:space="0" w:color="auto"/>
        <w:left w:val="none" w:sz="0" w:space="0" w:color="auto"/>
        <w:bottom w:val="none" w:sz="0" w:space="0" w:color="auto"/>
        <w:right w:val="none" w:sz="0" w:space="0" w:color="auto"/>
      </w:divBdr>
    </w:div>
    <w:div w:id="1621178762">
      <w:bodyDiv w:val="1"/>
      <w:marLeft w:val="0"/>
      <w:marRight w:val="0"/>
      <w:marTop w:val="0"/>
      <w:marBottom w:val="0"/>
      <w:divBdr>
        <w:top w:val="none" w:sz="0" w:space="0" w:color="auto"/>
        <w:left w:val="none" w:sz="0" w:space="0" w:color="auto"/>
        <w:bottom w:val="none" w:sz="0" w:space="0" w:color="auto"/>
        <w:right w:val="none" w:sz="0" w:space="0" w:color="auto"/>
      </w:divBdr>
      <w:divsChild>
        <w:div w:id="1877347279">
          <w:marLeft w:val="0"/>
          <w:marRight w:val="0"/>
          <w:marTop w:val="0"/>
          <w:marBottom w:val="0"/>
          <w:divBdr>
            <w:top w:val="none" w:sz="0" w:space="0" w:color="auto"/>
            <w:left w:val="none" w:sz="0" w:space="0" w:color="auto"/>
            <w:bottom w:val="none" w:sz="0" w:space="0" w:color="auto"/>
            <w:right w:val="none" w:sz="0" w:space="0" w:color="auto"/>
          </w:divBdr>
        </w:div>
        <w:div w:id="1597516757">
          <w:marLeft w:val="0"/>
          <w:marRight w:val="0"/>
          <w:marTop w:val="0"/>
          <w:marBottom w:val="0"/>
          <w:divBdr>
            <w:top w:val="none" w:sz="0" w:space="0" w:color="auto"/>
            <w:left w:val="none" w:sz="0" w:space="0" w:color="auto"/>
            <w:bottom w:val="none" w:sz="0" w:space="0" w:color="auto"/>
            <w:right w:val="none" w:sz="0" w:space="0" w:color="auto"/>
          </w:divBdr>
          <w:divsChild>
            <w:div w:id="944920534">
              <w:marLeft w:val="180"/>
              <w:marRight w:val="240"/>
              <w:marTop w:val="0"/>
              <w:marBottom w:val="0"/>
              <w:divBdr>
                <w:top w:val="none" w:sz="0" w:space="0" w:color="auto"/>
                <w:left w:val="none" w:sz="0" w:space="0" w:color="auto"/>
                <w:bottom w:val="none" w:sz="0" w:space="0" w:color="auto"/>
                <w:right w:val="none" w:sz="0" w:space="0" w:color="auto"/>
              </w:divBdr>
              <w:divsChild>
                <w:div w:id="49626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2925">
          <w:marLeft w:val="0"/>
          <w:marRight w:val="0"/>
          <w:marTop w:val="0"/>
          <w:marBottom w:val="0"/>
          <w:divBdr>
            <w:top w:val="none" w:sz="0" w:space="0" w:color="auto"/>
            <w:left w:val="none" w:sz="0" w:space="0" w:color="auto"/>
            <w:bottom w:val="none" w:sz="0" w:space="0" w:color="auto"/>
            <w:right w:val="none" w:sz="0" w:space="0" w:color="auto"/>
          </w:divBdr>
          <w:divsChild>
            <w:div w:id="1917666557">
              <w:marLeft w:val="180"/>
              <w:marRight w:val="240"/>
              <w:marTop w:val="0"/>
              <w:marBottom w:val="0"/>
              <w:divBdr>
                <w:top w:val="none" w:sz="0" w:space="0" w:color="auto"/>
                <w:left w:val="none" w:sz="0" w:space="0" w:color="auto"/>
                <w:bottom w:val="none" w:sz="0" w:space="0" w:color="auto"/>
                <w:right w:val="none" w:sz="0" w:space="0" w:color="auto"/>
              </w:divBdr>
              <w:divsChild>
                <w:div w:id="5987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1783">
          <w:marLeft w:val="0"/>
          <w:marRight w:val="0"/>
          <w:marTop w:val="0"/>
          <w:marBottom w:val="0"/>
          <w:divBdr>
            <w:top w:val="none" w:sz="0" w:space="0" w:color="auto"/>
            <w:left w:val="none" w:sz="0" w:space="0" w:color="auto"/>
            <w:bottom w:val="none" w:sz="0" w:space="0" w:color="auto"/>
            <w:right w:val="none" w:sz="0" w:space="0" w:color="auto"/>
          </w:divBdr>
          <w:divsChild>
            <w:div w:id="1177118598">
              <w:marLeft w:val="180"/>
              <w:marRight w:val="240"/>
              <w:marTop w:val="0"/>
              <w:marBottom w:val="0"/>
              <w:divBdr>
                <w:top w:val="none" w:sz="0" w:space="0" w:color="auto"/>
                <w:left w:val="none" w:sz="0" w:space="0" w:color="auto"/>
                <w:bottom w:val="none" w:sz="0" w:space="0" w:color="auto"/>
                <w:right w:val="none" w:sz="0" w:space="0" w:color="auto"/>
              </w:divBdr>
              <w:divsChild>
                <w:div w:id="39099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9413">
          <w:marLeft w:val="0"/>
          <w:marRight w:val="0"/>
          <w:marTop w:val="0"/>
          <w:marBottom w:val="0"/>
          <w:divBdr>
            <w:top w:val="none" w:sz="0" w:space="0" w:color="auto"/>
            <w:left w:val="none" w:sz="0" w:space="0" w:color="auto"/>
            <w:bottom w:val="none" w:sz="0" w:space="0" w:color="auto"/>
            <w:right w:val="none" w:sz="0" w:space="0" w:color="auto"/>
          </w:divBdr>
          <w:divsChild>
            <w:div w:id="1799840450">
              <w:marLeft w:val="180"/>
              <w:marRight w:val="240"/>
              <w:marTop w:val="0"/>
              <w:marBottom w:val="0"/>
              <w:divBdr>
                <w:top w:val="none" w:sz="0" w:space="0" w:color="auto"/>
                <w:left w:val="none" w:sz="0" w:space="0" w:color="auto"/>
                <w:bottom w:val="none" w:sz="0" w:space="0" w:color="auto"/>
                <w:right w:val="none" w:sz="0" w:space="0" w:color="auto"/>
              </w:divBdr>
              <w:divsChild>
                <w:div w:id="2236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9645">
          <w:marLeft w:val="0"/>
          <w:marRight w:val="0"/>
          <w:marTop w:val="0"/>
          <w:marBottom w:val="0"/>
          <w:divBdr>
            <w:top w:val="none" w:sz="0" w:space="0" w:color="auto"/>
            <w:left w:val="none" w:sz="0" w:space="0" w:color="auto"/>
            <w:bottom w:val="none" w:sz="0" w:space="0" w:color="auto"/>
            <w:right w:val="none" w:sz="0" w:space="0" w:color="auto"/>
          </w:divBdr>
          <w:divsChild>
            <w:div w:id="595139956">
              <w:marLeft w:val="180"/>
              <w:marRight w:val="240"/>
              <w:marTop w:val="0"/>
              <w:marBottom w:val="0"/>
              <w:divBdr>
                <w:top w:val="none" w:sz="0" w:space="0" w:color="auto"/>
                <w:left w:val="none" w:sz="0" w:space="0" w:color="auto"/>
                <w:bottom w:val="none" w:sz="0" w:space="0" w:color="auto"/>
                <w:right w:val="none" w:sz="0" w:space="0" w:color="auto"/>
              </w:divBdr>
              <w:divsChild>
                <w:div w:id="4898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06114">
          <w:marLeft w:val="0"/>
          <w:marRight w:val="0"/>
          <w:marTop w:val="0"/>
          <w:marBottom w:val="0"/>
          <w:divBdr>
            <w:top w:val="none" w:sz="0" w:space="0" w:color="auto"/>
            <w:left w:val="none" w:sz="0" w:space="0" w:color="auto"/>
            <w:bottom w:val="none" w:sz="0" w:space="0" w:color="auto"/>
            <w:right w:val="none" w:sz="0" w:space="0" w:color="auto"/>
          </w:divBdr>
          <w:divsChild>
            <w:div w:id="465467770">
              <w:marLeft w:val="180"/>
              <w:marRight w:val="240"/>
              <w:marTop w:val="0"/>
              <w:marBottom w:val="0"/>
              <w:divBdr>
                <w:top w:val="none" w:sz="0" w:space="0" w:color="auto"/>
                <w:left w:val="none" w:sz="0" w:space="0" w:color="auto"/>
                <w:bottom w:val="none" w:sz="0" w:space="0" w:color="auto"/>
                <w:right w:val="none" w:sz="0" w:space="0" w:color="auto"/>
              </w:divBdr>
              <w:divsChild>
                <w:div w:id="191327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0707">
          <w:marLeft w:val="0"/>
          <w:marRight w:val="0"/>
          <w:marTop w:val="0"/>
          <w:marBottom w:val="0"/>
          <w:divBdr>
            <w:top w:val="none" w:sz="0" w:space="0" w:color="auto"/>
            <w:left w:val="none" w:sz="0" w:space="0" w:color="auto"/>
            <w:bottom w:val="none" w:sz="0" w:space="0" w:color="auto"/>
            <w:right w:val="none" w:sz="0" w:space="0" w:color="auto"/>
          </w:divBdr>
          <w:divsChild>
            <w:div w:id="912590566">
              <w:marLeft w:val="180"/>
              <w:marRight w:val="240"/>
              <w:marTop w:val="0"/>
              <w:marBottom w:val="0"/>
              <w:divBdr>
                <w:top w:val="none" w:sz="0" w:space="0" w:color="auto"/>
                <w:left w:val="none" w:sz="0" w:space="0" w:color="auto"/>
                <w:bottom w:val="none" w:sz="0" w:space="0" w:color="auto"/>
                <w:right w:val="none" w:sz="0" w:space="0" w:color="auto"/>
              </w:divBdr>
              <w:divsChild>
                <w:div w:id="15823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9190">
          <w:marLeft w:val="0"/>
          <w:marRight w:val="0"/>
          <w:marTop w:val="0"/>
          <w:marBottom w:val="0"/>
          <w:divBdr>
            <w:top w:val="none" w:sz="0" w:space="0" w:color="auto"/>
            <w:left w:val="none" w:sz="0" w:space="0" w:color="auto"/>
            <w:bottom w:val="none" w:sz="0" w:space="0" w:color="auto"/>
            <w:right w:val="none" w:sz="0" w:space="0" w:color="auto"/>
          </w:divBdr>
          <w:divsChild>
            <w:div w:id="617490949">
              <w:marLeft w:val="180"/>
              <w:marRight w:val="240"/>
              <w:marTop w:val="0"/>
              <w:marBottom w:val="0"/>
              <w:divBdr>
                <w:top w:val="none" w:sz="0" w:space="0" w:color="auto"/>
                <w:left w:val="none" w:sz="0" w:space="0" w:color="auto"/>
                <w:bottom w:val="none" w:sz="0" w:space="0" w:color="auto"/>
                <w:right w:val="none" w:sz="0" w:space="0" w:color="auto"/>
              </w:divBdr>
              <w:divsChild>
                <w:div w:id="42986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6445">
      <w:bodyDiv w:val="1"/>
      <w:marLeft w:val="0"/>
      <w:marRight w:val="0"/>
      <w:marTop w:val="0"/>
      <w:marBottom w:val="0"/>
      <w:divBdr>
        <w:top w:val="none" w:sz="0" w:space="0" w:color="auto"/>
        <w:left w:val="none" w:sz="0" w:space="0" w:color="auto"/>
        <w:bottom w:val="none" w:sz="0" w:space="0" w:color="auto"/>
        <w:right w:val="none" w:sz="0" w:space="0" w:color="auto"/>
      </w:divBdr>
    </w:div>
    <w:div w:id="1625190675">
      <w:bodyDiv w:val="1"/>
      <w:marLeft w:val="0"/>
      <w:marRight w:val="0"/>
      <w:marTop w:val="0"/>
      <w:marBottom w:val="0"/>
      <w:divBdr>
        <w:top w:val="none" w:sz="0" w:space="0" w:color="auto"/>
        <w:left w:val="none" w:sz="0" w:space="0" w:color="auto"/>
        <w:bottom w:val="none" w:sz="0" w:space="0" w:color="auto"/>
        <w:right w:val="none" w:sz="0" w:space="0" w:color="auto"/>
      </w:divBdr>
    </w:div>
    <w:div w:id="1627155570">
      <w:bodyDiv w:val="1"/>
      <w:marLeft w:val="0"/>
      <w:marRight w:val="0"/>
      <w:marTop w:val="0"/>
      <w:marBottom w:val="0"/>
      <w:divBdr>
        <w:top w:val="none" w:sz="0" w:space="0" w:color="auto"/>
        <w:left w:val="none" w:sz="0" w:space="0" w:color="auto"/>
        <w:bottom w:val="none" w:sz="0" w:space="0" w:color="auto"/>
        <w:right w:val="none" w:sz="0" w:space="0" w:color="auto"/>
      </w:divBdr>
      <w:divsChild>
        <w:div w:id="290550744">
          <w:marLeft w:val="0"/>
          <w:marRight w:val="0"/>
          <w:marTop w:val="0"/>
          <w:marBottom w:val="0"/>
          <w:divBdr>
            <w:top w:val="none" w:sz="0" w:space="0" w:color="auto"/>
            <w:left w:val="none" w:sz="0" w:space="0" w:color="auto"/>
            <w:bottom w:val="none" w:sz="0" w:space="0" w:color="auto"/>
            <w:right w:val="none" w:sz="0" w:space="0" w:color="auto"/>
          </w:divBdr>
          <w:divsChild>
            <w:div w:id="1989674033">
              <w:marLeft w:val="0"/>
              <w:marRight w:val="0"/>
              <w:marTop w:val="0"/>
              <w:marBottom w:val="0"/>
              <w:divBdr>
                <w:top w:val="none" w:sz="0" w:space="0" w:color="auto"/>
                <w:left w:val="none" w:sz="0" w:space="0" w:color="auto"/>
                <w:bottom w:val="none" w:sz="0" w:space="0" w:color="auto"/>
                <w:right w:val="none" w:sz="0" w:space="0" w:color="auto"/>
              </w:divBdr>
            </w:div>
            <w:div w:id="1465343868">
              <w:marLeft w:val="0"/>
              <w:marRight w:val="0"/>
              <w:marTop w:val="0"/>
              <w:marBottom w:val="0"/>
              <w:divBdr>
                <w:top w:val="none" w:sz="0" w:space="0" w:color="auto"/>
                <w:left w:val="none" w:sz="0" w:space="0" w:color="auto"/>
                <w:bottom w:val="none" w:sz="0" w:space="0" w:color="auto"/>
                <w:right w:val="none" w:sz="0" w:space="0" w:color="auto"/>
              </w:divBdr>
            </w:div>
            <w:div w:id="92695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2137">
      <w:bodyDiv w:val="1"/>
      <w:marLeft w:val="0"/>
      <w:marRight w:val="0"/>
      <w:marTop w:val="0"/>
      <w:marBottom w:val="0"/>
      <w:divBdr>
        <w:top w:val="none" w:sz="0" w:space="0" w:color="auto"/>
        <w:left w:val="none" w:sz="0" w:space="0" w:color="auto"/>
        <w:bottom w:val="none" w:sz="0" w:space="0" w:color="auto"/>
        <w:right w:val="none" w:sz="0" w:space="0" w:color="auto"/>
      </w:divBdr>
      <w:divsChild>
        <w:div w:id="1011446161">
          <w:marLeft w:val="0"/>
          <w:marRight w:val="0"/>
          <w:marTop w:val="0"/>
          <w:marBottom w:val="0"/>
          <w:divBdr>
            <w:top w:val="none" w:sz="0" w:space="0" w:color="auto"/>
            <w:left w:val="none" w:sz="0" w:space="0" w:color="auto"/>
            <w:bottom w:val="none" w:sz="0" w:space="0" w:color="auto"/>
            <w:right w:val="none" w:sz="0" w:space="0" w:color="auto"/>
          </w:divBdr>
          <w:divsChild>
            <w:div w:id="9180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837">
      <w:bodyDiv w:val="1"/>
      <w:marLeft w:val="0"/>
      <w:marRight w:val="0"/>
      <w:marTop w:val="0"/>
      <w:marBottom w:val="0"/>
      <w:divBdr>
        <w:top w:val="none" w:sz="0" w:space="0" w:color="auto"/>
        <w:left w:val="none" w:sz="0" w:space="0" w:color="auto"/>
        <w:bottom w:val="none" w:sz="0" w:space="0" w:color="auto"/>
        <w:right w:val="none" w:sz="0" w:space="0" w:color="auto"/>
      </w:divBdr>
    </w:div>
    <w:div w:id="1635677098">
      <w:bodyDiv w:val="1"/>
      <w:marLeft w:val="0"/>
      <w:marRight w:val="0"/>
      <w:marTop w:val="0"/>
      <w:marBottom w:val="0"/>
      <w:divBdr>
        <w:top w:val="none" w:sz="0" w:space="0" w:color="auto"/>
        <w:left w:val="none" w:sz="0" w:space="0" w:color="auto"/>
        <w:bottom w:val="none" w:sz="0" w:space="0" w:color="auto"/>
        <w:right w:val="none" w:sz="0" w:space="0" w:color="auto"/>
      </w:divBdr>
    </w:div>
    <w:div w:id="1641307573">
      <w:bodyDiv w:val="1"/>
      <w:marLeft w:val="0"/>
      <w:marRight w:val="0"/>
      <w:marTop w:val="0"/>
      <w:marBottom w:val="0"/>
      <w:divBdr>
        <w:top w:val="none" w:sz="0" w:space="0" w:color="auto"/>
        <w:left w:val="none" w:sz="0" w:space="0" w:color="auto"/>
        <w:bottom w:val="none" w:sz="0" w:space="0" w:color="auto"/>
        <w:right w:val="none" w:sz="0" w:space="0" w:color="auto"/>
      </w:divBdr>
      <w:divsChild>
        <w:div w:id="1448044884">
          <w:marLeft w:val="0"/>
          <w:marRight w:val="0"/>
          <w:marTop w:val="0"/>
          <w:marBottom w:val="0"/>
          <w:divBdr>
            <w:top w:val="none" w:sz="0" w:space="0" w:color="auto"/>
            <w:left w:val="none" w:sz="0" w:space="0" w:color="auto"/>
            <w:bottom w:val="none" w:sz="0" w:space="0" w:color="auto"/>
            <w:right w:val="none" w:sz="0" w:space="0" w:color="auto"/>
          </w:divBdr>
          <w:divsChild>
            <w:div w:id="77170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149464">
      <w:bodyDiv w:val="1"/>
      <w:marLeft w:val="0"/>
      <w:marRight w:val="0"/>
      <w:marTop w:val="0"/>
      <w:marBottom w:val="0"/>
      <w:divBdr>
        <w:top w:val="none" w:sz="0" w:space="0" w:color="auto"/>
        <w:left w:val="none" w:sz="0" w:space="0" w:color="auto"/>
        <w:bottom w:val="none" w:sz="0" w:space="0" w:color="auto"/>
        <w:right w:val="none" w:sz="0" w:space="0" w:color="auto"/>
      </w:divBdr>
      <w:divsChild>
        <w:div w:id="1016273040">
          <w:marLeft w:val="0"/>
          <w:marRight w:val="0"/>
          <w:marTop w:val="0"/>
          <w:marBottom w:val="0"/>
          <w:divBdr>
            <w:top w:val="none" w:sz="0" w:space="0" w:color="auto"/>
            <w:left w:val="none" w:sz="0" w:space="0" w:color="auto"/>
            <w:bottom w:val="none" w:sz="0" w:space="0" w:color="auto"/>
            <w:right w:val="none" w:sz="0" w:space="0" w:color="auto"/>
          </w:divBdr>
          <w:divsChild>
            <w:div w:id="1710764988">
              <w:marLeft w:val="0"/>
              <w:marRight w:val="0"/>
              <w:marTop w:val="0"/>
              <w:marBottom w:val="0"/>
              <w:divBdr>
                <w:top w:val="none" w:sz="0" w:space="0" w:color="auto"/>
                <w:left w:val="none" w:sz="0" w:space="0" w:color="auto"/>
                <w:bottom w:val="none" w:sz="0" w:space="0" w:color="auto"/>
                <w:right w:val="none" w:sz="0" w:space="0" w:color="auto"/>
              </w:divBdr>
            </w:div>
            <w:div w:id="148504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739165">
      <w:bodyDiv w:val="1"/>
      <w:marLeft w:val="0"/>
      <w:marRight w:val="0"/>
      <w:marTop w:val="0"/>
      <w:marBottom w:val="0"/>
      <w:divBdr>
        <w:top w:val="none" w:sz="0" w:space="0" w:color="auto"/>
        <w:left w:val="none" w:sz="0" w:space="0" w:color="auto"/>
        <w:bottom w:val="none" w:sz="0" w:space="0" w:color="auto"/>
        <w:right w:val="none" w:sz="0" w:space="0" w:color="auto"/>
      </w:divBdr>
    </w:div>
    <w:div w:id="1669139025">
      <w:bodyDiv w:val="1"/>
      <w:marLeft w:val="0"/>
      <w:marRight w:val="0"/>
      <w:marTop w:val="0"/>
      <w:marBottom w:val="0"/>
      <w:divBdr>
        <w:top w:val="none" w:sz="0" w:space="0" w:color="auto"/>
        <w:left w:val="none" w:sz="0" w:space="0" w:color="auto"/>
        <w:bottom w:val="none" w:sz="0" w:space="0" w:color="auto"/>
        <w:right w:val="none" w:sz="0" w:space="0" w:color="auto"/>
      </w:divBdr>
      <w:divsChild>
        <w:div w:id="1982806870">
          <w:marLeft w:val="0"/>
          <w:marRight w:val="0"/>
          <w:marTop w:val="0"/>
          <w:marBottom w:val="0"/>
          <w:divBdr>
            <w:top w:val="none" w:sz="0" w:space="0" w:color="auto"/>
            <w:left w:val="none" w:sz="0" w:space="0" w:color="auto"/>
            <w:bottom w:val="none" w:sz="0" w:space="0" w:color="auto"/>
            <w:right w:val="none" w:sz="0" w:space="0" w:color="auto"/>
          </w:divBdr>
          <w:divsChild>
            <w:div w:id="1226645283">
              <w:marLeft w:val="0"/>
              <w:marRight w:val="0"/>
              <w:marTop w:val="0"/>
              <w:marBottom w:val="0"/>
              <w:divBdr>
                <w:top w:val="none" w:sz="0" w:space="0" w:color="auto"/>
                <w:left w:val="none" w:sz="0" w:space="0" w:color="auto"/>
                <w:bottom w:val="none" w:sz="0" w:space="0" w:color="auto"/>
                <w:right w:val="none" w:sz="0" w:space="0" w:color="auto"/>
              </w:divBdr>
            </w:div>
            <w:div w:id="313409704">
              <w:marLeft w:val="0"/>
              <w:marRight w:val="0"/>
              <w:marTop w:val="0"/>
              <w:marBottom w:val="0"/>
              <w:divBdr>
                <w:top w:val="none" w:sz="0" w:space="0" w:color="auto"/>
                <w:left w:val="none" w:sz="0" w:space="0" w:color="auto"/>
                <w:bottom w:val="none" w:sz="0" w:space="0" w:color="auto"/>
                <w:right w:val="none" w:sz="0" w:space="0" w:color="auto"/>
              </w:divBdr>
            </w:div>
            <w:div w:id="380174663">
              <w:marLeft w:val="0"/>
              <w:marRight w:val="0"/>
              <w:marTop w:val="0"/>
              <w:marBottom w:val="0"/>
              <w:divBdr>
                <w:top w:val="none" w:sz="0" w:space="0" w:color="auto"/>
                <w:left w:val="none" w:sz="0" w:space="0" w:color="auto"/>
                <w:bottom w:val="none" w:sz="0" w:space="0" w:color="auto"/>
                <w:right w:val="none" w:sz="0" w:space="0" w:color="auto"/>
              </w:divBdr>
            </w:div>
            <w:div w:id="232937681">
              <w:marLeft w:val="0"/>
              <w:marRight w:val="0"/>
              <w:marTop w:val="0"/>
              <w:marBottom w:val="0"/>
              <w:divBdr>
                <w:top w:val="none" w:sz="0" w:space="0" w:color="auto"/>
                <w:left w:val="none" w:sz="0" w:space="0" w:color="auto"/>
                <w:bottom w:val="none" w:sz="0" w:space="0" w:color="auto"/>
                <w:right w:val="none" w:sz="0" w:space="0" w:color="auto"/>
              </w:divBdr>
            </w:div>
            <w:div w:id="1504591194">
              <w:marLeft w:val="0"/>
              <w:marRight w:val="0"/>
              <w:marTop w:val="0"/>
              <w:marBottom w:val="0"/>
              <w:divBdr>
                <w:top w:val="none" w:sz="0" w:space="0" w:color="auto"/>
                <w:left w:val="none" w:sz="0" w:space="0" w:color="auto"/>
                <w:bottom w:val="none" w:sz="0" w:space="0" w:color="auto"/>
                <w:right w:val="none" w:sz="0" w:space="0" w:color="auto"/>
              </w:divBdr>
            </w:div>
            <w:div w:id="935098055">
              <w:marLeft w:val="0"/>
              <w:marRight w:val="0"/>
              <w:marTop w:val="0"/>
              <w:marBottom w:val="0"/>
              <w:divBdr>
                <w:top w:val="none" w:sz="0" w:space="0" w:color="auto"/>
                <w:left w:val="none" w:sz="0" w:space="0" w:color="auto"/>
                <w:bottom w:val="none" w:sz="0" w:space="0" w:color="auto"/>
                <w:right w:val="none" w:sz="0" w:space="0" w:color="auto"/>
              </w:divBdr>
            </w:div>
            <w:div w:id="1827237508">
              <w:marLeft w:val="0"/>
              <w:marRight w:val="0"/>
              <w:marTop w:val="0"/>
              <w:marBottom w:val="0"/>
              <w:divBdr>
                <w:top w:val="none" w:sz="0" w:space="0" w:color="auto"/>
                <w:left w:val="none" w:sz="0" w:space="0" w:color="auto"/>
                <w:bottom w:val="none" w:sz="0" w:space="0" w:color="auto"/>
                <w:right w:val="none" w:sz="0" w:space="0" w:color="auto"/>
              </w:divBdr>
            </w:div>
            <w:div w:id="1891456586">
              <w:marLeft w:val="0"/>
              <w:marRight w:val="0"/>
              <w:marTop w:val="0"/>
              <w:marBottom w:val="0"/>
              <w:divBdr>
                <w:top w:val="none" w:sz="0" w:space="0" w:color="auto"/>
                <w:left w:val="none" w:sz="0" w:space="0" w:color="auto"/>
                <w:bottom w:val="none" w:sz="0" w:space="0" w:color="auto"/>
                <w:right w:val="none" w:sz="0" w:space="0" w:color="auto"/>
              </w:divBdr>
            </w:div>
            <w:div w:id="818522">
              <w:marLeft w:val="0"/>
              <w:marRight w:val="0"/>
              <w:marTop w:val="0"/>
              <w:marBottom w:val="0"/>
              <w:divBdr>
                <w:top w:val="none" w:sz="0" w:space="0" w:color="auto"/>
                <w:left w:val="none" w:sz="0" w:space="0" w:color="auto"/>
                <w:bottom w:val="none" w:sz="0" w:space="0" w:color="auto"/>
                <w:right w:val="none" w:sz="0" w:space="0" w:color="auto"/>
              </w:divBdr>
            </w:div>
            <w:div w:id="266734335">
              <w:marLeft w:val="0"/>
              <w:marRight w:val="0"/>
              <w:marTop w:val="0"/>
              <w:marBottom w:val="0"/>
              <w:divBdr>
                <w:top w:val="none" w:sz="0" w:space="0" w:color="auto"/>
                <w:left w:val="none" w:sz="0" w:space="0" w:color="auto"/>
                <w:bottom w:val="none" w:sz="0" w:space="0" w:color="auto"/>
                <w:right w:val="none" w:sz="0" w:space="0" w:color="auto"/>
              </w:divBdr>
            </w:div>
            <w:div w:id="1643583162">
              <w:marLeft w:val="0"/>
              <w:marRight w:val="0"/>
              <w:marTop w:val="0"/>
              <w:marBottom w:val="0"/>
              <w:divBdr>
                <w:top w:val="none" w:sz="0" w:space="0" w:color="auto"/>
                <w:left w:val="none" w:sz="0" w:space="0" w:color="auto"/>
                <w:bottom w:val="none" w:sz="0" w:space="0" w:color="auto"/>
                <w:right w:val="none" w:sz="0" w:space="0" w:color="auto"/>
              </w:divBdr>
            </w:div>
            <w:div w:id="1654675641">
              <w:marLeft w:val="0"/>
              <w:marRight w:val="0"/>
              <w:marTop w:val="0"/>
              <w:marBottom w:val="0"/>
              <w:divBdr>
                <w:top w:val="none" w:sz="0" w:space="0" w:color="auto"/>
                <w:left w:val="none" w:sz="0" w:space="0" w:color="auto"/>
                <w:bottom w:val="none" w:sz="0" w:space="0" w:color="auto"/>
                <w:right w:val="none" w:sz="0" w:space="0" w:color="auto"/>
              </w:divBdr>
            </w:div>
            <w:div w:id="1406952340">
              <w:marLeft w:val="0"/>
              <w:marRight w:val="0"/>
              <w:marTop w:val="0"/>
              <w:marBottom w:val="0"/>
              <w:divBdr>
                <w:top w:val="none" w:sz="0" w:space="0" w:color="auto"/>
                <w:left w:val="none" w:sz="0" w:space="0" w:color="auto"/>
                <w:bottom w:val="none" w:sz="0" w:space="0" w:color="auto"/>
                <w:right w:val="none" w:sz="0" w:space="0" w:color="auto"/>
              </w:divBdr>
            </w:div>
            <w:div w:id="1121535490">
              <w:marLeft w:val="0"/>
              <w:marRight w:val="0"/>
              <w:marTop w:val="0"/>
              <w:marBottom w:val="0"/>
              <w:divBdr>
                <w:top w:val="none" w:sz="0" w:space="0" w:color="auto"/>
                <w:left w:val="none" w:sz="0" w:space="0" w:color="auto"/>
                <w:bottom w:val="none" w:sz="0" w:space="0" w:color="auto"/>
                <w:right w:val="none" w:sz="0" w:space="0" w:color="auto"/>
              </w:divBdr>
            </w:div>
            <w:div w:id="1522863587">
              <w:marLeft w:val="0"/>
              <w:marRight w:val="0"/>
              <w:marTop w:val="0"/>
              <w:marBottom w:val="0"/>
              <w:divBdr>
                <w:top w:val="none" w:sz="0" w:space="0" w:color="auto"/>
                <w:left w:val="none" w:sz="0" w:space="0" w:color="auto"/>
                <w:bottom w:val="none" w:sz="0" w:space="0" w:color="auto"/>
                <w:right w:val="none" w:sz="0" w:space="0" w:color="auto"/>
              </w:divBdr>
            </w:div>
            <w:div w:id="1323660009">
              <w:marLeft w:val="0"/>
              <w:marRight w:val="0"/>
              <w:marTop w:val="0"/>
              <w:marBottom w:val="0"/>
              <w:divBdr>
                <w:top w:val="none" w:sz="0" w:space="0" w:color="auto"/>
                <w:left w:val="none" w:sz="0" w:space="0" w:color="auto"/>
                <w:bottom w:val="none" w:sz="0" w:space="0" w:color="auto"/>
                <w:right w:val="none" w:sz="0" w:space="0" w:color="auto"/>
              </w:divBdr>
            </w:div>
            <w:div w:id="1825464019">
              <w:marLeft w:val="0"/>
              <w:marRight w:val="0"/>
              <w:marTop w:val="0"/>
              <w:marBottom w:val="0"/>
              <w:divBdr>
                <w:top w:val="none" w:sz="0" w:space="0" w:color="auto"/>
                <w:left w:val="none" w:sz="0" w:space="0" w:color="auto"/>
                <w:bottom w:val="none" w:sz="0" w:space="0" w:color="auto"/>
                <w:right w:val="none" w:sz="0" w:space="0" w:color="auto"/>
              </w:divBdr>
            </w:div>
            <w:div w:id="1691293898">
              <w:marLeft w:val="0"/>
              <w:marRight w:val="0"/>
              <w:marTop w:val="0"/>
              <w:marBottom w:val="0"/>
              <w:divBdr>
                <w:top w:val="none" w:sz="0" w:space="0" w:color="auto"/>
                <w:left w:val="none" w:sz="0" w:space="0" w:color="auto"/>
                <w:bottom w:val="none" w:sz="0" w:space="0" w:color="auto"/>
                <w:right w:val="none" w:sz="0" w:space="0" w:color="auto"/>
              </w:divBdr>
            </w:div>
            <w:div w:id="148059165">
              <w:marLeft w:val="0"/>
              <w:marRight w:val="0"/>
              <w:marTop w:val="0"/>
              <w:marBottom w:val="0"/>
              <w:divBdr>
                <w:top w:val="none" w:sz="0" w:space="0" w:color="auto"/>
                <w:left w:val="none" w:sz="0" w:space="0" w:color="auto"/>
                <w:bottom w:val="none" w:sz="0" w:space="0" w:color="auto"/>
                <w:right w:val="none" w:sz="0" w:space="0" w:color="auto"/>
              </w:divBdr>
            </w:div>
            <w:div w:id="1541363064">
              <w:marLeft w:val="0"/>
              <w:marRight w:val="0"/>
              <w:marTop w:val="0"/>
              <w:marBottom w:val="0"/>
              <w:divBdr>
                <w:top w:val="none" w:sz="0" w:space="0" w:color="auto"/>
                <w:left w:val="none" w:sz="0" w:space="0" w:color="auto"/>
                <w:bottom w:val="none" w:sz="0" w:space="0" w:color="auto"/>
                <w:right w:val="none" w:sz="0" w:space="0" w:color="auto"/>
              </w:divBdr>
            </w:div>
            <w:div w:id="5177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0008">
      <w:bodyDiv w:val="1"/>
      <w:marLeft w:val="0"/>
      <w:marRight w:val="0"/>
      <w:marTop w:val="0"/>
      <w:marBottom w:val="0"/>
      <w:divBdr>
        <w:top w:val="none" w:sz="0" w:space="0" w:color="auto"/>
        <w:left w:val="none" w:sz="0" w:space="0" w:color="auto"/>
        <w:bottom w:val="none" w:sz="0" w:space="0" w:color="auto"/>
        <w:right w:val="none" w:sz="0" w:space="0" w:color="auto"/>
      </w:divBdr>
      <w:divsChild>
        <w:div w:id="963385965">
          <w:marLeft w:val="0"/>
          <w:marRight w:val="0"/>
          <w:marTop w:val="0"/>
          <w:marBottom w:val="0"/>
          <w:divBdr>
            <w:top w:val="none" w:sz="0" w:space="0" w:color="auto"/>
            <w:left w:val="none" w:sz="0" w:space="0" w:color="auto"/>
            <w:bottom w:val="none" w:sz="0" w:space="0" w:color="auto"/>
            <w:right w:val="none" w:sz="0" w:space="0" w:color="auto"/>
          </w:divBdr>
          <w:divsChild>
            <w:div w:id="1433016672">
              <w:marLeft w:val="0"/>
              <w:marRight w:val="0"/>
              <w:marTop w:val="0"/>
              <w:marBottom w:val="0"/>
              <w:divBdr>
                <w:top w:val="none" w:sz="0" w:space="0" w:color="auto"/>
                <w:left w:val="none" w:sz="0" w:space="0" w:color="auto"/>
                <w:bottom w:val="none" w:sz="0" w:space="0" w:color="auto"/>
                <w:right w:val="none" w:sz="0" w:space="0" w:color="auto"/>
              </w:divBdr>
            </w:div>
            <w:div w:id="381373014">
              <w:marLeft w:val="0"/>
              <w:marRight w:val="0"/>
              <w:marTop w:val="0"/>
              <w:marBottom w:val="0"/>
              <w:divBdr>
                <w:top w:val="none" w:sz="0" w:space="0" w:color="auto"/>
                <w:left w:val="none" w:sz="0" w:space="0" w:color="auto"/>
                <w:bottom w:val="none" w:sz="0" w:space="0" w:color="auto"/>
                <w:right w:val="none" w:sz="0" w:space="0" w:color="auto"/>
              </w:divBdr>
            </w:div>
            <w:div w:id="1723628243">
              <w:marLeft w:val="0"/>
              <w:marRight w:val="0"/>
              <w:marTop w:val="0"/>
              <w:marBottom w:val="0"/>
              <w:divBdr>
                <w:top w:val="none" w:sz="0" w:space="0" w:color="auto"/>
                <w:left w:val="none" w:sz="0" w:space="0" w:color="auto"/>
                <w:bottom w:val="none" w:sz="0" w:space="0" w:color="auto"/>
                <w:right w:val="none" w:sz="0" w:space="0" w:color="auto"/>
              </w:divBdr>
            </w:div>
            <w:div w:id="283540657">
              <w:marLeft w:val="0"/>
              <w:marRight w:val="0"/>
              <w:marTop w:val="0"/>
              <w:marBottom w:val="0"/>
              <w:divBdr>
                <w:top w:val="none" w:sz="0" w:space="0" w:color="auto"/>
                <w:left w:val="none" w:sz="0" w:space="0" w:color="auto"/>
                <w:bottom w:val="none" w:sz="0" w:space="0" w:color="auto"/>
                <w:right w:val="none" w:sz="0" w:space="0" w:color="auto"/>
              </w:divBdr>
            </w:div>
            <w:div w:id="755126613">
              <w:marLeft w:val="0"/>
              <w:marRight w:val="0"/>
              <w:marTop w:val="0"/>
              <w:marBottom w:val="0"/>
              <w:divBdr>
                <w:top w:val="none" w:sz="0" w:space="0" w:color="auto"/>
                <w:left w:val="none" w:sz="0" w:space="0" w:color="auto"/>
                <w:bottom w:val="none" w:sz="0" w:space="0" w:color="auto"/>
                <w:right w:val="none" w:sz="0" w:space="0" w:color="auto"/>
              </w:divBdr>
            </w:div>
            <w:div w:id="1401781663">
              <w:marLeft w:val="0"/>
              <w:marRight w:val="0"/>
              <w:marTop w:val="0"/>
              <w:marBottom w:val="0"/>
              <w:divBdr>
                <w:top w:val="none" w:sz="0" w:space="0" w:color="auto"/>
                <w:left w:val="none" w:sz="0" w:space="0" w:color="auto"/>
                <w:bottom w:val="none" w:sz="0" w:space="0" w:color="auto"/>
                <w:right w:val="none" w:sz="0" w:space="0" w:color="auto"/>
              </w:divBdr>
            </w:div>
            <w:div w:id="1571034334">
              <w:marLeft w:val="0"/>
              <w:marRight w:val="0"/>
              <w:marTop w:val="0"/>
              <w:marBottom w:val="0"/>
              <w:divBdr>
                <w:top w:val="none" w:sz="0" w:space="0" w:color="auto"/>
                <w:left w:val="none" w:sz="0" w:space="0" w:color="auto"/>
                <w:bottom w:val="none" w:sz="0" w:space="0" w:color="auto"/>
                <w:right w:val="none" w:sz="0" w:space="0" w:color="auto"/>
              </w:divBdr>
            </w:div>
            <w:div w:id="590816641">
              <w:marLeft w:val="0"/>
              <w:marRight w:val="0"/>
              <w:marTop w:val="0"/>
              <w:marBottom w:val="0"/>
              <w:divBdr>
                <w:top w:val="none" w:sz="0" w:space="0" w:color="auto"/>
                <w:left w:val="none" w:sz="0" w:space="0" w:color="auto"/>
                <w:bottom w:val="none" w:sz="0" w:space="0" w:color="auto"/>
                <w:right w:val="none" w:sz="0" w:space="0" w:color="auto"/>
              </w:divBdr>
            </w:div>
            <w:div w:id="1172373971">
              <w:marLeft w:val="0"/>
              <w:marRight w:val="0"/>
              <w:marTop w:val="0"/>
              <w:marBottom w:val="0"/>
              <w:divBdr>
                <w:top w:val="none" w:sz="0" w:space="0" w:color="auto"/>
                <w:left w:val="none" w:sz="0" w:space="0" w:color="auto"/>
                <w:bottom w:val="none" w:sz="0" w:space="0" w:color="auto"/>
                <w:right w:val="none" w:sz="0" w:space="0" w:color="auto"/>
              </w:divBdr>
            </w:div>
            <w:div w:id="2045785698">
              <w:marLeft w:val="0"/>
              <w:marRight w:val="0"/>
              <w:marTop w:val="0"/>
              <w:marBottom w:val="0"/>
              <w:divBdr>
                <w:top w:val="none" w:sz="0" w:space="0" w:color="auto"/>
                <w:left w:val="none" w:sz="0" w:space="0" w:color="auto"/>
                <w:bottom w:val="none" w:sz="0" w:space="0" w:color="auto"/>
                <w:right w:val="none" w:sz="0" w:space="0" w:color="auto"/>
              </w:divBdr>
            </w:div>
            <w:div w:id="165683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727">
      <w:bodyDiv w:val="1"/>
      <w:marLeft w:val="0"/>
      <w:marRight w:val="0"/>
      <w:marTop w:val="0"/>
      <w:marBottom w:val="0"/>
      <w:divBdr>
        <w:top w:val="none" w:sz="0" w:space="0" w:color="auto"/>
        <w:left w:val="none" w:sz="0" w:space="0" w:color="auto"/>
        <w:bottom w:val="none" w:sz="0" w:space="0" w:color="auto"/>
        <w:right w:val="none" w:sz="0" w:space="0" w:color="auto"/>
      </w:divBdr>
    </w:div>
    <w:div w:id="1681270142">
      <w:bodyDiv w:val="1"/>
      <w:marLeft w:val="0"/>
      <w:marRight w:val="0"/>
      <w:marTop w:val="0"/>
      <w:marBottom w:val="0"/>
      <w:divBdr>
        <w:top w:val="none" w:sz="0" w:space="0" w:color="auto"/>
        <w:left w:val="none" w:sz="0" w:space="0" w:color="auto"/>
        <w:bottom w:val="none" w:sz="0" w:space="0" w:color="auto"/>
        <w:right w:val="none" w:sz="0" w:space="0" w:color="auto"/>
      </w:divBdr>
      <w:divsChild>
        <w:div w:id="1469469731">
          <w:marLeft w:val="0"/>
          <w:marRight w:val="0"/>
          <w:marTop w:val="0"/>
          <w:marBottom w:val="0"/>
          <w:divBdr>
            <w:top w:val="none" w:sz="0" w:space="0" w:color="auto"/>
            <w:left w:val="none" w:sz="0" w:space="0" w:color="auto"/>
            <w:bottom w:val="none" w:sz="0" w:space="0" w:color="auto"/>
            <w:right w:val="none" w:sz="0" w:space="0" w:color="auto"/>
          </w:divBdr>
          <w:divsChild>
            <w:div w:id="756488737">
              <w:marLeft w:val="0"/>
              <w:marRight w:val="0"/>
              <w:marTop w:val="0"/>
              <w:marBottom w:val="0"/>
              <w:divBdr>
                <w:top w:val="none" w:sz="0" w:space="0" w:color="auto"/>
                <w:left w:val="none" w:sz="0" w:space="0" w:color="auto"/>
                <w:bottom w:val="none" w:sz="0" w:space="0" w:color="auto"/>
                <w:right w:val="none" w:sz="0" w:space="0" w:color="auto"/>
              </w:divBdr>
            </w:div>
            <w:div w:id="1680229400">
              <w:marLeft w:val="0"/>
              <w:marRight w:val="0"/>
              <w:marTop w:val="0"/>
              <w:marBottom w:val="0"/>
              <w:divBdr>
                <w:top w:val="none" w:sz="0" w:space="0" w:color="auto"/>
                <w:left w:val="none" w:sz="0" w:space="0" w:color="auto"/>
                <w:bottom w:val="none" w:sz="0" w:space="0" w:color="auto"/>
                <w:right w:val="none" w:sz="0" w:space="0" w:color="auto"/>
              </w:divBdr>
            </w:div>
            <w:div w:id="2001036591">
              <w:marLeft w:val="0"/>
              <w:marRight w:val="0"/>
              <w:marTop w:val="0"/>
              <w:marBottom w:val="0"/>
              <w:divBdr>
                <w:top w:val="none" w:sz="0" w:space="0" w:color="auto"/>
                <w:left w:val="none" w:sz="0" w:space="0" w:color="auto"/>
                <w:bottom w:val="none" w:sz="0" w:space="0" w:color="auto"/>
                <w:right w:val="none" w:sz="0" w:space="0" w:color="auto"/>
              </w:divBdr>
            </w:div>
            <w:div w:id="1922373920">
              <w:marLeft w:val="0"/>
              <w:marRight w:val="0"/>
              <w:marTop w:val="0"/>
              <w:marBottom w:val="0"/>
              <w:divBdr>
                <w:top w:val="none" w:sz="0" w:space="0" w:color="auto"/>
                <w:left w:val="none" w:sz="0" w:space="0" w:color="auto"/>
                <w:bottom w:val="none" w:sz="0" w:space="0" w:color="auto"/>
                <w:right w:val="none" w:sz="0" w:space="0" w:color="auto"/>
              </w:divBdr>
            </w:div>
            <w:div w:id="1891378405">
              <w:marLeft w:val="0"/>
              <w:marRight w:val="0"/>
              <w:marTop w:val="0"/>
              <w:marBottom w:val="0"/>
              <w:divBdr>
                <w:top w:val="none" w:sz="0" w:space="0" w:color="auto"/>
                <w:left w:val="none" w:sz="0" w:space="0" w:color="auto"/>
                <w:bottom w:val="none" w:sz="0" w:space="0" w:color="auto"/>
                <w:right w:val="none" w:sz="0" w:space="0" w:color="auto"/>
              </w:divBdr>
            </w:div>
            <w:div w:id="1879005441">
              <w:marLeft w:val="0"/>
              <w:marRight w:val="0"/>
              <w:marTop w:val="0"/>
              <w:marBottom w:val="0"/>
              <w:divBdr>
                <w:top w:val="none" w:sz="0" w:space="0" w:color="auto"/>
                <w:left w:val="none" w:sz="0" w:space="0" w:color="auto"/>
                <w:bottom w:val="none" w:sz="0" w:space="0" w:color="auto"/>
                <w:right w:val="none" w:sz="0" w:space="0" w:color="auto"/>
              </w:divBdr>
            </w:div>
            <w:div w:id="809517513">
              <w:marLeft w:val="0"/>
              <w:marRight w:val="0"/>
              <w:marTop w:val="0"/>
              <w:marBottom w:val="0"/>
              <w:divBdr>
                <w:top w:val="none" w:sz="0" w:space="0" w:color="auto"/>
                <w:left w:val="none" w:sz="0" w:space="0" w:color="auto"/>
                <w:bottom w:val="none" w:sz="0" w:space="0" w:color="auto"/>
                <w:right w:val="none" w:sz="0" w:space="0" w:color="auto"/>
              </w:divBdr>
            </w:div>
            <w:div w:id="1437139074">
              <w:marLeft w:val="0"/>
              <w:marRight w:val="0"/>
              <w:marTop w:val="0"/>
              <w:marBottom w:val="0"/>
              <w:divBdr>
                <w:top w:val="none" w:sz="0" w:space="0" w:color="auto"/>
                <w:left w:val="none" w:sz="0" w:space="0" w:color="auto"/>
                <w:bottom w:val="none" w:sz="0" w:space="0" w:color="auto"/>
                <w:right w:val="none" w:sz="0" w:space="0" w:color="auto"/>
              </w:divBdr>
            </w:div>
            <w:div w:id="206334815">
              <w:marLeft w:val="0"/>
              <w:marRight w:val="0"/>
              <w:marTop w:val="0"/>
              <w:marBottom w:val="0"/>
              <w:divBdr>
                <w:top w:val="none" w:sz="0" w:space="0" w:color="auto"/>
                <w:left w:val="none" w:sz="0" w:space="0" w:color="auto"/>
                <w:bottom w:val="none" w:sz="0" w:space="0" w:color="auto"/>
                <w:right w:val="none" w:sz="0" w:space="0" w:color="auto"/>
              </w:divBdr>
            </w:div>
            <w:div w:id="1416706424">
              <w:marLeft w:val="0"/>
              <w:marRight w:val="0"/>
              <w:marTop w:val="0"/>
              <w:marBottom w:val="0"/>
              <w:divBdr>
                <w:top w:val="none" w:sz="0" w:space="0" w:color="auto"/>
                <w:left w:val="none" w:sz="0" w:space="0" w:color="auto"/>
                <w:bottom w:val="none" w:sz="0" w:space="0" w:color="auto"/>
                <w:right w:val="none" w:sz="0" w:space="0" w:color="auto"/>
              </w:divBdr>
            </w:div>
            <w:div w:id="1002974209">
              <w:marLeft w:val="0"/>
              <w:marRight w:val="0"/>
              <w:marTop w:val="0"/>
              <w:marBottom w:val="0"/>
              <w:divBdr>
                <w:top w:val="none" w:sz="0" w:space="0" w:color="auto"/>
                <w:left w:val="none" w:sz="0" w:space="0" w:color="auto"/>
                <w:bottom w:val="none" w:sz="0" w:space="0" w:color="auto"/>
                <w:right w:val="none" w:sz="0" w:space="0" w:color="auto"/>
              </w:divBdr>
            </w:div>
            <w:div w:id="642199697">
              <w:marLeft w:val="0"/>
              <w:marRight w:val="0"/>
              <w:marTop w:val="0"/>
              <w:marBottom w:val="0"/>
              <w:divBdr>
                <w:top w:val="none" w:sz="0" w:space="0" w:color="auto"/>
                <w:left w:val="none" w:sz="0" w:space="0" w:color="auto"/>
                <w:bottom w:val="none" w:sz="0" w:space="0" w:color="auto"/>
                <w:right w:val="none" w:sz="0" w:space="0" w:color="auto"/>
              </w:divBdr>
            </w:div>
            <w:div w:id="12990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017">
      <w:bodyDiv w:val="1"/>
      <w:marLeft w:val="0"/>
      <w:marRight w:val="0"/>
      <w:marTop w:val="0"/>
      <w:marBottom w:val="0"/>
      <w:divBdr>
        <w:top w:val="none" w:sz="0" w:space="0" w:color="auto"/>
        <w:left w:val="none" w:sz="0" w:space="0" w:color="auto"/>
        <w:bottom w:val="none" w:sz="0" w:space="0" w:color="auto"/>
        <w:right w:val="none" w:sz="0" w:space="0" w:color="auto"/>
      </w:divBdr>
    </w:div>
    <w:div w:id="1693993270">
      <w:bodyDiv w:val="1"/>
      <w:marLeft w:val="0"/>
      <w:marRight w:val="0"/>
      <w:marTop w:val="0"/>
      <w:marBottom w:val="0"/>
      <w:divBdr>
        <w:top w:val="none" w:sz="0" w:space="0" w:color="auto"/>
        <w:left w:val="none" w:sz="0" w:space="0" w:color="auto"/>
        <w:bottom w:val="none" w:sz="0" w:space="0" w:color="auto"/>
        <w:right w:val="none" w:sz="0" w:space="0" w:color="auto"/>
      </w:divBdr>
    </w:div>
    <w:div w:id="1704359796">
      <w:bodyDiv w:val="1"/>
      <w:marLeft w:val="0"/>
      <w:marRight w:val="0"/>
      <w:marTop w:val="0"/>
      <w:marBottom w:val="0"/>
      <w:divBdr>
        <w:top w:val="none" w:sz="0" w:space="0" w:color="auto"/>
        <w:left w:val="none" w:sz="0" w:space="0" w:color="auto"/>
        <w:bottom w:val="none" w:sz="0" w:space="0" w:color="auto"/>
        <w:right w:val="none" w:sz="0" w:space="0" w:color="auto"/>
      </w:divBdr>
    </w:div>
    <w:div w:id="1707296387">
      <w:bodyDiv w:val="1"/>
      <w:marLeft w:val="0"/>
      <w:marRight w:val="0"/>
      <w:marTop w:val="0"/>
      <w:marBottom w:val="0"/>
      <w:divBdr>
        <w:top w:val="none" w:sz="0" w:space="0" w:color="auto"/>
        <w:left w:val="none" w:sz="0" w:space="0" w:color="auto"/>
        <w:bottom w:val="none" w:sz="0" w:space="0" w:color="auto"/>
        <w:right w:val="none" w:sz="0" w:space="0" w:color="auto"/>
      </w:divBdr>
    </w:div>
    <w:div w:id="1708334284">
      <w:bodyDiv w:val="1"/>
      <w:marLeft w:val="0"/>
      <w:marRight w:val="0"/>
      <w:marTop w:val="0"/>
      <w:marBottom w:val="0"/>
      <w:divBdr>
        <w:top w:val="none" w:sz="0" w:space="0" w:color="auto"/>
        <w:left w:val="none" w:sz="0" w:space="0" w:color="auto"/>
        <w:bottom w:val="none" w:sz="0" w:space="0" w:color="auto"/>
        <w:right w:val="none" w:sz="0" w:space="0" w:color="auto"/>
      </w:divBdr>
    </w:div>
    <w:div w:id="1710766429">
      <w:bodyDiv w:val="1"/>
      <w:marLeft w:val="0"/>
      <w:marRight w:val="0"/>
      <w:marTop w:val="0"/>
      <w:marBottom w:val="0"/>
      <w:divBdr>
        <w:top w:val="none" w:sz="0" w:space="0" w:color="auto"/>
        <w:left w:val="none" w:sz="0" w:space="0" w:color="auto"/>
        <w:bottom w:val="none" w:sz="0" w:space="0" w:color="auto"/>
        <w:right w:val="none" w:sz="0" w:space="0" w:color="auto"/>
      </w:divBdr>
    </w:div>
    <w:div w:id="1711033701">
      <w:bodyDiv w:val="1"/>
      <w:marLeft w:val="0"/>
      <w:marRight w:val="0"/>
      <w:marTop w:val="0"/>
      <w:marBottom w:val="0"/>
      <w:divBdr>
        <w:top w:val="none" w:sz="0" w:space="0" w:color="auto"/>
        <w:left w:val="none" w:sz="0" w:space="0" w:color="auto"/>
        <w:bottom w:val="none" w:sz="0" w:space="0" w:color="auto"/>
        <w:right w:val="none" w:sz="0" w:space="0" w:color="auto"/>
      </w:divBdr>
    </w:div>
    <w:div w:id="1712151435">
      <w:bodyDiv w:val="1"/>
      <w:marLeft w:val="0"/>
      <w:marRight w:val="0"/>
      <w:marTop w:val="0"/>
      <w:marBottom w:val="0"/>
      <w:divBdr>
        <w:top w:val="none" w:sz="0" w:space="0" w:color="auto"/>
        <w:left w:val="none" w:sz="0" w:space="0" w:color="auto"/>
        <w:bottom w:val="none" w:sz="0" w:space="0" w:color="auto"/>
        <w:right w:val="none" w:sz="0" w:space="0" w:color="auto"/>
      </w:divBdr>
      <w:divsChild>
        <w:div w:id="391856554">
          <w:marLeft w:val="0"/>
          <w:marRight w:val="0"/>
          <w:marTop w:val="0"/>
          <w:marBottom w:val="0"/>
          <w:divBdr>
            <w:top w:val="none" w:sz="0" w:space="0" w:color="auto"/>
            <w:left w:val="none" w:sz="0" w:space="0" w:color="auto"/>
            <w:bottom w:val="none" w:sz="0" w:space="0" w:color="auto"/>
            <w:right w:val="none" w:sz="0" w:space="0" w:color="auto"/>
          </w:divBdr>
        </w:div>
      </w:divsChild>
    </w:div>
    <w:div w:id="1712728411">
      <w:bodyDiv w:val="1"/>
      <w:marLeft w:val="0"/>
      <w:marRight w:val="0"/>
      <w:marTop w:val="0"/>
      <w:marBottom w:val="0"/>
      <w:divBdr>
        <w:top w:val="none" w:sz="0" w:space="0" w:color="auto"/>
        <w:left w:val="none" w:sz="0" w:space="0" w:color="auto"/>
        <w:bottom w:val="none" w:sz="0" w:space="0" w:color="auto"/>
        <w:right w:val="none" w:sz="0" w:space="0" w:color="auto"/>
      </w:divBdr>
    </w:div>
    <w:div w:id="1716615100">
      <w:bodyDiv w:val="1"/>
      <w:marLeft w:val="0"/>
      <w:marRight w:val="0"/>
      <w:marTop w:val="0"/>
      <w:marBottom w:val="0"/>
      <w:divBdr>
        <w:top w:val="none" w:sz="0" w:space="0" w:color="auto"/>
        <w:left w:val="none" w:sz="0" w:space="0" w:color="auto"/>
        <w:bottom w:val="none" w:sz="0" w:space="0" w:color="auto"/>
        <w:right w:val="none" w:sz="0" w:space="0" w:color="auto"/>
      </w:divBdr>
    </w:div>
    <w:div w:id="1743675687">
      <w:bodyDiv w:val="1"/>
      <w:marLeft w:val="0"/>
      <w:marRight w:val="0"/>
      <w:marTop w:val="0"/>
      <w:marBottom w:val="0"/>
      <w:divBdr>
        <w:top w:val="none" w:sz="0" w:space="0" w:color="auto"/>
        <w:left w:val="none" w:sz="0" w:space="0" w:color="auto"/>
        <w:bottom w:val="none" w:sz="0" w:space="0" w:color="auto"/>
        <w:right w:val="none" w:sz="0" w:space="0" w:color="auto"/>
      </w:divBdr>
    </w:div>
    <w:div w:id="1752463388">
      <w:bodyDiv w:val="1"/>
      <w:marLeft w:val="0"/>
      <w:marRight w:val="0"/>
      <w:marTop w:val="0"/>
      <w:marBottom w:val="0"/>
      <w:divBdr>
        <w:top w:val="none" w:sz="0" w:space="0" w:color="auto"/>
        <w:left w:val="none" w:sz="0" w:space="0" w:color="auto"/>
        <w:bottom w:val="none" w:sz="0" w:space="0" w:color="auto"/>
        <w:right w:val="none" w:sz="0" w:space="0" w:color="auto"/>
      </w:divBdr>
      <w:divsChild>
        <w:div w:id="1608002335">
          <w:marLeft w:val="0"/>
          <w:marRight w:val="0"/>
          <w:marTop w:val="0"/>
          <w:marBottom w:val="0"/>
          <w:divBdr>
            <w:top w:val="none" w:sz="0" w:space="0" w:color="auto"/>
            <w:left w:val="none" w:sz="0" w:space="0" w:color="auto"/>
            <w:bottom w:val="none" w:sz="0" w:space="0" w:color="auto"/>
            <w:right w:val="none" w:sz="0" w:space="0" w:color="auto"/>
          </w:divBdr>
          <w:divsChild>
            <w:div w:id="1670063833">
              <w:marLeft w:val="0"/>
              <w:marRight w:val="0"/>
              <w:marTop w:val="0"/>
              <w:marBottom w:val="0"/>
              <w:divBdr>
                <w:top w:val="none" w:sz="0" w:space="0" w:color="auto"/>
                <w:left w:val="none" w:sz="0" w:space="0" w:color="auto"/>
                <w:bottom w:val="none" w:sz="0" w:space="0" w:color="auto"/>
                <w:right w:val="none" w:sz="0" w:space="0" w:color="auto"/>
              </w:divBdr>
            </w:div>
            <w:div w:id="1950156888">
              <w:marLeft w:val="0"/>
              <w:marRight w:val="0"/>
              <w:marTop w:val="0"/>
              <w:marBottom w:val="0"/>
              <w:divBdr>
                <w:top w:val="none" w:sz="0" w:space="0" w:color="auto"/>
                <w:left w:val="none" w:sz="0" w:space="0" w:color="auto"/>
                <w:bottom w:val="none" w:sz="0" w:space="0" w:color="auto"/>
                <w:right w:val="none" w:sz="0" w:space="0" w:color="auto"/>
              </w:divBdr>
            </w:div>
            <w:div w:id="613250256">
              <w:marLeft w:val="0"/>
              <w:marRight w:val="0"/>
              <w:marTop w:val="0"/>
              <w:marBottom w:val="0"/>
              <w:divBdr>
                <w:top w:val="none" w:sz="0" w:space="0" w:color="auto"/>
                <w:left w:val="none" w:sz="0" w:space="0" w:color="auto"/>
                <w:bottom w:val="none" w:sz="0" w:space="0" w:color="auto"/>
                <w:right w:val="none" w:sz="0" w:space="0" w:color="auto"/>
              </w:divBdr>
            </w:div>
            <w:div w:id="2146122547">
              <w:marLeft w:val="0"/>
              <w:marRight w:val="0"/>
              <w:marTop w:val="0"/>
              <w:marBottom w:val="0"/>
              <w:divBdr>
                <w:top w:val="none" w:sz="0" w:space="0" w:color="auto"/>
                <w:left w:val="none" w:sz="0" w:space="0" w:color="auto"/>
                <w:bottom w:val="none" w:sz="0" w:space="0" w:color="auto"/>
                <w:right w:val="none" w:sz="0" w:space="0" w:color="auto"/>
              </w:divBdr>
            </w:div>
            <w:div w:id="874999925">
              <w:marLeft w:val="0"/>
              <w:marRight w:val="0"/>
              <w:marTop w:val="0"/>
              <w:marBottom w:val="0"/>
              <w:divBdr>
                <w:top w:val="none" w:sz="0" w:space="0" w:color="auto"/>
                <w:left w:val="none" w:sz="0" w:space="0" w:color="auto"/>
                <w:bottom w:val="none" w:sz="0" w:space="0" w:color="auto"/>
                <w:right w:val="none" w:sz="0" w:space="0" w:color="auto"/>
              </w:divBdr>
            </w:div>
            <w:div w:id="1872841401">
              <w:marLeft w:val="0"/>
              <w:marRight w:val="0"/>
              <w:marTop w:val="0"/>
              <w:marBottom w:val="0"/>
              <w:divBdr>
                <w:top w:val="none" w:sz="0" w:space="0" w:color="auto"/>
                <w:left w:val="none" w:sz="0" w:space="0" w:color="auto"/>
                <w:bottom w:val="none" w:sz="0" w:space="0" w:color="auto"/>
                <w:right w:val="none" w:sz="0" w:space="0" w:color="auto"/>
              </w:divBdr>
            </w:div>
            <w:div w:id="1024214535">
              <w:marLeft w:val="0"/>
              <w:marRight w:val="0"/>
              <w:marTop w:val="0"/>
              <w:marBottom w:val="0"/>
              <w:divBdr>
                <w:top w:val="none" w:sz="0" w:space="0" w:color="auto"/>
                <w:left w:val="none" w:sz="0" w:space="0" w:color="auto"/>
                <w:bottom w:val="none" w:sz="0" w:space="0" w:color="auto"/>
                <w:right w:val="none" w:sz="0" w:space="0" w:color="auto"/>
              </w:divBdr>
            </w:div>
            <w:div w:id="633021740">
              <w:marLeft w:val="0"/>
              <w:marRight w:val="0"/>
              <w:marTop w:val="0"/>
              <w:marBottom w:val="0"/>
              <w:divBdr>
                <w:top w:val="none" w:sz="0" w:space="0" w:color="auto"/>
                <w:left w:val="none" w:sz="0" w:space="0" w:color="auto"/>
                <w:bottom w:val="none" w:sz="0" w:space="0" w:color="auto"/>
                <w:right w:val="none" w:sz="0" w:space="0" w:color="auto"/>
              </w:divBdr>
            </w:div>
            <w:div w:id="226770685">
              <w:marLeft w:val="0"/>
              <w:marRight w:val="0"/>
              <w:marTop w:val="0"/>
              <w:marBottom w:val="0"/>
              <w:divBdr>
                <w:top w:val="none" w:sz="0" w:space="0" w:color="auto"/>
                <w:left w:val="none" w:sz="0" w:space="0" w:color="auto"/>
                <w:bottom w:val="none" w:sz="0" w:space="0" w:color="auto"/>
                <w:right w:val="none" w:sz="0" w:space="0" w:color="auto"/>
              </w:divBdr>
            </w:div>
            <w:div w:id="120735354">
              <w:marLeft w:val="0"/>
              <w:marRight w:val="0"/>
              <w:marTop w:val="0"/>
              <w:marBottom w:val="0"/>
              <w:divBdr>
                <w:top w:val="none" w:sz="0" w:space="0" w:color="auto"/>
                <w:left w:val="none" w:sz="0" w:space="0" w:color="auto"/>
                <w:bottom w:val="none" w:sz="0" w:space="0" w:color="auto"/>
                <w:right w:val="none" w:sz="0" w:space="0" w:color="auto"/>
              </w:divBdr>
            </w:div>
            <w:div w:id="14815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7643">
      <w:bodyDiv w:val="1"/>
      <w:marLeft w:val="0"/>
      <w:marRight w:val="0"/>
      <w:marTop w:val="0"/>
      <w:marBottom w:val="0"/>
      <w:divBdr>
        <w:top w:val="none" w:sz="0" w:space="0" w:color="auto"/>
        <w:left w:val="none" w:sz="0" w:space="0" w:color="auto"/>
        <w:bottom w:val="none" w:sz="0" w:space="0" w:color="auto"/>
        <w:right w:val="none" w:sz="0" w:space="0" w:color="auto"/>
      </w:divBdr>
    </w:div>
    <w:div w:id="1757750550">
      <w:bodyDiv w:val="1"/>
      <w:marLeft w:val="0"/>
      <w:marRight w:val="0"/>
      <w:marTop w:val="0"/>
      <w:marBottom w:val="0"/>
      <w:divBdr>
        <w:top w:val="none" w:sz="0" w:space="0" w:color="auto"/>
        <w:left w:val="none" w:sz="0" w:space="0" w:color="auto"/>
        <w:bottom w:val="none" w:sz="0" w:space="0" w:color="auto"/>
        <w:right w:val="none" w:sz="0" w:space="0" w:color="auto"/>
      </w:divBdr>
    </w:div>
    <w:div w:id="1789471807">
      <w:bodyDiv w:val="1"/>
      <w:marLeft w:val="0"/>
      <w:marRight w:val="0"/>
      <w:marTop w:val="0"/>
      <w:marBottom w:val="0"/>
      <w:divBdr>
        <w:top w:val="none" w:sz="0" w:space="0" w:color="auto"/>
        <w:left w:val="none" w:sz="0" w:space="0" w:color="auto"/>
        <w:bottom w:val="none" w:sz="0" w:space="0" w:color="auto"/>
        <w:right w:val="none" w:sz="0" w:space="0" w:color="auto"/>
      </w:divBdr>
      <w:divsChild>
        <w:div w:id="1566063646">
          <w:marLeft w:val="0"/>
          <w:marRight w:val="0"/>
          <w:marTop w:val="0"/>
          <w:marBottom w:val="0"/>
          <w:divBdr>
            <w:top w:val="none" w:sz="0" w:space="0" w:color="auto"/>
            <w:left w:val="none" w:sz="0" w:space="0" w:color="auto"/>
            <w:bottom w:val="none" w:sz="0" w:space="0" w:color="auto"/>
            <w:right w:val="none" w:sz="0" w:space="0" w:color="auto"/>
          </w:divBdr>
          <w:divsChild>
            <w:div w:id="932010316">
              <w:marLeft w:val="0"/>
              <w:marRight w:val="0"/>
              <w:marTop w:val="0"/>
              <w:marBottom w:val="0"/>
              <w:divBdr>
                <w:top w:val="none" w:sz="0" w:space="0" w:color="auto"/>
                <w:left w:val="none" w:sz="0" w:space="0" w:color="auto"/>
                <w:bottom w:val="none" w:sz="0" w:space="0" w:color="auto"/>
                <w:right w:val="none" w:sz="0" w:space="0" w:color="auto"/>
              </w:divBdr>
            </w:div>
            <w:div w:id="1555308191">
              <w:marLeft w:val="0"/>
              <w:marRight w:val="0"/>
              <w:marTop w:val="0"/>
              <w:marBottom w:val="0"/>
              <w:divBdr>
                <w:top w:val="none" w:sz="0" w:space="0" w:color="auto"/>
                <w:left w:val="none" w:sz="0" w:space="0" w:color="auto"/>
                <w:bottom w:val="none" w:sz="0" w:space="0" w:color="auto"/>
                <w:right w:val="none" w:sz="0" w:space="0" w:color="auto"/>
              </w:divBdr>
            </w:div>
            <w:div w:id="1552184437">
              <w:marLeft w:val="0"/>
              <w:marRight w:val="0"/>
              <w:marTop w:val="0"/>
              <w:marBottom w:val="0"/>
              <w:divBdr>
                <w:top w:val="none" w:sz="0" w:space="0" w:color="auto"/>
                <w:left w:val="none" w:sz="0" w:space="0" w:color="auto"/>
                <w:bottom w:val="none" w:sz="0" w:space="0" w:color="auto"/>
                <w:right w:val="none" w:sz="0" w:space="0" w:color="auto"/>
              </w:divBdr>
            </w:div>
            <w:div w:id="1612320051">
              <w:marLeft w:val="0"/>
              <w:marRight w:val="0"/>
              <w:marTop w:val="0"/>
              <w:marBottom w:val="0"/>
              <w:divBdr>
                <w:top w:val="none" w:sz="0" w:space="0" w:color="auto"/>
                <w:left w:val="none" w:sz="0" w:space="0" w:color="auto"/>
                <w:bottom w:val="none" w:sz="0" w:space="0" w:color="auto"/>
                <w:right w:val="none" w:sz="0" w:space="0" w:color="auto"/>
              </w:divBdr>
            </w:div>
            <w:div w:id="1747916490">
              <w:marLeft w:val="0"/>
              <w:marRight w:val="0"/>
              <w:marTop w:val="0"/>
              <w:marBottom w:val="0"/>
              <w:divBdr>
                <w:top w:val="none" w:sz="0" w:space="0" w:color="auto"/>
                <w:left w:val="none" w:sz="0" w:space="0" w:color="auto"/>
                <w:bottom w:val="none" w:sz="0" w:space="0" w:color="auto"/>
                <w:right w:val="none" w:sz="0" w:space="0" w:color="auto"/>
              </w:divBdr>
            </w:div>
            <w:div w:id="1205094541">
              <w:marLeft w:val="0"/>
              <w:marRight w:val="0"/>
              <w:marTop w:val="0"/>
              <w:marBottom w:val="0"/>
              <w:divBdr>
                <w:top w:val="none" w:sz="0" w:space="0" w:color="auto"/>
                <w:left w:val="none" w:sz="0" w:space="0" w:color="auto"/>
                <w:bottom w:val="none" w:sz="0" w:space="0" w:color="auto"/>
                <w:right w:val="none" w:sz="0" w:space="0" w:color="auto"/>
              </w:divBdr>
            </w:div>
            <w:div w:id="1679846606">
              <w:marLeft w:val="0"/>
              <w:marRight w:val="0"/>
              <w:marTop w:val="0"/>
              <w:marBottom w:val="0"/>
              <w:divBdr>
                <w:top w:val="none" w:sz="0" w:space="0" w:color="auto"/>
                <w:left w:val="none" w:sz="0" w:space="0" w:color="auto"/>
                <w:bottom w:val="none" w:sz="0" w:space="0" w:color="auto"/>
                <w:right w:val="none" w:sz="0" w:space="0" w:color="auto"/>
              </w:divBdr>
            </w:div>
            <w:div w:id="949317430">
              <w:marLeft w:val="0"/>
              <w:marRight w:val="0"/>
              <w:marTop w:val="0"/>
              <w:marBottom w:val="0"/>
              <w:divBdr>
                <w:top w:val="none" w:sz="0" w:space="0" w:color="auto"/>
                <w:left w:val="none" w:sz="0" w:space="0" w:color="auto"/>
                <w:bottom w:val="none" w:sz="0" w:space="0" w:color="auto"/>
                <w:right w:val="none" w:sz="0" w:space="0" w:color="auto"/>
              </w:divBdr>
            </w:div>
            <w:div w:id="577784309">
              <w:marLeft w:val="0"/>
              <w:marRight w:val="0"/>
              <w:marTop w:val="0"/>
              <w:marBottom w:val="0"/>
              <w:divBdr>
                <w:top w:val="none" w:sz="0" w:space="0" w:color="auto"/>
                <w:left w:val="none" w:sz="0" w:space="0" w:color="auto"/>
                <w:bottom w:val="none" w:sz="0" w:space="0" w:color="auto"/>
                <w:right w:val="none" w:sz="0" w:space="0" w:color="auto"/>
              </w:divBdr>
            </w:div>
            <w:div w:id="1288849576">
              <w:marLeft w:val="0"/>
              <w:marRight w:val="0"/>
              <w:marTop w:val="0"/>
              <w:marBottom w:val="0"/>
              <w:divBdr>
                <w:top w:val="none" w:sz="0" w:space="0" w:color="auto"/>
                <w:left w:val="none" w:sz="0" w:space="0" w:color="auto"/>
                <w:bottom w:val="none" w:sz="0" w:space="0" w:color="auto"/>
                <w:right w:val="none" w:sz="0" w:space="0" w:color="auto"/>
              </w:divBdr>
            </w:div>
            <w:div w:id="1691564926">
              <w:marLeft w:val="0"/>
              <w:marRight w:val="0"/>
              <w:marTop w:val="0"/>
              <w:marBottom w:val="0"/>
              <w:divBdr>
                <w:top w:val="none" w:sz="0" w:space="0" w:color="auto"/>
                <w:left w:val="none" w:sz="0" w:space="0" w:color="auto"/>
                <w:bottom w:val="none" w:sz="0" w:space="0" w:color="auto"/>
                <w:right w:val="none" w:sz="0" w:space="0" w:color="auto"/>
              </w:divBdr>
            </w:div>
            <w:div w:id="16456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7470">
      <w:bodyDiv w:val="1"/>
      <w:marLeft w:val="0"/>
      <w:marRight w:val="0"/>
      <w:marTop w:val="0"/>
      <w:marBottom w:val="0"/>
      <w:divBdr>
        <w:top w:val="none" w:sz="0" w:space="0" w:color="auto"/>
        <w:left w:val="none" w:sz="0" w:space="0" w:color="auto"/>
        <w:bottom w:val="none" w:sz="0" w:space="0" w:color="auto"/>
        <w:right w:val="none" w:sz="0" w:space="0" w:color="auto"/>
      </w:divBdr>
    </w:div>
    <w:div w:id="1791901430">
      <w:bodyDiv w:val="1"/>
      <w:marLeft w:val="0"/>
      <w:marRight w:val="0"/>
      <w:marTop w:val="0"/>
      <w:marBottom w:val="0"/>
      <w:divBdr>
        <w:top w:val="none" w:sz="0" w:space="0" w:color="auto"/>
        <w:left w:val="none" w:sz="0" w:space="0" w:color="auto"/>
        <w:bottom w:val="none" w:sz="0" w:space="0" w:color="auto"/>
        <w:right w:val="none" w:sz="0" w:space="0" w:color="auto"/>
      </w:divBdr>
      <w:divsChild>
        <w:div w:id="1959215054">
          <w:marLeft w:val="0"/>
          <w:marRight w:val="0"/>
          <w:marTop w:val="0"/>
          <w:marBottom w:val="0"/>
          <w:divBdr>
            <w:top w:val="none" w:sz="0" w:space="0" w:color="auto"/>
            <w:left w:val="none" w:sz="0" w:space="0" w:color="auto"/>
            <w:bottom w:val="none" w:sz="0" w:space="0" w:color="auto"/>
            <w:right w:val="none" w:sz="0" w:space="0" w:color="auto"/>
          </w:divBdr>
          <w:divsChild>
            <w:div w:id="14796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2955">
      <w:bodyDiv w:val="1"/>
      <w:marLeft w:val="0"/>
      <w:marRight w:val="0"/>
      <w:marTop w:val="0"/>
      <w:marBottom w:val="0"/>
      <w:divBdr>
        <w:top w:val="none" w:sz="0" w:space="0" w:color="auto"/>
        <w:left w:val="none" w:sz="0" w:space="0" w:color="auto"/>
        <w:bottom w:val="none" w:sz="0" w:space="0" w:color="auto"/>
        <w:right w:val="none" w:sz="0" w:space="0" w:color="auto"/>
      </w:divBdr>
      <w:divsChild>
        <w:div w:id="75563918">
          <w:marLeft w:val="0"/>
          <w:marRight w:val="0"/>
          <w:marTop w:val="0"/>
          <w:marBottom w:val="0"/>
          <w:divBdr>
            <w:top w:val="none" w:sz="0" w:space="0" w:color="auto"/>
            <w:left w:val="none" w:sz="0" w:space="0" w:color="auto"/>
            <w:bottom w:val="none" w:sz="0" w:space="0" w:color="auto"/>
            <w:right w:val="none" w:sz="0" w:space="0" w:color="auto"/>
          </w:divBdr>
          <w:divsChild>
            <w:div w:id="85434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792">
      <w:bodyDiv w:val="1"/>
      <w:marLeft w:val="0"/>
      <w:marRight w:val="0"/>
      <w:marTop w:val="0"/>
      <w:marBottom w:val="0"/>
      <w:divBdr>
        <w:top w:val="none" w:sz="0" w:space="0" w:color="auto"/>
        <w:left w:val="none" w:sz="0" w:space="0" w:color="auto"/>
        <w:bottom w:val="none" w:sz="0" w:space="0" w:color="auto"/>
        <w:right w:val="none" w:sz="0" w:space="0" w:color="auto"/>
      </w:divBdr>
    </w:div>
    <w:div w:id="1796219249">
      <w:bodyDiv w:val="1"/>
      <w:marLeft w:val="0"/>
      <w:marRight w:val="0"/>
      <w:marTop w:val="0"/>
      <w:marBottom w:val="0"/>
      <w:divBdr>
        <w:top w:val="none" w:sz="0" w:space="0" w:color="auto"/>
        <w:left w:val="none" w:sz="0" w:space="0" w:color="auto"/>
        <w:bottom w:val="none" w:sz="0" w:space="0" w:color="auto"/>
        <w:right w:val="none" w:sz="0" w:space="0" w:color="auto"/>
      </w:divBdr>
    </w:div>
    <w:div w:id="1813131870">
      <w:bodyDiv w:val="1"/>
      <w:marLeft w:val="0"/>
      <w:marRight w:val="0"/>
      <w:marTop w:val="0"/>
      <w:marBottom w:val="0"/>
      <w:divBdr>
        <w:top w:val="none" w:sz="0" w:space="0" w:color="auto"/>
        <w:left w:val="none" w:sz="0" w:space="0" w:color="auto"/>
        <w:bottom w:val="none" w:sz="0" w:space="0" w:color="auto"/>
        <w:right w:val="none" w:sz="0" w:space="0" w:color="auto"/>
      </w:divBdr>
      <w:divsChild>
        <w:div w:id="1474373627">
          <w:marLeft w:val="0"/>
          <w:marRight w:val="0"/>
          <w:marTop w:val="0"/>
          <w:marBottom w:val="0"/>
          <w:divBdr>
            <w:top w:val="none" w:sz="0" w:space="0" w:color="auto"/>
            <w:left w:val="none" w:sz="0" w:space="0" w:color="auto"/>
            <w:bottom w:val="none" w:sz="0" w:space="0" w:color="auto"/>
            <w:right w:val="none" w:sz="0" w:space="0" w:color="auto"/>
          </w:divBdr>
          <w:divsChild>
            <w:div w:id="982153942">
              <w:marLeft w:val="0"/>
              <w:marRight w:val="0"/>
              <w:marTop w:val="0"/>
              <w:marBottom w:val="0"/>
              <w:divBdr>
                <w:top w:val="none" w:sz="0" w:space="0" w:color="auto"/>
                <w:left w:val="none" w:sz="0" w:space="0" w:color="auto"/>
                <w:bottom w:val="none" w:sz="0" w:space="0" w:color="auto"/>
                <w:right w:val="none" w:sz="0" w:space="0" w:color="auto"/>
              </w:divBdr>
            </w:div>
            <w:div w:id="312956436">
              <w:marLeft w:val="0"/>
              <w:marRight w:val="0"/>
              <w:marTop w:val="0"/>
              <w:marBottom w:val="0"/>
              <w:divBdr>
                <w:top w:val="none" w:sz="0" w:space="0" w:color="auto"/>
                <w:left w:val="none" w:sz="0" w:space="0" w:color="auto"/>
                <w:bottom w:val="none" w:sz="0" w:space="0" w:color="auto"/>
                <w:right w:val="none" w:sz="0" w:space="0" w:color="auto"/>
              </w:divBdr>
            </w:div>
            <w:div w:id="1479810606">
              <w:marLeft w:val="0"/>
              <w:marRight w:val="0"/>
              <w:marTop w:val="0"/>
              <w:marBottom w:val="0"/>
              <w:divBdr>
                <w:top w:val="none" w:sz="0" w:space="0" w:color="auto"/>
                <w:left w:val="none" w:sz="0" w:space="0" w:color="auto"/>
                <w:bottom w:val="none" w:sz="0" w:space="0" w:color="auto"/>
                <w:right w:val="none" w:sz="0" w:space="0" w:color="auto"/>
              </w:divBdr>
            </w:div>
            <w:div w:id="1804804705">
              <w:marLeft w:val="0"/>
              <w:marRight w:val="0"/>
              <w:marTop w:val="0"/>
              <w:marBottom w:val="0"/>
              <w:divBdr>
                <w:top w:val="none" w:sz="0" w:space="0" w:color="auto"/>
                <w:left w:val="none" w:sz="0" w:space="0" w:color="auto"/>
                <w:bottom w:val="none" w:sz="0" w:space="0" w:color="auto"/>
                <w:right w:val="none" w:sz="0" w:space="0" w:color="auto"/>
              </w:divBdr>
            </w:div>
            <w:div w:id="2102947127">
              <w:marLeft w:val="0"/>
              <w:marRight w:val="0"/>
              <w:marTop w:val="0"/>
              <w:marBottom w:val="0"/>
              <w:divBdr>
                <w:top w:val="none" w:sz="0" w:space="0" w:color="auto"/>
                <w:left w:val="none" w:sz="0" w:space="0" w:color="auto"/>
                <w:bottom w:val="none" w:sz="0" w:space="0" w:color="auto"/>
                <w:right w:val="none" w:sz="0" w:space="0" w:color="auto"/>
              </w:divBdr>
            </w:div>
            <w:div w:id="74859292">
              <w:marLeft w:val="0"/>
              <w:marRight w:val="0"/>
              <w:marTop w:val="0"/>
              <w:marBottom w:val="0"/>
              <w:divBdr>
                <w:top w:val="none" w:sz="0" w:space="0" w:color="auto"/>
                <w:left w:val="none" w:sz="0" w:space="0" w:color="auto"/>
                <w:bottom w:val="none" w:sz="0" w:space="0" w:color="auto"/>
                <w:right w:val="none" w:sz="0" w:space="0" w:color="auto"/>
              </w:divBdr>
            </w:div>
            <w:div w:id="371998790">
              <w:marLeft w:val="0"/>
              <w:marRight w:val="0"/>
              <w:marTop w:val="0"/>
              <w:marBottom w:val="0"/>
              <w:divBdr>
                <w:top w:val="none" w:sz="0" w:space="0" w:color="auto"/>
                <w:left w:val="none" w:sz="0" w:space="0" w:color="auto"/>
                <w:bottom w:val="none" w:sz="0" w:space="0" w:color="auto"/>
                <w:right w:val="none" w:sz="0" w:space="0" w:color="auto"/>
              </w:divBdr>
            </w:div>
            <w:div w:id="1457023613">
              <w:marLeft w:val="0"/>
              <w:marRight w:val="0"/>
              <w:marTop w:val="0"/>
              <w:marBottom w:val="0"/>
              <w:divBdr>
                <w:top w:val="none" w:sz="0" w:space="0" w:color="auto"/>
                <w:left w:val="none" w:sz="0" w:space="0" w:color="auto"/>
                <w:bottom w:val="none" w:sz="0" w:space="0" w:color="auto"/>
                <w:right w:val="none" w:sz="0" w:space="0" w:color="auto"/>
              </w:divBdr>
            </w:div>
            <w:div w:id="141119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2158">
      <w:bodyDiv w:val="1"/>
      <w:marLeft w:val="0"/>
      <w:marRight w:val="0"/>
      <w:marTop w:val="0"/>
      <w:marBottom w:val="0"/>
      <w:divBdr>
        <w:top w:val="none" w:sz="0" w:space="0" w:color="auto"/>
        <w:left w:val="none" w:sz="0" w:space="0" w:color="auto"/>
        <w:bottom w:val="none" w:sz="0" w:space="0" w:color="auto"/>
        <w:right w:val="none" w:sz="0" w:space="0" w:color="auto"/>
      </w:divBdr>
    </w:div>
    <w:div w:id="1820922436">
      <w:bodyDiv w:val="1"/>
      <w:marLeft w:val="0"/>
      <w:marRight w:val="0"/>
      <w:marTop w:val="0"/>
      <w:marBottom w:val="0"/>
      <w:divBdr>
        <w:top w:val="none" w:sz="0" w:space="0" w:color="auto"/>
        <w:left w:val="none" w:sz="0" w:space="0" w:color="auto"/>
        <w:bottom w:val="none" w:sz="0" w:space="0" w:color="auto"/>
        <w:right w:val="none" w:sz="0" w:space="0" w:color="auto"/>
      </w:divBdr>
      <w:divsChild>
        <w:div w:id="753941831">
          <w:marLeft w:val="0"/>
          <w:marRight w:val="0"/>
          <w:marTop w:val="0"/>
          <w:marBottom w:val="0"/>
          <w:divBdr>
            <w:top w:val="none" w:sz="0" w:space="0" w:color="auto"/>
            <w:left w:val="none" w:sz="0" w:space="0" w:color="auto"/>
            <w:bottom w:val="none" w:sz="0" w:space="0" w:color="auto"/>
            <w:right w:val="none" w:sz="0" w:space="0" w:color="auto"/>
          </w:divBdr>
          <w:divsChild>
            <w:div w:id="696004627">
              <w:marLeft w:val="0"/>
              <w:marRight w:val="0"/>
              <w:marTop w:val="0"/>
              <w:marBottom w:val="0"/>
              <w:divBdr>
                <w:top w:val="none" w:sz="0" w:space="0" w:color="auto"/>
                <w:left w:val="none" w:sz="0" w:space="0" w:color="auto"/>
                <w:bottom w:val="none" w:sz="0" w:space="0" w:color="auto"/>
                <w:right w:val="none" w:sz="0" w:space="0" w:color="auto"/>
              </w:divBdr>
            </w:div>
            <w:div w:id="1768890722">
              <w:marLeft w:val="0"/>
              <w:marRight w:val="0"/>
              <w:marTop w:val="0"/>
              <w:marBottom w:val="0"/>
              <w:divBdr>
                <w:top w:val="none" w:sz="0" w:space="0" w:color="auto"/>
                <w:left w:val="none" w:sz="0" w:space="0" w:color="auto"/>
                <w:bottom w:val="none" w:sz="0" w:space="0" w:color="auto"/>
                <w:right w:val="none" w:sz="0" w:space="0" w:color="auto"/>
              </w:divBdr>
            </w:div>
            <w:div w:id="1093747609">
              <w:marLeft w:val="0"/>
              <w:marRight w:val="0"/>
              <w:marTop w:val="0"/>
              <w:marBottom w:val="0"/>
              <w:divBdr>
                <w:top w:val="none" w:sz="0" w:space="0" w:color="auto"/>
                <w:left w:val="none" w:sz="0" w:space="0" w:color="auto"/>
                <w:bottom w:val="none" w:sz="0" w:space="0" w:color="auto"/>
                <w:right w:val="none" w:sz="0" w:space="0" w:color="auto"/>
              </w:divBdr>
            </w:div>
            <w:div w:id="1897887284">
              <w:marLeft w:val="0"/>
              <w:marRight w:val="0"/>
              <w:marTop w:val="0"/>
              <w:marBottom w:val="0"/>
              <w:divBdr>
                <w:top w:val="none" w:sz="0" w:space="0" w:color="auto"/>
                <w:left w:val="none" w:sz="0" w:space="0" w:color="auto"/>
                <w:bottom w:val="none" w:sz="0" w:space="0" w:color="auto"/>
                <w:right w:val="none" w:sz="0" w:space="0" w:color="auto"/>
              </w:divBdr>
            </w:div>
            <w:div w:id="1536963616">
              <w:marLeft w:val="0"/>
              <w:marRight w:val="0"/>
              <w:marTop w:val="0"/>
              <w:marBottom w:val="0"/>
              <w:divBdr>
                <w:top w:val="none" w:sz="0" w:space="0" w:color="auto"/>
                <w:left w:val="none" w:sz="0" w:space="0" w:color="auto"/>
                <w:bottom w:val="none" w:sz="0" w:space="0" w:color="auto"/>
                <w:right w:val="none" w:sz="0" w:space="0" w:color="auto"/>
              </w:divBdr>
            </w:div>
            <w:div w:id="1056465107">
              <w:marLeft w:val="0"/>
              <w:marRight w:val="0"/>
              <w:marTop w:val="0"/>
              <w:marBottom w:val="0"/>
              <w:divBdr>
                <w:top w:val="none" w:sz="0" w:space="0" w:color="auto"/>
                <w:left w:val="none" w:sz="0" w:space="0" w:color="auto"/>
                <w:bottom w:val="none" w:sz="0" w:space="0" w:color="auto"/>
                <w:right w:val="none" w:sz="0" w:space="0" w:color="auto"/>
              </w:divBdr>
            </w:div>
            <w:div w:id="637418105">
              <w:marLeft w:val="0"/>
              <w:marRight w:val="0"/>
              <w:marTop w:val="0"/>
              <w:marBottom w:val="0"/>
              <w:divBdr>
                <w:top w:val="none" w:sz="0" w:space="0" w:color="auto"/>
                <w:left w:val="none" w:sz="0" w:space="0" w:color="auto"/>
                <w:bottom w:val="none" w:sz="0" w:space="0" w:color="auto"/>
                <w:right w:val="none" w:sz="0" w:space="0" w:color="auto"/>
              </w:divBdr>
            </w:div>
            <w:div w:id="1261259365">
              <w:marLeft w:val="0"/>
              <w:marRight w:val="0"/>
              <w:marTop w:val="0"/>
              <w:marBottom w:val="0"/>
              <w:divBdr>
                <w:top w:val="none" w:sz="0" w:space="0" w:color="auto"/>
                <w:left w:val="none" w:sz="0" w:space="0" w:color="auto"/>
                <w:bottom w:val="none" w:sz="0" w:space="0" w:color="auto"/>
                <w:right w:val="none" w:sz="0" w:space="0" w:color="auto"/>
              </w:divBdr>
            </w:div>
            <w:div w:id="493843585">
              <w:marLeft w:val="0"/>
              <w:marRight w:val="0"/>
              <w:marTop w:val="0"/>
              <w:marBottom w:val="0"/>
              <w:divBdr>
                <w:top w:val="none" w:sz="0" w:space="0" w:color="auto"/>
                <w:left w:val="none" w:sz="0" w:space="0" w:color="auto"/>
                <w:bottom w:val="none" w:sz="0" w:space="0" w:color="auto"/>
                <w:right w:val="none" w:sz="0" w:space="0" w:color="auto"/>
              </w:divBdr>
            </w:div>
            <w:div w:id="801046664">
              <w:marLeft w:val="0"/>
              <w:marRight w:val="0"/>
              <w:marTop w:val="0"/>
              <w:marBottom w:val="0"/>
              <w:divBdr>
                <w:top w:val="none" w:sz="0" w:space="0" w:color="auto"/>
                <w:left w:val="none" w:sz="0" w:space="0" w:color="auto"/>
                <w:bottom w:val="none" w:sz="0" w:space="0" w:color="auto"/>
                <w:right w:val="none" w:sz="0" w:space="0" w:color="auto"/>
              </w:divBdr>
            </w:div>
            <w:div w:id="1748500765">
              <w:marLeft w:val="0"/>
              <w:marRight w:val="0"/>
              <w:marTop w:val="0"/>
              <w:marBottom w:val="0"/>
              <w:divBdr>
                <w:top w:val="none" w:sz="0" w:space="0" w:color="auto"/>
                <w:left w:val="none" w:sz="0" w:space="0" w:color="auto"/>
                <w:bottom w:val="none" w:sz="0" w:space="0" w:color="auto"/>
                <w:right w:val="none" w:sz="0" w:space="0" w:color="auto"/>
              </w:divBdr>
            </w:div>
            <w:div w:id="723140018">
              <w:marLeft w:val="0"/>
              <w:marRight w:val="0"/>
              <w:marTop w:val="0"/>
              <w:marBottom w:val="0"/>
              <w:divBdr>
                <w:top w:val="none" w:sz="0" w:space="0" w:color="auto"/>
                <w:left w:val="none" w:sz="0" w:space="0" w:color="auto"/>
                <w:bottom w:val="none" w:sz="0" w:space="0" w:color="auto"/>
                <w:right w:val="none" w:sz="0" w:space="0" w:color="auto"/>
              </w:divBdr>
            </w:div>
            <w:div w:id="1990864897">
              <w:marLeft w:val="0"/>
              <w:marRight w:val="0"/>
              <w:marTop w:val="0"/>
              <w:marBottom w:val="0"/>
              <w:divBdr>
                <w:top w:val="none" w:sz="0" w:space="0" w:color="auto"/>
                <w:left w:val="none" w:sz="0" w:space="0" w:color="auto"/>
                <w:bottom w:val="none" w:sz="0" w:space="0" w:color="auto"/>
                <w:right w:val="none" w:sz="0" w:space="0" w:color="auto"/>
              </w:divBdr>
            </w:div>
            <w:div w:id="495271948">
              <w:marLeft w:val="0"/>
              <w:marRight w:val="0"/>
              <w:marTop w:val="0"/>
              <w:marBottom w:val="0"/>
              <w:divBdr>
                <w:top w:val="none" w:sz="0" w:space="0" w:color="auto"/>
                <w:left w:val="none" w:sz="0" w:space="0" w:color="auto"/>
                <w:bottom w:val="none" w:sz="0" w:space="0" w:color="auto"/>
                <w:right w:val="none" w:sz="0" w:space="0" w:color="auto"/>
              </w:divBdr>
            </w:div>
            <w:div w:id="694572770">
              <w:marLeft w:val="0"/>
              <w:marRight w:val="0"/>
              <w:marTop w:val="0"/>
              <w:marBottom w:val="0"/>
              <w:divBdr>
                <w:top w:val="none" w:sz="0" w:space="0" w:color="auto"/>
                <w:left w:val="none" w:sz="0" w:space="0" w:color="auto"/>
                <w:bottom w:val="none" w:sz="0" w:space="0" w:color="auto"/>
                <w:right w:val="none" w:sz="0" w:space="0" w:color="auto"/>
              </w:divBdr>
            </w:div>
            <w:div w:id="1061292501">
              <w:marLeft w:val="0"/>
              <w:marRight w:val="0"/>
              <w:marTop w:val="0"/>
              <w:marBottom w:val="0"/>
              <w:divBdr>
                <w:top w:val="none" w:sz="0" w:space="0" w:color="auto"/>
                <w:left w:val="none" w:sz="0" w:space="0" w:color="auto"/>
                <w:bottom w:val="none" w:sz="0" w:space="0" w:color="auto"/>
                <w:right w:val="none" w:sz="0" w:space="0" w:color="auto"/>
              </w:divBdr>
            </w:div>
            <w:div w:id="1189370917">
              <w:marLeft w:val="0"/>
              <w:marRight w:val="0"/>
              <w:marTop w:val="0"/>
              <w:marBottom w:val="0"/>
              <w:divBdr>
                <w:top w:val="none" w:sz="0" w:space="0" w:color="auto"/>
                <w:left w:val="none" w:sz="0" w:space="0" w:color="auto"/>
                <w:bottom w:val="none" w:sz="0" w:space="0" w:color="auto"/>
                <w:right w:val="none" w:sz="0" w:space="0" w:color="auto"/>
              </w:divBdr>
            </w:div>
            <w:div w:id="733548973">
              <w:marLeft w:val="0"/>
              <w:marRight w:val="0"/>
              <w:marTop w:val="0"/>
              <w:marBottom w:val="0"/>
              <w:divBdr>
                <w:top w:val="none" w:sz="0" w:space="0" w:color="auto"/>
                <w:left w:val="none" w:sz="0" w:space="0" w:color="auto"/>
                <w:bottom w:val="none" w:sz="0" w:space="0" w:color="auto"/>
                <w:right w:val="none" w:sz="0" w:space="0" w:color="auto"/>
              </w:divBdr>
            </w:div>
            <w:div w:id="913587073">
              <w:marLeft w:val="0"/>
              <w:marRight w:val="0"/>
              <w:marTop w:val="0"/>
              <w:marBottom w:val="0"/>
              <w:divBdr>
                <w:top w:val="none" w:sz="0" w:space="0" w:color="auto"/>
                <w:left w:val="none" w:sz="0" w:space="0" w:color="auto"/>
                <w:bottom w:val="none" w:sz="0" w:space="0" w:color="auto"/>
                <w:right w:val="none" w:sz="0" w:space="0" w:color="auto"/>
              </w:divBdr>
            </w:div>
            <w:div w:id="1568497037">
              <w:marLeft w:val="0"/>
              <w:marRight w:val="0"/>
              <w:marTop w:val="0"/>
              <w:marBottom w:val="0"/>
              <w:divBdr>
                <w:top w:val="none" w:sz="0" w:space="0" w:color="auto"/>
                <w:left w:val="none" w:sz="0" w:space="0" w:color="auto"/>
                <w:bottom w:val="none" w:sz="0" w:space="0" w:color="auto"/>
                <w:right w:val="none" w:sz="0" w:space="0" w:color="auto"/>
              </w:divBdr>
            </w:div>
            <w:div w:id="286471314">
              <w:marLeft w:val="0"/>
              <w:marRight w:val="0"/>
              <w:marTop w:val="0"/>
              <w:marBottom w:val="0"/>
              <w:divBdr>
                <w:top w:val="none" w:sz="0" w:space="0" w:color="auto"/>
                <w:left w:val="none" w:sz="0" w:space="0" w:color="auto"/>
                <w:bottom w:val="none" w:sz="0" w:space="0" w:color="auto"/>
                <w:right w:val="none" w:sz="0" w:space="0" w:color="auto"/>
              </w:divBdr>
            </w:div>
            <w:div w:id="145019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05120">
      <w:bodyDiv w:val="1"/>
      <w:marLeft w:val="0"/>
      <w:marRight w:val="0"/>
      <w:marTop w:val="0"/>
      <w:marBottom w:val="0"/>
      <w:divBdr>
        <w:top w:val="none" w:sz="0" w:space="0" w:color="auto"/>
        <w:left w:val="none" w:sz="0" w:space="0" w:color="auto"/>
        <w:bottom w:val="none" w:sz="0" w:space="0" w:color="auto"/>
        <w:right w:val="none" w:sz="0" w:space="0" w:color="auto"/>
      </w:divBdr>
      <w:divsChild>
        <w:div w:id="160005018">
          <w:marLeft w:val="0"/>
          <w:marRight w:val="0"/>
          <w:marTop w:val="0"/>
          <w:marBottom w:val="0"/>
          <w:divBdr>
            <w:top w:val="none" w:sz="0" w:space="0" w:color="auto"/>
            <w:left w:val="none" w:sz="0" w:space="0" w:color="auto"/>
            <w:bottom w:val="none" w:sz="0" w:space="0" w:color="auto"/>
            <w:right w:val="none" w:sz="0" w:space="0" w:color="auto"/>
          </w:divBdr>
          <w:divsChild>
            <w:div w:id="2055346716">
              <w:marLeft w:val="0"/>
              <w:marRight w:val="0"/>
              <w:marTop w:val="0"/>
              <w:marBottom w:val="0"/>
              <w:divBdr>
                <w:top w:val="none" w:sz="0" w:space="0" w:color="auto"/>
                <w:left w:val="none" w:sz="0" w:space="0" w:color="auto"/>
                <w:bottom w:val="none" w:sz="0" w:space="0" w:color="auto"/>
                <w:right w:val="none" w:sz="0" w:space="0" w:color="auto"/>
              </w:divBdr>
            </w:div>
            <w:div w:id="646593454">
              <w:marLeft w:val="0"/>
              <w:marRight w:val="0"/>
              <w:marTop w:val="0"/>
              <w:marBottom w:val="0"/>
              <w:divBdr>
                <w:top w:val="none" w:sz="0" w:space="0" w:color="auto"/>
                <w:left w:val="none" w:sz="0" w:space="0" w:color="auto"/>
                <w:bottom w:val="none" w:sz="0" w:space="0" w:color="auto"/>
                <w:right w:val="none" w:sz="0" w:space="0" w:color="auto"/>
              </w:divBdr>
            </w:div>
            <w:div w:id="352732198">
              <w:marLeft w:val="0"/>
              <w:marRight w:val="0"/>
              <w:marTop w:val="0"/>
              <w:marBottom w:val="0"/>
              <w:divBdr>
                <w:top w:val="none" w:sz="0" w:space="0" w:color="auto"/>
                <w:left w:val="none" w:sz="0" w:space="0" w:color="auto"/>
                <w:bottom w:val="none" w:sz="0" w:space="0" w:color="auto"/>
                <w:right w:val="none" w:sz="0" w:space="0" w:color="auto"/>
              </w:divBdr>
            </w:div>
            <w:div w:id="150105982">
              <w:marLeft w:val="0"/>
              <w:marRight w:val="0"/>
              <w:marTop w:val="0"/>
              <w:marBottom w:val="0"/>
              <w:divBdr>
                <w:top w:val="none" w:sz="0" w:space="0" w:color="auto"/>
                <w:left w:val="none" w:sz="0" w:space="0" w:color="auto"/>
                <w:bottom w:val="none" w:sz="0" w:space="0" w:color="auto"/>
                <w:right w:val="none" w:sz="0" w:space="0" w:color="auto"/>
              </w:divBdr>
            </w:div>
            <w:div w:id="1341272044">
              <w:marLeft w:val="0"/>
              <w:marRight w:val="0"/>
              <w:marTop w:val="0"/>
              <w:marBottom w:val="0"/>
              <w:divBdr>
                <w:top w:val="none" w:sz="0" w:space="0" w:color="auto"/>
                <w:left w:val="none" w:sz="0" w:space="0" w:color="auto"/>
                <w:bottom w:val="none" w:sz="0" w:space="0" w:color="auto"/>
                <w:right w:val="none" w:sz="0" w:space="0" w:color="auto"/>
              </w:divBdr>
            </w:div>
            <w:div w:id="364716585">
              <w:marLeft w:val="0"/>
              <w:marRight w:val="0"/>
              <w:marTop w:val="0"/>
              <w:marBottom w:val="0"/>
              <w:divBdr>
                <w:top w:val="none" w:sz="0" w:space="0" w:color="auto"/>
                <w:left w:val="none" w:sz="0" w:space="0" w:color="auto"/>
                <w:bottom w:val="none" w:sz="0" w:space="0" w:color="auto"/>
                <w:right w:val="none" w:sz="0" w:space="0" w:color="auto"/>
              </w:divBdr>
            </w:div>
            <w:div w:id="130753284">
              <w:marLeft w:val="0"/>
              <w:marRight w:val="0"/>
              <w:marTop w:val="0"/>
              <w:marBottom w:val="0"/>
              <w:divBdr>
                <w:top w:val="none" w:sz="0" w:space="0" w:color="auto"/>
                <w:left w:val="none" w:sz="0" w:space="0" w:color="auto"/>
                <w:bottom w:val="none" w:sz="0" w:space="0" w:color="auto"/>
                <w:right w:val="none" w:sz="0" w:space="0" w:color="auto"/>
              </w:divBdr>
            </w:div>
            <w:div w:id="1747874047">
              <w:marLeft w:val="0"/>
              <w:marRight w:val="0"/>
              <w:marTop w:val="0"/>
              <w:marBottom w:val="0"/>
              <w:divBdr>
                <w:top w:val="none" w:sz="0" w:space="0" w:color="auto"/>
                <w:left w:val="none" w:sz="0" w:space="0" w:color="auto"/>
                <w:bottom w:val="none" w:sz="0" w:space="0" w:color="auto"/>
                <w:right w:val="none" w:sz="0" w:space="0" w:color="auto"/>
              </w:divBdr>
            </w:div>
            <w:div w:id="481778543">
              <w:marLeft w:val="0"/>
              <w:marRight w:val="0"/>
              <w:marTop w:val="0"/>
              <w:marBottom w:val="0"/>
              <w:divBdr>
                <w:top w:val="none" w:sz="0" w:space="0" w:color="auto"/>
                <w:left w:val="none" w:sz="0" w:space="0" w:color="auto"/>
                <w:bottom w:val="none" w:sz="0" w:space="0" w:color="auto"/>
                <w:right w:val="none" w:sz="0" w:space="0" w:color="auto"/>
              </w:divBdr>
            </w:div>
            <w:div w:id="16230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068">
      <w:bodyDiv w:val="1"/>
      <w:marLeft w:val="0"/>
      <w:marRight w:val="0"/>
      <w:marTop w:val="0"/>
      <w:marBottom w:val="0"/>
      <w:divBdr>
        <w:top w:val="none" w:sz="0" w:space="0" w:color="auto"/>
        <w:left w:val="none" w:sz="0" w:space="0" w:color="auto"/>
        <w:bottom w:val="none" w:sz="0" w:space="0" w:color="auto"/>
        <w:right w:val="none" w:sz="0" w:space="0" w:color="auto"/>
      </w:divBdr>
    </w:div>
    <w:div w:id="1837501954">
      <w:bodyDiv w:val="1"/>
      <w:marLeft w:val="0"/>
      <w:marRight w:val="0"/>
      <w:marTop w:val="0"/>
      <w:marBottom w:val="0"/>
      <w:divBdr>
        <w:top w:val="none" w:sz="0" w:space="0" w:color="auto"/>
        <w:left w:val="none" w:sz="0" w:space="0" w:color="auto"/>
        <w:bottom w:val="none" w:sz="0" w:space="0" w:color="auto"/>
        <w:right w:val="none" w:sz="0" w:space="0" w:color="auto"/>
      </w:divBdr>
    </w:div>
    <w:div w:id="1838227054">
      <w:bodyDiv w:val="1"/>
      <w:marLeft w:val="0"/>
      <w:marRight w:val="0"/>
      <w:marTop w:val="0"/>
      <w:marBottom w:val="0"/>
      <w:divBdr>
        <w:top w:val="none" w:sz="0" w:space="0" w:color="auto"/>
        <w:left w:val="none" w:sz="0" w:space="0" w:color="auto"/>
        <w:bottom w:val="none" w:sz="0" w:space="0" w:color="auto"/>
        <w:right w:val="none" w:sz="0" w:space="0" w:color="auto"/>
      </w:divBdr>
    </w:div>
    <w:div w:id="1838493906">
      <w:bodyDiv w:val="1"/>
      <w:marLeft w:val="0"/>
      <w:marRight w:val="0"/>
      <w:marTop w:val="0"/>
      <w:marBottom w:val="0"/>
      <w:divBdr>
        <w:top w:val="none" w:sz="0" w:space="0" w:color="auto"/>
        <w:left w:val="none" w:sz="0" w:space="0" w:color="auto"/>
        <w:bottom w:val="none" w:sz="0" w:space="0" w:color="auto"/>
        <w:right w:val="none" w:sz="0" w:space="0" w:color="auto"/>
      </w:divBdr>
      <w:divsChild>
        <w:div w:id="1428578750">
          <w:marLeft w:val="0"/>
          <w:marRight w:val="0"/>
          <w:marTop w:val="0"/>
          <w:marBottom w:val="0"/>
          <w:divBdr>
            <w:top w:val="none" w:sz="0" w:space="0" w:color="auto"/>
            <w:left w:val="none" w:sz="0" w:space="0" w:color="auto"/>
            <w:bottom w:val="none" w:sz="0" w:space="0" w:color="auto"/>
            <w:right w:val="none" w:sz="0" w:space="0" w:color="auto"/>
          </w:divBdr>
        </w:div>
      </w:divsChild>
    </w:div>
    <w:div w:id="1842425907">
      <w:bodyDiv w:val="1"/>
      <w:marLeft w:val="0"/>
      <w:marRight w:val="0"/>
      <w:marTop w:val="0"/>
      <w:marBottom w:val="0"/>
      <w:divBdr>
        <w:top w:val="none" w:sz="0" w:space="0" w:color="auto"/>
        <w:left w:val="none" w:sz="0" w:space="0" w:color="auto"/>
        <w:bottom w:val="none" w:sz="0" w:space="0" w:color="auto"/>
        <w:right w:val="none" w:sz="0" w:space="0" w:color="auto"/>
      </w:divBdr>
      <w:divsChild>
        <w:div w:id="818350353">
          <w:marLeft w:val="0"/>
          <w:marRight w:val="0"/>
          <w:marTop w:val="0"/>
          <w:marBottom w:val="0"/>
          <w:divBdr>
            <w:top w:val="none" w:sz="0" w:space="0" w:color="auto"/>
            <w:left w:val="none" w:sz="0" w:space="0" w:color="auto"/>
            <w:bottom w:val="none" w:sz="0" w:space="0" w:color="auto"/>
            <w:right w:val="none" w:sz="0" w:space="0" w:color="auto"/>
          </w:divBdr>
          <w:divsChild>
            <w:div w:id="2139957628">
              <w:marLeft w:val="0"/>
              <w:marRight w:val="0"/>
              <w:marTop w:val="0"/>
              <w:marBottom w:val="0"/>
              <w:divBdr>
                <w:top w:val="none" w:sz="0" w:space="0" w:color="auto"/>
                <w:left w:val="none" w:sz="0" w:space="0" w:color="auto"/>
                <w:bottom w:val="none" w:sz="0" w:space="0" w:color="auto"/>
                <w:right w:val="none" w:sz="0" w:space="0" w:color="auto"/>
              </w:divBdr>
            </w:div>
            <w:div w:id="173375294">
              <w:marLeft w:val="0"/>
              <w:marRight w:val="0"/>
              <w:marTop w:val="0"/>
              <w:marBottom w:val="0"/>
              <w:divBdr>
                <w:top w:val="none" w:sz="0" w:space="0" w:color="auto"/>
                <w:left w:val="none" w:sz="0" w:space="0" w:color="auto"/>
                <w:bottom w:val="none" w:sz="0" w:space="0" w:color="auto"/>
                <w:right w:val="none" w:sz="0" w:space="0" w:color="auto"/>
              </w:divBdr>
            </w:div>
            <w:div w:id="283463629">
              <w:marLeft w:val="0"/>
              <w:marRight w:val="0"/>
              <w:marTop w:val="0"/>
              <w:marBottom w:val="0"/>
              <w:divBdr>
                <w:top w:val="none" w:sz="0" w:space="0" w:color="auto"/>
                <w:left w:val="none" w:sz="0" w:space="0" w:color="auto"/>
                <w:bottom w:val="none" w:sz="0" w:space="0" w:color="auto"/>
                <w:right w:val="none" w:sz="0" w:space="0" w:color="auto"/>
              </w:divBdr>
            </w:div>
            <w:div w:id="182284978">
              <w:marLeft w:val="0"/>
              <w:marRight w:val="0"/>
              <w:marTop w:val="0"/>
              <w:marBottom w:val="0"/>
              <w:divBdr>
                <w:top w:val="none" w:sz="0" w:space="0" w:color="auto"/>
                <w:left w:val="none" w:sz="0" w:space="0" w:color="auto"/>
                <w:bottom w:val="none" w:sz="0" w:space="0" w:color="auto"/>
                <w:right w:val="none" w:sz="0" w:space="0" w:color="auto"/>
              </w:divBdr>
            </w:div>
            <w:div w:id="1384980607">
              <w:marLeft w:val="0"/>
              <w:marRight w:val="0"/>
              <w:marTop w:val="0"/>
              <w:marBottom w:val="0"/>
              <w:divBdr>
                <w:top w:val="none" w:sz="0" w:space="0" w:color="auto"/>
                <w:left w:val="none" w:sz="0" w:space="0" w:color="auto"/>
                <w:bottom w:val="none" w:sz="0" w:space="0" w:color="auto"/>
                <w:right w:val="none" w:sz="0" w:space="0" w:color="auto"/>
              </w:divBdr>
            </w:div>
            <w:div w:id="703791859">
              <w:marLeft w:val="0"/>
              <w:marRight w:val="0"/>
              <w:marTop w:val="0"/>
              <w:marBottom w:val="0"/>
              <w:divBdr>
                <w:top w:val="none" w:sz="0" w:space="0" w:color="auto"/>
                <w:left w:val="none" w:sz="0" w:space="0" w:color="auto"/>
                <w:bottom w:val="none" w:sz="0" w:space="0" w:color="auto"/>
                <w:right w:val="none" w:sz="0" w:space="0" w:color="auto"/>
              </w:divBdr>
            </w:div>
            <w:div w:id="602885854">
              <w:marLeft w:val="0"/>
              <w:marRight w:val="0"/>
              <w:marTop w:val="0"/>
              <w:marBottom w:val="0"/>
              <w:divBdr>
                <w:top w:val="none" w:sz="0" w:space="0" w:color="auto"/>
                <w:left w:val="none" w:sz="0" w:space="0" w:color="auto"/>
                <w:bottom w:val="none" w:sz="0" w:space="0" w:color="auto"/>
                <w:right w:val="none" w:sz="0" w:space="0" w:color="auto"/>
              </w:divBdr>
            </w:div>
            <w:div w:id="845437935">
              <w:marLeft w:val="0"/>
              <w:marRight w:val="0"/>
              <w:marTop w:val="0"/>
              <w:marBottom w:val="0"/>
              <w:divBdr>
                <w:top w:val="none" w:sz="0" w:space="0" w:color="auto"/>
                <w:left w:val="none" w:sz="0" w:space="0" w:color="auto"/>
                <w:bottom w:val="none" w:sz="0" w:space="0" w:color="auto"/>
                <w:right w:val="none" w:sz="0" w:space="0" w:color="auto"/>
              </w:divBdr>
            </w:div>
            <w:div w:id="291248030">
              <w:marLeft w:val="0"/>
              <w:marRight w:val="0"/>
              <w:marTop w:val="0"/>
              <w:marBottom w:val="0"/>
              <w:divBdr>
                <w:top w:val="none" w:sz="0" w:space="0" w:color="auto"/>
                <w:left w:val="none" w:sz="0" w:space="0" w:color="auto"/>
                <w:bottom w:val="none" w:sz="0" w:space="0" w:color="auto"/>
                <w:right w:val="none" w:sz="0" w:space="0" w:color="auto"/>
              </w:divBdr>
            </w:div>
            <w:div w:id="277689951">
              <w:marLeft w:val="0"/>
              <w:marRight w:val="0"/>
              <w:marTop w:val="0"/>
              <w:marBottom w:val="0"/>
              <w:divBdr>
                <w:top w:val="none" w:sz="0" w:space="0" w:color="auto"/>
                <w:left w:val="none" w:sz="0" w:space="0" w:color="auto"/>
                <w:bottom w:val="none" w:sz="0" w:space="0" w:color="auto"/>
                <w:right w:val="none" w:sz="0" w:space="0" w:color="auto"/>
              </w:divBdr>
            </w:div>
            <w:div w:id="1865630074">
              <w:marLeft w:val="0"/>
              <w:marRight w:val="0"/>
              <w:marTop w:val="0"/>
              <w:marBottom w:val="0"/>
              <w:divBdr>
                <w:top w:val="none" w:sz="0" w:space="0" w:color="auto"/>
                <w:left w:val="none" w:sz="0" w:space="0" w:color="auto"/>
                <w:bottom w:val="none" w:sz="0" w:space="0" w:color="auto"/>
                <w:right w:val="none" w:sz="0" w:space="0" w:color="auto"/>
              </w:divBdr>
            </w:div>
            <w:div w:id="1927953948">
              <w:marLeft w:val="0"/>
              <w:marRight w:val="0"/>
              <w:marTop w:val="0"/>
              <w:marBottom w:val="0"/>
              <w:divBdr>
                <w:top w:val="none" w:sz="0" w:space="0" w:color="auto"/>
                <w:left w:val="none" w:sz="0" w:space="0" w:color="auto"/>
                <w:bottom w:val="none" w:sz="0" w:space="0" w:color="auto"/>
                <w:right w:val="none" w:sz="0" w:space="0" w:color="auto"/>
              </w:divBdr>
            </w:div>
            <w:div w:id="1309239964">
              <w:marLeft w:val="0"/>
              <w:marRight w:val="0"/>
              <w:marTop w:val="0"/>
              <w:marBottom w:val="0"/>
              <w:divBdr>
                <w:top w:val="none" w:sz="0" w:space="0" w:color="auto"/>
                <w:left w:val="none" w:sz="0" w:space="0" w:color="auto"/>
                <w:bottom w:val="none" w:sz="0" w:space="0" w:color="auto"/>
                <w:right w:val="none" w:sz="0" w:space="0" w:color="auto"/>
              </w:divBdr>
            </w:div>
            <w:div w:id="465003128">
              <w:marLeft w:val="0"/>
              <w:marRight w:val="0"/>
              <w:marTop w:val="0"/>
              <w:marBottom w:val="0"/>
              <w:divBdr>
                <w:top w:val="none" w:sz="0" w:space="0" w:color="auto"/>
                <w:left w:val="none" w:sz="0" w:space="0" w:color="auto"/>
                <w:bottom w:val="none" w:sz="0" w:space="0" w:color="auto"/>
                <w:right w:val="none" w:sz="0" w:space="0" w:color="auto"/>
              </w:divBdr>
            </w:div>
            <w:div w:id="902176663">
              <w:marLeft w:val="0"/>
              <w:marRight w:val="0"/>
              <w:marTop w:val="0"/>
              <w:marBottom w:val="0"/>
              <w:divBdr>
                <w:top w:val="none" w:sz="0" w:space="0" w:color="auto"/>
                <w:left w:val="none" w:sz="0" w:space="0" w:color="auto"/>
                <w:bottom w:val="none" w:sz="0" w:space="0" w:color="auto"/>
                <w:right w:val="none" w:sz="0" w:space="0" w:color="auto"/>
              </w:divBdr>
            </w:div>
            <w:div w:id="1690719344">
              <w:marLeft w:val="0"/>
              <w:marRight w:val="0"/>
              <w:marTop w:val="0"/>
              <w:marBottom w:val="0"/>
              <w:divBdr>
                <w:top w:val="none" w:sz="0" w:space="0" w:color="auto"/>
                <w:left w:val="none" w:sz="0" w:space="0" w:color="auto"/>
                <w:bottom w:val="none" w:sz="0" w:space="0" w:color="auto"/>
                <w:right w:val="none" w:sz="0" w:space="0" w:color="auto"/>
              </w:divBdr>
            </w:div>
            <w:div w:id="1538658638">
              <w:marLeft w:val="0"/>
              <w:marRight w:val="0"/>
              <w:marTop w:val="0"/>
              <w:marBottom w:val="0"/>
              <w:divBdr>
                <w:top w:val="none" w:sz="0" w:space="0" w:color="auto"/>
                <w:left w:val="none" w:sz="0" w:space="0" w:color="auto"/>
                <w:bottom w:val="none" w:sz="0" w:space="0" w:color="auto"/>
                <w:right w:val="none" w:sz="0" w:space="0" w:color="auto"/>
              </w:divBdr>
            </w:div>
            <w:div w:id="1994985777">
              <w:marLeft w:val="0"/>
              <w:marRight w:val="0"/>
              <w:marTop w:val="0"/>
              <w:marBottom w:val="0"/>
              <w:divBdr>
                <w:top w:val="none" w:sz="0" w:space="0" w:color="auto"/>
                <w:left w:val="none" w:sz="0" w:space="0" w:color="auto"/>
                <w:bottom w:val="none" w:sz="0" w:space="0" w:color="auto"/>
                <w:right w:val="none" w:sz="0" w:space="0" w:color="auto"/>
              </w:divBdr>
            </w:div>
            <w:div w:id="46758140">
              <w:marLeft w:val="0"/>
              <w:marRight w:val="0"/>
              <w:marTop w:val="0"/>
              <w:marBottom w:val="0"/>
              <w:divBdr>
                <w:top w:val="none" w:sz="0" w:space="0" w:color="auto"/>
                <w:left w:val="none" w:sz="0" w:space="0" w:color="auto"/>
                <w:bottom w:val="none" w:sz="0" w:space="0" w:color="auto"/>
                <w:right w:val="none" w:sz="0" w:space="0" w:color="auto"/>
              </w:divBdr>
            </w:div>
            <w:div w:id="178744156">
              <w:marLeft w:val="0"/>
              <w:marRight w:val="0"/>
              <w:marTop w:val="0"/>
              <w:marBottom w:val="0"/>
              <w:divBdr>
                <w:top w:val="none" w:sz="0" w:space="0" w:color="auto"/>
                <w:left w:val="none" w:sz="0" w:space="0" w:color="auto"/>
                <w:bottom w:val="none" w:sz="0" w:space="0" w:color="auto"/>
                <w:right w:val="none" w:sz="0" w:space="0" w:color="auto"/>
              </w:divBdr>
            </w:div>
            <w:div w:id="1395354994">
              <w:marLeft w:val="0"/>
              <w:marRight w:val="0"/>
              <w:marTop w:val="0"/>
              <w:marBottom w:val="0"/>
              <w:divBdr>
                <w:top w:val="none" w:sz="0" w:space="0" w:color="auto"/>
                <w:left w:val="none" w:sz="0" w:space="0" w:color="auto"/>
                <w:bottom w:val="none" w:sz="0" w:space="0" w:color="auto"/>
                <w:right w:val="none" w:sz="0" w:space="0" w:color="auto"/>
              </w:divBdr>
            </w:div>
            <w:div w:id="1612131253">
              <w:marLeft w:val="0"/>
              <w:marRight w:val="0"/>
              <w:marTop w:val="0"/>
              <w:marBottom w:val="0"/>
              <w:divBdr>
                <w:top w:val="none" w:sz="0" w:space="0" w:color="auto"/>
                <w:left w:val="none" w:sz="0" w:space="0" w:color="auto"/>
                <w:bottom w:val="none" w:sz="0" w:space="0" w:color="auto"/>
                <w:right w:val="none" w:sz="0" w:space="0" w:color="auto"/>
              </w:divBdr>
            </w:div>
            <w:div w:id="1487740216">
              <w:marLeft w:val="0"/>
              <w:marRight w:val="0"/>
              <w:marTop w:val="0"/>
              <w:marBottom w:val="0"/>
              <w:divBdr>
                <w:top w:val="none" w:sz="0" w:space="0" w:color="auto"/>
                <w:left w:val="none" w:sz="0" w:space="0" w:color="auto"/>
                <w:bottom w:val="none" w:sz="0" w:space="0" w:color="auto"/>
                <w:right w:val="none" w:sz="0" w:space="0" w:color="auto"/>
              </w:divBdr>
            </w:div>
            <w:div w:id="2115397325">
              <w:marLeft w:val="0"/>
              <w:marRight w:val="0"/>
              <w:marTop w:val="0"/>
              <w:marBottom w:val="0"/>
              <w:divBdr>
                <w:top w:val="none" w:sz="0" w:space="0" w:color="auto"/>
                <w:left w:val="none" w:sz="0" w:space="0" w:color="auto"/>
                <w:bottom w:val="none" w:sz="0" w:space="0" w:color="auto"/>
                <w:right w:val="none" w:sz="0" w:space="0" w:color="auto"/>
              </w:divBdr>
            </w:div>
            <w:div w:id="1823347284">
              <w:marLeft w:val="0"/>
              <w:marRight w:val="0"/>
              <w:marTop w:val="0"/>
              <w:marBottom w:val="0"/>
              <w:divBdr>
                <w:top w:val="none" w:sz="0" w:space="0" w:color="auto"/>
                <w:left w:val="none" w:sz="0" w:space="0" w:color="auto"/>
                <w:bottom w:val="none" w:sz="0" w:space="0" w:color="auto"/>
                <w:right w:val="none" w:sz="0" w:space="0" w:color="auto"/>
              </w:divBdr>
            </w:div>
            <w:div w:id="592398151">
              <w:marLeft w:val="0"/>
              <w:marRight w:val="0"/>
              <w:marTop w:val="0"/>
              <w:marBottom w:val="0"/>
              <w:divBdr>
                <w:top w:val="none" w:sz="0" w:space="0" w:color="auto"/>
                <w:left w:val="none" w:sz="0" w:space="0" w:color="auto"/>
                <w:bottom w:val="none" w:sz="0" w:space="0" w:color="auto"/>
                <w:right w:val="none" w:sz="0" w:space="0" w:color="auto"/>
              </w:divBdr>
            </w:div>
            <w:div w:id="274754624">
              <w:marLeft w:val="0"/>
              <w:marRight w:val="0"/>
              <w:marTop w:val="0"/>
              <w:marBottom w:val="0"/>
              <w:divBdr>
                <w:top w:val="none" w:sz="0" w:space="0" w:color="auto"/>
                <w:left w:val="none" w:sz="0" w:space="0" w:color="auto"/>
                <w:bottom w:val="none" w:sz="0" w:space="0" w:color="auto"/>
                <w:right w:val="none" w:sz="0" w:space="0" w:color="auto"/>
              </w:divBdr>
            </w:div>
            <w:div w:id="111289026">
              <w:marLeft w:val="0"/>
              <w:marRight w:val="0"/>
              <w:marTop w:val="0"/>
              <w:marBottom w:val="0"/>
              <w:divBdr>
                <w:top w:val="none" w:sz="0" w:space="0" w:color="auto"/>
                <w:left w:val="none" w:sz="0" w:space="0" w:color="auto"/>
                <w:bottom w:val="none" w:sz="0" w:space="0" w:color="auto"/>
                <w:right w:val="none" w:sz="0" w:space="0" w:color="auto"/>
              </w:divBdr>
            </w:div>
            <w:div w:id="1977683554">
              <w:marLeft w:val="0"/>
              <w:marRight w:val="0"/>
              <w:marTop w:val="0"/>
              <w:marBottom w:val="0"/>
              <w:divBdr>
                <w:top w:val="none" w:sz="0" w:space="0" w:color="auto"/>
                <w:left w:val="none" w:sz="0" w:space="0" w:color="auto"/>
                <w:bottom w:val="none" w:sz="0" w:space="0" w:color="auto"/>
                <w:right w:val="none" w:sz="0" w:space="0" w:color="auto"/>
              </w:divBdr>
            </w:div>
            <w:div w:id="1073552839">
              <w:marLeft w:val="0"/>
              <w:marRight w:val="0"/>
              <w:marTop w:val="0"/>
              <w:marBottom w:val="0"/>
              <w:divBdr>
                <w:top w:val="none" w:sz="0" w:space="0" w:color="auto"/>
                <w:left w:val="none" w:sz="0" w:space="0" w:color="auto"/>
                <w:bottom w:val="none" w:sz="0" w:space="0" w:color="auto"/>
                <w:right w:val="none" w:sz="0" w:space="0" w:color="auto"/>
              </w:divBdr>
            </w:div>
            <w:div w:id="18016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6766">
      <w:bodyDiv w:val="1"/>
      <w:marLeft w:val="0"/>
      <w:marRight w:val="0"/>
      <w:marTop w:val="0"/>
      <w:marBottom w:val="0"/>
      <w:divBdr>
        <w:top w:val="none" w:sz="0" w:space="0" w:color="auto"/>
        <w:left w:val="none" w:sz="0" w:space="0" w:color="auto"/>
        <w:bottom w:val="none" w:sz="0" w:space="0" w:color="auto"/>
        <w:right w:val="none" w:sz="0" w:space="0" w:color="auto"/>
      </w:divBdr>
    </w:div>
    <w:div w:id="1856111724">
      <w:bodyDiv w:val="1"/>
      <w:marLeft w:val="0"/>
      <w:marRight w:val="0"/>
      <w:marTop w:val="0"/>
      <w:marBottom w:val="0"/>
      <w:divBdr>
        <w:top w:val="none" w:sz="0" w:space="0" w:color="auto"/>
        <w:left w:val="none" w:sz="0" w:space="0" w:color="auto"/>
        <w:bottom w:val="none" w:sz="0" w:space="0" w:color="auto"/>
        <w:right w:val="none" w:sz="0" w:space="0" w:color="auto"/>
      </w:divBdr>
      <w:divsChild>
        <w:div w:id="1471822218">
          <w:marLeft w:val="0"/>
          <w:marRight w:val="0"/>
          <w:marTop w:val="0"/>
          <w:marBottom w:val="0"/>
          <w:divBdr>
            <w:top w:val="none" w:sz="0" w:space="0" w:color="auto"/>
            <w:left w:val="none" w:sz="0" w:space="0" w:color="auto"/>
            <w:bottom w:val="none" w:sz="0" w:space="0" w:color="auto"/>
            <w:right w:val="none" w:sz="0" w:space="0" w:color="auto"/>
          </w:divBdr>
          <w:divsChild>
            <w:div w:id="509685417">
              <w:marLeft w:val="0"/>
              <w:marRight w:val="0"/>
              <w:marTop w:val="0"/>
              <w:marBottom w:val="0"/>
              <w:divBdr>
                <w:top w:val="none" w:sz="0" w:space="0" w:color="auto"/>
                <w:left w:val="none" w:sz="0" w:space="0" w:color="auto"/>
                <w:bottom w:val="none" w:sz="0" w:space="0" w:color="auto"/>
                <w:right w:val="none" w:sz="0" w:space="0" w:color="auto"/>
              </w:divBdr>
            </w:div>
            <w:div w:id="726876089">
              <w:marLeft w:val="0"/>
              <w:marRight w:val="0"/>
              <w:marTop w:val="0"/>
              <w:marBottom w:val="0"/>
              <w:divBdr>
                <w:top w:val="none" w:sz="0" w:space="0" w:color="auto"/>
                <w:left w:val="none" w:sz="0" w:space="0" w:color="auto"/>
                <w:bottom w:val="none" w:sz="0" w:space="0" w:color="auto"/>
                <w:right w:val="none" w:sz="0" w:space="0" w:color="auto"/>
              </w:divBdr>
            </w:div>
            <w:div w:id="793139723">
              <w:marLeft w:val="0"/>
              <w:marRight w:val="0"/>
              <w:marTop w:val="0"/>
              <w:marBottom w:val="0"/>
              <w:divBdr>
                <w:top w:val="none" w:sz="0" w:space="0" w:color="auto"/>
                <w:left w:val="none" w:sz="0" w:space="0" w:color="auto"/>
                <w:bottom w:val="none" w:sz="0" w:space="0" w:color="auto"/>
                <w:right w:val="none" w:sz="0" w:space="0" w:color="auto"/>
              </w:divBdr>
            </w:div>
            <w:div w:id="1819034013">
              <w:marLeft w:val="0"/>
              <w:marRight w:val="0"/>
              <w:marTop w:val="0"/>
              <w:marBottom w:val="0"/>
              <w:divBdr>
                <w:top w:val="none" w:sz="0" w:space="0" w:color="auto"/>
                <w:left w:val="none" w:sz="0" w:space="0" w:color="auto"/>
                <w:bottom w:val="none" w:sz="0" w:space="0" w:color="auto"/>
                <w:right w:val="none" w:sz="0" w:space="0" w:color="auto"/>
              </w:divBdr>
            </w:div>
            <w:div w:id="1287927328">
              <w:marLeft w:val="0"/>
              <w:marRight w:val="0"/>
              <w:marTop w:val="0"/>
              <w:marBottom w:val="0"/>
              <w:divBdr>
                <w:top w:val="none" w:sz="0" w:space="0" w:color="auto"/>
                <w:left w:val="none" w:sz="0" w:space="0" w:color="auto"/>
                <w:bottom w:val="none" w:sz="0" w:space="0" w:color="auto"/>
                <w:right w:val="none" w:sz="0" w:space="0" w:color="auto"/>
              </w:divBdr>
            </w:div>
            <w:div w:id="1899824248">
              <w:marLeft w:val="0"/>
              <w:marRight w:val="0"/>
              <w:marTop w:val="0"/>
              <w:marBottom w:val="0"/>
              <w:divBdr>
                <w:top w:val="none" w:sz="0" w:space="0" w:color="auto"/>
                <w:left w:val="none" w:sz="0" w:space="0" w:color="auto"/>
                <w:bottom w:val="none" w:sz="0" w:space="0" w:color="auto"/>
                <w:right w:val="none" w:sz="0" w:space="0" w:color="auto"/>
              </w:divBdr>
            </w:div>
            <w:div w:id="1769039522">
              <w:marLeft w:val="0"/>
              <w:marRight w:val="0"/>
              <w:marTop w:val="0"/>
              <w:marBottom w:val="0"/>
              <w:divBdr>
                <w:top w:val="none" w:sz="0" w:space="0" w:color="auto"/>
                <w:left w:val="none" w:sz="0" w:space="0" w:color="auto"/>
                <w:bottom w:val="none" w:sz="0" w:space="0" w:color="auto"/>
                <w:right w:val="none" w:sz="0" w:space="0" w:color="auto"/>
              </w:divBdr>
            </w:div>
            <w:div w:id="1925411340">
              <w:marLeft w:val="0"/>
              <w:marRight w:val="0"/>
              <w:marTop w:val="0"/>
              <w:marBottom w:val="0"/>
              <w:divBdr>
                <w:top w:val="none" w:sz="0" w:space="0" w:color="auto"/>
                <w:left w:val="none" w:sz="0" w:space="0" w:color="auto"/>
                <w:bottom w:val="none" w:sz="0" w:space="0" w:color="auto"/>
                <w:right w:val="none" w:sz="0" w:space="0" w:color="auto"/>
              </w:divBdr>
            </w:div>
            <w:div w:id="1743989060">
              <w:marLeft w:val="0"/>
              <w:marRight w:val="0"/>
              <w:marTop w:val="0"/>
              <w:marBottom w:val="0"/>
              <w:divBdr>
                <w:top w:val="none" w:sz="0" w:space="0" w:color="auto"/>
                <w:left w:val="none" w:sz="0" w:space="0" w:color="auto"/>
                <w:bottom w:val="none" w:sz="0" w:space="0" w:color="auto"/>
                <w:right w:val="none" w:sz="0" w:space="0" w:color="auto"/>
              </w:divBdr>
            </w:div>
            <w:div w:id="533880981">
              <w:marLeft w:val="0"/>
              <w:marRight w:val="0"/>
              <w:marTop w:val="0"/>
              <w:marBottom w:val="0"/>
              <w:divBdr>
                <w:top w:val="none" w:sz="0" w:space="0" w:color="auto"/>
                <w:left w:val="none" w:sz="0" w:space="0" w:color="auto"/>
                <w:bottom w:val="none" w:sz="0" w:space="0" w:color="auto"/>
                <w:right w:val="none" w:sz="0" w:space="0" w:color="auto"/>
              </w:divBdr>
            </w:div>
            <w:div w:id="1307005691">
              <w:marLeft w:val="0"/>
              <w:marRight w:val="0"/>
              <w:marTop w:val="0"/>
              <w:marBottom w:val="0"/>
              <w:divBdr>
                <w:top w:val="none" w:sz="0" w:space="0" w:color="auto"/>
                <w:left w:val="none" w:sz="0" w:space="0" w:color="auto"/>
                <w:bottom w:val="none" w:sz="0" w:space="0" w:color="auto"/>
                <w:right w:val="none" w:sz="0" w:space="0" w:color="auto"/>
              </w:divBdr>
            </w:div>
            <w:div w:id="21225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315">
      <w:bodyDiv w:val="1"/>
      <w:marLeft w:val="0"/>
      <w:marRight w:val="0"/>
      <w:marTop w:val="0"/>
      <w:marBottom w:val="0"/>
      <w:divBdr>
        <w:top w:val="none" w:sz="0" w:space="0" w:color="auto"/>
        <w:left w:val="none" w:sz="0" w:space="0" w:color="auto"/>
        <w:bottom w:val="none" w:sz="0" w:space="0" w:color="auto"/>
        <w:right w:val="none" w:sz="0" w:space="0" w:color="auto"/>
      </w:divBdr>
    </w:div>
    <w:div w:id="1861163693">
      <w:bodyDiv w:val="1"/>
      <w:marLeft w:val="0"/>
      <w:marRight w:val="0"/>
      <w:marTop w:val="0"/>
      <w:marBottom w:val="0"/>
      <w:divBdr>
        <w:top w:val="none" w:sz="0" w:space="0" w:color="auto"/>
        <w:left w:val="none" w:sz="0" w:space="0" w:color="auto"/>
        <w:bottom w:val="none" w:sz="0" w:space="0" w:color="auto"/>
        <w:right w:val="none" w:sz="0" w:space="0" w:color="auto"/>
      </w:divBdr>
    </w:div>
    <w:div w:id="1866940215">
      <w:bodyDiv w:val="1"/>
      <w:marLeft w:val="0"/>
      <w:marRight w:val="0"/>
      <w:marTop w:val="0"/>
      <w:marBottom w:val="0"/>
      <w:divBdr>
        <w:top w:val="none" w:sz="0" w:space="0" w:color="auto"/>
        <w:left w:val="none" w:sz="0" w:space="0" w:color="auto"/>
        <w:bottom w:val="none" w:sz="0" w:space="0" w:color="auto"/>
        <w:right w:val="none" w:sz="0" w:space="0" w:color="auto"/>
      </w:divBdr>
    </w:div>
    <w:div w:id="1869096758">
      <w:bodyDiv w:val="1"/>
      <w:marLeft w:val="0"/>
      <w:marRight w:val="0"/>
      <w:marTop w:val="0"/>
      <w:marBottom w:val="0"/>
      <w:divBdr>
        <w:top w:val="none" w:sz="0" w:space="0" w:color="auto"/>
        <w:left w:val="none" w:sz="0" w:space="0" w:color="auto"/>
        <w:bottom w:val="none" w:sz="0" w:space="0" w:color="auto"/>
        <w:right w:val="none" w:sz="0" w:space="0" w:color="auto"/>
      </w:divBdr>
      <w:divsChild>
        <w:div w:id="67315207">
          <w:marLeft w:val="0"/>
          <w:marRight w:val="0"/>
          <w:marTop w:val="0"/>
          <w:marBottom w:val="0"/>
          <w:divBdr>
            <w:top w:val="none" w:sz="0" w:space="0" w:color="auto"/>
            <w:left w:val="none" w:sz="0" w:space="0" w:color="auto"/>
            <w:bottom w:val="none" w:sz="0" w:space="0" w:color="auto"/>
            <w:right w:val="none" w:sz="0" w:space="0" w:color="auto"/>
          </w:divBdr>
          <w:divsChild>
            <w:div w:id="1926836908">
              <w:marLeft w:val="0"/>
              <w:marRight w:val="0"/>
              <w:marTop w:val="0"/>
              <w:marBottom w:val="0"/>
              <w:divBdr>
                <w:top w:val="none" w:sz="0" w:space="0" w:color="auto"/>
                <w:left w:val="none" w:sz="0" w:space="0" w:color="auto"/>
                <w:bottom w:val="none" w:sz="0" w:space="0" w:color="auto"/>
                <w:right w:val="none" w:sz="0" w:space="0" w:color="auto"/>
              </w:divBdr>
            </w:div>
            <w:div w:id="618726846">
              <w:marLeft w:val="0"/>
              <w:marRight w:val="0"/>
              <w:marTop w:val="0"/>
              <w:marBottom w:val="0"/>
              <w:divBdr>
                <w:top w:val="none" w:sz="0" w:space="0" w:color="auto"/>
                <w:left w:val="none" w:sz="0" w:space="0" w:color="auto"/>
                <w:bottom w:val="none" w:sz="0" w:space="0" w:color="auto"/>
                <w:right w:val="none" w:sz="0" w:space="0" w:color="auto"/>
              </w:divBdr>
              <w:divsChild>
                <w:div w:id="497697941">
                  <w:marLeft w:val="0"/>
                  <w:marRight w:val="0"/>
                  <w:marTop w:val="0"/>
                  <w:marBottom w:val="0"/>
                  <w:divBdr>
                    <w:top w:val="none" w:sz="0" w:space="0" w:color="auto"/>
                    <w:left w:val="none" w:sz="0" w:space="0" w:color="auto"/>
                    <w:bottom w:val="none" w:sz="0" w:space="0" w:color="auto"/>
                    <w:right w:val="none" w:sz="0" w:space="0" w:color="auto"/>
                  </w:divBdr>
                  <w:divsChild>
                    <w:div w:id="20078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6783">
      <w:bodyDiv w:val="1"/>
      <w:marLeft w:val="0"/>
      <w:marRight w:val="0"/>
      <w:marTop w:val="0"/>
      <w:marBottom w:val="0"/>
      <w:divBdr>
        <w:top w:val="none" w:sz="0" w:space="0" w:color="auto"/>
        <w:left w:val="none" w:sz="0" w:space="0" w:color="auto"/>
        <w:bottom w:val="none" w:sz="0" w:space="0" w:color="auto"/>
        <w:right w:val="none" w:sz="0" w:space="0" w:color="auto"/>
      </w:divBdr>
      <w:divsChild>
        <w:div w:id="1088311738">
          <w:marLeft w:val="0"/>
          <w:marRight w:val="0"/>
          <w:marTop w:val="0"/>
          <w:marBottom w:val="0"/>
          <w:divBdr>
            <w:top w:val="none" w:sz="0" w:space="0" w:color="auto"/>
            <w:left w:val="none" w:sz="0" w:space="0" w:color="auto"/>
            <w:bottom w:val="none" w:sz="0" w:space="0" w:color="auto"/>
            <w:right w:val="none" w:sz="0" w:space="0" w:color="auto"/>
          </w:divBdr>
          <w:divsChild>
            <w:div w:id="7744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67891">
      <w:bodyDiv w:val="1"/>
      <w:marLeft w:val="0"/>
      <w:marRight w:val="0"/>
      <w:marTop w:val="0"/>
      <w:marBottom w:val="0"/>
      <w:divBdr>
        <w:top w:val="none" w:sz="0" w:space="0" w:color="auto"/>
        <w:left w:val="none" w:sz="0" w:space="0" w:color="auto"/>
        <w:bottom w:val="none" w:sz="0" w:space="0" w:color="auto"/>
        <w:right w:val="none" w:sz="0" w:space="0" w:color="auto"/>
      </w:divBdr>
      <w:divsChild>
        <w:div w:id="1394616746">
          <w:marLeft w:val="0"/>
          <w:marRight w:val="0"/>
          <w:marTop w:val="0"/>
          <w:marBottom w:val="0"/>
          <w:divBdr>
            <w:top w:val="none" w:sz="0" w:space="0" w:color="auto"/>
            <w:left w:val="none" w:sz="0" w:space="0" w:color="auto"/>
            <w:bottom w:val="none" w:sz="0" w:space="0" w:color="auto"/>
            <w:right w:val="none" w:sz="0" w:space="0" w:color="auto"/>
          </w:divBdr>
          <w:divsChild>
            <w:div w:id="595528249">
              <w:marLeft w:val="0"/>
              <w:marRight w:val="0"/>
              <w:marTop w:val="0"/>
              <w:marBottom w:val="0"/>
              <w:divBdr>
                <w:top w:val="none" w:sz="0" w:space="0" w:color="auto"/>
                <w:left w:val="none" w:sz="0" w:space="0" w:color="auto"/>
                <w:bottom w:val="none" w:sz="0" w:space="0" w:color="auto"/>
                <w:right w:val="none" w:sz="0" w:space="0" w:color="auto"/>
              </w:divBdr>
            </w:div>
            <w:div w:id="861016312">
              <w:marLeft w:val="0"/>
              <w:marRight w:val="0"/>
              <w:marTop w:val="0"/>
              <w:marBottom w:val="0"/>
              <w:divBdr>
                <w:top w:val="none" w:sz="0" w:space="0" w:color="auto"/>
                <w:left w:val="none" w:sz="0" w:space="0" w:color="auto"/>
                <w:bottom w:val="none" w:sz="0" w:space="0" w:color="auto"/>
                <w:right w:val="none" w:sz="0" w:space="0" w:color="auto"/>
              </w:divBdr>
            </w:div>
            <w:div w:id="338584383">
              <w:marLeft w:val="0"/>
              <w:marRight w:val="0"/>
              <w:marTop w:val="0"/>
              <w:marBottom w:val="0"/>
              <w:divBdr>
                <w:top w:val="none" w:sz="0" w:space="0" w:color="auto"/>
                <w:left w:val="none" w:sz="0" w:space="0" w:color="auto"/>
                <w:bottom w:val="none" w:sz="0" w:space="0" w:color="auto"/>
                <w:right w:val="none" w:sz="0" w:space="0" w:color="auto"/>
              </w:divBdr>
            </w:div>
            <w:div w:id="2127312721">
              <w:marLeft w:val="0"/>
              <w:marRight w:val="0"/>
              <w:marTop w:val="0"/>
              <w:marBottom w:val="0"/>
              <w:divBdr>
                <w:top w:val="none" w:sz="0" w:space="0" w:color="auto"/>
                <w:left w:val="none" w:sz="0" w:space="0" w:color="auto"/>
                <w:bottom w:val="none" w:sz="0" w:space="0" w:color="auto"/>
                <w:right w:val="none" w:sz="0" w:space="0" w:color="auto"/>
              </w:divBdr>
            </w:div>
            <w:div w:id="1110010892">
              <w:marLeft w:val="0"/>
              <w:marRight w:val="0"/>
              <w:marTop w:val="0"/>
              <w:marBottom w:val="0"/>
              <w:divBdr>
                <w:top w:val="none" w:sz="0" w:space="0" w:color="auto"/>
                <w:left w:val="none" w:sz="0" w:space="0" w:color="auto"/>
                <w:bottom w:val="none" w:sz="0" w:space="0" w:color="auto"/>
                <w:right w:val="none" w:sz="0" w:space="0" w:color="auto"/>
              </w:divBdr>
            </w:div>
            <w:div w:id="736365279">
              <w:marLeft w:val="0"/>
              <w:marRight w:val="0"/>
              <w:marTop w:val="0"/>
              <w:marBottom w:val="0"/>
              <w:divBdr>
                <w:top w:val="none" w:sz="0" w:space="0" w:color="auto"/>
                <w:left w:val="none" w:sz="0" w:space="0" w:color="auto"/>
                <w:bottom w:val="none" w:sz="0" w:space="0" w:color="auto"/>
                <w:right w:val="none" w:sz="0" w:space="0" w:color="auto"/>
              </w:divBdr>
            </w:div>
            <w:div w:id="201096713">
              <w:marLeft w:val="0"/>
              <w:marRight w:val="0"/>
              <w:marTop w:val="0"/>
              <w:marBottom w:val="0"/>
              <w:divBdr>
                <w:top w:val="none" w:sz="0" w:space="0" w:color="auto"/>
                <w:left w:val="none" w:sz="0" w:space="0" w:color="auto"/>
                <w:bottom w:val="none" w:sz="0" w:space="0" w:color="auto"/>
                <w:right w:val="none" w:sz="0" w:space="0" w:color="auto"/>
              </w:divBdr>
            </w:div>
            <w:div w:id="1128207528">
              <w:marLeft w:val="0"/>
              <w:marRight w:val="0"/>
              <w:marTop w:val="0"/>
              <w:marBottom w:val="0"/>
              <w:divBdr>
                <w:top w:val="none" w:sz="0" w:space="0" w:color="auto"/>
                <w:left w:val="none" w:sz="0" w:space="0" w:color="auto"/>
                <w:bottom w:val="none" w:sz="0" w:space="0" w:color="auto"/>
                <w:right w:val="none" w:sz="0" w:space="0" w:color="auto"/>
              </w:divBdr>
            </w:div>
            <w:div w:id="107243500">
              <w:marLeft w:val="0"/>
              <w:marRight w:val="0"/>
              <w:marTop w:val="0"/>
              <w:marBottom w:val="0"/>
              <w:divBdr>
                <w:top w:val="none" w:sz="0" w:space="0" w:color="auto"/>
                <w:left w:val="none" w:sz="0" w:space="0" w:color="auto"/>
                <w:bottom w:val="none" w:sz="0" w:space="0" w:color="auto"/>
                <w:right w:val="none" w:sz="0" w:space="0" w:color="auto"/>
              </w:divBdr>
            </w:div>
            <w:div w:id="1647659782">
              <w:marLeft w:val="0"/>
              <w:marRight w:val="0"/>
              <w:marTop w:val="0"/>
              <w:marBottom w:val="0"/>
              <w:divBdr>
                <w:top w:val="none" w:sz="0" w:space="0" w:color="auto"/>
                <w:left w:val="none" w:sz="0" w:space="0" w:color="auto"/>
                <w:bottom w:val="none" w:sz="0" w:space="0" w:color="auto"/>
                <w:right w:val="none" w:sz="0" w:space="0" w:color="auto"/>
              </w:divBdr>
            </w:div>
            <w:div w:id="1166360947">
              <w:marLeft w:val="0"/>
              <w:marRight w:val="0"/>
              <w:marTop w:val="0"/>
              <w:marBottom w:val="0"/>
              <w:divBdr>
                <w:top w:val="none" w:sz="0" w:space="0" w:color="auto"/>
                <w:left w:val="none" w:sz="0" w:space="0" w:color="auto"/>
                <w:bottom w:val="none" w:sz="0" w:space="0" w:color="auto"/>
                <w:right w:val="none" w:sz="0" w:space="0" w:color="auto"/>
              </w:divBdr>
            </w:div>
            <w:div w:id="105858080">
              <w:marLeft w:val="0"/>
              <w:marRight w:val="0"/>
              <w:marTop w:val="0"/>
              <w:marBottom w:val="0"/>
              <w:divBdr>
                <w:top w:val="none" w:sz="0" w:space="0" w:color="auto"/>
                <w:left w:val="none" w:sz="0" w:space="0" w:color="auto"/>
                <w:bottom w:val="none" w:sz="0" w:space="0" w:color="auto"/>
                <w:right w:val="none" w:sz="0" w:space="0" w:color="auto"/>
              </w:divBdr>
            </w:div>
            <w:div w:id="233585193">
              <w:marLeft w:val="0"/>
              <w:marRight w:val="0"/>
              <w:marTop w:val="0"/>
              <w:marBottom w:val="0"/>
              <w:divBdr>
                <w:top w:val="none" w:sz="0" w:space="0" w:color="auto"/>
                <w:left w:val="none" w:sz="0" w:space="0" w:color="auto"/>
                <w:bottom w:val="none" w:sz="0" w:space="0" w:color="auto"/>
                <w:right w:val="none" w:sz="0" w:space="0" w:color="auto"/>
              </w:divBdr>
            </w:div>
            <w:div w:id="1204750685">
              <w:marLeft w:val="0"/>
              <w:marRight w:val="0"/>
              <w:marTop w:val="0"/>
              <w:marBottom w:val="0"/>
              <w:divBdr>
                <w:top w:val="none" w:sz="0" w:space="0" w:color="auto"/>
                <w:left w:val="none" w:sz="0" w:space="0" w:color="auto"/>
                <w:bottom w:val="none" w:sz="0" w:space="0" w:color="auto"/>
                <w:right w:val="none" w:sz="0" w:space="0" w:color="auto"/>
              </w:divBdr>
            </w:div>
            <w:div w:id="754396504">
              <w:marLeft w:val="0"/>
              <w:marRight w:val="0"/>
              <w:marTop w:val="0"/>
              <w:marBottom w:val="0"/>
              <w:divBdr>
                <w:top w:val="none" w:sz="0" w:space="0" w:color="auto"/>
                <w:left w:val="none" w:sz="0" w:space="0" w:color="auto"/>
                <w:bottom w:val="none" w:sz="0" w:space="0" w:color="auto"/>
                <w:right w:val="none" w:sz="0" w:space="0" w:color="auto"/>
              </w:divBdr>
            </w:div>
            <w:div w:id="194314908">
              <w:marLeft w:val="0"/>
              <w:marRight w:val="0"/>
              <w:marTop w:val="0"/>
              <w:marBottom w:val="0"/>
              <w:divBdr>
                <w:top w:val="none" w:sz="0" w:space="0" w:color="auto"/>
                <w:left w:val="none" w:sz="0" w:space="0" w:color="auto"/>
                <w:bottom w:val="none" w:sz="0" w:space="0" w:color="auto"/>
                <w:right w:val="none" w:sz="0" w:space="0" w:color="auto"/>
              </w:divBdr>
            </w:div>
            <w:div w:id="833960737">
              <w:marLeft w:val="0"/>
              <w:marRight w:val="0"/>
              <w:marTop w:val="0"/>
              <w:marBottom w:val="0"/>
              <w:divBdr>
                <w:top w:val="none" w:sz="0" w:space="0" w:color="auto"/>
                <w:left w:val="none" w:sz="0" w:space="0" w:color="auto"/>
                <w:bottom w:val="none" w:sz="0" w:space="0" w:color="auto"/>
                <w:right w:val="none" w:sz="0" w:space="0" w:color="auto"/>
              </w:divBdr>
            </w:div>
            <w:div w:id="1921330688">
              <w:marLeft w:val="0"/>
              <w:marRight w:val="0"/>
              <w:marTop w:val="0"/>
              <w:marBottom w:val="0"/>
              <w:divBdr>
                <w:top w:val="none" w:sz="0" w:space="0" w:color="auto"/>
                <w:left w:val="none" w:sz="0" w:space="0" w:color="auto"/>
                <w:bottom w:val="none" w:sz="0" w:space="0" w:color="auto"/>
                <w:right w:val="none" w:sz="0" w:space="0" w:color="auto"/>
              </w:divBdr>
            </w:div>
            <w:div w:id="1183129239">
              <w:marLeft w:val="0"/>
              <w:marRight w:val="0"/>
              <w:marTop w:val="0"/>
              <w:marBottom w:val="0"/>
              <w:divBdr>
                <w:top w:val="none" w:sz="0" w:space="0" w:color="auto"/>
                <w:left w:val="none" w:sz="0" w:space="0" w:color="auto"/>
                <w:bottom w:val="none" w:sz="0" w:space="0" w:color="auto"/>
                <w:right w:val="none" w:sz="0" w:space="0" w:color="auto"/>
              </w:divBdr>
            </w:div>
            <w:div w:id="653460707">
              <w:marLeft w:val="0"/>
              <w:marRight w:val="0"/>
              <w:marTop w:val="0"/>
              <w:marBottom w:val="0"/>
              <w:divBdr>
                <w:top w:val="none" w:sz="0" w:space="0" w:color="auto"/>
                <w:left w:val="none" w:sz="0" w:space="0" w:color="auto"/>
                <w:bottom w:val="none" w:sz="0" w:space="0" w:color="auto"/>
                <w:right w:val="none" w:sz="0" w:space="0" w:color="auto"/>
              </w:divBdr>
            </w:div>
            <w:div w:id="245844750">
              <w:marLeft w:val="0"/>
              <w:marRight w:val="0"/>
              <w:marTop w:val="0"/>
              <w:marBottom w:val="0"/>
              <w:divBdr>
                <w:top w:val="none" w:sz="0" w:space="0" w:color="auto"/>
                <w:left w:val="none" w:sz="0" w:space="0" w:color="auto"/>
                <w:bottom w:val="none" w:sz="0" w:space="0" w:color="auto"/>
                <w:right w:val="none" w:sz="0" w:space="0" w:color="auto"/>
              </w:divBdr>
            </w:div>
            <w:div w:id="20005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798">
      <w:bodyDiv w:val="1"/>
      <w:marLeft w:val="0"/>
      <w:marRight w:val="0"/>
      <w:marTop w:val="0"/>
      <w:marBottom w:val="0"/>
      <w:divBdr>
        <w:top w:val="none" w:sz="0" w:space="0" w:color="auto"/>
        <w:left w:val="none" w:sz="0" w:space="0" w:color="auto"/>
        <w:bottom w:val="none" w:sz="0" w:space="0" w:color="auto"/>
        <w:right w:val="none" w:sz="0" w:space="0" w:color="auto"/>
      </w:divBdr>
    </w:div>
    <w:div w:id="1895506146">
      <w:bodyDiv w:val="1"/>
      <w:marLeft w:val="0"/>
      <w:marRight w:val="0"/>
      <w:marTop w:val="0"/>
      <w:marBottom w:val="0"/>
      <w:divBdr>
        <w:top w:val="none" w:sz="0" w:space="0" w:color="auto"/>
        <w:left w:val="none" w:sz="0" w:space="0" w:color="auto"/>
        <w:bottom w:val="none" w:sz="0" w:space="0" w:color="auto"/>
        <w:right w:val="none" w:sz="0" w:space="0" w:color="auto"/>
      </w:divBdr>
    </w:div>
    <w:div w:id="1895576600">
      <w:bodyDiv w:val="1"/>
      <w:marLeft w:val="0"/>
      <w:marRight w:val="0"/>
      <w:marTop w:val="0"/>
      <w:marBottom w:val="0"/>
      <w:divBdr>
        <w:top w:val="none" w:sz="0" w:space="0" w:color="auto"/>
        <w:left w:val="none" w:sz="0" w:space="0" w:color="auto"/>
        <w:bottom w:val="none" w:sz="0" w:space="0" w:color="auto"/>
        <w:right w:val="none" w:sz="0" w:space="0" w:color="auto"/>
      </w:divBdr>
    </w:div>
    <w:div w:id="1897010743">
      <w:bodyDiv w:val="1"/>
      <w:marLeft w:val="0"/>
      <w:marRight w:val="0"/>
      <w:marTop w:val="0"/>
      <w:marBottom w:val="0"/>
      <w:divBdr>
        <w:top w:val="none" w:sz="0" w:space="0" w:color="auto"/>
        <w:left w:val="none" w:sz="0" w:space="0" w:color="auto"/>
        <w:bottom w:val="none" w:sz="0" w:space="0" w:color="auto"/>
        <w:right w:val="none" w:sz="0" w:space="0" w:color="auto"/>
      </w:divBdr>
    </w:div>
    <w:div w:id="1901362579">
      <w:bodyDiv w:val="1"/>
      <w:marLeft w:val="0"/>
      <w:marRight w:val="0"/>
      <w:marTop w:val="0"/>
      <w:marBottom w:val="0"/>
      <w:divBdr>
        <w:top w:val="none" w:sz="0" w:space="0" w:color="auto"/>
        <w:left w:val="none" w:sz="0" w:space="0" w:color="auto"/>
        <w:bottom w:val="none" w:sz="0" w:space="0" w:color="auto"/>
        <w:right w:val="none" w:sz="0" w:space="0" w:color="auto"/>
      </w:divBdr>
      <w:divsChild>
        <w:div w:id="1846018264">
          <w:marLeft w:val="0"/>
          <w:marRight w:val="0"/>
          <w:marTop w:val="0"/>
          <w:marBottom w:val="0"/>
          <w:divBdr>
            <w:top w:val="none" w:sz="0" w:space="0" w:color="auto"/>
            <w:left w:val="none" w:sz="0" w:space="0" w:color="auto"/>
            <w:bottom w:val="none" w:sz="0" w:space="0" w:color="auto"/>
            <w:right w:val="none" w:sz="0" w:space="0" w:color="auto"/>
          </w:divBdr>
          <w:divsChild>
            <w:div w:id="1129668792">
              <w:marLeft w:val="0"/>
              <w:marRight w:val="0"/>
              <w:marTop w:val="0"/>
              <w:marBottom w:val="0"/>
              <w:divBdr>
                <w:top w:val="none" w:sz="0" w:space="0" w:color="auto"/>
                <w:left w:val="none" w:sz="0" w:space="0" w:color="auto"/>
                <w:bottom w:val="none" w:sz="0" w:space="0" w:color="auto"/>
                <w:right w:val="none" w:sz="0" w:space="0" w:color="auto"/>
              </w:divBdr>
            </w:div>
            <w:div w:id="711274852">
              <w:marLeft w:val="0"/>
              <w:marRight w:val="0"/>
              <w:marTop w:val="0"/>
              <w:marBottom w:val="0"/>
              <w:divBdr>
                <w:top w:val="none" w:sz="0" w:space="0" w:color="auto"/>
                <w:left w:val="none" w:sz="0" w:space="0" w:color="auto"/>
                <w:bottom w:val="none" w:sz="0" w:space="0" w:color="auto"/>
                <w:right w:val="none" w:sz="0" w:space="0" w:color="auto"/>
              </w:divBdr>
            </w:div>
            <w:div w:id="1453862784">
              <w:marLeft w:val="0"/>
              <w:marRight w:val="0"/>
              <w:marTop w:val="0"/>
              <w:marBottom w:val="0"/>
              <w:divBdr>
                <w:top w:val="none" w:sz="0" w:space="0" w:color="auto"/>
                <w:left w:val="none" w:sz="0" w:space="0" w:color="auto"/>
                <w:bottom w:val="none" w:sz="0" w:space="0" w:color="auto"/>
                <w:right w:val="none" w:sz="0" w:space="0" w:color="auto"/>
              </w:divBdr>
            </w:div>
            <w:div w:id="1582324992">
              <w:marLeft w:val="0"/>
              <w:marRight w:val="0"/>
              <w:marTop w:val="0"/>
              <w:marBottom w:val="0"/>
              <w:divBdr>
                <w:top w:val="none" w:sz="0" w:space="0" w:color="auto"/>
                <w:left w:val="none" w:sz="0" w:space="0" w:color="auto"/>
                <w:bottom w:val="none" w:sz="0" w:space="0" w:color="auto"/>
                <w:right w:val="none" w:sz="0" w:space="0" w:color="auto"/>
              </w:divBdr>
            </w:div>
            <w:div w:id="1951620271">
              <w:marLeft w:val="0"/>
              <w:marRight w:val="0"/>
              <w:marTop w:val="0"/>
              <w:marBottom w:val="0"/>
              <w:divBdr>
                <w:top w:val="none" w:sz="0" w:space="0" w:color="auto"/>
                <w:left w:val="none" w:sz="0" w:space="0" w:color="auto"/>
                <w:bottom w:val="none" w:sz="0" w:space="0" w:color="auto"/>
                <w:right w:val="none" w:sz="0" w:space="0" w:color="auto"/>
              </w:divBdr>
            </w:div>
            <w:div w:id="1370648930">
              <w:marLeft w:val="0"/>
              <w:marRight w:val="0"/>
              <w:marTop w:val="0"/>
              <w:marBottom w:val="0"/>
              <w:divBdr>
                <w:top w:val="none" w:sz="0" w:space="0" w:color="auto"/>
                <w:left w:val="none" w:sz="0" w:space="0" w:color="auto"/>
                <w:bottom w:val="none" w:sz="0" w:space="0" w:color="auto"/>
                <w:right w:val="none" w:sz="0" w:space="0" w:color="auto"/>
              </w:divBdr>
            </w:div>
            <w:div w:id="1653174082">
              <w:marLeft w:val="0"/>
              <w:marRight w:val="0"/>
              <w:marTop w:val="0"/>
              <w:marBottom w:val="0"/>
              <w:divBdr>
                <w:top w:val="none" w:sz="0" w:space="0" w:color="auto"/>
                <w:left w:val="none" w:sz="0" w:space="0" w:color="auto"/>
                <w:bottom w:val="none" w:sz="0" w:space="0" w:color="auto"/>
                <w:right w:val="none" w:sz="0" w:space="0" w:color="auto"/>
              </w:divBdr>
            </w:div>
            <w:div w:id="1679230903">
              <w:marLeft w:val="0"/>
              <w:marRight w:val="0"/>
              <w:marTop w:val="0"/>
              <w:marBottom w:val="0"/>
              <w:divBdr>
                <w:top w:val="none" w:sz="0" w:space="0" w:color="auto"/>
                <w:left w:val="none" w:sz="0" w:space="0" w:color="auto"/>
                <w:bottom w:val="none" w:sz="0" w:space="0" w:color="auto"/>
                <w:right w:val="none" w:sz="0" w:space="0" w:color="auto"/>
              </w:divBdr>
            </w:div>
            <w:div w:id="157767337">
              <w:marLeft w:val="0"/>
              <w:marRight w:val="0"/>
              <w:marTop w:val="0"/>
              <w:marBottom w:val="0"/>
              <w:divBdr>
                <w:top w:val="none" w:sz="0" w:space="0" w:color="auto"/>
                <w:left w:val="none" w:sz="0" w:space="0" w:color="auto"/>
                <w:bottom w:val="none" w:sz="0" w:space="0" w:color="auto"/>
                <w:right w:val="none" w:sz="0" w:space="0" w:color="auto"/>
              </w:divBdr>
            </w:div>
            <w:div w:id="1109468896">
              <w:marLeft w:val="0"/>
              <w:marRight w:val="0"/>
              <w:marTop w:val="0"/>
              <w:marBottom w:val="0"/>
              <w:divBdr>
                <w:top w:val="none" w:sz="0" w:space="0" w:color="auto"/>
                <w:left w:val="none" w:sz="0" w:space="0" w:color="auto"/>
                <w:bottom w:val="none" w:sz="0" w:space="0" w:color="auto"/>
                <w:right w:val="none" w:sz="0" w:space="0" w:color="auto"/>
              </w:divBdr>
            </w:div>
            <w:div w:id="1767918075">
              <w:marLeft w:val="0"/>
              <w:marRight w:val="0"/>
              <w:marTop w:val="0"/>
              <w:marBottom w:val="0"/>
              <w:divBdr>
                <w:top w:val="none" w:sz="0" w:space="0" w:color="auto"/>
                <w:left w:val="none" w:sz="0" w:space="0" w:color="auto"/>
                <w:bottom w:val="none" w:sz="0" w:space="0" w:color="auto"/>
                <w:right w:val="none" w:sz="0" w:space="0" w:color="auto"/>
              </w:divBdr>
            </w:div>
            <w:div w:id="995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24344">
      <w:bodyDiv w:val="1"/>
      <w:marLeft w:val="0"/>
      <w:marRight w:val="0"/>
      <w:marTop w:val="0"/>
      <w:marBottom w:val="0"/>
      <w:divBdr>
        <w:top w:val="none" w:sz="0" w:space="0" w:color="auto"/>
        <w:left w:val="none" w:sz="0" w:space="0" w:color="auto"/>
        <w:bottom w:val="none" w:sz="0" w:space="0" w:color="auto"/>
        <w:right w:val="none" w:sz="0" w:space="0" w:color="auto"/>
      </w:divBdr>
      <w:divsChild>
        <w:div w:id="1410035623">
          <w:marLeft w:val="0"/>
          <w:marRight w:val="0"/>
          <w:marTop w:val="0"/>
          <w:marBottom w:val="0"/>
          <w:divBdr>
            <w:top w:val="none" w:sz="0" w:space="0" w:color="auto"/>
            <w:left w:val="none" w:sz="0" w:space="0" w:color="auto"/>
            <w:bottom w:val="none" w:sz="0" w:space="0" w:color="auto"/>
            <w:right w:val="none" w:sz="0" w:space="0" w:color="auto"/>
          </w:divBdr>
          <w:divsChild>
            <w:div w:id="301621999">
              <w:marLeft w:val="0"/>
              <w:marRight w:val="0"/>
              <w:marTop w:val="0"/>
              <w:marBottom w:val="0"/>
              <w:divBdr>
                <w:top w:val="none" w:sz="0" w:space="0" w:color="auto"/>
                <w:left w:val="none" w:sz="0" w:space="0" w:color="auto"/>
                <w:bottom w:val="none" w:sz="0" w:space="0" w:color="auto"/>
                <w:right w:val="none" w:sz="0" w:space="0" w:color="auto"/>
              </w:divBdr>
            </w:div>
            <w:div w:id="531840583">
              <w:marLeft w:val="0"/>
              <w:marRight w:val="0"/>
              <w:marTop w:val="0"/>
              <w:marBottom w:val="0"/>
              <w:divBdr>
                <w:top w:val="none" w:sz="0" w:space="0" w:color="auto"/>
                <w:left w:val="none" w:sz="0" w:space="0" w:color="auto"/>
                <w:bottom w:val="none" w:sz="0" w:space="0" w:color="auto"/>
                <w:right w:val="none" w:sz="0" w:space="0" w:color="auto"/>
              </w:divBdr>
              <w:divsChild>
                <w:div w:id="2121679050">
                  <w:marLeft w:val="0"/>
                  <w:marRight w:val="0"/>
                  <w:marTop w:val="0"/>
                  <w:marBottom w:val="0"/>
                  <w:divBdr>
                    <w:top w:val="none" w:sz="0" w:space="0" w:color="auto"/>
                    <w:left w:val="none" w:sz="0" w:space="0" w:color="auto"/>
                    <w:bottom w:val="none" w:sz="0" w:space="0" w:color="auto"/>
                    <w:right w:val="none" w:sz="0" w:space="0" w:color="auto"/>
                  </w:divBdr>
                  <w:divsChild>
                    <w:div w:id="37042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5498">
              <w:marLeft w:val="0"/>
              <w:marRight w:val="0"/>
              <w:marTop w:val="0"/>
              <w:marBottom w:val="0"/>
              <w:divBdr>
                <w:top w:val="none" w:sz="0" w:space="0" w:color="auto"/>
                <w:left w:val="none" w:sz="0" w:space="0" w:color="auto"/>
                <w:bottom w:val="none" w:sz="0" w:space="0" w:color="auto"/>
                <w:right w:val="none" w:sz="0" w:space="0" w:color="auto"/>
              </w:divBdr>
            </w:div>
          </w:divsChild>
        </w:div>
        <w:div w:id="1442190450">
          <w:marLeft w:val="0"/>
          <w:marRight w:val="0"/>
          <w:marTop w:val="0"/>
          <w:marBottom w:val="0"/>
          <w:divBdr>
            <w:top w:val="none" w:sz="0" w:space="0" w:color="auto"/>
            <w:left w:val="none" w:sz="0" w:space="0" w:color="auto"/>
            <w:bottom w:val="none" w:sz="0" w:space="0" w:color="auto"/>
            <w:right w:val="none" w:sz="0" w:space="0" w:color="auto"/>
          </w:divBdr>
          <w:divsChild>
            <w:div w:id="2085028637">
              <w:marLeft w:val="0"/>
              <w:marRight w:val="0"/>
              <w:marTop w:val="0"/>
              <w:marBottom w:val="0"/>
              <w:divBdr>
                <w:top w:val="none" w:sz="0" w:space="0" w:color="auto"/>
                <w:left w:val="none" w:sz="0" w:space="0" w:color="auto"/>
                <w:bottom w:val="none" w:sz="0" w:space="0" w:color="auto"/>
                <w:right w:val="none" w:sz="0" w:space="0" w:color="auto"/>
              </w:divBdr>
            </w:div>
            <w:div w:id="1013068355">
              <w:marLeft w:val="0"/>
              <w:marRight w:val="0"/>
              <w:marTop w:val="0"/>
              <w:marBottom w:val="0"/>
              <w:divBdr>
                <w:top w:val="none" w:sz="0" w:space="0" w:color="auto"/>
                <w:left w:val="none" w:sz="0" w:space="0" w:color="auto"/>
                <w:bottom w:val="none" w:sz="0" w:space="0" w:color="auto"/>
                <w:right w:val="none" w:sz="0" w:space="0" w:color="auto"/>
              </w:divBdr>
              <w:divsChild>
                <w:div w:id="139933017">
                  <w:marLeft w:val="0"/>
                  <w:marRight w:val="0"/>
                  <w:marTop w:val="0"/>
                  <w:marBottom w:val="0"/>
                  <w:divBdr>
                    <w:top w:val="none" w:sz="0" w:space="0" w:color="auto"/>
                    <w:left w:val="none" w:sz="0" w:space="0" w:color="auto"/>
                    <w:bottom w:val="none" w:sz="0" w:space="0" w:color="auto"/>
                    <w:right w:val="none" w:sz="0" w:space="0" w:color="auto"/>
                  </w:divBdr>
                  <w:divsChild>
                    <w:div w:id="170120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0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0340">
      <w:bodyDiv w:val="1"/>
      <w:marLeft w:val="0"/>
      <w:marRight w:val="0"/>
      <w:marTop w:val="0"/>
      <w:marBottom w:val="0"/>
      <w:divBdr>
        <w:top w:val="none" w:sz="0" w:space="0" w:color="auto"/>
        <w:left w:val="none" w:sz="0" w:space="0" w:color="auto"/>
        <w:bottom w:val="none" w:sz="0" w:space="0" w:color="auto"/>
        <w:right w:val="none" w:sz="0" w:space="0" w:color="auto"/>
      </w:divBdr>
      <w:divsChild>
        <w:div w:id="1000546239">
          <w:marLeft w:val="0"/>
          <w:marRight w:val="0"/>
          <w:marTop w:val="0"/>
          <w:marBottom w:val="0"/>
          <w:divBdr>
            <w:top w:val="none" w:sz="0" w:space="0" w:color="auto"/>
            <w:left w:val="none" w:sz="0" w:space="0" w:color="auto"/>
            <w:bottom w:val="none" w:sz="0" w:space="0" w:color="auto"/>
            <w:right w:val="none" w:sz="0" w:space="0" w:color="auto"/>
          </w:divBdr>
          <w:divsChild>
            <w:div w:id="1195846496">
              <w:marLeft w:val="0"/>
              <w:marRight w:val="0"/>
              <w:marTop w:val="0"/>
              <w:marBottom w:val="0"/>
              <w:divBdr>
                <w:top w:val="none" w:sz="0" w:space="0" w:color="auto"/>
                <w:left w:val="none" w:sz="0" w:space="0" w:color="auto"/>
                <w:bottom w:val="none" w:sz="0" w:space="0" w:color="auto"/>
                <w:right w:val="none" w:sz="0" w:space="0" w:color="auto"/>
              </w:divBdr>
            </w:div>
            <w:div w:id="428045821">
              <w:marLeft w:val="0"/>
              <w:marRight w:val="0"/>
              <w:marTop w:val="0"/>
              <w:marBottom w:val="0"/>
              <w:divBdr>
                <w:top w:val="none" w:sz="0" w:space="0" w:color="auto"/>
                <w:left w:val="none" w:sz="0" w:space="0" w:color="auto"/>
                <w:bottom w:val="none" w:sz="0" w:space="0" w:color="auto"/>
                <w:right w:val="none" w:sz="0" w:space="0" w:color="auto"/>
              </w:divBdr>
            </w:div>
            <w:div w:id="580990124">
              <w:marLeft w:val="0"/>
              <w:marRight w:val="0"/>
              <w:marTop w:val="0"/>
              <w:marBottom w:val="0"/>
              <w:divBdr>
                <w:top w:val="none" w:sz="0" w:space="0" w:color="auto"/>
                <w:left w:val="none" w:sz="0" w:space="0" w:color="auto"/>
                <w:bottom w:val="none" w:sz="0" w:space="0" w:color="auto"/>
                <w:right w:val="none" w:sz="0" w:space="0" w:color="auto"/>
              </w:divBdr>
            </w:div>
            <w:div w:id="1252079726">
              <w:marLeft w:val="0"/>
              <w:marRight w:val="0"/>
              <w:marTop w:val="0"/>
              <w:marBottom w:val="0"/>
              <w:divBdr>
                <w:top w:val="none" w:sz="0" w:space="0" w:color="auto"/>
                <w:left w:val="none" w:sz="0" w:space="0" w:color="auto"/>
                <w:bottom w:val="none" w:sz="0" w:space="0" w:color="auto"/>
                <w:right w:val="none" w:sz="0" w:space="0" w:color="auto"/>
              </w:divBdr>
            </w:div>
            <w:div w:id="1753119409">
              <w:marLeft w:val="0"/>
              <w:marRight w:val="0"/>
              <w:marTop w:val="0"/>
              <w:marBottom w:val="0"/>
              <w:divBdr>
                <w:top w:val="none" w:sz="0" w:space="0" w:color="auto"/>
                <w:left w:val="none" w:sz="0" w:space="0" w:color="auto"/>
                <w:bottom w:val="none" w:sz="0" w:space="0" w:color="auto"/>
                <w:right w:val="none" w:sz="0" w:space="0" w:color="auto"/>
              </w:divBdr>
            </w:div>
            <w:div w:id="270748180">
              <w:marLeft w:val="0"/>
              <w:marRight w:val="0"/>
              <w:marTop w:val="0"/>
              <w:marBottom w:val="0"/>
              <w:divBdr>
                <w:top w:val="none" w:sz="0" w:space="0" w:color="auto"/>
                <w:left w:val="none" w:sz="0" w:space="0" w:color="auto"/>
                <w:bottom w:val="none" w:sz="0" w:space="0" w:color="auto"/>
                <w:right w:val="none" w:sz="0" w:space="0" w:color="auto"/>
              </w:divBdr>
            </w:div>
            <w:div w:id="2037466237">
              <w:marLeft w:val="0"/>
              <w:marRight w:val="0"/>
              <w:marTop w:val="0"/>
              <w:marBottom w:val="0"/>
              <w:divBdr>
                <w:top w:val="none" w:sz="0" w:space="0" w:color="auto"/>
                <w:left w:val="none" w:sz="0" w:space="0" w:color="auto"/>
                <w:bottom w:val="none" w:sz="0" w:space="0" w:color="auto"/>
                <w:right w:val="none" w:sz="0" w:space="0" w:color="auto"/>
              </w:divBdr>
            </w:div>
            <w:div w:id="142502027">
              <w:marLeft w:val="0"/>
              <w:marRight w:val="0"/>
              <w:marTop w:val="0"/>
              <w:marBottom w:val="0"/>
              <w:divBdr>
                <w:top w:val="none" w:sz="0" w:space="0" w:color="auto"/>
                <w:left w:val="none" w:sz="0" w:space="0" w:color="auto"/>
                <w:bottom w:val="none" w:sz="0" w:space="0" w:color="auto"/>
                <w:right w:val="none" w:sz="0" w:space="0" w:color="auto"/>
              </w:divBdr>
            </w:div>
            <w:div w:id="994451785">
              <w:marLeft w:val="0"/>
              <w:marRight w:val="0"/>
              <w:marTop w:val="0"/>
              <w:marBottom w:val="0"/>
              <w:divBdr>
                <w:top w:val="none" w:sz="0" w:space="0" w:color="auto"/>
                <w:left w:val="none" w:sz="0" w:space="0" w:color="auto"/>
                <w:bottom w:val="none" w:sz="0" w:space="0" w:color="auto"/>
                <w:right w:val="none" w:sz="0" w:space="0" w:color="auto"/>
              </w:divBdr>
            </w:div>
            <w:div w:id="18744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54307">
      <w:bodyDiv w:val="1"/>
      <w:marLeft w:val="0"/>
      <w:marRight w:val="0"/>
      <w:marTop w:val="0"/>
      <w:marBottom w:val="0"/>
      <w:divBdr>
        <w:top w:val="none" w:sz="0" w:space="0" w:color="auto"/>
        <w:left w:val="none" w:sz="0" w:space="0" w:color="auto"/>
        <w:bottom w:val="none" w:sz="0" w:space="0" w:color="auto"/>
        <w:right w:val="none" w:sz="0" w:space="0" w:color="auto"/>
      </w:divBdr>
      <w:divsChild>
        <w:div w:id="572853222">
          <w:marLeft w:val="0"/>
          <w:marRight w:val="0"/>
          <w:marTop w:val="0"/>
          <w:marBottom w:val="0"/>
          <w:divBdr>
            <w:top w:val="none" w:sz="0" w:space="0" w:color="auto"/>
            <w:left w:val="none" w:sz="0" w:space="0" w:color="auto"/>
            <w:bottom w:val="none" w:sz="0" w:space="0" w:color="auto"/>
            <w:right w:val="none" w:sz="0" w:space="0" w:color="auto"/>
          </w:divBdr>
          <w:divsChild>
            <w:div w:id="1555922591">
              <w:marLeft w:val="0"/>
              <w:marRight w:val="0"/>
              <w:marTop w:val="0"/>
              <w:marBottom w:val="0"/>
              <w:divBdr>
                <w:top w:val="none" w:sz="0" w:space="0" w:color="auto"/>
                <w:left w:val="none" w:sz="0" w:space="0" w:color="auto"/>
                <w:bottom w:val="none" w:sz="0" w:space="0" w:color="auto"/>
                <w:right w:val="none" w:sz="0" w:space="0" w:color="auto"/>
              </w:divBdr>
            </w:div>
            <w:div w:id="890919731">
              <w:marLeft w:val="0"/>
              <w:marRight w:val="0"/>
              <w:marTop w:val="0"/>
              <w:marBottom w:val="0"/>
              <w:divBdr>
                <w:top w:val="none" w:sz="0" w:space="0" w:color="auto"/>
                <w:left w:val="none" w:sz="0" w:space="0" w:color="auto"/>
                <w:bottom w:val="none" w:sz="0" w:space="0" w:color="auto"/>
                <w:right w:val="none" w:sz="0" w:space="0" w:color="auto"/>
              </w:divBdr>
            </w:div>
            <w:div w:id="1548879945">
              <w:marLeft w:val="0"/>
              <w:marRight w:val="0"/>
              <w:marTop w:val="0"/>
              <w:marBottom w:val="0"/>
              <w:divBdr>
                <w:top w:val="none" w:sz="0" w:space="0" w:color="auto"/>
                <w:left w:val="none" w:sz="0" w:space="0" w:color="auto"/>
                <w:bottom w:val="none" w:sz="0" w:space="0" w:color="auto"/>
                <w:right w:val="none" w:sz="0" w:space="0" w:color="auto"/>
              </w:divBdr>
            </w:div>
            <w:div w:id="1418793602">
              <w:marLeft w:val="0"/>
              <w:marRight w:val="0"/>
              <w:marTop w:val="0"/>
              <w:marBottom w:val="0"/>
              <w:divBdr>
                <w:top w:val="none" w:sz="0" w:space="0" w:color="auto"/>
                <w:left w:val="none" w:sz="0" w:space="0" w:color="auto"/>
                <w:bottom w:val="none" w:sz="0" w:space="0" w:color="auto"/>
                <w:right w:val="none" w:sz="0" w:space="0" w:color="auto"/>
              </w:divBdr>
            </w:div>
            <w:div w:id="2147090821">
              <w:marLeft w:val="0"/>
              <w:marRight w:val="0"/>
              <w:marTop w:val="0"/>
              <w:marBottom w:val="0"/>
              <w:divBdr>
                <w:top w:val="none" w:sz="0" w:space="0" w:color="auto"/>
                <w:left w:val="none" w:sz="0" w:space="0" w:color="auto"/>
                <w:bottom w:val="none" w:sz="0" w:space="0" w:color="auto"/>
                <w:right w:val="none" w:sz="0" w:space="0" w:color="auto"/>
              </w:divBdr>
            </w:div>
            <w:div w:id="1102644648">
              <w:marLeft w:val="0"/>
              <w:marRight w:val="0"/>
              <w:marTop w:val="0"/>
              <w:marBottom w:val="0"/>
              <w:divBdr>
                <w:top w:val="none" w:sz="0" w:space="0" w:color="auto"/>
                <w:left w:val="none" w:sz="0" w:space="0" w:color="auto"/>
                <w:bottom w:val="none" w:sz="0" w:space="0" w:color="auto"/>
                <w:right w:val="none" w:sz="0" w:space="0" w:color="auto"/>
              </w:divBdr>
            </w:div>
            <w:div w:id="103691980">
              <w:marLeft w:val="0"/>
              <w:marRight w:val="0"/>
              <w:marTop w:val="0"/>
              <w:marBottom w:val="0"/>
              <w:divBdr>
                <w:top w:val="none" w:sz="0" w:space="0" w:color="auto"/>
                <w:left w:val="none" w:sz="0" w:space="0" w:color="auto"/>
                <w:bottom w:val="none" w:sz="0" w:space="0" w:color="auto"/>
                <w:right w:val="none" w:sz="0" w:space="0" w:color="auto"/>
              </w:divBdr>
            </w:div>
            <w:div w:id="1372072559">
              <w:marLeft w:val="0"/>
              <w:marRight w:val="0"/>
              <w:marTop w:val="0"/>
              <w:marBottom w:val="0"/>
              <w:divBdr>
                <w:top w:val="none" w:sz="0" w:space="0" w:color="auto"/>
                <w:left w:val="none" w:sz="0" w:space="0" w:color="auto"/>
                <w:bottom w:val="none" w:sz="0" w:space="0" w:color="auto"/>
                <w:right w:val="none" w:sz="0" w:space="0" w:color="auto"/>
              </w:divBdr>
            </w:div>
            <w:div w:id="2007246876">
              <w:marLeft w:val="0"/>
              <w:marRight w:val="0"/>
              <w:marTop w:val="0"/>
              <w:marBottom w:val="0"/>
              <w:divBdr>
                <w:top w:val="none" w:sz="0" w:space="0" w:color="auto"/>
                <w:left w:val="none" w:sz="0" w:space="0" w:color="auto"/>
                <w:bottom w:val="none" w:sz="0" w:space="0" w:color="auto"/>
                <w:right w:val="none" w:sz="0" w:space="0" w:color="auto"/>
              </w:divBdr>
            </w:div>
            <w:div w:id="1202941899">
              <w:marLeft w:val="0"/>
              <w:marRight w:val="0"/>
              <w:marTop w:val="0"/>
              <w:marBottom w:val="0"/>
              <w:divBdr>
                <w:top w:val="none" w:sz="0" w:space="0" w:color="auto"/>
                <w:left w:val="none" w:sz="0" w:space="0" w:color="auto"/>
                <w:bottom w:val="none" w:sz="0" w:space="0" w:color="auto"/>
                <w:right w:val="none" w:sz="0" w:space="0" w:color="auto"/>
              </w:divBdr>
            </w:div>
            <w:div w:id="1858498045">
              <w:marLeft w:val="0"/>
              <w:marRight w:val="0"/>
              <w:marTop w:val="0"/>
              <w:marBottom w:val="0"/>
              <w:divBdr>
                <w:top w:val="none" w:sz="0" w:space="0" w:color="auto"/>
                <w:left w:val="none" w:sz="0" w:space="0" w:color="auto"/>
                <w:bottom w:val="none" w:sz="0" w:space="0" w:color="auto"/>
                <w:right w:val="none" w:sz="0" w:space="0" w:color="auto"/>
              </w:divBdr>
            </w:div>
            <w:div w:id="865212501">
              <w:marLeft w:val="0"/>
              <w:marRight w:val="0"/>
              <w:marTop w:val="0"/>
              <w:marBottom w:val="0"/>
              <w:divBdr>
                <w:top w:val="none" w:sz="0" w:space="0" w:color="auto"/>
                <w:left w:val="none" w:sz="0" w:space="0" w:color="auto"/>
                <w:bottom w:val="none" w:sz="0" w:space="0" w:color="auto"/>
                <w:right w:val="none" w:sz="0" w:space="0" w:color="auto"/>
              </w:divBdr>
            </w:div>
            <w:div w:id="1900746329">
              <w:marLeft w:val="0"/>
              <w:marRight w:val="0"/>
              <w:marTop w:val="0"/>
              <w:marBottom w:val="0"/>
              <w:divBdr>
                <w:top w:val="none" w:sz="0" w:space="0" w:color="auto"/>
                <w:left w:val="none" w:sz="0" w:space="0" w:color="auto"/>
                <w:bottom w:val="none" w:sz="0" w:space="0" w:color="auto"/>
                <w:right w:val="none" w:sz="0" w:space="0" w:color="auto"/>
              </w:divBdr>
            </w:div>
            <w:div w:id="1393894308">
              <w:marLeft w:val="0"/>
              <w:marRight w:val="0"/>
              <w:marTop w:val="0"/>
              <w:marBottom w:val="0"/>
              <w:divBdr>
                <w:top w:val="none" w:sz="0" w:space="0" w:color="auto"/>
                <w:left w:val="none" w:sz="0" w:space="0" w:color="auto"/>
                <w:bottom w:val="none" w:sz="0" w:space="0" w:color="auto"/>
                <w:right w:val="none" w:sz="0" w:space="0" w:color="auto"/>
              </w:divBdr>
            </w:div>
            <w:div w:id="1866672474">
              <w:marLeft w:val="0"/>
              <w:marRight w:val="0"/>
              <w:marTop w:val="0"/>
              <w:marBottom w:val="0"/>
              <w:divBdr>
                <w:top w:val="none" w:sz="0" w:space="0" w:color="auto"/>
                <w:left w:val="none" w:sz="0" w:space="0" w:color="auto"/>
                <w:bottom w:val="none" w:sz="0" w:space="0" w:color="auto"/>
                <w:right w:val="none" w:sz="0" w:space="0" w:color="auto"/>
              </w:divBdr>
            </w:div>
            <w:div w:id="1678188795">
              <w:marLeft w:val="0"/>
              <w:marRight w:val="0"/>
              <w:marTop w:val="0"/>
              <w:marBottom w:val="0"/>
              <w:divBdr>
                <w:top w:val="none" w:sz="0" w:space="0" w:color="auto"/>
                <w:left w:val="none" w:sz="0" w:space="0" w:color="auto"/>
                <w:bottom w:val="none" w:sz="0" w:space="0" w:color="auto"/>
                <w:right w:val="none" w:sz="0" w:space="0" w:color="auto"/>
              </w:divBdr>
            </w:div>
            <w:div w:id="1499006740">
              <w:marLeft w:val="0"/>
              <w:marRight w:val="0"/>
              <w:marTop w:val="0"/>
              <w:marBottom w:val="0"/>
              <w:divBdr>
                <w:top w:val="none" w:sz="0" w:space="0" w:color="auto"/>
                <w:left w:val="none" w:sz="0" w:space="0" w:color="auto"/>
                <w:bottom w:val="none" w:sz="0" w:space="0" w:color="auto"/>
                <w:right w:val="none" w:sz="0" w:space="0" w:color="auto"/>
              </w:divBdr>
            </w:div>
            <w:div w:id="332267817">
              <w:marLeft w:val="0"/>
              <w:marRight w:val="0"/>
              <w:marTop w:val="0"/>
              <w:marBottom w:val="0"/>
              <w:divBdr>
                <w:top w:val="none" w:sz="0" w:space="0" w:color="auto"/>
                <w:left w:val="none" w:sz="0" w:space="0" w:color="auto"/>
                <w:bottom w:val="none" w:sz="0" w:space="0" w:color="auto"/>
                <w:right w:val="none" w:sz="0" w:space="0" w:color="auto"/>
              </w:divBdr>
            </w:div>
            <w:div w:id="33777131">
              <w:marLeft w:val="0"/>
              <w:marRight w:val="0"/>
              <w:marTop w:val="0"/>
              <w:marBottom w:val="0"/>
              <w:divBdr>
                <w:top w:val="none" w:sz="0" w:space="0" w:color="auto"/>
                <w:left w:val="none" w:sz="0" w:space="0" w:color="auto"/>
                <w:bottom w:val="none" w:sz="0" w:space="0" w:color="auto"/>
                <w:right w:val="none" w:sz="0" w:space="0" w:color="auto"/>
              </w:divBdr>
            </w:div>
            <w:div w:id="225265950">
              <w:marLeft w:val="0"/>
              <w:marRight w:val="0"/>
              <w:marTop w:val="0"/>
              <w:marBottom w:val="0"/>
              <w:divBdr>
                <w:top w:val="none" w:sz="0" w:space="0" w:color="auto"/>
                <w:left w:val="none" w:sz="0" w:space="0" w:color="auto"/>
                <w:bottom w:val="none" w:sz="0" w:space="0" w:color="auto"/>
                <w:right w:val="none" w:sz="0" w:space="0" w:color="auto"/>
              </w:divBdr>
            </w:div>
            <w:div w:id="613027038">
              <w:marLeft w:val="0"/>
              <w:marRight w:val="0"/>
              <w:marTop w:val="0"/>
              <w:marBottom w:val="0"/>
              <w:divBdr>
                <w:top w:val="none" w:sz="0" w:space="0" w:color="auto"/>
                <w:left w:val="none" w:sz="0" w:space="0" w:color="auto"/>
                <w:bottom w:val="none" w:sz="0" w:space="0" w:color="auto"/>
                <w:right w:val="none" w:sz="0" w:space="0" w:color="auto"/>
              </w:divBdr>
            </w:div>
            <w:div w:id="804128076">
              <w:marLeft w:val="0"/>
              <w:marRight w:val="0"/>
              <w:marTop w:val="0"/>
              <w:marBottom w:val="0"/>
              <w:divBdr>
                <w:top w:val="none" w:sz="0" w:space="0" w:color="auto"/>
                <w:left w:val="none" w:sz="0" w:space="0" w:color="auto"/>
                <w:bottom w:val="none" w:sz="0" w:space="0" w:color="auto"/>
                <w:right w:val="none" w:sz="0" w:space="0" w:color="auto"/>
              </w:divBdr>
            </w:div>
            <w:div w:id="1270046005">
              <w:marLeft w:val="0"/>
              <w:marRight w:val="0"/>
              <w:marTop w:val="0"/>
              <w:marBottom w:val="0"/>
              <w:divBdr>
                <w:top w:val="none" w:sz="0" w:space="0" w:color="auto"/>
                <w:left w:val="none" w:sz="0" w:space="0" w:color="auto"/>
                <w:bottom w:val="none" w:sz="0" w:space="0" w:color="auto"/>
                <w:right w:val="none" w:sz="0" w:space="0" w:color="auto"/>
              </w:divBdr>
            </w:div>
            <w:div w:id="1580285502">
              <w:marLeft w:val="0"/>
              <w:marRight w:val="0"/>
              <w:marTop w:val="0"/>
              <w:marBottom w:val="0"/>
              <w:divBdr>
                <w:top w:val="none" w:sz="0" w:space="0" w:color="auto"/>
                <w:left w:val="none" w:sz="0" w:space="0" w:color="auto"/>
                <w:bottom w:val="none" w:sz="0" w:space="0" w:color="auto"/>
                <w:right w:val="none" w:sz="0" w:space="0" w:color="auto"/>
              </w:divBdr>
            </w:div>
            <w:div w:id="1590001328">
              <w:marLeft w:val="0"/>
              <w:marRight w:val="0"/>
              <w:marTop w:val="0"/>
              <w:marBottom w:val="0"/>
              <w:divBdr>
                <w:top w:val="none" w:sz="0" w:space="0" w:color="auto"/>
                <w:left w:val="none" w:sz="0" w:space="0" w:color="auto"/>
                <w:bottom w:val="none" w:sz="0" w:space="0" w:color="auto"/>
                <w:right w:val="none" w:sz="0" w:space="0" w:color="auto"/>
              </w:divBdr>
            </w:div>
            <w:div w:id="1108234194">
              <w:marLeft w:val="0"/>
              <w:marRight w:val="0"/>
              <w:marTop w:val="0"/>
              <w:marBottom w:val="0"/>
              <w:divBdr>
                <w:top w:val="none" w:sz="0" w:space="0" w:color="auto"/>
                <w:left w:val="none" w:sz="0" w:space="0" w:color="auto"/>
                <w:bottom w:val="none" w:sz="0" w:space="0" w:color="auto"/>
                <w:right w:val="none" w:sz="0" w:space="0" w:color="auto"/>
              </w:divBdr>
            </w:div>
            <w:div w:id="103573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39654">
      <w:bodyDiv w:val="1"/>
      <w:marLeft w:val="0"/>
      <w:marRight w:val="0"/>
      <w:marTop w:val="0"/>
      <w:marBottom w:val="0"/>
      <w:divBdr>
        <w:top w:val="none" w:sz="0" w:space="0" w:color="auto"/>
        <w:left w:val="none" w:sz="0" w:space="0" w:color="auto"/>
        <w:bottom w:val="none" w:sz="0" w:space="0" w:color="auto"/>
        <w:right w:val="none" w:sz="0" w:space="0" w:color="auto"/>
      </w:divBdr>
    </w:div>
    <w:div w:id="1923445580">
      <w:bodyDiv w:val="1"/>
      <w:marLeft w:val="0"/>
      <w:marRight w:val="0"/>
      <w:marTop w:val="0"/>
      <w:marBottom w:val="0"/>
      <w:divBdr>
        <w:top w:val="none" w:sz="0" w:space="0" w:color="auto"/>
        <w:left w:val="none" w:sz="0" w:space="0" w:color="auto"/>
        <w:bottom w:val="none" w:sz="0" w:space="0" w:color="auto"/>
        <w:right w:val="none" w:sz="0" w:space="0" w:color="auto"/>
      </w:divBdr>
    </w:div>
    <w:div w:id="1925602523">
      <w:bodyDiv w:val="1"/>
      <w:marLeft w:val="0"/>
      <w:marRight w:val="0"/>
      <w:marTop w:val="0"/>
      <w:marBottom w:val="0"/>
      <w:divBdr>
        <w:top w:val="none" w:sz="0" w:space="0" w:color="auto"/>
        <w:left w:val="none" w:sz="0" w:space="0" w:color="auto"/>
        <w:bottom w:val="none" w:sz="0" w:space="0" w:color="auto"/>
        <w:right w:val="none" w:sz="0" w:space="0" w:color="auto"/>
      </w:divBdr>
    </w:div>
    <w:div w:id="1930237347">
      <w:bodyDiv w:val="1"/>
      <w:marLeft w:val="0"/>
      <w:marRight w:val="0"/>
      <w:marTop w:val="0"/>
      <w:marBottom w:val="0"/>
      <w:divBdr>
        <w:top w:val="none" w:sz="0" w:space="0" w:color="auto"/>
        <w:left w:val="none" w:sz="0" w:space="0" w:color="auto"/>
        <w:bottom w:val="none" w:sz="0" w:space="0" w:color="auto"/>
        <w:right w:val="none" w:sz="0" w:space="0" w:color="auto"/>
      </w:divBdr>
    </w:div>
    <w:div w:id="1935934857">
      <w:bodyDiv w:val="1"/>
      <w:marLeft w:val="0"/>
      <w:marRight w:val="0"/>
      <w:marTop w:val="0"/>
      <w:marBottom w:val="0"/>
      <w:divBdr>
        <w:top w:val="none" w:sz="0" w:space="0" w:color="auto"/>
        <w:left w:val="none" w:sz="0" w:space="0" w:color="auto"/>
        <w:bottom w:val="none" w:sz="0" w:space="0" w:color="auto"/>
        <w:right w:val="none" w:sz="0" w:space="0" w:color="auto"/>
      </w:divBdr>
      <w:divsChild>
        <w:div w:id="2093695460">
          <w:marLeft w:val="0"/>
          <w:marRight w:val="0"/>
          <w:marTop w:val="0"/>
          <w:marBottom w:val="0"/>
          <w:divBdr>
            <w:top w:val="none" w:sz="0" w:space="0" w:color="auto"/>
            <w:left w:val="none" w:sz="0" w:space="0" w:color="auto"/>
            <w:bottom w:val="none" w:sz="0" w:space="0" w:color="auto"/>
            <w:right w:val="none" w:sz="0" w:space="0" w:color="auto"/>
          </w:divBdr>
          <w:divsChild>
            <w:div w:id="8592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7949">
      <w:bodyDiv w:val="1"/>
      <w:marLeft w:val="0"/>
      <w:marRight w:val="0"/>
      <w:marTop w:val="0"/>
      <w:marBottom w:val="0"/>
      <w:divBdr>
        <w:top w:val="none" w:sz="0" w:space="0" w:color="auto"/>
        <w:left w:val="none" w:sz="0" w:space="0" w:color="auto"/>
        <w:bottom w:val="none" w:sz="0" w:space="0" w:color="auto"/>
        <w:right w:val="none" w:sz="0" w:space="0" w:color="auto"/>
      </w:divBdr>
      <w:divsChild>
        <w:div w:id="6838167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237673">
          <w:marLeft w:val="0"/>
          <w:marRight w:val="0"/>
          <w:marTop w:val="0"/>
          <w:marBottom w:val="0"/>
          <w:divBdr>
            <w:top w:val="none" w:sz="0" w:space="0" w:color="auto"/>
            <w:left w:val="none" w:sz="0" w:space="0" w:color="auto"/>
            <w:bottom w:val="none" w:sz="0" w:space="0" w:color="auto"/>
            <w:right w:val="none" w:sz="0" w:space="0" w:color="auto"/>
          </w:divBdr>
          <w:divsChild>
            <w:div w:id="1432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57542">
      <w:bodyDiv w:val="1"/>
      <w:marLeft w:val="0"/>
      <w:marRight w:val="0"/>
      <w:marTop w:val="0"/>
      <w:marBottom w:val="0"/>
      <w:divBdr>
        <w:top w:val="none" w:sz="0" w:space="0" w:color="auto"/>
        <w:left w:val="none" w:sz="0" w:space="0" w:color="auto"/>
        <w:bottom w:val="none" w:sz="0" w:space="0" w:color="auto"/>
        <w:right w:val="none" w:sz="0" w:space="0" w:color="auto"/>
      </w:divBdr>
    </w:div>
    <w:div w:id="1946960120">
      <w:bodyDiv w:val="1"/>
      <w:marLeft w:val="0"/>
      <w:marRight w:val="0"/>
      <w:marTop w:val="0"/>
      <w:marBottom w:val="0"/>
      <w:divBdr>
        <w:top w:val="none" w:sz="0" w:space="0" w:color="auto"/>
        <w:left w:val="none" w:sz="0" w:space="0" w:color="auto"/>
        <w:bottom w:val="none" w:sz="0" w:space="0" w:color="auto"/>
        <w:right w:val="none" w:sz="0" w:space="0" w:color="auto"/>
      </w:divBdr>
    </w:div>
    <w:div w:id="1951082273">
      <w:bodyDiv w:val="1"/>
      <w:marLeft w:val="0"/>
      <w:marRight w:val="0"/>
      <w:marTop w:val="0"/>
      <w:marBottom w:val="0"/>
      <w:divBdr>
        <w:top w:val="none" w:sz="0" w:space="0" w:color="auto"/>
        <w:left w:val="none" w:sz="0" w:space="0" w:color="auto"/>
        <w:bottom w:val="none" w:sz="0" w:space="0" w:color="auto"/>
        <w:right w:val="none" w:sz="0" w:space="0" w:color="auto"/>
      </w:divBdr>
    </w:div>
    <w:div w:id="1953053060">
      <w:bodyDiv w:val="1"/>
      <w:marLeft w:val="0"/>
      <w:marRight w:val="0"/>
      <w:marTop w:val="0"/>
      <w:marBottom w:val="0"/>
      <w:divBdr>
        <w:top w:val="none" w:sz="0" w:space="0" w:color="auto"/>
        <w:left w:val="none" w:sz="0" w:space="0" w:color="auto"/>
        <w:bottom w:val="none" w:sz="0" w:space="0" w:color="auto"/>
        <w:right w:val="none" w:sz="0" w:space="0" w:color="auto"/>
      </w:divBdr>
    </w:div>
    <w:div w:id="1966498838">
      <w:bodyDiv w:val="1"/>
      <w:marLeft w:val="0"/>
      <w:marRight w:val="0"/>
      <w:marTop w:val="0"/>
      <w:marBottom w:val="0"/>
      <w:divBdr>
        <w:top w:val="none" w:sz="0" w:space="0" w:color="auto"/>
        <w:left w:val="none" w:sz="0" w:space="0" w:color="auto"/>
        <w:bottom w:val="none" w:sz="0" w:space="0" w:color="auto"/>
        <w:right w:val="none" w:sz="0" w:space="0" w:color="auto"/>
      </w:divBdr>
    </w:div>
    <w:div w:id="1967541748">
      <w:bodyDiv w:val="1"/>
      <w:marLeft w:val="0"/>
      <w:marRight w:val="0"/>
      <w:marTop w:val="0"/>
      <w:marBottom w:val="0"/>
      <w:divBdr>
        <w:top w:val="none" w:sz="0" w:space="0" w:color="auto"/>
        <w:left w:val="none" w:sz="0" w:space="0" w:color="auto"/>
        <w:bottom w:val="none" w:sz="0" w:space="0" w:color="auto"/>
        <w:right w:val="none" w:sz="0" w:space="0" w:color="auto"/>
      </w:divBdr>
    </w:div>
    <w:div w:id="1967999770">
      <w:bodyDiv w:val="1"/>
      <w:marLeft w:val="0"/>
      <w:marRight w:val="0"/>
      <w:marTop w:val="0"/>
      <w:marBottom w:val="0"/>
      <w:divBdr>
        <w:top w:val="none" w:sz="0" w:space="0" w:color="auto"/>
        <w:left w:val="none" w:sz="0" w:space="0" w:color="auto"/>
        <w:bottom w:val="none" w:sz="0" w:space="0" w:color="auto"/>
        <w:right w:val="none" w:sz="0" w:space="0" w:color="auto"/>
      </w:divBdr>
    </w:div>
    <w:div w:id="1971007444">
      <w:bodyDiv w:val="1"/>
      <w:marLeft w:val="0"/>
      <w:marRight w:val="0"/>
      <w:marTop w:val="0"/>
      <w:marBottom w:val="0"/>
      <w:divBdr>
        <w:top w:val="none" w:sz="0" w:space="0" w:color="auto"/>
        <w:left w:val="none" w:sz="0" w:space="0" w:color="auto"/>
        <w:bottom w:val="none" w:sz="0" w:space="0" w:color="auto"/>
        <w:right w:val="none" w:sz="0" w:space="0" w:color="auto"/>
      </w:divBdr>
    </w:div>
    <w:div w:id="1984120853">
      <w:bodyDiv w:val="1"/>
      <w:marLeft w:val="0"/>
      <w:marRight w:val="0"/>
      <w:marTop w:val="0"/>
      <w:marBottom w:val="0"/>
      <w:divBdr>
        <w:top w:val="none" w:sz="0" w:space="0" w:color="auto"/>
        <w:left w:val="none" w:sz="0" w:space="0" w:color="auto"/>
        <w:bottom w:val="none" w:sz="0" w:space="0" w:color="auto"/>
        <w:right w:val="none" w:sz="0" w:space="0" w:color="auto"/>
      </w:divBdr>
    </w:div>
    <w:div w:id="1985616573">
      <w:bodyDiv w:val="1"/>
      <w:marLeft w:val="0"/>
      <w:marRight w:val="0"/>
      <w:marTop w:val="0"/>
      <w:marBottom w:val="0"/>
      <w:divBdr>
        <w:top w:val="none" w:sz="0" w:space="0" w:color="auto"/>
        <w:left w:val="none" w:sz="0" w:space="0" w:color="auto"/>
        <w:bottom w:val="none" w:sz="0" w:space="0" w:color="auto"/>
        <w:right w:val="none" w:sz="0" w:space="0" w:color="auto"/>
      </w:divBdr>
    </w:div>
    <w:div w:id="1986934047">
      <w:bodyDiv w:val="1"/>
      <w:marLeft w:val="0"/>
      <w:marRight w:val="0"/>
      <w:marTop w:val="0"/>
      <w:marBottom w:val="0"/>
      <w:divBdr>
        <w:top w:val="none" w:sz="0" w:space="0" w:color="auto"/>
        <w:left w:val="none" w:sz="0" w:space="0" w:color="auto"/>
        <w:bottom w:val="none" w:sz="0" w:space="0" w:color="auto"/>
        <w:right w:val="none" w:sz="0" w:space="0" w:color="auto"/>
      </w:divBdr>
      <w:divsChild>
        <w:div w:id="2024279978">
          <w:marLeft w:val="0"/>
          <w:marRight w:val="0"/>
          <w:marTop w:val="0"/>
          <w:marBottom w:val="0"/>
          <w:divBdr>
            <w:top w:val="none" w:sz="0" w:space="0" w:color="auto"/>
            <w:left w:val="none" w:sz="0" w:space="0" w:color="auto"/>
            <w:bottom w:val="none" w:sz="0" w:space="0" w:color="auto"/>
            <w:right w:val="none" w:sz="0" w:space="0" w:color="auto"/>
          </w:divBdr>
          <w:divsChild>
            <w:div w:id="209389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80334">
      <w:bodyDiv w:val="1"/>
      <w:marLeft w:val="0"/>
      <w:marRight w:val="0"/>
      <w:marTop w:val="0"/>
      <w:marBottom w:val="0"/>
      <w:divBdr>
        <w:top w:val="none" w:sz="0" w:space="0" w:color="auto"/>
        <w:left w:val="none" w:sz="0" w:space="0" w:color="auto"/>
        <w:bottom w:val="none" w:sz="0" w:space="0" w:color="auto"/>
        <w:right w:val="none" w:sz="0" w:space="0" w:color="auto"/>
      </w:divBdr>
    </w:div>
    <w:div w:id="1995522831">
      <w:bodyDiv w:val="1"/>
      <w:marLeft w:val="0"/>
      <w:marRight w:val="0"/>
      <w:marTop w:val="0"/>
      <w:marBottom w:val="0"/>
      <w:divBdr>
        <w:top w:val="none" w:sz="0" w:space="0" w:color="auto"/>
        <w:left w:val="none" w:sz="0" w:space="0" w:color="auto"/>
        <w:bottom w:val="none" w:sz="0" w:space="0" w:color="auto"/>
        <w:right w:val="none" w:sz="0" w:space="0" w:color="auto"/>
      </w:divBdr>
    </w:div>
    <w:div w:id="1997415564">
      <w:bodyDiv w:val="1"/>
      <w:marLeft w:val="0"/>
      <w:marRight w:val="0"/>
      <w:marTop w:val="0"/>
      <w:marBottom w:val="0"/>
      <w:divBdr>
        <w:top w:val="none" w:sz="0" w:space="0" w:color="auto"/>
        <w:left w:val="none" w:sz="0" w:space="0" w:color="auto"/>
        <w:bottom w:val="none" w:sz="0" w:space="0" w:color="auto"/>
        <w:right w:val="none" w:sz="0" w:space="0" w:color="auto"/>
      </w:divBdr>
    </w:div>
    <w:div w:id="2000303345">
      <w:bodyDiv w:val="1"/>
      <w:marLeft w:val="0"/>
      <w:marRight w:val="0"/>
      <w:marTop w:val="0"/>
      <w:marBottom w:val="0"/>
      <w:divBdr>
        <w:top w:val="none" w:sz="0" w:space="0" w:color="auto"/>
        <w:left w:val="none" w:sz="0" w:space="0" w:color="auto"/>
        <w:bottom w:val="none" w:sz="0" w:space="0" w:color="auto"/>
        <w:right w:val="none" w:sz="0" w:space="0" w:color="auto"/>
      </w:divBdr>
    </w:div>
    <w:div w:id="2002152950">
      <w:bodyDiv w:val="1"/>
      <w:marLeft w:val="0"/>
      <w:marRight w:val="0"/>
      <w:marTop w:val="0"/>
      <w:marBottom w:val="0"/>
      <w:divBdr>
        <w:top w:val="none" w:sz="0" w:space="0" w:color="auto"/>
        <w:left w:val="none" w:sz="0" w:space="0" w:color="auto"/>
        <w:bottom w:val="none" w:sz="0" w:space="0" w:color="auto"/>
        <w:right w:val="none" w:sz="0" w:space="0" w:color="auto"/>
      </w:divBdr>
    </w:div>
    <w:div w:id="2002267879">
      <w:bodyDiv w:val="1"/>
      <w:marLeft w:val="0"/>
      <w:marRight w:val="0"/>
      <w:marTop w:val="0"/>
      <w:marBottom w:val="0"/>
      <w:divBdr>
        <w:top w:val="none" w:sz="0" w:space="0" w:color="auto"/>
        <w:left w:val="none" w:sz="0" w:space="0" w:color="auto"/>
        <w:bottom w:val="none" w:sz="0" w:space="0" w:color="auto"/>
        <w:right w:val="none" w:sz="0" w:space="0" w:color="auto"/>
      </w:divBdr>
    </w:div>
    <w:div w:id="2017339837">
      <w:bodyDiv w:val="1"/>
      <w:marLeft w:val="0"/>
      <w:marRight w:val="0"/>
      <w:marTop w:val="0"/>
      <w:marBottom w:val="0"/>
      <w:divBdr>
        <w:top w:val="none" w:sz="0" w:space="0" w:color="auto"/>
        <w:left w:val="none" w:sz="0" w:space="0" w:color="auto"/>
        <w:bottom w:val="none" w:sz="0" w:space="0" w:color="auto"/>
        <w:right w:val="none" w:sz="0" w:space="0" w:color="auto"/>
      </w:divBdr>
      <w:divsChild>
        <w:div w:id="225989946">
          <w:marLeft w:val="0"/>
          <w:marRight w:val="0"/>
          <w:marTop w:val="0"/>
          <w:marBottom w:val="0"/>
          <w:divBdr>
            <w:top w:val="none" w:sz="0" w:space="0" w:color="auto"/>
            <w:left w:val="none" w:sz="0" w:space="0" w:color="auto"/>
            <w:bottom w:val="none" w:sz="0" w:space="0" w:color="auto"/>
            <w:right w:val="none" w:sz="0" w:space="0" w:color="auto"/>
          </w:divBdr>
          <w:divsChild>
            <w:div w:id="1784498638">
              <w:marLeft w:val="0"/>
              <w:marRight w:val="0"/>
              <w:marTop w:val="0"/>
              <w:marBottom w:val="0"/>
              <w:divBdr>
                <w:top w:val="none" w:sz="0" w:space="0" w:color="auto"/>
                <w:left w:val="none" w:sz="0" w:space="0" w:color="auto"/>
                <w:bottom w:val="none" w:sz="0" w:space="0" w:color="auto"/>
                <w:right w:val="none" w:sz="0" w:space="0" w:color="auto"/>
              </w:divBdr>
            </w:div>
            <w:div w:id="665133450">
              <w:marLeft w:val="0"/>
              <w:marRight w:val="0"/>
              <w:marTop w:val="0"/>
              <w:marBottom w:val="0"/>
              <w:divBdr>
                <w:top w:val="none" w:sz="0" w:space="0" w:color="auto"/>
                <w:left w:val="none" w:sz="0" w:space="0" w:color="auto"/>
                <w:bottom w:val="none" w:sz="0" w:space="0" w:color="auto"/>
                <w:right w:val="none" w:sz="0" w:space="0" w:color="auto"/>
              </w:divBdr>
              <w:divsChild>
                <w:div w:id="1975788531">
                  <w:marLeft w:val="0"/>
                  <w:marRight w:val="0"/>
                  <w:marTop w:val="0"/>
                  <w:marBottom w:val="0"/>
                  <w:divBdr>
                    <w:top w:val="none" w:sz="0" w:space="0" w:color="auto"/>
                    <w:left w:val="none" w:sz="0" w:space="0" w:color="auto"/>
                    <w:bottom w:val="none" w:sz="0" w:space="0" w:color="auto"/>
                    <w:right w:val="none" w:sz="0" w:space="0" w:color="auto"/>
                  </w:divBdr>
                  <w:divsChild>
                    <w:div w:id="8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921070">
              <w:marLeft w:val="0"/>
              <w:marRight w:val="0"/>
              <w:marTop w:val="0"/>
              <w:marBottom w:val="0"/>
              <w:divBdr>
                <w:top w:val="none" w:sz="0" w:space="0" w:color="auto"/>
                <w:left w:val="none" w:sz="0" w:space="0" w:color="auto"/>
                <w:bottom w:val="none" w:sz="0" w:space="0" w:color="auto"/>
                <w:right w:val="none" w:sz="0" w:space="0" w:color="auto"/>
              </w:divBdr>
            </w:div>
          </w:divsChild>
        </w:div>
        <w:div w:id="23556751">
          <w:marLeft w:val="0"/>
          <w:marRight w:val="0"/>
          <w:marTop w:val="0"/>
          <w:marBottom w:val="0"/>
          <w:divBdr>
            <w:top w:val="none" w:sz="0" w:space="0" w:color="auto"/>
            <w:left w:val="none" w:sz="0" w:space="0" w:color="auto"/>
            <w:bottom w:val="none" w:sz="0" w:space="0" w:color="auto"/>
            <w:right w:val="none" w:sz="0" w:space="0" w:color="auto"/>
          </w:divBdr>
          <w:divsChild>
            <w:div w:id="1146825590">
              <w:marLeft w:val="0"/>
              <w:marRight w:val="0"/>
              <w:marTop w:val="0"/>
              <w:marBottom w:val="0"/>
              <w:divBdr>
                <w:top w:val="none" w:sz="0" w:space="0" w:color="auto"/>
                <w:left w:val="none" w:sz="0" w:space="0" w:color="auto"/>
                <w:bottom w:val="none" w:sz="0" w:space="0" w:color="auto"/>
                <w:right w:val="none" w:sz="0" w:space="0" w:color="auto"/>
              </w:divBdr>
            </w:div>
            <w:div w:id="1562523945">
              <w:marLeft w:val="0"/>
              <w:marRight w:val="0"/>
              <w:marTop w:val="0"/>
              <w:marBottom w:val="0"/>
              <w:divBdr>
                <w:top w:val="none" w:sz="0" w:space="0" w:color="auto"/>
                <w:left w:val="none" w:sz="0" w:space="0" w:color="auto"/>
                <w:bottom w:val="none" w:sz="0" w:space="0" w:color="auto"/>
                <w:right w:val="none" w:sz="0" w:space="0" w:color="auto"/>
              </w:divBdr>
              <w:divsChild>
                <w:div w:id="182476609">
                  <w:marLeft w:val="0"/>
                  <w:marRight w:val="0"/>
                  <w:marTop w:val="0"/>
                  <w:marBottom w:val="0"/>
                  <w:divBdr>
                    <w:top w:val="none" w:sz="0" w:space="0" w:color="auto"/>
                    <w:left w:val="none" w:sz="0" w:space="0" w:color="auto"/>
                    <w:bottom w:val="none" w:sz="0" w:space="0" w:color="auto"/>
                    <w:right w:val="none" w:sz="0" w:space="0" w:color="auto"/>
                  </w:divBdr>
                  <w:divsChild>
                    <w:div w:id="19612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3055">
      <w:bodyDiv w:val="1"/>
      <w:marLeft w:val="0"/>
      <w:marRight w:val="0"/>
      <w:marTop w:val="0"/>
      <w:marBottom w:val="0"/>
      <w:divBdr>
        <w:top w:val="none" w:sz="0" w:space="0" w:color="auto"/>
        <w:left w:val="none" w:sz="0" w:space="0" w:color="auto"/>
        <w:bottom w:val="none" w:sz="0" w:space="0" w:color="auto"/>
        <w:right w:val="none" w:sz="0" w:space="0" w:color="auto"/>
      </w:divBdr>
    </w:div>
    <w:div w:id="2026205242">
      <w:bodyDiv w:val="1"/>
      <w:marLeft w:val="0"/>
      <w:marRight w:val="0"/>
      <w:marTop w:val="0"/>
      <w:marBottom w:val="0"/>
      <w:divBdr>
        <w:top w:val="none" w:sz="0" w:space="0" w:color="auto"/>
        <w:left w:val="none" w:sz="0" w:space="0" w:color="auto"/>
        <w:bottom w:val="none" w:sz="0" w:space="0" w:color="auto"/>
        <w:right w:val="none" w:sz="0" w:space="0" w:color="auto"/>
      </w:divBdr>
      <w:divsChild>
        <w:div w:id="309678069">
          <w:marLeft w:val="0"/>
          <w:marRight w:val="0"/>
          <w:marTop w:val="0"/>
          <w:marBottom w:val="0"/>
          <w:divBdr>
            <w:top w:val="none" w:sz="0" w:space="0" w:color="auto"/>
            <w:left w:val="none" w:sz="0" w:space="0" w:color="auto"/>
            <w:bottom w:val="none" w:sz="0" w:space="0" w:color="auto"/>
            <w:right w:val="none" w:sz="0" w:space="0" w:color="auto"/>
          </w:divBdr>
          <w:divsChild>
            <w:div w:id="1468085171">
              <w:marLeft w:val="0"/>
              <w:marRight w:val="0"/>
              <w:marTop w:val="0"/>
              <w:marBottom w:val="0"/>
              <w:divBdr>
                <w:top w:val="none" w:sz="0" w:space="0" w:color="auto"/>
                <w:left w:val="none" w:sz="0" w:space="0" w:color="auto"/>
                <w:bottom w:val="none" w:sz="0" w:space="0" w:color="auto"/>
                <w:right w:val="none" w:sz="0" w:space="0" w:color="auto"/>
              </w:divBdr>
            </w:div>
            <w:div w:id="1806773544">
              <w:marLeft w:val="0"/>
              <w:marRight w:val="0"/>
              <w:marTop w:val="0"/>
              <w:marBottom w:val="0"/>
              <w:divBdr>
                <w:top w:val="none" w:sz="0" w:space="0" w:color="auto"/>
                <w:left w:val="none" w:sz="0" w:space="0" w:color="auto"/>
                <w:bottom w:val="none" w:sz="0" w:space="0" w:color="auto"/>
                <w:right w:val="none" w:sz="0" w:space="0" w:color="auto"/>
              </w:divBdr>
            </w:div>
            <w:div w:id="1947271210">
              <w:marLeft w:val="0"/>
              <w:marRight w:val="0"/>
              <w:marTop w:val="0"/>
              <w:marBottom w:val="0"/>
              <w:divBdr>
                <w:top w:val="none" w:sz="0" w:space="0" w:color="auto"/>
                <w:left w:val="none" w:sz="0" w:space="0" w:color="auto"/>
                <w:bottom w:val="none" w:sz="0" w:space="0" w:color="auto"/>
                <w:right w:val="none" w:sz="0" w:space="0" w:color="auto"/>
              </w:divBdr>
            </w:div>
            <w:div w:id="1621763795">
              <w:marLeft w:val="0"/>
              <w:marRight w:val="0"/>
              <w:marTop w:val="0"/>
              <w:marBottom w:val="0"/>
              <w:divBdr>
                <w:top w:val="none" w:sz="0" w:space="0" w:color="auto"/>
                <w:left w:val="none" w:sz="0" w:space="0" w:color="auto"/>
                <w:bottom w:val="none" w:sz="0" w:space="0" w:color="auto"/>
                <w:right w:val="none" w:sz="0" w:space="0" w:color="auto"/>
              </w:divBdr>
            </w:div>
            <w:div w:id="1907184600">
              <w:marLeft w:val="0"/>
              <w:marRight w:val="0"/>
              <w:marTop w:val="0"/>
              <w:marBottom w:val="0"/>
              <w:divBdr>
                <w:top w:val="none" w:sz="0" w:space="0" w:color="auto"/>
                <w:left w:val="none" w:sz="0" w:space="0" w:color="auto"/>
                <w:bottom w:val="none" w:sz="0" w:space="0" w:color="auto"/>
                <w:right w:val="none" w:sz="0" w:space="0" w:color="auto"/>
              </w:divBdr>
            </w:div>
            <w:div w:id="814875195">
              <w:marLeft w:val="0"/>
              <w:marRight w:val="0"/>
              <w:marTop w:val="0"/>
              <w:marBottom w:val="0"/>
              <w:divBdr>
                <w:top w:val="none" w:sz="0" w:space="0" w:color="auto"/>
                <w:left w:val="none" w:sz="0" w:space="0" w:color="auto"/>
                <w:bottom w:val="none" w:sz="0" w:space="0" w:color="auto"/>
                <w:right w:val="none" w:sz="0" w:space="0" w:color="auto"/>
              </w:divBdr>
            </w:div>
            <w:div w:id="747578220">
              <w:marLeft w:val="0"/>
              <w:marRight w:val="0"/>
              <w:marTop w:val="0"/>
              <w:marBottom w:val="0"/>
              <w:divBdr>
                <w:top w:val="none" w:sz="0" w:space="0" w:color="auto"/>
                <w:left w:val="none" w:sz="0" w:space="0" w:color="auto"/>
                <w:bottom w:val="none" w:sz="0" w:space="0" w:color="auto"/>
                <w:right w:val="none" w:sz="0" w:space="0" w:color="auto"/>
              </w:divBdr>
            </w:div>
            <w:div w:id="1976132377">
              <w:marLeft w:val="0"/>
              <w:marRight w:val="0"/>
              <w:marTop w:val="0"/>
              <w:marBottom w:val="0"/>
              <w:divBdr>
                <w:top w:val="none" w:sz="0" w:space="0" w:color="auto"/>
                <w:left w:val="none" w:sz="0" w:space="0" w:color="auto"/>
                <w:bottom w:val="none" w:sz="0" w:space="0" w:color="auto"/>
                <w:right w:val="none" w:sz="0" w:space="0" w:color="auto"/>
              </w:divBdr>
            </w:div>
            <w:div w:id="1854807131">
              <w:marLeft w:val="0"/>
              <w:marRight w:val="0"/>
              <w:marTop w:val="0"/>
              <w:marBottom w:val="0"/>
              <w:divBdr>
                <w:top w:val="none" w:sz="0" w:space="0" w:color="auto"/>
                <w:left w:val="none" w:sz="0" w:space="0" w:color="auto"/>
                <w:bottom w:val="none" w:sz="0" w:space="0" w:color="auto"/>
                <w:right w:val="none" w:sz="0" w:space="0" w:color="auto"/>
              </w:divBdr>
            </w:div>
            <w:div w:id="1535268546">
              <w:marLeft w:val="0"/>
              <w:marRight w:val="0"/>
              <w:marTop w:val="0"/>
              <w:marBottom w:val="0"/>
              <w:divBdr>
                <w:top w:val="none" w:sz="0" w:space="0" w:color="auto"/>
                <w:left w:val="none" w:sz="0" w:space="0" w:color="auto"/>
                <w:bottom w:val="none" w:sz="0" w:space="0" w:color="auto"/>
                <w:right w:val="none" w:sz="0" w:space="0" w:color="auto"/>
              </w:divBdr>
            </w:div>
            <w:div w:id="190506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69212">
      <w:bodyDiv w:val="1"/>
      <w:marLeft w:val="0"/>
      <w:marRight w:val="0"/>
      <w:marTop w:val="0"/>
      <w:marBottom w:val="0"/>
      <w:divBdr>
        <w:top w:val="none" w:sz="0" w:space="0" w:color="auto"/>
        <w:left w:val="none" w:sz="0" w:space="0" w:color="auto"/>
        <w:bottom w:val="none" w:sz="0" w:space="0" w:color="auto"/>
        <w:right w:val="none" w:sz="0" w:space="0" w:color="auto"/>
      </w:divBdr>
    </w:div>
    <w:div w:id="2049333872">
      <w:bodyDiv w:val="1"/>
      <w:marLeft w:val="0"/>
      <w:marRight w:val="0"/>
      <w:marTop w:val="0"/>
      <w:marBottom w:val="0"/>
      <w:divBdr>
        <w:top w:val="none" w:sz="0" w:space="0" w:color="auto"/>
        <w:left w:val="none" w:sz="0" w:space="0" w:color="auto"/>
        <w:bottom w:val="none" w:sz="0" w:space="0" w:color="auto"/>
        <w:right w:val="none" w:sz="0" w:space="0" w:color="auto"/>
      </w:divBdr>
    </w:div>
    <w:div w:id="2055033176">
      <w:bodyDiv w:val="1"/>
      <w:marLeft w:val="0"/>
      <w:marRight w:val="0"/>
      <w:marTop w:val="0"/>
      <w:marBottom w:val="0"/>
      <w:divBdr>
        <w:top w:val="none" w:sz="0" w:space="0" w:color="auto"/>
        <w:left w:val="none" w:sz="0" w:space="0" w:color="auto"/>
        <w:bottom w:val="none" w:sz="0" w:space="0" w:color="auto"/>
        <w:right w:val="none" w:sz="0" w:space="0" w:color="auto"/>
      </w:divBdr>
    </w:div>
    <w:div w:id="2055303826">
      <w:bodyDiv w:val="1"/>
      <w:marLeft w:val="0"/>
      <w:marRight w:val="0"/>
      <w:marTop w:val="0"/>
      <w:marBottom w:val="0"/>
      <w:divBdr>
        <w:top w:val="none" w:sz="0" w:space="0" w:color="auto"/>
        <w:left w:val="none" w:sz="0" w:space="0" w:color="auto"/>
        <w:bottom w:val="none" w:sz="0" w:space="0" w:color="auto"/>
        <w:right w:val="none" w:sz="0" w:space="0" w:color="auto"/>
      </w:divBdr>
    </w:div>
    <w:div w:id="2057047696">
      <w:bodyDiv w:val="1"/>
      <w:marLeft w:val="0"/>
      <w:marRight w:val="0"/>
      <w:marTop w:val="0"/>
      <w:marBottom w:val="0"/>
      <w:divBdr>
        <w:top w:val="none" w:sz="0" w:space="0" w:color="auto"/>
        <w:left w:val="none" w:sz="0" w:space="0" w:color="auto"/>
        <w:bottom w:val="none" w:sz="0" w:space="0" w:color="auto"/>
        <w:right w:val="none" w:sz="0" w:space="0" w:color="auto"/>
      </w:divBdr>
    </w:div>
    <w:div w:id="2063364148">
      <w:bodyDiv w:val="1"/>
      <w:marLeft w:val="0"/>
      <w:marRight w:val="0"/>
      <w:marTop w:val="0"/>
      <w:marBottom w:val="0"/>
      <w:divBdr>
        <w:top w:val="none" w:sz="0" w:space="0" w:color="auto"/>
        <w:left w:val="none" w:sz="0" w:space="0" w:color="auto"/>
        <w:bottom w:val="none" w:sz="0" w:space="0" w:color="auto"/>
        <w:right w:val="none" w:sz="0" w:space="0" w:color="auto"/>
      </w:divBdr>
      <w:divsChild>
        <w:div w:id="90973363">
          <w:marLeft w:val="0"/>
          <w:marRight w:val="0"/>
          <w:marTop w:val="0"/>
          <w:marBottom w:val="0"/>
          <w:divBdr>
            <w:top w:val="none" w:sz="0" w:space="0" w:color="auto"/>
            <w:left w:val="none" w:sz="0" w:space="0" w:color="auto"/>
            <w:bottom w:val="none" w:sz="0" w:space="0" w:color="auto"/>
            <w:right w:val="none" w:sz="0" w:space="0" w:color="auto"/>
          </w:divBdr>
          <w:divsChild>
            <w:div w:id="1306544730">
              <w:marLeft w:val="0"/>
              <w:marRight w:val="0"/>
              <w:marTop w:val="0"/>
              <w:marBottom w:val="0"/>
              <w:divBdr>
                <w:top w:val="none" w:sz="0" w:space="0" w:color="auto"/>
                <w:left w:val="none" w:sz="0" w:space="0" w:color="auto"/>
                <w:bottom w:val="none" w:sz="0" w:space="0" w:color="auto"/>
                <w:right w:val="none" w:sz="0" w:space="0" w:color="auto"/>
              </w:divBdr>
            </w:div>
            <w:div w:id="1993408793">
              <w:marLeft w:val="0"/>
              <w:marRight w:val="0"/>
              <w:marTop w:val="0"/>
              <w:marBottom w:val="0"/>
              <w:divBdr>
                <w:top w:val="none" w:sz="0" w:space="0" w:color="auto"/>
                <w:left w:val="none" w:sz="0" w:space="0" w:color="auto"/>
                <w:bottom w:val="none" w:sz="0" w:space="0" w:color="auto"/>
                <w:right w:val="none" w:sz="0" w:space="0" w:color="auto"/>
              </w:divBdr>
            </w:div>
            <w:div w:id="795872158">
              <w:marLeft w:val="0"/>
              <w:marRight w:val="0"/>
              <w:marTop w:val="0"/>
              <w:marBottom w:val="0"/>
              <w:divBdr>
                <w:top w:val="none" w:sz="0" w:space="0" w:color="auto"/>
                <w:left w:val="none" w:sz="0" w:space="0" w:color="auto"/>
                <w:bottom w:val="none" w:sz="0" w:space="0" w:color="auto"/>
                <w:right w:val="none" w:sz="0" w:space="0" w:color="auto"/>
              </w:divBdr>
            </w:div>
            <w:div w:id="963315632">
              <w:marLeft w:val="0"/>
              <w:marRight w:val="0"/>
              <w:marTop w:val="0"/>
              <w:marBottom w:val="0"/>
              <w:divBdr>
                <w:top w:val="none" w:sz="0" w:space="0" w:color="auto"/>
                <w:left w:val="none" w:sz="0" w:space="0" w:color="auto"/>
                <w:bottom w:val="none" w:sz="0" w:space="0" w:color="auto"/>
                <w:right w:val="none" w:sz="0" w:space="0" w:color="auto"/>
              </w:divBdr>
            </w:div>
            <w:div w:id="1666476915">
              <w:marLeft w:val="0"/>
              <w:marRight w:val="0"/>
              <w:marTop w:val="0"/>
              <w:marBottom w:val="0"/>
              <w:divBdr>
                <w:top w:val="none" w:sz="0" w:space="0" w:color="auto"/>
                <w:left w:val="none" w:sz="0" w:space="0" w:color="auto"/>
                <w:bottom w:val="none" w:sz="0" w:space="0" w:color="auto"/>
                <w:right w:val="none" w:sz="0" w:space="0" w:color="auto"/>
              </w:divBdr>
            </w:div>
            <w:div w:id="893543020">
              <w:marLeft w:val="0"/>
              <w:marRight w:val="0"/>
              <w:marTop w:val="0"/>
              <w:marBottom w:val="0"/>
              <w:divBdr>
                <w:top w:val="none" w:sz="0" w:space="0" w:color="auto"/>
                <w:left w:val="none" w:sz="0" w:space="0" w:color="auto"/>
                <w:bottom w:val="none" w:sz="0" w:space="0" w:color="auto"/>
                <w:right w:val="none" w:sz="0" w:space="0" w:color="auto"/>
              </w:divBdr>
            </w:div>
            <w:div w:id="1962875644">
              <w:marLeft w:val="0"/>
              <w:marRight w:val="0"/>
              <w:marTop w:val="0"/>
              <w:marBottom w:val="0"/>
              <w:divBdr>
                <w:top w:val="none" w:sz="0" w:space="0" w:color="auto"/>
                <w:left w:val="none" w:sz="0" w:space="0" w:color="auto"/>
                <w:bottom w:val="none" w:sz="0" w:space="0" w:color="auto"/>
                <w:right w:val="none" w:sz="0" w:space="0" w:color="auto"/>
              </w:divBdr>
            </w:div>
            <w:div w:id="870731118">
              <w:marLeft w:val="0"/>
              <w:marRight w:val="0"/>
              <w:marTop w:val="0"/>
              <w:marBottom w:val="0"/>
              <w:divBdr>
                <w:top w:val="none" w:sz="0" w:space="0" w:color="auto"/>
                <w:left w:val="none" w:sz="0" w:space="0" w:color="auto"/>
                <w:bottom w:val="none" w:sz="0" w:space="0" w:color="auto"/>
                <w:right w:val="none" w:sz="0" w:space="0" w:color="auto"/>
              </w:divBdr>
            </w:div>
            <w:div w:id="216431605">
              <w:marLeft w:val="0"/>
              <w:marRight w:val="0"/>
              <w:marTop w:val="0"/>
              <w:marBottom w:val="0"/>
              <w:divBdr>
                <w:top w:val="none" w:sz="0" w:space="0" w:color="auto"/>
                <w:left w:val="none" w:sz="0" w:space="0" w:color="auto"/>
                <w:bottom w:val="none" w:sz="0" w:space="0" w:color="auto"/>
                <w:right w:val="none" w:sz="0" w:space="0" w:color="auto"/>
              </w:divBdr>
            </w:div>
            <w:div w:id="101649109">
              <w:marLeft w:val="0"/>
              <w:marRight w:val="0"/>
              <w:marTop w:val="0"/>
              <w:marBottom w:val="0"/>
              <w:divBdr>
                <w:top w:val="none" w:sz="0" w:space="0" w:color="auto"/>
                <w:left w:val="none" w:sz="0" w:space="0" w:color="auto"/>
                <w:bottom w:val="none" w:sz="0" w:space="0" w:color="auto"/>
                <w:right w:val="none" w:sz="0" w:space="0" w:color="auto"/>
              </w:divBdr>
            </w:div>
            <w:div w:id="522742381">
              <w:marLeft w:val="0"/>
              <w:marRight w:val="0"/>
              <w:marTop w:val="0"/>
              <w:marBottom w:val="0"/>
              <w:divBdr>
                <w:top w:val="none" w:sz="0" w:space="0" w:color="auto"/>
                <w:left w:val="none" w:sz="0" w:space="0" w:color="auto"/>
                <w:bottom w:val="none" w:sz="0" w:space="0" w:color="auto"/>
                <w:right w:val="none" w:sz="0" w:space="0" w:color="auto"/>
              </w:divBdr>
            </w:div>
            <w:div w:id="1844856570">
              <w:marLeft w:val="0"/>
              <w:marRight w:val="0"/>
              <w:marTop w:val="0"/>
              <w:marBottom w:val="0"/>
              <w:divBdr>
                <w:top w:val="none" w:sz="0" w:space="0" w:color="auto"/>
                <w:left w:val="none" w:sz="0" w:space="0" w:color="auto"/>
                <w:bottom w:val="none" w:sz="0" w:space="0" w:color="auto"/>
                <w:right w:val="none" w:sz="0" w:space="0" w:color="auto"/>
              </w:divBdr>
            </w:div>
            <w:div w:id="334115652">
              <w:marLeft w:val="0"/>
              <w:marRight w:val="0"/>
              <w:marTop w:val="0"/>
              <w:marBottom w:val="0"/>
              <w:divBdr>
                <w:top w:val="none" w:sz="0" w:space="0" w:color="auto"/>
                <w:left w:val="none" w:sz="0" w:space="0" w:color="auto"/>
                <w:bottom w:val="none" w:sz="0" w:space="0" w:color="auto"/>
                <w:right w:val="none" w:sz="0" w:space="0" w:color="auto"/>
              </w:divBdr>
            </w:div>
            <w:div w:id="1280145541">
              <w:marLeft w:val="0"/>
              <w:marRight w:val="0"/>
              <w:marTop w:val="0"/>
              <w:marBottom w:val="0"/>
              <w:divBdr>
                <w:top w:val="none" w:sz="0" w:space="0" w:color="auto"/>
                <w:left w:val="none" w:sz="0" w:space="0" w:color="auto"/>
                <w:bottom w:val="none" w:sz="0" w:space="0" w:color="auto"/>
                <w:right w:val="none" w:sz="0" w:space="0" w:color="auto"/>
              </w:divBdr>
            </w:div>
            <w:div w:id="534270768">
              <w:marLeft w:val="0"/>
              <w:marRight w:val="0"/>
              <w:marTop w:val="0"/>
              <w:marBottom w:val="0"/>
              <w:divBdr>
                <w:top w:val="none" w:sz="0" w:space="0" w:color="auto"/>
                <w:left w:val="none" w:sz="0" w:space="0" w:color="auto"/>
                <w:bottom w:val="none" w:sz="0" w:space="0" w:color="auto"/>
                <w:right w:val="none" w:sz="0" w:space="0" w:color="auto"/>
              </w:divBdr>
            </w:div>
            <w:div w:id="1925605472">
              <w:marLeft w:val="0"/>
              <w:marRight w:val="0"/>
              <w:marTop w:val="0"/>
              <w:marBottom w:val="0"/>
              <w:divBdr>
                <w:top w:val="none" w:sz="0" w:space="0" w:color="auto"/>
                <w:left w:val="none" w:sz="0" w:space="0" w:color="auto"/>
                <w:bottom w:val="none" w:sz="0" w:space="0" w:color="auto"/>
                <w:right w:val="none" w:sz="0" w:space="0" w:color="auto"/>
              </w:divBdr>
            </w:div>
            <w:div w:id="1400131808">
              <w:marLeft w:val="0"/>
              <w:marRight w:val="0"/>
              <w:marTop w:val="0"/>
              <w:marBottom w:val="0"/>
              <w:divBdr>
                <w:top w:val="none" w:sz="0" w:space="0" w:color="auto"/>
                <w:left w:val="none" w:sz="0" w:space="0" w:color="auto"/>
                <w:bottom w:val="none" w:sz="0" w:space="0" w:color="auto"/>
                <w:right w:val="none" w:sz="0" w:space="0" w:color="auto"/>
              </w:divBdr>
            </w:div>
            <w:div w:id="1323117575">
              <w:marLeft w:val="0"/>
              <w:marRight w:val="0"/>
              <w:marTop w:val="0"/>
              <w:marBottom w:val="0"/>
              <w:divBdr>
                <w:top w:val="none" w:sz="0" w:space="0" w:color="auto"/>
                <w:left w:val="none" w:sz="0" w:space="0" w:color="auto"/>
                <w:bottom w:val="none" w:sz="0" w:space="0" w:color="auto"/>
                <w:right w:val="none" w:sz="0" w:space="0" w:color="auto"/>
              </w:divBdr>
            </w:div>
            <w:div w:id="194391245">
              <w:marLeft w:val="0"/>
              <w:marRight w:val="0"/>
              <w:marTop w:val="0"/>
              <w:marBottom w:val="0"/>
              <w:divBdr>
                <w:top w:val="none" w:sz="0" w:space="0" w:color="auto"/>
                <w:left w:val="none" w:sz="0" w:space="0" w:color="auto"/>
                <w:bottom w:val="none" w:sz="0" w:space="0" w:color="auto"/>
                <w:right w:val="none" w:sz="0" w:space="0" w:color="auto"/>
              </w:divBdr>
            </w:div>
            <w:div w:id="1326861550">
              <w:marLeft w:val="0"/>
              <w:marRight w:val="0"/>
              <w:marTop w:val="0"/>
              <w:marBottom w:val="0"/>
              <w:divBdr>
                <w:top w:val="none" w:sz="0" w:space="0" w:color="auto"/>
                <w:left w:val="none" w:sz="0" w:space="0" w:color="auto"/>
                <w:bottom w:val="none" w:sz="0" w:space="0" w:color="auto"/>
                <w:right w:val="none" w:sz="0" w:space="0" w:color="auto"/>
              </w:divBdr>
            </w:div>
            <w:div w:id="15618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31659">
      <w:bodyDiv w:val="1"/>
      <w:marLeft w:val="0"/>
      <w:marRight w:val="0"/>
      <w:marTop w:val="0"/>
      <w:marBottom w:val="0"/>
      <w:divBdr>
        <w:top w:val="none" w:sz="0" w:space="0" w:color="auto"/>
        <w:left w:val="none" w:sz="0" w:space="0" w:color="auto"/>
        <w:bottom w:val="none" w:sz="0" w:space="0" w:color="auto"/>
        <w:right w:val="none" w:sz="0" w:space="0" w:color="auto"/>
      </w:divBdr>
    </w:div>
    <w:div w:id="2070417971">
      <w:bodyDiv w:val="1"/>
      <w:marLeft w:val="0"/>
      <w:marRight w:val="0"/>
      <w:marTop w:val="0"/>
      <w:marBottom w:val="0"/>
      <w:divBdr>
        <w:top w:val="none" w:sz="0" w:space="0" w:color="auto"/>
        <w:left w:val="none" w:sz="0" w:space="0" w:color="auto"/>
        <w:bottom w:val="none" w:sz="0" w:space="0" w:color="auto"/>
        <w:right w:val="none" w:sz="0" w:space="0" w:color="auto"/>
      </w:divBdr>
    </w:div>
    <w:div w:id="2070419615">
      <w:bodyDiv w:val="1"/>
      <w:marLeft w:val="0"/>
      <w:marRight w:val="0"/>
      <w:marTop w:val="0"/>
      <w:marBottom w:val="0"/>
      <w:divBdr>
        <w:top w:val="none" w:sz="0" w:space="0" w:color="auto"/>
        <w:left w:val="none" w:sz="0" w:space="0" w:color="auto"/>
        <w:bottom w:val="none" w:sz="0" w:space="0" w:color="auto"/>
        <w:right w:val="none" w:sz="0" w:space="0" w:color="auto"/>
      </w:divBdr>
    </w:div>
    <w:div w:id="2072924596">
      <w:bodyDiv w:val="1"/>
      <w:marLeft w:val="0"/>
      <w:marRight w:val="0"/>
      <w:marTop w:val="0"/>
      <w:marBottom w:val="0"/>
      <w:divBdr>
        <w:top w:val="none" w:sz="0" w:space="0" w:color="auto"/>
        <w:left w:val="none" w:sz="0" w:space="0" w:color="auto"/>
        <w:bottom w:val="none" w:sz="0" w:space="0" w:color="auto"/>
        <w:right w:val="none" w:sz="0" w:space="0" w:color="auto"/>
      </w:divBdr>
    </w:div>
    <w:div w:id="2082485071">
      <w:bodyDiv w:val="1"/>
      <w:marLeft w:val="0"/>
      <w:marRight w:val="0"/>
      <w:marTop w:val="0"/>
      <w:marBottom w:val="0"/>
      <w:divBdr>
        <w:top w:val="none" w:sz="0" w:space="0" w:color="auto"/>
        <w:left w:val="none" w:sz="0" w:space="0" w:color="auto"/>
        <w:bottom w:val="none" w:sz="0" w:space="0" w:color="auto"/>
        <w:right w:val="none" w:sz="0" w:space="0" w:color="auto"/>
      </w:divBdr>
    </w:div>
    <w:div w:id="2085567929">
      <w:bodyDiv w:val="1"/>
      <w:marLeft w:val="0"/>
      <w:marRight w:val="0"/>
      <w:marTop w:val="0"/>
      <w:marBottom w:val="0"/>
      <w:divBdr>
        <w:top w:val="none" w:sz="0" w:space="0" w:color="auto"/>
        <w:left w:val="none" w:sz="0" w:space="0" w:color="auto"/>
        <w:bottom w:val="none" w:sz="0" w:space="0" w:color="auto"/>
        <w:right w:val="none" w:sz="0" w:space="0" w:color="auto"/>
      </w:divBdr>
    </w:div>
    <w:div w:id="2087921622">
      <w:bodyDiv w:val="1"/>
      <w:marLeft w:val="0"/>
      <w:marRight w:val="0"/>
      <w:marTop w:val="0"/>
      <w:marBottom w:val="0"/>
      <w:divBdr>
        <w:top w:val="none" w:sz="0" w:space="0" w:color="auto"/>
        <w:left w:val="none" w:sz="0" w:space="0" w:color="auto"/>
        <w:bottom w:val="none" w:sz="0" w:space="0" w:color="auto"/>
        <w:right w:val="none" w:sz="0" w:space="0" w:color="auto"/>
      </w:divBdr>
    </w:div>
    <w:div w:id="2088111492">
      <w:bodyDiv w:val="1"/>
      <w:marLeft w:val="0"/>
      <w:marRight w:val="0"/>
      <w:marTop w:val="0"/>
      <w:marBottom w:val="0"/>
      <w:divBdr>
        <w:top w:val="none" w:sz="0" w:space="0" w:color="auto"/>
        <w:left w:val="none" w:sz="0" w:space="0" w:color="auto"/>
        <w:bottom w:val="none" w:sz="0" w:space="0" w:color="auto"/>
        <w:right w:val="none" w:sz="0" w:space="0" w:color="auto"/>
      </w:divBdr>
      <w:divsChild>
        <w:div w:id="505443844">
          <w:marLeft w:val="0"/>
          <w:marRight w:val="0"/>
          <w:marTop w:val="0"/>
          <w:marBottom w:val="0"/>
          <w:divBdr>
            <w:top w:val="none" w:sz="0" w:space="0" w:color="auto"/>
            <w:left w:val="none" w:sz="0" w:space="0" w:color="auto"/>
            <w:bottom w:val="none" w:sz="0" w:space="0" w:color="auto"/>
            <w:right w:val="none" w:sz="0" w:space="0" w:color="auto"/>
          </w:divBdr>
        </w:div>
      </w:divsChild>
    </w:div>
    <w:div w:id="2090346666">
      <w:bodyDiv w:val="1"/>
      <w:marLeft w:val="0"/>
      <w:marRight w:val="0"/>
      <w:marTop w:val="0"/>
      <w:marBottom w:val="0"/>
      <w:divBdr>
        <w:top w:val="none" w:sz="0" w:space="0" w:color="auto"/>
        <w:left w:val="none" w:sz="0" w:space="0" w:color="auto"/>
        <w:bottom w:val="none" w:sz="0" w:space="0" w:color="auto"/>
        <w:right w:val="none" w:sz="0" w:space="0" w:color="auto"/>
      </w:divBdr>
    </w:div>
    <w:div w:id="2095080396">
      <w:bodyDiv w:val="1"/>
      <w:marLeft w:val="0"/>
      <w:marRight w:val="0"/>
      <w:marTop w:val="0"/>
      <w:marBottom w:val="0"/>
      <w:divBdr>
        <w:top w:val="none" w:sz="0" w:space="0" w:color="auto"/>
        <w:left w:val="none" w:sz="0" w:space="0" w:color="auto"/>
        <w:bottom w:val="none" w:sz="0" w:space="0" w:color="auto"/>
        <w:right w:val="none" w:sz="0" w:space="0" w:color="auto"/>
      </w:divBdr>
    </w:div>
    <w:div w:id="2097087308">
      <w:bodyDiv w:val="1"/>
      <w:marLeft w:val="0"/>
      <w:marRight w:val="0"/>
      <w:marTop w:val="0"/>
      <w:marBottom w:val="0"/>
      <w:divBdr>
        <w:top w:val="none" w:sz="0" w:space="0" w:color="auto"/>
        <w:left w:val="none" w:sz="0" w:space="0" w:color="auto"/>
        <w:bottom w:val="none" w:sz="0" w:space="0" w:color="auto"/>
        <w:right w:val="none" w:sz="0" w:space="0" w:color="auto"/>
      </w:divBdr>
    </w:div>
    <w:div w:id="2099281771">
      <w:bodyDiv w:val="1"/>
      <w:marLeft w:val="0"/>
      <w:marRight w:val="0"/>
      <w:marTop w:val="0"/>
      <w:marBottom w:val="0"/>
      <w:divBdr>
        <w:top w:val="none" w:sz="0" w:space="0" w:color="auto"/>
        <w:left w:val="none" w:sz="0" w:space="0" w:color="auto"/>
        <w:bottom w:val="none" w:sz="0" w:space="0" w:color="auto"/>
        <w:right w:val="none" w:sz="0" w:space="0" w:color="auto"/>
      </w:divBdr>
    </w:div>
    <w:div w:id="2116705443">
      <w:bodyDiv w:val="1"/>
      <w:marLeft w:val="0"/>
      <w:marRight w:val="0"/>
      <w:marTop w:val="0"/>
      <w:marBottom w:val="0"/>
      <w:divBdr>
        <w:top w:val="none" w:sz="0" w:space="0" w:color="auto"/>
        <w:left w:val="none" w:sz="0" w:space="0" w:color="auto"/>
        <w:bottom w:val="none" w:sz="0" w:space="0" w:color="auto"/>
        <w:right w:val="none" w:sz="0" w:space="0" w:color="auto"/>
      </w:divBdr>
      <w:divsChild>
        <w:div w:id="1867717824">
          <w:marLeft w:val="0"/>
          <w:marRight w:val="0"/>
          <w:marTop w:val="0"/>
          <w:marBottom w:val="0"/>
          <w:divBdr>
            <w:top w:val="none" w:sz="0" w:space="0" w:color="auto"/>
            <w:left w:val="none" w:sz="0" w:space="0" w:color="auto"/>
            <w:bottom w:val="none" w:sz="0" w:space="0" w:color="auto"/>
            <w:right w:val="none" w:sz="0" w:space="0" w:color="auto"/>
          </w:divBdr>
          <w:divsChild>
            <w:div w:id="1822457781">
              <w:marLeft w:val="0"/>
              <w:marRight w:val="0"/>
              <w:marTop w:val="0"/>
              <w:marBottom w:val="0"/>
              <w:divBdr>
                <w:top w:val="none" w:sz="0" w:space="0" w:color="auto"/>
                <w:left w:val="none" w:sz="0" w:space="0" w:color="auto"/>
                <w:bottom w:val="none" w:sz="0" w:space="0" w:color="auto"/>
                <w:right w:val="none" w:sz="0" w:space="0" w:color="auto"/>
              </w:divBdr>
            </w:div>
            <w:div w:id="1891187737">
              <w:marLeft w:val="0"/>
              <w:marRight w:val="0"/>
              <w:marTop w:val="0"/>
              <w:marBottom w:val="0"/>
              <w:divBdr>
                <w:top w:val="none" w:sz="0" w:space="0" w:color="auto"/>
                <w:left w:val="none" w:sz="0" w:space="0" w:color="auto"/>
                <w:bottom w:val="none" w:sz="0" w:space="0" w:color="auto"/>
                <w:right w:val="none" w:sz="0" w:space="0" w:color="auto"/>
              </w:divBdr>
            </w:div>
            <w:div w:id="86856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52421">
      <w:bodyDiv w:val="1"/>
      <w:marLeft w:val="0"/>
      <w:marRight w:val="0"/>
      <w:marTop w:val="0"/>
      <w:marBottom w:val="0"/>
      <w:divBdr>
        <w:top w:val="none" w:sz="0" w:space="0" w:color="auto"/>
        <w:left w:val="none" w:sz="0" w:space="0" w:color="auto"/>
        <w:bottom w:val="none" w:sz="0" w:space="0" w:color="auto"/>
        <w:right w:val="none" w:sz="0" w:space="0" w:color="auto"/>
      </w:divBdr>
      <w:divsChild>
        <w:div w:id="1488934858">
          <w:marLeft w:val="0"/>
          <w:marRight w:val="0"/>
          <w:marTop w:val="0"/>
          <w:marBottom w:val="0"/>
          <w:divBdr>
            <w:top w:val="none" w:sz="0" w:space="0" w:color="auto"/>
            <w:left w:val="none" w:sz="0" w:space="0" w:color="auto"/>
            <w:bottom w:val="none" w:sz="0" w:space="0" w:color="auto"/>
            <w:right w:val="none" w:sz="0" w:space="0" w:color="auto"/>
          </w:divBdr>
          <w:divsChild>
            <w:div w:id="1909145595">
              <w:marLeft w:val="0"/>
              <w:marRight w:val="0"/>
              <w:marTop w:val="0"/>
              <w:marBottom w:val="0"/>
              <w:divBdr>
                <w:top w:val="none" w:sz="0" w:space="0" w:color="auto"/>
                <w:left w:val="none" w:sz="0" w:space="0" w:color="auto"/>
                <w:bottom w:val="none" w:sz="0" w:space="0" w:color="auto"/>
                <w:right w:val="none" w:sz="0" w:space="0" w:color="auto"/>
              </w:divBdr>
            </w:div>
            <w:div w:id="645090104">
              <w:marLeft w:val="0"/>
              <w:marRight w:val="0"/>
              <w:marTop w:val="0"/>
              <w:marBottom w:val="0"/>
              <w:divBdr>
                <w:top w:val="none" w:sz="0" w:space="0" w:color="auto"/>
                <w:left w:val="none" w:sz="0" w:space="0" w:color="auto"/>
                <w:bottom w:val="none" w:sz="0" w:space="0" w:color="auto"/>
                <w:right w:val="none" w:sz="0" w:space="0" w:color="auto"/>
              </w:divBdr>
            </w:div>
            <w:div w:id="1080978600">
              <w:marLeft w:val="0"/>
              <w:marRight w:val="0"/>
              <w:marTop w:val="0"/>
              <w:marBottom w:val="0"/>
              <w:divBdr>
                <w:top w:val="none" w:sz="0" w:space="0" w:color="auto"/>
                <w:left w:val="none" w:sz="0" w:space="0" w:color="auto"/>
                <w:bottom w:val="none" w:sz="0" w:space="0" w:color="auto"/>
                <w:right w:val="none" w:sz="0" w:space="0" w:color="auto"/>
              </w:divBdr>
            </w:div>
            <w:div w:id="483858297">
              <w:marLeft w:val="0"/>
              <w:marRight w:val="0"/>
              <w:marTop w:val="0"/>
              <w:marBottom w:val="0"/>
              <w:divBdr>
                <w:top w:val="none" w:sz="0" w:space="0" w:color="auto"/>
                <w:left w:val="none" w:sz="0" w:space="0" w:color="auto"/>
                <w:bottom w:val="none" w:sz="0" w:space="0" w:color="auto"/>
                <w:right w:val="none" w:sz="0" w:space="0" w:color="auto"/>
              </w:divBdr>
            </w:div>
            <w:div w:id="506286882">
              <w:marLeft w:val="0"/>
              <w:marRight w:val="0"/>
              <w:marTop w:val="0"/>
              <w:marBottom w:val="0"/>
              <w:divBdr>
                <w:top w:val="none" w:sz="0" w:space="0" w:color="auto"/>
                <w:left w:val="none" w:sz="0" w:space="0" w:color="auto"/>
                <w:bottom w:val="none" w:sz="0" w:space="0" w:color="auto"/>
                <w:right w:val="none" w:sz="0" w:space="0" w:color="auto"/>
              </w:divBdr>
            </w:div>
            <w:div w:id="1840579678">
              <w:marLeft w:val="0"/>
              <w:marRight w:val="0"/>
              <w:marTop w:val="0"/>
              <w:marBottom w:val="0"/>
              <w:divBdr>
                <w:top w:val="none" w:sz="0" w:space="0" w:color="auto"/>
                <w:left w:val="none" w:sz="0" w:space="0" w:color="auto"/>
                <w:bottom w:val="none" w:sz="0" w:space="0" w:color="auto"/>
                <w:right w:val="none" w:sz="0" w:space="0" w:color="auto"/>
              </w:divBdr>
            </w:div>
            <w:div w:id="259921612">
              <w:marLeft w:val="0"/>
              <w:marRight w:val="0"/>
              <w:marTop w:val="0"/>
              <w:marBottom w:val="0"/>
              <w:divBdr>
                <w:top w:val="none" w:sz="0" w:space="0" w:color="auto"/>
                <w:left w:val="none" w:sz="0" w:space="0" w:color="auto"/>
                <w:bottom w:val="none" w:sz="0" w:space="0" w:color="auto"/>
                <w:right w:val="none" w:sz="0" w:space="0" w:color="auto"/>
              </w:divBdr>
            </w:div>
            <w:div w:id="540945134">
              <w:marLeft w:val="0"/>
              <w:marRight w:val="0"/>
              <w:marTop w:val="0"/>
              <w:marBottom w:val="0"/>
              <w:divBdr>
                <w:top w:val="none" w:sz="0" w:space="0" w:color="auto"/>
                <w:left w:val="none" w:sz="0" w:space="0" w:color="auto"/>
                <w:bottom w:val="none" w:sz="0" w:space="0" w:color="auto"/>
                <w:right w:val="none" w:sz="0" w:space="0" w:color="auto"/>
              </w:divBdr>
            </w:div>
            <w:div w:id="1848203730">
              <w:marLeft w:val="0"/>
              <w:marRight w:val="0"/>
              <w:marTop w:val="0"/>
              <w:marBottom w:val="0"/>
              <w:divBdr>
                <w:top w:val="none" w:sz="0" w:space="0" w:color="auto"/>
                <w:left w:val="none" w:sz="0" w:space="0" w:color="auto"/>
                <w:bottom w:val="none" w:sz="0" w:space="0" w:color="auto"/>
                <w:right w:val="none" w:sz="0" w:space="0" w:color="auto"/>
              </w:divBdr>
            </w:div>
            <w:div w:id="1562864199">
              <w:marLeft w:val="0"/>
              <w:marRight w:val="0"/>
              <w:marTop w:val="0"/>
              <w:marBottom w:val="0"/>
              <w:divBdr>
                <w:top w:val="none" w:sz="0" w:space="0" w:color="auto"/>
                <w:left w:val="none" w:sz="0" w:space="0" w:color="auto"/>
                <w:bottom w:val="none" w:sz="0" w:space="0" w:color="auto"/>
                <w:right w:val="none" w:sz="0" w:space="0" w:color="auto"/>
              </w:divBdr>
            </w:div>
            <w:div w:id="1275285873">
              <w:marLeft w:val="0"/>
              <w:marRight w:val="0"/>
              <w:marTop w:val="0"/>
              <w:marBottom w:val="0"/>
              <w:divBdr>
                <w:top w:val="none" w:sz="0" w:space="0" w:color="auto"/>
                <w:left w:val="none" w:sz="0" w:space="0" w:color="auto"/>
                <w:bottom w:val="none" w:sz="0" w:space="0" w:color="auto"/>
                <w:right w:val="none" w:sz="0" w:space="0" w:color="auto"/>
              </w:divBdr>
            </w:div>
            <w:div w:id="155803929">
              <w:marLeft w:val="0"/>
              <w:marRight w:val="0"/>
              <w:marTop w:val="0"/>
              <w:marBottom w:val="0"/>
              <w:divBdr>
                <w:top w:val="none" w:sz="0" w:space="0" w:color="auto"/>
                <w:left w:val="none" w:sz="0" w:space="0" w:color="auto"/>
                <w:bottom w:val="none" w:sz="0" w:space="0" w:color="auto"/>
                <w:right w:val="none" w:sz="0" w:space="0" w:color="auto"/>
              </w:divBdr>
            </w:div>
            <w:div w:id="620457947">
              <w:marLeft w:val="0"/>
              <w:marRight w:val="0"/>
              <w:marTop w:val="0"/>
              <w:marBottom w:val="0"/>
              <w:divBdr>
                <w:top w:val="none" w:sz="0" w:space="0" w:color="auto"/>
                <w:left w:val="none" w:sz="0" w:space="0" w:color="auto"/>
                <w:bottom w:val="none" w:sz="0" w:space="0" w:color="auto"/>
                <w:right w:val="none" w:sz="0" w:space="0" w:color="auto"/>
              </w:divBdr>
            </w:div>
            <w:div w:id="1135878951">
              <w:marLeft w:val="0"/>
              <w:marRight w:val="0"/>
              <w:marTop w:val="0"/>
              <w:marBottom w:val="0"/>
              <w:divBdr>
                <w:top w:val="none" w:sz="0" w:space="0" w:color="auto"/>
                <w:left w:val="none" w:sz="0" w:space="0" w:color="auto"/>
                <w:bottom w:val="none" w:sz="0" w:space="0" w:color="auto"/>
                <w:right w:val="none" w:sz="0" w:space="0" w:color="auto"/>
              </w:divBdr>
            </w:div>
            <w:div w:id="556166002">
              <w:marLeft w:val="0"/>
              <w:marRight w:val="0"/>
              <w:marTop w:val="0"/>
              <w:marBottom w:val="0"/>
              <w:divBdr>
                <w:top w:val="none" w:sz="0" w:space="0" w:color="auto"/>
                <w:left w:val="none" w:sz="0" w:space="0" w:color="auto"/>
                <w:bottom w:val="none" w:sz="0" w:space="0" w:color="auto"/>
                <w:right w:val="none" w:sz="0" w:space="0" w:color="auto"/>
              </w:divBdr>
            </w:div>
            <w:div w:id="573319016">
              <w:marLeft w:val="0"/>
              <w:marRight w:val="0"/>
              <w:marTop w:val="0"/>
              <w:marBottom w:val="0"/>
              <w:divBdr>
                <w:top w:val="none" w:sz="0" w:space="0" w:color="auto"/>
                <w:left w:val="none" w:sz="0" w:space="0" w:color="auto"/>
                <w:bottom w:val="none" w:sz="0" w:space="0" w:color="auto"/>
                <w:right w:val="none" w:sz="0" w:space="0" w:color="auto"/>
              </w:divBdr>
            </w:div>
            <w:div w:id="1546984164">
              <w:marLeft w:val="0"/>
              <w:marRight w:val="0"/>
              <w:marTop w:val="0"/>
              <w:marBottom w:val="0"/>
              <w:divBdr>
                <w:top w:val="none" w:sz="0" w:space="0" w:color="auto"/>
                <w:left w:val="none" w:sz="0" w:space="0" w:color="auto"/>
                <w:bottom w:val="none" w:sz="0" w:space="0" w:color="auto"/>
                <w:right w:val="none" w:sz="0" w:space="0" w:color="auto"/>
              </w:divBdr>
            </w:div>
            <w:div w:id="606889272">
              <w:marLeft w:val="0"/>
              <w:marRight w:val="0"/>
              <w:marTop w:val="0"/>
              <w:marBottom w:val="0"/>
              <w:divBdr>
                <w:top w:val="none" w:sz="0" w:space="0" w:color="auto"/>
                <w:left w:val="none" w:sz="0" w:space="0" w:color="auto"/>
                <w:bottom w:val="none" w:sz="0" w:space="0" w:color="auto"/>
                <w:right w:val="none" w:sz="0" w:space="0" w:color="auto"/>
              </w:divBdr>
            </w:div>
            <w:div w:id="1311405603">
              <w:marLeft w:val="0"/>
              <w:marRight w:val="0"/>
              <w:marTop w:val="0"/>
              <w:marBottom w:val="0"/>
              <w:divBdr>
                <w:top w:val="none" w:sz="0" w:space="0" w:color="auto"/>
                <w:left w:val="none" w:sz="0" w:space="0" w:color="auto"/>
                <w:bottom w:val="none" w:sz="0" w:space="0" w:color="auto"/>
                <w:right w:val="none" w:sz="0" w:space="0" w:color="auto"/>
              </w:divBdr>
            </w:div>
            <w:div w:id="1466970298">
              <w:marLeft w:val="0"/>
              <w:marRight w:val="0"/>
              <w:marTop w:val="0"/>
              <w:marBottom w:val="0"/>
              <w:divBdr>
                <w:top w:val="none" w:sz="0" w:space="0" w:color="auto"/>
                <w:left w:val="none" w:sz="0" w:space="0" w:color="auto"/>
                <w:bottom w:val="none" w:sz="0" w:space="0" w:color="auto"/>
                <w:right w:val="none" w:sz="0" w:space="0" w:color="auto"/>
              </w:divBdr>
            </w:div>
            <w:div w:id="2026059092">
              <w:marLeft w:val="0"/>
              <w:marRight w:val="0"/>
              <w:marTop w:val="0"/>
              <w:marBottom w:val="0"/>
              <w:divBdr>
                <w:top w:val="none" w:sz="0" w:space="0" w:color="auto"/>
                <w:left w:val="none" w:sz="0" w:space="0" w:color="auto"/>
                <w:bottom w:val="none" w:sz="0" w:space="0" w:color="auto"/>
                <w:right w:val="none" w:sz="0" w:space="0" w:color="auto"/>
              </w:divBdr>
            </w:div>
            <w:div w:id="21349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58033">
      <w:bodyDiv w:val="1"/>
      <w:marLeft w:val="0"/>
      <w:marRight w:val="0"/>
      <w:marTop w:val="0"/>
      <w:marBottom w:val="0"/>
      <w:divBdr>
        <w:top w:val="none" w:sz="0" w:space="0" w:color="auto"/>
        <w:left w:val="none" w:sz="0" w:space="0" w:color="auto"/>
        <w:bottom w:val="none" w:sz="0" w:space="0" w:color="auto"/>
        <w:right w:val="none" w:sz="0" w:space="0" w:color="auto"/>
      </w:divBdr>
    </w:div>
    <w:div w:id="2141069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localhost:8080/test.tx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K1" Type="http://schemas.openxmlformats.org/officeDocument/2006/relationships/image" Target="media/k8s_f1_problem.png"/><Relationship Id="rIdK2" Type="http://schemas.openxmlformats.org/officeDocument/2006/relationships/image" Target="media/k8s_f2_pv_pvc_pod.png"/><Relationship Id="rIdK3" Type="http://schemas.openxmlformats.org/officeDocument/2006/relationships/image" Target="media/k8s_f3_binding.png"/><Relationship Id="rIdK4" Type="http://schemas.openxmlformats.org/officeDocument/2006/relationships/image" Target="media/k8s_f4_lifecycle.png"/><Relationship Id="rIdK5" Type="http://schemas.openxmlformats.org/officeDocument/2006/relationships/image" Target="media/k8s_f5_flow.png"/><Relationship Id="rIdK6" Type="http://schemas.openxmlformats.org/officeDocument/2006/relationships/image" Target="media/k8s_f7_roadmap.png"/><Relationship Id="rIdK7" Type="http://schemas.openxmlformats.org/officeDocument/2006/relationships/image" Target="media/k8s_f6_portforwar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59FA-56F5-41B3-93E2-4CC73A893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Info Desk</cp:lastModifiedBy>
  <cp:revision>5</cp:revision>
  <cp:lastPrinted>2022-05-13T06:01:00Z</cp:lastPrinted>
  <dcterms:created xsi:type="dcterms:W3CDTF">2025-07-12T05:59:00Z</dcterms:created>
  <dcterms:modified xsi:type="dcterms:W3CDTF">2025-07-12T06:23:00Z</dcterms:modified>
</cp:coreProperties>
</file>