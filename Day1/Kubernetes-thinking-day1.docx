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3CB14" w14:textId="61E12DB4" w:rsidR="00451277" w:rsidRPr="0097347D" w:rsidRDefault="00B6396B">
      <w:pPr>
        <w:spacing w:line="140" w:lineRule="exact"/>
        <w:rPr>
          <w:rFonts w:asciiTheme="minorHAnsi" w:hAnsiTheme="minorHAnsi" w:cstheme="minorHAnsi"/>
          <w:color w:val="0D0D0D" w:themeColor="text1" w:themeTint="F2"/>
          <w:sz w:val="24"/>
          <w:szCs w:val="24"/>
        </w:rPr>
      </w:pPr>
      <w:r>
        <w:rPr>
          <w:rFonts w:asciiTheme="minorHAnsi" w:hAnsiTheme="minorHAnsi" w:cstheme="minorHAnsi"/>
          <w:noProof/>
          <w:color w:val="0D0D0D" w:themeColor="text1" w:themeTint="F2"/>
          <w:sz w:val="24"/>
          <w:szCs w:val="24"/>
        </w:rPr>
        <mc:AlternateContent>
          <mc:Choice Requires="wpg">
            <w:drawing>
              <wp:anchor distT="0" distB="0" distL="114300" distR="114300" simplePos="0" relativeHeight="251658240" behindDoc="1" locked="0" layoutInCell="1" allowOverlap="1" wp14:anchorId="1C188838" wp14:editId="50EE5289">
                <wp:simplePos x="0" y="0"/>
                <wp:positionH relativeFrom="page">
                  <wp:posOffset>19050</wp:posOffset>
                </wp:positionH>
                <wp:positionV relativeFrom="page">
                  <wp:posOffset>1038860</wp:posOffset>
                </wp:positionV>
                <wp:extent cx="7541260" cy="5587365"/>
                <wp:effectExtent l="0" t="635" r="2540" b="0"/>
                <wp:wrapNone/>
                <wp:docPr id="59807661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260" cy="5587365"/>
                          <a:chOff x="30" y="1636"/>
                          <a:chExt cx="11876" cy="8799"/>
                        </a:xfrm>
                      </wpg:grpSpPr>
                      <pic:pic xmlns:pic="http://schemas.openxmlformats.org/drawingml/2006/picture">
                        <pic:nvPicPr>
                          <pic:cNvPr id="1355642501"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 y="1636"/>
                            <a:ext cx="11876" cy="4467"/>
                          </a:xfrm>
                          <a:prstGeom prst="rect">
                            <a:avLst/>
                          </a:prstGeom>
                          <a:noFill/>
                          <a:extLst>
                            <a:ext uri="{909E8E84-426E-40DD-AFC4-6F175D3DCCD1}">
                              <a14:hiddenFill xmlns:a14="http://schemas.microsoft.com/office/drawing/2010/main">
                                <a:solidFill>
                                  <a:srgbClr val="FFFFFF"/>
                                </a:solidFill>
                              </a14:hiddenFill>
                            </a:ext>
                          </a:extLst>
                        </pic:spPr>
                      </pic:pic>
                      <wps:wsp>
                        <wps:cNvPr id="181428973" name="Freeform 18"/>
                        <wps:cNvSpPr>
                          <a:spLocks/>
                        </wps:cNvSpPr>
                        <wps:spPr bwMode="auto">
                          <a:xfrm>
                            <a:off x="7441" y="5469"/>
                            <a:ext cx="4185" cy="101"/>
                          </a:xfrm>
                          <a:custGeom>
                            <a:avLst/>
                            <a:gdLst>
                              <a:gd name="T0" fmla="+- 0 7441 7441"/>
                              <a:gd name="T1" fmla="*/ T0 w 4185"/>
                              <a:gd name="T2" fmla="+- 0 5570 5469"/>
                              <a:gd name="T3" fmla="*/ 5570 h 101"/>
                              <a:gd name="T4" fmla="+- 0 11626 7441"/>
                              <a:gd name="T5" fmla="*/ T4 w 4185"/>
                              <a:gd name="T6" fmla="+- 0 5570 5469"/>
                              <a:gd name="T7" fmla="*/ 5570 h 101"/>
                              <a:gd name="T8" fmla="+- 0 11626 7441"/>
                              <a:gd name="T9" fmla="*/ T8 w 4185"/>
                              <a:gd name="T10" fmla="+- 0 5469 5469"/>
                              <a:gd name="T11" fmla="*/ 5469 h 101"/>
                              <a:gd name="T12" fmla="+- 0 7441 7441"/>
                              <a:gd name="T13" fmla="*/ T12 w 4185"/>
                              <a:gd name="T14" fmla="+- 0 5469 5469"/>
                              <a:gd name="T15" fmla="*/ 5469 h 101"/>
                              <a:gd name="T16" fmla="+- 0 7441 7441"/>
                              <a:gd name="T17" fmla="*/ T16 w 4185"/>
                              <a:gd name="T18" fmla="+- 0 5570 5469"/>
                              <a:gd name="T19" fmla="*/ 5570 h 101"/>
                            </a:gdLst>
                            <a:ahLst/>
                            <a:cxnLst>
                              <a:cxn ang="0">
                                <a:pos x="T1" y="T3"/>
                              </a:cxn>
                              <a:cxn ang="0">
                                <a:pos x="T5" y="T7"/>
                              </a:cxn>
                              <a:cxn ang="0">
                                <a:pos x="T9" y="T11"/>
                              </a:cxn>
                              <a:cxn ang="0">
                                <a:pos x="T13" y="T15"/>
                              </a:cxn>
                              <a:cxn ang="0">
                                <a:pos x="T17" y="T19"/>
                              </a:cxn>
                            </a:cxnLst>
                            <a:rect l="0" t="0" r="r" b="b"/>
                            <a:pathLst>
                              <a:path w="4185" h="101">
                                <a:moveTo>
                                  <a:pt x="0" y="101"/>
                                </a:moveTo>
                                <a:lnTo>
                                  <a:pt x="4185" y="101"/>
                                </a:lnTo>
                                <a:lnTo>
                                  <a:pt x="4185" y="0"/>
                                </a:lnTo>
                                <a:lnTo>
                                  <a:pt x="0" y="0"/>
                                </a:lnTo>
                                <a:lnTo>
                                  <a:pt x="0" y="101"/>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6798781" name="Freeform 17"/>
                        <wps:cNvSpPr>
                          <a:spLocks/>
                        </wps:cNvSpPr>
                        <wps:spPr bwMode="auto">
                          <a:xfrm>
                            <a:off x="7366" y="5917"/>
                            <a:ext cx="4151" cy="4508"/>
                          </a:xfrm>
                          <a:custGeom>
                            <a:avLst/>
                            <a:gdLst>
                              <a:gd name="T0" fmla="+- 0 7366 7366"/>
                              <a:gd name="T1" fmla="*/ T0 w 4151"/>
                              <a:gd name="T2" fmla="+- 0 10425 5917"/>
                              <a:gd name="T3" fmla="*/ 10425 h 4508"/>
                              <a:gd name="T4" fmla="+- 0 11517 7366"/>
                              <a:gd name="T5" fmla="*/ T4 w 4151"/>
                              <a:gd name="T6" fmla="+- 0 10425 5917"/>
                              <a:gd name="T7" fmla="*/ 10425 h 4508"/>
                              <a:gd name="T8" fmla="+- 0 11517 7366"/>
                              <a:gd name="T9" fmla="*/ T8 w 4151"/>
                              <a:gd name="T10" fmla="+- 0 5917 5917"/>
                              <a:gd name="T11" fmla="*/ 5917 h 4508"/>
                              <a:gd name="T12" fmla="+- 0 7366 7366"/>
                              <a:gd name="T13" fmla="*/ T12 w 4151"/>
                              <a:gd name="T14" fmla="+- 0 5917 5917"/>
                              <a:gd name="T15" fmla="*/ 5917 h 4508"/>
                              <a:gd name="T16" fmla="+- 0 7366 7366"/>
                              <a:gd name="T17" fmla="*/ T16 w 4151"/>
                              <a:gd name="T18" fmla="+- 0 10425 5917"/>
                              <a:gd name="T19" fmla="*/ 10425 h 4508"/>
                            </a:gdLst>
                            <a:ahLst/>
                            <a:cxnLst>
                              <a:cxn ang="0">
                                <a:pos x="T1" y="T3"/>
                              </a:cxn>
                              <a:cxn ang="0">
                                <a:pos x="T5" y="T7"/>
                              </a:cxn>
                              <a:cxn ang="0">
                                <a:pos x="T9" y="T11"/>
                              </a:cxn>
                              <a:cxn ang="0">
                                <a:pos x="T13" y="T15"/>
                              </a:cxn>
                              <a:cxn ang="0">
                                <a:pos x="T17" y="T19"/>
                              </a:cxn>
                            </a:cxnLst>
                            <a:rect l="0" t="0" r="r" b="b"/>
                            <a:pathLst>
                              <a:path w="4151" h="4508">
                                <a:moveTo>
                                  <a:pt x="0" y="4508"/>
                                </a:moveTo>
                                <a:lnTo>
                                  <a:pt x="4151" y="4508"/>
                                </a:lnTo>
                                <a:lnTo>
                                  <a:pt x="4151" y="0"/>
                                </a:lnTo>
                                <a:lnTo>
                                  <a:pt x="0" y="0"/>
                                </a:lnTo>
                                <a:lnTo>
                                  <a:pt x="0" y="4508"/>
                                </a:lnTo>
                                <a:close/>
                              </a:path>
                            </a:pathLst>
                          </a:custGeom>
                          <a:solidFill>
                            <a:srgbClr val="096C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5357889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380" y="6221"/>
                            <a:ext cx="4121" cy="38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2D4C9B3" id="Group 15" o:spid="_x0000_s1026" style="position:absolute;margin-left:1.5pt;margin-top:81.8pt;width:593.8pt;height:439.95pt;z-index:-251658240;mso-position-horizontal-relative:page;mso-position-vertical-relative:page" coordorigin="30,1636" coordsize="11876,8799"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VkJ2p+wFAAD2FgAADgAAAGRycy9lMm9Eb2MueG1s7Fjb jts2EH0v0H8g9NgisWnrZmO9QbvpBgHSNmjcD6Bl2RIiiSopr3f79T1DipbktTaXBgEa9MG2JI6G Z65nzKsX92XB7lKlc1mtPP586rG0SuQ2r/Yr78/17bPYY7oR1VYUskpX3kOqvRfX3393dayX6Uxm stimikFJpZfHeuVlTVMvJxOdZGkp9HNZpxUWd1KVosGt2k+2ShyhvSwms+k0nByl2tZKJqnWePrS LnrXRv9ulybN77udThtWrDxga8y3Mt8b+p5cX4nlXok6y5MWhvgMFKXIK2x6UvVSNIIdVP5IVZkn Smq5a54nspzI3S5PUmMDrOHTM2teKXmojS375XFfn9wE15756bPVJr/dvVL1u/qtsuhx+UYm7zX8 MjnW+2V/ne73Vphtjr/KLeIpDo00ht/vVEkqYBK7N/59OPk3vW9YgodR4PNZiDAkWAuCOJqHgY1A kiFM9N4cq1jk4Tx0K7+0b3MeR6F9N44WC1qeiKXd12BtsV1f1XmyxKf1F64e+evDeYW3moNKvVZJ +VE6SqHeH+pnCG0tmnyTF3nzYNIULiJQ1d3bPCFX0w1c+1axfAtr50EQ+rNgyj1WiRJuhRjtzrgx 00nbdwXZZoLEKnmTiWqf/qRrZDoU4X33SCl5zFKx1fSYfDXUYm4HeDZFXt/mRUFRpOvWchTLWbJd cJ5N5JcyOZRp1djKVGkBJ8hKZ3mtPaaWablJYa16vTWAxFKr5A/gNjWoG5U2SUab7wCifY4AnxYM 4g4kmaORtx9MxUcp5dKxl1C+H0aDhIKTlW5epbJkdAHUAGoSXdy90QQZ0JwIga4k+c75mYC1LgdO 6kZob9q5FHePnPpJFfwuE3UKNKS2l0Yx92fxIpq7LLpVaUqtk/GYjGulXbHrfqUbPXaFxD7KsZHv I+GolP3Q5KlYOtf6PA5sqXIktfWW6xDJwTqWvOacica5hVvp0X7b1sAarWBXFmjHPz5jU0a7mS9S 1xcDBiv2w4Stp+zIzOZnQjMnZHQFQTRlHepuS7jupMsIZaw1oL+j76SMMs7DWXgRGVxw0rb2R5Ch pfWsHEUWOTFYOY4MbNtTNo5s4eTIZ/EIMj4MAPnrotN4PwJG6qLX+DAG4/HsB2HNZ2PohlEYR9eP whPohnEYR9cPxJqHY+iGkRgNKxp8lyPDuKLBnIpCZLbpiGVyX7WFgiuG5k8sSwVRS00EurYluZ63 VQcpWh0Rhm9Qv2vX+54WBlQSRrhtQT8tzRFGI24oHsZ8QBx+NeKO2I24fa01mFrw+RynPIY5bmN7 AkiX/GS8gUt2XHm2EWXgQPQhWijlXbqWRqTpBpWuS3XrRdWXs4qAsBN1Au63NgpPgma4hAFu2f1a MTvnfIzM4w2TQurUxoBMtlzkbCeX9TqslkW+dbSu1X5zUyh2J2gcnoa3Nw7AQKwwKdMxGtmATRwx WCbZyO0D2FdJkCOMwX8AXGRS/e2xI+bplaf/OggaoIrXFehuwX0fYo258YNohhvVX9n0V0SVQNXK azykOF3eNLjDK4da5fsMO9loVvInDKC73BAy4bOoWrBg3K9EvbNpGEaLOIpRfXaC67jXFNcX5955 iIaFdAwW3GzQ594AKGjE9oOpIX6kxL8lX2zHMK63Q3lHmP3W35Ivdn+SfPkUoy7rcHfK+o3fSmXM 2fAU/wY8ugiu3/lb/n0Mbtj3x8H1+/5T4IaNn/MxcP3G31LwY3DnFIxgX/TckIJJ6rLnzjl4NKz9 UDgOvgDvjINH4fUjQZEfgzcMBiXcxcAi5TvWdCR8Ad5ZLEYTb8DC58FF9fzPw/3B4/N4GOFh4GFT z+NE7ModTh9nYlI1bG+OW92vo+JW0rGcW3a/n0rFPXROxRfi4kV48/NNO1d9u1xM/9nx+e8czPBg HkRxvMDkcXYwY5iQ7KH/39/MwczMUvfXOZiJ5jH8ikIOZ7N2ZujOD/DEzDDzGOc3dtZ1M4w7dvki JzPm5BCHq2aIbg+C6fS2f2/Gye64+vofAAAA//8DAFBLAwQKAAAAAAAAACEA6KC037xIAAC8SAAA FQAAAGRycy9tZWRpYS9pbWFnZTEuanBlZ//Y/+AAEEpGSUYAAQEBDsQOxAAA/9sAQwADAgIDAgID AwMDBAMDBAUIBQUEBAUKBwcGCAwKDAwLCgsLDQ4SEA0OEQ4LCxAWEBETFBUVFQwPFxgWFBgSFBUU /9sAQwEDBAQFBAUJBQUJFA0LDRQUFBQUFBQUFBQUFBQUFBQUFBQUFBQUFBQUFBQUFBQUFBQUFBQU FBQUFBQUFBQUFBQU/8AAEQgBNgM5AwEiAAIRAQMRAf/EAB8AAAEFAQEBAQEBAAAAAAAAAAABAgME BQYHCAkKC//EALUQAAIBAwMCBAMFBQQEAAABfQECAwAEEQUSITFBBhNRYQcicRQygZGhCCNCscEV UtHwJDNicoIJChYXGBkaJSYnKCkqNDU2Nzg5OkNERUZHSElKU1RVVldYWVpjZGVmZ2hpanN0dXZ3 eHl6g4SFhoeIiYqSk5SVlpeYmZqio6Slpqeoqaqys7S1tre4ubrCw8TFxsfIycrS09TV1tfY2drh 4uPk5ebn6Onq8fLz9PX29/j5+v/EAB8BAAMBAQEBAQEBAQEAAAAAAAABAgMEBQYHCAkKC//EALUR AAIBAgQEAwQHBQQEAAECdwABAgMRBAUhMQYSQVEHYXETIjKBCBRCkaGxwQkjM1LwFWJy0QoWJDTh JfEXGBkaJicoKSo1Njc4OTpDREVGR0hJSlNUVVZXWFlaY2RlZmdoaWpzdHV2d3h5eoKDhIWGh4iJ ipKTlJWWl5iZmqKjpKWmp6ipqrKztLW2t7i5usLDxMXGx8jJytLT1NXW19jZ2uLj5OXm5+jp6vLz 9PX29/j5+v/aAAwDAQACEQMRAD8A29Ks4N/+oi/75r0Dw9ptm+zfbQf9+krhNK/1teh+Hv4K/Wq5 +Y0jV8eaPYp8OdVZbOBH/cfOkSo/+tSvDP3tt/02i/8AH0/+Kr37x9/yTbVf+3f/ANGpXhNGE+EK /wAY2GZJl3K2+nVFNbK7+areTL/fSmfaXhfbOuz/AKbJ9x//AImu45SxRRRQAUUUUAFPplPoAKKK KgAoSihKAH0UUUGo6iiigAp9Mp9SA+iiigB1FFFAD6fTKfUFglO/jpqU7+OgAp9Mp9QA+iiigsdT 6ZT6kAp9Mp9ADqKKKAH0+mU+oKHUUUUAPp9Mp9ABTqbTqgsfT6ZT6AHU9KZT0oAKfTKfWQDkooSi gB9PplPoAdT0plPSgAp9Mp9QWOoSihKAJqKKKAHU+mU+pAfTqbTqAH0UUUAPp1Np1QA+n0yn0AOp 9Mp9AD6dTadUAPSihKKCh9OptOoAfT6ZT6kB1PplPoAfRRRQA5KmqFKmoAKlqKpagASn/wAFMSn/ AMFADqf/AAUyn/wUAPp1Np1QA+n0yn0AOp9Mp9BZ8r6V/ra9D8PfwV55pX+tr0Pw9/BXtVzkpHQe Pv8Akm2q/wDbv/6NSvCa928ff8k21X/t3/8ARqV4TV4T+ERX+MKPv0UV3HKV/szQ/wCo+5/zxf7n /AKekyu+37kqfeR/v1Yomtorn73/AAB/7tQAyionSe2+9++h/vovz/8AfFPR1dNytvSrAdT6ZT6A CiiioAKEooSgB9FFFBqOooooAKfTKfUgPooooAdRRRQA+n0yn1BYJTv46alO/joAKfTKfUAPoooo LHU+mU+pAKfTKfQA6iiigB9PplPqCh1FFFAD6fTKfQAU6m06oLH0+mU+gB1PSmU9KACn0yn1kA5K KEooAfT6ZT6AHU9KZT0oAKfTKfUFjqEooSgCaiiigB1PplPqQH06m06gB9FFFAD6dTadUAPp9Mp9 ADqfTKfQA+nU2nVAD0ooSigofTqbTqAH0+mU+pAdT6ZT6AH0UUUAOSpqhSpqACpaiqWoAEp/8FMS n/wUAOp/8FMp/wDBQA+nU2nVAD6fTKfQA6n0yn0FnyvpX+tr0Pw9/BXnmlf62vQ/D38Fe1XOSkdB 4+/5Jtqv/bv/AOjUrwmvdvH3/JNtV/7d/wD0aleE1eE/hEV/jCiiiu45R9PplPqAJUqKawV33RN5 Mr/e/uN/v1KlSpUmpm72hbbOvku33f7j/wDA6lrT2LMjqyq6N95HqjNpskPzQfvk/wCeLt8//AHo 5hcpFRTEdX/31++j/fSn1RmFCUUJQA+iiig1HUUUUAFPplPqQH0UUUAOooooAfT6ZT6gsEp38dNS nfx0AFPplPqAH0UUUFjqfTKfUgFPplPoAdRRRQA+n0yn1BQ6iiigB9PplPoAKdTadUFj6fTKfQA6 npTKelABT6ZT6yAclFCUUAPp9Mp9ADqelMp6UAFPplPqCx1CUUJQBNRRRQA6n0yn1ID6dTadQA+i iigB9OptOqAH0+mU+gB1PplPoAfTqbTqgB6UUJRQUPp1Np1AD6fTKfUgOp9Mp9AD6KKKAHJU1QpU 1ABUtRVLUACU/wDgpiU/+CgB1P8A4KZT/wCCgB9OptOqAH0+mU+gB1PplPoLKNt+xvDbPu/4SuR/ +4f/APba6Cw/ZiisP+Zilf8A7c//ALOvjpLyf/nvJ/31WhZ3lz/z3l/76raWBxv2sR/5KXHF4T/o H/8AJj7B8Sfs9f234WvdKj1ry3n2bXktvlG11bpu/wBmvmTx18EfFvw/Msl/pzXWnr/y+2P72L/g X8S/8CqvZ3lz/wA95f8AvquisLyf/nvJ/wB9VphoYrCT96rzf9uE1pYar8MOX/t48nor0bW/hXo3 irfL+9sLt/8Al4tG2f8AfafdrzfxD8E/FWg757PdrFov8do7eb/3x/8AEbq9ylVpT+2eVKlKBLT6 8c8W63qeiX9k1tcz20qq+5P/AItK1fD3xg+5Fq9t/wBvFv8A/EV2SoSIieppUqVn6VrFjrEHm2Nz Hcp/sN9ytBK45GhYSpkqFKmSsSxlzYRXn3vkdPuzJ99azLmznsPml+eL/nsn/s9baVYSjm5CuU5e hK27zQVm3y2zeTL/AHP4GrHdJbaXyp1aGX/b/j/3K2jLnMZRCiiiqGOooooAKfTKfUgPooooAdRR RQA+n0yn1BYJTv46alO/joAKfTKfUAPooooLHU+mU+pAKfTKfQA6iiigB9PplPqCh1FFFAD6fTKf QAU6m06oLH0+mU+gB1PSmU9KACn0yn1kA5KKEooAfT6ZT6AHU9KZT0oAKfTKfUFjqEooSgCaiiig B1PplPqQH06m06gB9FFFAD6dTadUAPp9Mp9ADqfTKfQA+nU2nVAD0ooSigofTqbTqAH0+mU+pAdT 6ZT6AH0UUUAOSpqhSpqACpaiqWoAEp/8FMSn/wAFADqf/BTKf/BQA+nU2nVAD6fTKfQA6n0yn0Fn yOlaFn9+s9K0LP79fTSPLibtnXQWNc/Z10FjXBVOyJ01jXS6bXNWNdLptcEjaJ5F+0n4P0jxDdaO 15Zxea8Uv+kJ8kv8H8dfNmt/CK+s98umTreRf88X+R//AImvq746/wDH1on/AFyl/wDZK8ur28JV lClA4KnxHzkn9oaDf/8ALewu1/4C9d34e+Lt5bbItVg+2Rf89ofkevTdS0ex1i38i+torlP9tPuV wmt/BxX3y6Rc7P8Ap3uP/i67/aUp/GSd3oPifTPEK7rG5V3/AIon+R1/4BW2lfN9/omp+HrpPtdt LZyq3yv/APEPXT+HvipqulbIrz/iZW/+39//AL7rGVD+Qs9uSrCVy/h7xzpGvbVin8m4f/l3uPke uoSuOUZQLLCU+a2ivIvKniV1/wBumJVhKyKOfv8Aw9Pbfvbbdcxf3P40/wDi6yq71KqX+g22q/M3 7m4/56p/7PVRqfzkSp/yHH0Vbv8ASrnSn/fr+6/hmT7n/wBjVSukyCn0yn0APooooAdRRRQA+n0y n1BYJTv46alO/joAKfTKfUAPooooLHU+mU+pAKfTKfQA6iiigB9PplPqCh1FFFAD6fTKfQAU6m06 oLH0+mU+gB1PSmU9KACn0yn1kA5KKEooAfT6ZT6AHU9KZT0oAKfTKfUFjqEooSgCaiiigB1PplPq QH06m06gB9FFFAD6dTadUAPp9Mp9ADqfTKfQA+nU2nVAD0ooSigofTqbTqAH0+mU+pAdT6ZT6AH0 UUUAOSpqhSpqACpaiqWoAEp/8FMSn/wUAOp/8FMp/wDBQA+nU2nVAD6fTKfQA6n0yn0FnkyfsqfE Af8ALlZ/+Bi1ah/Zd8fJ96ytP/Axa+1P++aP++a8P+3sV/d+4+g/sfDf3j5Btv2bvG6fetLb/wAC VrWtvgB4xi+9aW3/AIErX1bij8KylnOKluzX+ycOfNln8E/FMP3raD/v+tbVn8KPEUP3oIf+/wAt e9UVj/amI7l/2XQPkr4zfBbxbqqadc6fpf29LZGWVLeVd/8A3z/FXgl/pV3o909tfWk9ncL96K4i ZHX/AIA1fpYORwc/WsnXPCuk+J7b7Pq2m2+owdo7iJXC/nXo4bPqlGPLVhdHHWyeM/epSPzjSpkr 628U/sm+GdVDSaNeXGiXHZQPPi/75b5v/Hq8f8Ufs2+MvDQaWCzj1q0X+Kwbc/8A3x9//vivoaGb 4XEbzseJUy3E0tonlc1tFeRPFPEs0T/eR13pXH638ItPv98mns1hL/c+/DXdzWc9ncPBcwS20q/e imXY6U9K9WNWUPgODlPAdb8E6v4e3tc22+3T/l4i+dK0PD3xC1fRNi+f9st0/wCWNx8//j9e7Ilc zrfw00jW98qxfYLj/ntb/J/45XT9ZjP+KHKN8PfEvStY2RTt9guP7k33P++67WH5/nVq8P1v4Y6v o++WKL7fb/37f7//AHxVTQfFuq+Hm221y3lL/wAu8vzpUSoRn/CDm/nPoNKlSuC8PfFSxv8AZFqE X2CX+/8AfSu7s5ormJJYJVmib7ro29K4JRlD4zbm5y0ib12tWFqXg9X/AHunssL/APPJ/uf8A/u1 upVtKiMpQ+AOXnPMpoZbaXyp4mhlX+B6ZXpt5pttqsXlXMSv/df+NP8Adrj9Y8JXOm75YN15b/7C /On/AACuyNeMzGVPkMWimU+tjIdRRRQA+n0yn1BYJTv46alO/joAKfTKfUAPooooLHU+mU+pAKfT KfQA6iiigB9PplPqCh1FFFAD6fTKfQAU6m06oLH0+mU+gB1PSmU9KACn0yn1kA5KKEooAfT6ZT6A HU9KZT0oAKfTKfUFjqEooSgCaiiigB1PplPqQH06m06gB9FFFAD6dTadUAPp9Mp9ADqfTKfQA+nU 2nVAD0ooSigofTqbTqAH0+mU+pAdT6ZT6AH0UUUAOSpqhSpqACpaiqWoAEp/8FMSn/wUAOp/8FMp /wDBQA+nU2nVAD6fTKfQA6n0yn0Fn0XRRRXwR+gBRRRQAUUUUAFFFFABRRRQBg+IvCOj+KoBDq2m 29+nO3zogzL/ALrfw15L4m/ZT0K/3S6Je3GlSn/llKfNi/8Ai/8Ax6vds+9GB610UMVXw+tKZzVM PSrfHE+LvEXwE8YeGgz/ANnHVIF/5a2Deb/4797/AMdrhPJaFnilVkdfvI6/cr9Ch9c1geIfBeh+ LIdmraXbXx27d8ifOv0b7y17tDO6i/jQuePUymP/AC6kfDSVma34P0rxD/x+Wy+b/wA/EXyPX1H4 i/Zi0263SaHqU1k+P9Tcr5q/99fe/PdXmHiD4MeK/DJdpNNa8gT/AJeLH96n/fH3v/HK9yhmeHq/ DM8epgq9L4oHzdrfwivrPfLpkq38X/PF/klrn7DUtV8MXu2KWezlT70Tr/7JX0Fs2Ntaor/RLHW4 vKvraK5T/bT51r3I4n+c832X8hwvh74rxPsi1WDyX/56w/c/74rv9N1K21KLzbOdblP76NXBa38H /vy6Rc/9u9x/8XXJPZ6v4VvPmWewuP76fxf8Do9lSrfwiOaUPjPfUqwleWaD8UZ4dkWpwecn/PaH 5H/74r0PR9esdbi3Wdys395P41/4BXHVpSh8ZtGUZkWseD7PWN8sX+jXb/8ALVF+R/8AfSuE1XR7 zR5dtzFs3/dlT50b/gVesJUr20VzE0U8SzRP95HXejVEa8oBKPOeL0V3GvfDp/nn0pt//To7f+gP /wDF1xU0LW0rxSo0MqfeR12bK741Yz+A5pR5Ap9Mp9WMEp38dNSnfx0AFPplPqAH0UUUFjqfTKfU gFPplPoAdRRRQA+n0yn1BQ6iiigB9PplPoAKdTadUFj6fTKfQA6npTKelABT6ZT6yAclFCUUAPp9 Mp9ADqelMp6UAFPplPqCx1CUUJQBNRRRQA6n0yn1ID6dTadQA+iiigB9OptOqAH0+mU+gB1PplPo AfTqbTqgB6UUJRQUPp1Np1AD6fTKfUgOp9Mp9AD6KKKAHJU1QpU1ABUtRVLUACU/+CmJT/4KAHU/ +CmU/wDgoAfTqbTqgB9PplPoAdT6ZT6CzwLRP+CgXjqzaJdQ0fQ9ShX77JHLFK//AAPdt/8AHa9B 0T/gofpk0yLrHg66tI8fM9lepcH/AL5ZU/8AQq+HqdXTUynBT+wdUcwxMftH6QaD+3H8L9YH+k3e o6Mf+n2xdv8A0VvrvdE+P/w48QxLJZ+M9HG7pHc3S27/APfEm1q/KWn1wyyGjP4JnTHNq0PjR+yl jqNrqdulxaXEdxA/3ZY33K1Wcj0Br8arO/ubCXzbW5ktpV+68Uux67nRfj/8R9CZXtPGusfL91Li 8a4T/viXfXnzyGp9iZ2RzaH2on6u5oz7V+cmhftt/E7S2xeXmna1/sXtiqf+itld/on/AAUF1aFN ureELW7f+/ZXjQf+OujV588mxkOh2RzKhM+3Mj0oP4V8xaT+3n4JvET7dpGtafN/EVijlRP+Bb93 /jtd7o/7VXwv1uSKOPxRDbysOl3DLEF/4Gy7f/Hq4Z4PEw+OB0xxdCe0z2AKO1J0Nc7onj3w54kb bpPiDS9Sf+5aXkUrf+OtXRnrXM04/EdalzDqKKKQwooooA5nxD4H0DxOjf2lpVvcOw/1u3bL/wB9 r81eZ67+zjbyhpdE1FrV8fLb3q70/wC+l5/9Cr3DH0pcV00sVXo/BI5amGoVvjifI2ufC7xJ4dZm udNlmiX/AJb2/wC9X/x3/wBnrm5rOK8ieKeJZom+8jrvr7bAz1IP1rnNd8B6F4k3PfabC8rj/XKN kv8A30vNe1Szl/8AL6B49TKf+fUj4X1j4UWN5vl0+VrCX+4/zpXG6l4V1fwxL5ssEiIjfLcW7fJ/ 33X2prH7Pwy8uj6iCQPlivF/9mX/AOJrhNa8B61oG8XunSGIf8tYV3r/AN9V9Jhs4hP4ZnhVsvq0 vigeB6D8Rb6z2RXi/bIv7/3Hr0PRPFWma3s8ifZL/wA8ZvkeodY+HWlarvaKL7Bcf37f7n/fFcVq vw91XR/mWL7Zbp/y2t//AIivQ/cVf7hwfvaJ62lVNY8N2PiGLbdxfOn3Zk+R0rzfRPG2p6V8srfb Iv7kv3/++673RPGen6lsVn+zS/3Jv/i65pUKtL3y41IzOC8Q+Cb7Qd8v/H5Zf89UX7n++lYVfQSV yviH4aWeq757HbYXf+7+6f8A4B/DV0sT/OEqX8h5OlO/jq3quj32iXXkX0DQv/D/AHG/3Hqp/HXe ZBT6ZT6gB9FFFBY6n0yn1IBT6ZT6AHUUUUAPp9Mp9QUOooooAfT6ZT6ACnU2nVBY+n0yn0AOp6Uy npQAU+mU+sgHJRQlFAD6fTKfQA6npTKelABT6ZT6gsdQlFCUATUUUUAOp9Mp9SA+nU2nUAPooooA fTqbTqgB9PplPoAdT6ZT6AH06m06oAelFCUUFD6dTadQA+n0yn1IDqfTKfQA+iiigByVNUKVNQAV LUVS1AAlP/gpiU/+CgB1P/gplP8A4KAH06m06oAfT6ZT6AHU+mU+gs/OKnU2nV9AZD6fTKfUkDko ShKEoLJkpyU1KclAE1SpUVSpUFEqVv6H468SeHlI0rX9T08HrHa3csX/AKC9YFPpThCekx83Iet6 J+1D8TdEVY4vFM1xEv8ADewRT/8Aj7JvrvdH/bj8Z2xRdQ0rSL+NBhmSOWJ3/Hdt/wDHa+bEqZK8 +WAwkvigdMcTXh9s+yNH/bx02aRRqnhS7s0/ie1vFm/8dZUrutG/bF+HGqKRdXV/pJ/6fbNm/wDR W+vgJKlSuKeS4WezOyOZV47n6X6T8cvAOtxF7TxbpWB/DcXKwP8A98ybTXZ2d/b38Antp4p4n+7J G25a/KNKsWd5PZy+bbTy20v9+Ftj1wSyFfYmdMc2l9uB+rgcGnZ9q/NXR/jV470eRXtvF2rZX7q3 Fy0q/wDfLb1rt9H/AGuviLpjbrm8stV/2bu0Vf8A0VtrinkmI+xI6o5pS+0femBRkCvkPSP23tTR NuqeF7S4f+9aXTxD/wAeRq7PTf2zvCV1GBf6Xq2nykYbascqJ/4/n/x2uSeWYyH2Dqjj8NP7Z7Fr PgLQtcDNc6fGsjf8tYvkf81rh9W+Ccihn0q+Vl/543f/AMUtWtM/aR+HurFVXxFFayOOl1BLEF/4 Ey7f1rtNK8b+H9fby9M13TdQkP8ABa3kcjf+OtWcauMw38wpUsNiD548WfCZjvfVNIkhf/n7h/8A ilrzjVfhjfWe+WxZbyL+59x6+7MZ6kGue1XwHo2r/PJaLFL/AM9YPkevZw2eTp/Gjya2SRn8Ej4m 03W9T0GXyNzIifet7ha7bR/G1pebFuV+xy/7f3K9o8SfBGG/iKxPFeIPupOu10/3WryXxH8Fr/SX drdJFUdUuPu/8Bb7te/Tx2CxZ4NTCYrCGpc2Fnrdl5FzFHc27/36838T/Ci5s99zpDNeRf8APu/+ uT/c/vVeh/tXwxPtZZbZ/wC4/wBx66jSvG0T7FvIvJf++n3K39nVpe/S985o14z+M8MdGRnVlZHX 7yP/AA0V77r3gzSPG0Hn/Klxt+W7t/v/APA/71cK/wAFtV+fbfWjpu+XfvT/ANkraOJjP4y/ZTPP 6K7p/g5qqf8AL5af99N/8RUX/CqNVT/l5tP++m/+Iq/b0iOWRxlPrrn+GOpp/wAvNp/30/8A8RUP /CutQT/lvbf99P8A/EUe1iXyyOXp9dE/gPUE/wCWtt/303/xFRP4Mvk/5a23/fTf/EUe1iHLIxKK 2P8AhFb5P4oP++n/APiKa/hu8T+KD/vp/wD4ijmgHKZlPq0+iXif88P++3/+Ipv9m3Kf88v++v8A 7CjmAhop/wBjuU/hi/76/wDsKY6T/wB2L/vr/wCwpgPp9V986f8ALKL/AL+//YUz7ZKn/LJf+/tA FunVn/2lKn/LBf8Av7Tf7Zb/AJ4L/wB/aXLIOY1afWJ/bz/8+3/kWj/hJP8Ap2/8i0eykHNE3ael c5/wlX/Tt/5Fp6eLl3/NbNs/i2PR7KQc0ToKfUMMyzRJLG29HX5XSpqwLHJRQlFAD6fTKfQA6npT KelABT6ZT6gsdQlFCUATUUUUAOp9Mp9SA+nU2nUAPooooAfTqbTqgB9PplPoAdT6ZT6AH06m06oA elFCUUFD6dTadQA+n0yn1IDqfTKfQA+iiigByVNUKVNQAVLUVS1AAlP/AIKYlP8A4KAHU/8AgplP /goAfTqbTqgB9PplPoAdT6ZT6Cz84qdTadX0BkPp9Mp9SQOShKEoSgsmSnJTUpyUATVKlRVKlQUS 0+mU+gCVKmSoUqZKAJUqVKiSpUoAmSnU1KdQBNUtRVLQSPqVKiqVKAJalT79RVMlWQbWkeLtd0MY 03Wb+xHpa3LRf+g12ulftC/EDSovKi8RTTJ/09xRS/8AjzJurzVKlrmnh6Nb44Fxr1YfBM940v8A a78XW6ot5YaZeIgwzeW8Tt+O/b/47XZad+2HZXLKupeGZoYv4nt7lZf/AB1lSvlhKsJXHPKcFP7B 0xzLEw+2fV0nxm+FXiyN472K70vd/FNZ/wDxrfXOal4V8GaurT+HvF2mR/8ATvez+R/6FXzylW0q 6eAeH/g1pmVTEwrfxYQPWpdG1nwy3n7ZEi3fLdW7bom/4Evy0v8AwnOppF/ywf5n/h/268vtppYW 3RsyP/fRqd50v/Pef/v61egqUZ/xjyeWUP4R6HN4/wBT/uwf981mTfELVf7tt/3zXFO8v/Pef/v6 1ROn/TWX/v69aeypfyB+9/nOqm+Iuq/3bb/v1WfN8SNV/u23/fqufeFf70n/AH9eovscT/3v+/r1 fs6X8hf73+c2JviXq/8Adtv+/VZ83xL1f+7bf9+qpPYQf3W/76aoX022/wCeX/jzUctL+QP3v85N N8TtX/u23/fqqM3xR1r+7bf9+qmfSrP/AJ5f+PPUP9i2P/PD/wAeq+Sl/IX7xVm+KOtf3bb/AL9V Rm+Kmtf3bb/v1/8AZ1p/2JY/8+q0x9B0/wD59lo/dfyB7xiv8VNa/u23/fr/AOzqo/xX1r+7bf8A fr/7Oug/4R7TP+fNKY/hvTP+fOKtOal/IX7xy7/FfWv7tt/36/8As6qv8V9a/u2n/fr/AOzrsP8A hGNK/wCfGKmf8IrpH/QPg/74pe0pfyByyOKf4r61/dtP+/X/ANnVR/ivrX920/79f/Z13b+EtI/6 B8H/AHzTP+ES0b/oHQf981ftKX8gcp5+/wAV9c/u2n/fr/7Oon+K+uf3bT/v1/8AZ16F/wAIfov/ AEDYP++ab/wh+h/9Ay2/75o9vS/kI9kedf8AC2tc/u2n/fr/AOzpn/C2tc/u2n/fr/7OvRf+EP0P /oGW3/fNM/4QzQ/+gbbf98Vft6X8geyOV8JfGnU7O/8AIvmghspW++kX+qf+/XrSeJNQdEZbmB0b 7rpFXG/8IZof/QNtv++K0IbOK2gWKDdDEn3USV9iVzVZUp/YL5ZHR/8ACSal/wA94/8Av1Vqw8VX UNx/pm2aL/Yi+da5Tyf9qX/v61N8j/prL/39esfdDlkeuo6uqMrb0f7tPryeG8ubaLbFeXKJ/cSd qP7Svv8An+u//Apq5uU2PWqeleRf2je/9BC8/wDApqZ/at9/0ELv/wACmo5Sz2Cn145/a2of9BG+ /wDAp6Z/a2of9BG+/wDAp6jlA9ooSvF/7Y1D/oJ33/gU/wD8XTf7Y1L/AKCd7/4FP/8AF0coHuFF eH/23qf/AEE77/wKl/8Ai6Z/bep/9BO+/wDAqX/4ujlDlPdafXg/9var/wBBW+/8Cpf/AIumf29q v/QV1D/wJl/+Lo9kB79Tq8A/t3Vf+grqH/gZL/8AF0z/AISHVf8AoL6h/wCBkv8A8XR7ID6For56 /wCEh1j/AKDGof8AgZL/APF0z/hIdY/6DGof+Bkv/wAXR7ID6Lp1fOX/AAkusf8AQX1D/wADJf8A 4um/8JJrP/Qa1L/wMl/+LqPZFH0lT6+Z38T61/0GtS/8DJf/AIuj/hKNa/6DOpf+Bkv/AMXR7Inl Ppqn18xf8JPrn/Qa1L/wMl/+Lpn/AAlWuf8AQc1L/wADJf8A4uj2QH1HTq+V/wDhLdc/6Dmpf+Bk v/xdL/wluvf9BzVP/A+X/wCLo9kUfVSUV8q/8Jbr3/Qc1T/wPl/+Lpn/AAluv/8AQe1T/wAD5f8A 4uj2AH1hTq+Tf+Ew1/8A6D2q/wDgfL/8XTP+Ew8Q/wDQf1T/AMDpf/i6PYAfXFPr5B/4TPxB/wBB 7V//AAOl/wDi6P8AhM/EP/Qw6v8A+B0v/wAXUewA+wKfXxz/AMJt4j/6GHV//A6X/wCLo/4TbxH/ ANDDq/8A4HS//F0ewA+yaK+Nv+E28R/9DDq//gdL/wDF03/hOfEn/Qx6v/4HS/8AxdX7CQH2alTV 8Wf8Jz4k/wChj1f/AMDpf/i6Z/wnviX/AKGPWf8AwYy//F1H1aYH2tUtfEv/AAnnif8A6GPWf/Bj L/8AF0n/AAnnij/oZdZ/8GMv/wAXR9WmTzH22lP/AIK+If8AhP8AxP8A9DNrP/gxl/8Ai6b/AMJ/ 4n/6GbWf/BjL/wDF0fVpgfcVP/gr4a/4T/xV/wBDLrP/AIMJf/iqP+Fg+Kv+hn1v/wAGMv8A8XR9 WmHMfdFOr4V/4WD4q/6GfW//AAYy/wDxdN/4WD4q/wChn1v/AMGMv/xdH1YOY+76fXwb/wALF8W/ 9DVrf/gxl/8Ai6P+Fi+Lf+hq1v8A8GMv/wAXR9TkXzH3pT6+CP8AhYvi3/oatb/8GMv/AMXSf8LI 8X/9DVrf/gzuP/i6j6pIOY5qnU2nV6pA+n0yn1JA5KEoShKCyZKclNSnJQBNUqVFUqVBRLT6ZT6A JUqZKhSpkoAlSpUqJKlSgCZKdTUp1AE1S1FUtBI+pUqKpUoAlqZKhqZKsglSpaiSpaogelWEqulW EoJJUq2lVEq2lWQSpU1QpU1BAyoqlqKgBj0z+CnvTP4KCxr0ynvTKAGU2nU2gBlMp9MoLG0yn0yo AZR/HRR/HQA2mU+mUFDKbTqbQAyj+Oij+OpLGU2nU2gBlMp9MqCwptOptABTKfTKAGU2nU2gBlD0 UPQUMptOptABTKfTKAGfwUUfwUUANplPplADKbTqbQAUyn0ygBlFFFADaZT6ZQAUynvTKAG0yn0y gBlFFFADaKKKAGUyn0yrJCm06m0AMooooAZRRRQAU2nU2gAooooIGUUUUFhTKfTKAG06m06qAfT6 ZT6kgclCUJQlBZMlOSmpTkoAmqVKiqVKgolp9Mp9AEqVMlQpUyUASpUqVElSpQBMlOpqU6gCapai qWgkfUqVFUqUAS1MlQpXS6H4C8SeIgr6doWo3yN/HFbMyf8AfdTOcKesyIxnP4DFSpa9W0T9l7x7 qpUT6fbaXE38d7cr/wCgpvau90P9jS6IR9X8SRx/3obK23f+Ptt/9BrilmmEpfFM7I4HFS+GB83p VhK+xtI/ZT8Eaad1yl/qrf8ATxdFV/8AHNtdN/wiXw98BxoG0jSrWVful4Flm/8AHtzVwzzuh8FK EpnT/ZNR+/VnynxXpHhzVddbbpum3d83/TvA0v8A6DXbaZ8CPGl7EJ5tLTTrc/em1CdYtv8AwH71 fResfF1pFMOk2awr/DNN/wDE1yF1q17rEwe6uJJyOgZqccbjJvSHIc8qGFh9vnPN7b4LSwttvNZt n/68omdP++221xXiTTY9H1u7s4mZ4oG2q7/fr6t8OfDy71LbJfbrOD+5/G1dkPAPhzGZNEsLpu8l xbLK7f8AAmrnlnMaMve986KWVyrR5vgPgumV936n4S8HaXbGe70TSIYl/jeyj/8Aia871yXQLx/J sPD2mWlv/wA9TZR7m/8AHflrpo5w8Q/comVfLfq/xzPk96Z/BX0t/Y+n+Un+g233f+eS1Um0fT/+ fG2/79JXo/W4/wAh5nsD5yemV9Bvo9j/AM+Nt/36Wqk2lWP/AD523/fpKv63APZHglNr3KbSrH/n ztv+/SVVfSrH/nzg/wC/SVf1kPZHilMr2ObSrP8A584P+/S1UfTbP/nzg/79JR7cPZHktMr1N9Ns /wDn2g/79JVd9Ns/+faD/v0lX7cOU8xo/jr0N9Ns/wDn2g/79JVR7Cz/AOfaD/v0tHtQ5ThaZXav YW3/AD7Qf9+qrvYW3/PtH/36q+YDj6bXVPYW3/PtF/3zVV7C2/54R/8AfNMDnKP4623sLb/nhH/3 zUT2cH/PCP8A75quUOYxqbWm9nB/zwj/AO+ahezg/wCeEf8A3zR7Ij2pn0yr32OD/nhF/wB8037H B/zwi/75q/Zh7cp02r32OD/nhF/3zX0p+z3+zba3a2/ifxRYRvGf3tlYSxfe/wCmsq/3f7qVw4yt SwdL2tWR2YaEsXLkgfLtMr9M/wDhWfhD/oVtF/8ABfF/8TR/wrPwh/0K2i/+C+L/AOJr5r+3of8A Ps9z+yJfzn5k02v04/4Vn4Q/6FbRf/BfF/8AE0f8Kz8If9Ctov8A4L4v/iaP7eh/z7D+yJfzn5iU PX6d/wDCs/CH/Qq6J/4L4v8A4mj/AIVp4Q/6FXRP/BfF/wDE0f29D/n2V/ZMv5z8wabX6f8A/Cs/ B/8A0Kuif+C6L/4mj/hWPg7/AKFTRP8AwXxf/E0f29D/AJ9h/ZMv5z8wKZX6hf8ACsfB3/QqaJ/4 L4v/AImk/wCFX+Dv+hU0X/wXQ/8AxNH9vQ/59h/ZMv5z8u/4KK/UT/hV/g3/AKFTQ/8AwXQ//E03 /hVvg3/oUtD/APBbB/8AE0f29D/n2H9ky/nPy7plfqP/AMKt8G/9Clof/gtg/wDiaP8AhVfgv/oU tD/8FsH/AMTR/b0P+fYf2TL+c/LWm1+pn/Cq/Bf/AEKWh/8Agtg/+Jo/4VX4L/6FLQ//AAWwf/E0 f29D/n2H9ky/nPyzplfqf/wqvwX/ANClof8A4LYP/iaP+FV+C/8AoUtD/wDBbB/8TR/b0P8An2H9 ky/nPytor9Uv+FV+C/8AoUtD/wDBbB/8TR/wqrwX/wBClof/AILIP/iaP7eh/wA+w/smX85+VdMr 9V/+FVeC/wDoUtD/APBZB/8AE0f8Kq8E/wDQo6D/AOCyH/4mj+3of8+w/smX85+VD0yv1a/4VV4K /wChQ0L/AMFkH/xNH/CqvBP/AEKOg/8Agsh/+Jo/t6H/AD7D+yZfzn5R0PX6tf8ACqPBP/Qn6D/4 LIP/AImj/hVHgn/oT9B/8FkH/wATR/b0P+fYf2TL+c/J+iv1g/4VN4J/6E/Qf/BZB/8AEUf8Km8E /wDQn6D/AOCyD/4ij+3of8+w/smX85+TtFfrD/wqfwT/ANCboH/gsg/+Jpf+FTeCf+hP0H/wWQf/ ABFH9vQ/59h/ZMv5z8mqZX60f8Kj8D/9CfoH/grg/wDiKP8AhUfgb/oTtA/8FcH/AMRV/wBvw/59 /iT/AGRL+c/Jem1+tX/Co/A3/QnaB/4K4P8A4im/8Kj8Df8AQm6B/wCCuD/4ij+34f8APv8AEP7I l/OfkpRX62/8Ki8Df9Cb4f8A/BXB/wDE03/hUPgf/oTfD/8A4K4P/iaP7fh/z7/EP7Il/OfkjRX6 3f8ACovAv/Qm+H//AAVwf/EUf8Kh8D/9Cb4f/wDBXB/8TR/b8P8An3+If2RL+c/JGm1+uH/CoPAv /Qm+Hv8AwVwf/EUf8Kg8Cf8AQl+Hv/BXB/8AEUf2/D/n3+If2RL+c/I+iv1w/wCFQeBf+hN8Pf8A grg/+Io/4VB4F/6E3w9/4K4P/iKP7fh/z7/EP7Il/OfkZRX65/8ACoPAn/Ql+Hv/AAVwf/EUf8Kg 8Cf9CX4e/wDBXB/8RR/b8P8An3+If2RL+c/IymV+u3/CoPAn/Ql+Hv8AwVwf/EUf8Kf8Cf8AQl+H v/BVB/8AE0f2/D/n3+If2RL+c/IenU2nV9aeAPp9Mp9SQOShKEoSgsmSnJTUpyUATVKlRVKlQUS0 +mU+gCVKmSnWdhc6lcJFZ20tzK/3Uhi3vXoOgfs+fEPxF/x6eEr9Fb+K7X7Kv/kXbXPOtCn/ABJm kITn8BwKVKlfQeg/sReNb/y21LUNM0tD95PMaV/yVdv/AI9XouhfsL6HbZbVvEl/ff7NrClv/wCh b68+eaYWH2zsjga8/sHx6lSwo0z7UVnf+4i1+g+hfsvfDnQQrJoCX8yfx30zyj/vj7n/AI7XoWje FNG8OoU0zSLLTU9LS2SL/wBBFcEs8px+CB2Ryur9uZ+c+hfB7xt4i2fYPC2pyo33ZpLZoU/77f5a 9H0L9kDx9qQ33aWGkf8AXxc7n/8AIW6vucIBS4968yrneIn8MTtjldL7R8taL+xBbxnfq/iaaZe8 VlbbP/HnZ/8A0GvQNF/ZU+Hujj97p9zqjqM7725f+SbVr2b8aOT3rhq4/FVvjmdccFQhtA5rRPAH hvw4VbTNA06xdRxJDbIr/wDfWN1dGcDtVHVNZsdEtjcX93Daw/35X2ivLvEX7QFjbb4tEtWvpegu Jvkh/wDim/8AHa5qVCvipWh7xtVr0cP8R68G2Dc2BXFeIPi1oWh7o0uDqN0o/wBTa/N/4992vB9c 8ea14ncrf3sjwHrBF8sR/wCA1lw17lDKP+fszxK+aS/5dQPQ9d+Leta1ujtmXT4G/hg5f/vuuU3t NL5srM7v993ajSNIu9ZuVt7KFriRupVa9e8J/CK3sAt1qz/aZe0C/cWu6pUw+AjZHBGnXx0jifDP g7UvEbfuY9lv/FcS/dr1zw34I0/w6quqi4uh/wAt5F5/4DXRQQRwRrHGqoq8Kqr92sbxJ4v0zwtb +ZqFwqM33Y1+Z2+i189XxdfFy5YnvUMJQwkeaRvDCrmuB8U/FOy0pmtrDbe3X97P7tf/AIqvOfFP xM1LxTvgi3WGn/8APJG+dv8Aeauehr0MNln28QcGJzL7FA3L3Wb3XLnzryZpZP4cfcX/AHKkte9U bNGmdFVWd3+6iV6d4T+HgQJdaovzfwwf/FV6VerSw0LHm0KFXES904yHSr6aCJo7SZ02/fSJqhfQ tS/6B93/AN+Gr3tEVF2qoVRT8D0FeP8A2rP+Q9j+y4/zHzo+har/ANA27/78NVR/D+q/9A29/wC/ DV9LYoxVf2rP+UX9kw/mPl9/DOr/APQKvf8AwGaq7+GdZ/6BF7/4DNX1Rt+lG36U/wC16n8gf2TD +Y+TH8Laz/0CNQ/8BWqu/hPXP+gNqH/gM1fXeKMVX9r1P5A/smH8x8cv4Q17/oDal/4Bt/8AEVXf wfr3/QD1L/wDlr7O2/Sjb9Kf9s1P5A/smH8x8Tv4N8Qf9APUv/AOX/4iq7+DfEH/AEAdS/8AAOX/ AOIr7gwPQUYHoKr+26n8hP8AZMP5j4XfwV4j/wCgDqn/AIBy/wDxFV38D+Iv+hf1T/wDl/8AiK+8 NnsKNnsKr+3Kn8gv7Hh/MfA7+B/Ev/Qv6p/4Ay//ABFV38CeJf8AoX9W/wDAGX/4iv0B2D0FGweg p/29V/kD+x4fzH57P4A8Uf8AQuat/wCAMv8A8RVd/AHij/oXNX/8AZf/AIiv0Q2/7Io2/wCyKv8A 1grfyEf2JD+c/Op/h74o/wCha1b/AMAZf/iKhf4e+Kv+ha1b/wAAZf8A4iv0b2L6CjYvoKv/AFir fyE/2JD+c/N//hX3ir/oWtW/8AZf/iKZ/wAK98Vf9C1rP/gDL/8AEV+kWxfQUbF9BR/rHV/59B/Y UP5j5S+AP7Ok11LF4i8V2bpErbrbTbhNrN/tSr/d/wBn+L/d+/8AVo44px6UmRivnsXiquNq+0qn t4bDU8JDkgPooorlOwKKKKACiiigAooooAKKKKACiiigAooooAKKKKACiiigAooooAKKKKACiiig AooooAKKKKACiiigAooooAKKKKACiiigAooooAKKKKACiiigAooooAKKKKAPxXp1Np1frp+dD6fW 1oHgXxJ4rCnR/D+qaoG72VnLKn/jten+Hv2OfinrxRm0GLSom/5bahcxL/4787f+O1y1cRRo/HMu NCrP4IHjCUJX1x4c/wCCeurzfNr3i2ytP9jT7Zp//Hn2V6Z4f/YR+H2lFH1G71TWZP40mmWND+CL u/8AHq8yrnGDhtI745biZbxPgFK1dE8N6v4hn8jStKu9Sl/uWkDyv/47X6eaB+z78OvDG0af4Q0s Mo+R7iDz3X/gUm413dtaQWcKQwRJFEv3VjXatebUz6P/AC6gd8cpl9qZ+aPh/wDZa+J3iMK8fha4 s4W/j1F0t9n/AAF/m/8AHa9O8PfsF+J7ra+s69pumxsM7beN53T8PkX/AMer7oXGaVj715tTOcVP 4fdOyOV0I/EfMfh79hPwfYBG1XWdT1SZfvLCVgjb/gPzN/49XpOgfs1/Dbw6VFr4TsrhgPv3wa6/ 9Gllr1XgUhI+lebVxmJrfHM7o4WhD4YFHTdIsdItzDp9hb2EX9y2iWJf/Ha0KKK5TqCiiigAooqt c3MVnA888iwxIu5ndtqrQBOo9sU1hz93NeS+Lf2ivDOgq8Gnu2t3aj/l2bbEP+2v/wATurxjxR8c fFPistGt5/Zds3/LCy+X/vp/vV6dDLK9fpynk18xoUf7x9J+Kfif4e8Hoy3+pIbpRxa2/wA8vT+7 /D/wKvIvE37R2p6lvg0S0XTYf+fiX97L/wDEr/49Xiaf3qsJX0VDKqFLWfvni18yr1fg9w173Vr3 WbkXF/dzXc7dGlbdTUqrDXbeDPhvrHi2RXhg8m03fNcS/Ktd85woQ9882MZ1p8kDBtkeZ0VV3u39 yvVPBXwbvtV8q51YNY2v3vJ/5at/8TXo/g/4Z6R4QRZI4/tV5j/j4lXkf7v92uyBGOOlfNYrNXP3 aGx9HhssUPeqmXovh+x8PWxhsrdYU/i2j5mq5c3ENnA808ixRIu5ndtqrXHeOfipo3glHikk+16i fu2Vu2X/AOBf3a8B8V/EPWPG9wfts3kWqv8Au7WH7q//ABdceGwVfF+8zqr42lhPciep+M/jjHCH tPDyCV/uteyL8if7q968ouL651C5a4u5pLieRvmaVtzVlQ1dhr6ihhaWGjeB83XxNXES94vQ1v8A h/RbvXbxbe0haVm6n+BK0PA/w/vfFMySN/o1gv3pWT7/APuV7loWg2OgWi21nFsUfeb+Jv8Aergx eOhh/ch8Z2YTBSxHvz+Ex/CPgS18NxrK4W4vv4pj/D/u11o6mjHrS9BXytSpKrLmmfU06caUeWIt FFFSaBRRRQAUUUUAFFFFABRRRQAUUUUAFFFFABRRRQAUUUUAFFFFABRRRQAUUUUAFFFFABRRRQAU UUUAFFFFABRRRQAUUUUAFFFFABRRRQAUUUUAFFFFABRRRQAUUUUAFFFFABRRRQAUUUUAFFFFABRR RQAUUUUAFFFFABRRRQAUUUUAFFFFABRRRQB85+Hv2GvhlopVry21HXSvQ314VX8otleo+Hfgz4G8 KGNtK8J6RaSr92YWaNKP+Bt83613RFNOPWt6mJr1fjmc0cPSh8MREQIoVfu1JRRWB0hRRRQAUUUU AFFFFABRRRQBGD/s0p+lJ1/irzXxr8efCHghpYbnUl1C/Qf8een/AL18/wC0fup/wJhVwpVa0uSl HmMalSFKPNOR6WOO1YHibxnonhC0+06xqcFhFj5RM/zt/ur95q+WfGn7U/iXxAGg0aOPQLRv4l/e 3Df8C/h/4CteSXl/c6rdPc31zLeXcv3pbht7t/wOvo8NkVWfvYiXIeJXzmlD+F7x9I+L/wBq2OMN B4Z0wzcf8fl58if8BXv/AN9V4v4l8c6740n8zWNSnvPm+WLftiX/AHVX5a5ZKtpX0lDAYfDfwoHg 1sXXxHxTLCVaSqqVdtoZbmVIolZ3f7qJXWcxLDW74f0C/wDEV2trYW0lxI3JKr0r0f4ffs+6jq/k 3mvM2nWn3vs//LVv/ia9+8P+GNM8L2K2mm2kdtD/ABbR8zf71fP4zNaVH3aXvSPYw2W1avvz9084 8CfAa00tYrvXXW+uh8y26f6pf97+9XrMdvFbQrHHEscSD5VUbVWpwwI65ryD4jftA6R4R82y0oJq +pr8rbW/cRf7zfxf7q18vfFZhV/mZ9H+4wUP5T0rWde0/wAOadLe6lcx2dpH955TXgPj39oO81fz bHw6H061+612/wDrX/3f7v8A6FXk/ibxlq/jTUfterXclxL/AAJ/BF/uJVKGvpcJlFKl79b3pHz2 JzKVX3aXuxLqO0zuzMzu7b2d/wCOrcNVIa3dA0O91++itbKFpZG6la9mc4QPIjHnG2yPMyIq73av aPh/8H3fyr/Wk2L95bX+Jv8AfrqPAHwosvCUaXNyFu9R/v8A8Mf+7XoHUY7V8njMy5/cobH0+Ey7 k96qRQwR20KRxKscSrtVF+6tWKKK8A94KKKKACiiigAooooAKKKKACiiigAooooAKKKKACiiigAo oooAKKKKACiiigAooooAKKKKACiiigAooooAKKKKACiiigAooooAKKKKACiiigAooooAKKKKACii igAooooAKKKKACiiigAooooAKKKKACiiigAooooAKKKKACiiigAooooAKKKKACiiigAooooAi49v yo49vyryv/hpz4b/APQyN/4AXP8A8bp3/DS3w6f/AJmFv/AC5/8Ajddf1PFf8+pf+As4vrmG/wCf sfvPUcf7v5UY/wB38q80T9ov4ev93xET/wBuM/8A8bqZP2gfAT/d14H/ALc5/wD4il9UxX/PmX/g LL+s0P54no2P92jH+7Xn6fHfwO/3dbz/ANuc/wD8RU6/Gnwa/wB3WCf+3Wb/AOIrP6rX/kl9wvrN D+eJ3mfpRn6VxSfF7wm/3dU/8l5f/iKsJ8UvDT/d1DP/AGwl/wDiaPYVv5PwK+sUf5jrDilxuFcj dfE7w9bWk9014TFFG0jHyZOi9f4a+fPG/wC2HfXLS2/hTTVs0x/x+X43Sf8AAV+7/wChV1YfL8Vi ZcsIGFbH4ajG85n0/qurWOi2b3WoXkNjary008ioi/i1eH+Nv2tfDujGWDQbWTXbof8ALXPl26/8 C+834LXyr4m8X634xvPtOt6pc6jL/B9ob5E/3E+6tZVfVYXh+nD38RPmPnK+dVJ/wvdPQPGnxw8X +PTKl7qLWdg3H2Ky/dRf8C/jb/gVcOlRJUqV9LSpUqMOSjA8GdWdaXPMsJVhKrpVhKchlhKtpVrw 14X1TxVfLa6ZaSXc7ckqvSvpf4c/s2WGjeVfeIXXULz7y2y/6pf97+/Xk4zHYfCRtI9HDYSriPhP HPh/8JNd8dSK8MH2bT93zXU/yrX054E+EmieBIllggF3f/xXcy/P/wAB/u12dvBFawrFEqxRKuFV V2qtNubmKxglnmlSKGNdzyyNtVVr4jGZlXxfu/DE+tw2ApYf3vtFocDkYrmfGvxC0LwBp/2vWLtY d3+rgT5pZf8AdWvGPid+1NbWKy6f4RRb+5+6+pSjMKf7i/x/X7v+9Xzjqmtah4g1GW91K7kvrqX7 0srbnrvweTVa3v1/cgceLzSlR9yl70j1H4jfH/WvHXm2liG0jSG+Xyom/eyr/tN/7LXnMNUoauw1 9fSoUsNDkpQPmKtedaXPMtw1dhqpbIzvtVd717h8LfgVPqvlajr6tb2Y+aO0/ik/+JWsMVXpYaHP VLoUJ4iXJA5j4efDTUvG11ujX7PYK37y6ZflP0r6Z8JeDdO8G2AttPhCf89JW+9J9a1dP0+3020i traFbeCNdqRIvyrVwYA9q+FxeOqYt2fwn1+EwUcNH+8Pooorzz0wooooAKKKKACiiigAooooAKKK KACiiigAooooAKKKKACiiigAooooAKKKKACiiigAooooAKKKKACiiigAooooAKKKKACiiigAoooo AKKKKACiiigAooooAKKKKACiiigAooooAKKKKACiiigAooooAKKKKACiiigAooooAKKKKACiiigA ooooAKKKKACiiigAooooA/LmrENV6sQ1+zSPyiJrWvetW171lWvetW171xyOmJq2vetuzrEte9bd nXHI6Tbs63bOsKzrds65pFF7WP8AkWtV/wCvOX/0B6+Vq+qdY/5FrVf+vOX/ANAevlau/A/bOSuF PplPr0TlHpUqVElejfDb4LeIviLIktvB9j03d817cfKv/AP79Y1q0KEOesb0qU60uSBxNtDLcypF ErO7/dRK93+Gv7Mmp62Ib7xEZdLsvvJb7f37f/E/8Cr3L4c/BPQPh1EksEX23Uv4r24XL/8AAf7t eiMBjk4FfEY7PJz9zC6I+swmUxh71cwfDfhHSfB+nLZ6TZR2kQ+8EHzN/vNW6CSPu1ma/wCItO8M aXLf6pew2NnGPmmmbaBXy18Vv2rLvVTLp3g8PY233W1OVf3r/wC4n8P+997/AHa8XDYOvmE/c/8A Aj1q+LoYKPvnunxN+Nnhz4ZwNHdzC81RlzFp9u2ZT7t/dX3r5F+I3xm8Q/Ey7kF7N9j0tW/d6bbt +6X/AH/77Vwc1zLczvPPK00srb2ldt7s9CV95gsqoYL3378z4/F5lVxfufBAsJVtKqJVtK9aR5xb hra8P6LfeIL+Ky0+2kuJ5G2qqrWr8OPhfq3xDv8AyrKPy7Rf9Zdv9xa+vPAHw20f4e6cIbKMSXTL +9unX53/APiVrwMdmdPCe4vjPXwmXyxHv/YOS+FnwLtfCax6jqyLd6mPmWM/MkH/AMU3vXsBHFJS 5r4StXqYifPVPsqVGNGPLAdRRRWJuFFFFABRRRQAUUUUAFFFFABRRRQAUUUUAFFFFABRRRQAUUUU AFFFFABRRRQAUUUUAFFFFABRRRQAUUUUAFFFFABRRRQAUUUUAFFFFABRRRQAUUUUAFFFFABRRRQA UUUUAFFFFABRRRQAUUUUAFFFFABRRRQAUUUUAFFFFABRRRQAUUUUAFFFFABRRRQAUUUUAFFFFABR RRQB+JP/AAtHxD/z+Rf9+EqZPip4j/5/Iv8AvwlcZUqV+/eygflh3cPxX8R/8/kX/fha07b4teJf +fyL/vwleeQ1oWvesZUo/wAguY9Ftvi74l/5/Iv+/CVrW3xg8Uf8/kf/AH4SvN7XvWra96x9lS/k Dmkem2fxg8Uf8/0X/fhK27P4weKP+f6L/vwleX2dbdnWPsKX8hHNM9Fv/jB4om0PUFa8i2NAyf6h f7leGJ451f8A57r/AN+krvbz/kEX3/XBv/QK8w0fR77XrxLPT7aS8uH/AIESrpUqUIhzSmbCeNtX /wCe6/8AfpK63wZpvi/xtL/oe1LRG+a7mi2RJ/8AFV1fgb4FW1n5V14hZby4/htEb90v+/8A3q9o s4YraJIoolhiX5FRF2ItcdfFxh7lI2jQ/nMnwl4AsdBS3luf+JrdxNvaa4X5P++K9fs/iPr1tGsM F1FFEq7VRII1RP8Ax2uIhrQhr56vCFb+L756VKc6PwHdQ/EzxA//AC9r/wB+Fq7D8Q9df712n/fp K4iGtO17158sLh/5Db6zX/nPn74yeLdV8SeN9RTUb+S6htpfLghZvkjX/ZSuFroviP8A8jzrX/Xy 1c7X2FCEIUoQgeJVlOc+eY9KlSokrQ0vTbnV7yK0tIJLmeVtqxRLvdq0kEQh/urXt/wg/Z8vvF3l apraSWOk/fVP+Ws/+7/8VXoPwf8A2bLbQY4tV8Txpd3/AN6OzPzJF/vf3mr3zZsTatfEZhnP/LrC f+BH1WCyv7eIKmjaHZeHdPisdNto7S1i+5EnStEjNAOaCcV8f8R9T8ItFFFMYUUUUAFFFFABRRRQ AUUUUAFFFFABRRRQAUUUUAFFFFABRRRQAUUUUAFFFFABRRRQAUUUUAFFFFABRRRQAUUUUAFFFFAB RRRQAUUUUAFFFFABRRRQAUUUUAFFFFABRRRQAUUUUAFFFFABRRRQAUUUUAFFFFABRRRQAUUUUAFF FFABRRRQAUUUUAFFFFABRRRQAUUUUAFFFFABRRRQB+Qn/CotD/v3f/f3/wCwp6fCXQ/713/39/8A sK7KnpX7Z7WR+TnHp8KNF/vXf/f3/wCwq3D8LtF/vXP/AH9rqkqZKxlVkanPw/DHSP71z/39q7D8 N9K/vXP/AH9roIatw1jKrIrlMeH4e6Yn8Vz/AN9VoQ+BtMT+Kf8A76rVhq7DWMqkjbliZv8AwhOn zQSwM0+yVdj/ADVteG/Den+G7P7Np9qttF/Fs++/++9PhrQhrmlVlMuMYwLsNaENZ8NaENc0izQh rQhrPhrQhrGRRoQ1p2vesyGtO171jID5m+I//I861/18tXO10fxF/wCR51r/AK+Xrtfg5+z/AKp8 SZor+73aZoKtlrpl+ef/AGYl/wDZ6+glXpYXD+1rHJGhPEVeSkcj4C+Hms/EPVVstJtmm/56zP8A 6qJf7zNX2l8Kvgvo/wAL7JWhUXmrOuJb2Ref91f7q11HhTwhpXgvSYtN0i1S0tV/uj5mb+8zfxNW 8MDvX5/mObVcZ7kfdgfa4HLaeE9+XxElFFFeGeyFFFFABRRRQAUUUUAFFFFABRRRQAUUUUAFFFFA BRRRQAUUUUAFFFFABRRRQAUUUUAFFFFABRRRQAUUUUAFFFFABRRRQAUUUUAFFFFABRRRQAUUUUAF FFFABRRRQAUUUUAFFFFABRRRQAUUUUAFFFFABRRRQAUUUUAFFFFABRRRQAUUUUAFFFFABRRRQAUU UUAFFFFABRRRQAUUUUAFFFFABRRRQB8c/wDDHPiT/oN6V/5F/wDiaf8A8MceJP8AoPaX/wB8yf8A xNFFfRvOMb/P+B8rHAYf+UkH7HPiJemu6Z/3zJ/8TUq/se+IB/zHdO/KT/4miip/tfG/zm31HD/y lhP2RtcT/mOad/3xLUqfsnayn/Mcsf8Av29FFJZri/5xPA4f+UsJ+ytrKf8AMcsf+/b1Zj/Ze1df +YzY/wDft6KKn+0sV/MX9Tofyk6fsy6un/Mas/8Av29WU/Zs1VP+YvZ/98PRRUf2liv5g+p0P5Sx H+zzqa/8xW0/74erKfADU0/5itp/3w9FFQ8xxP8AMV9TofyllPgXqSf8xO0/74arKfBbUU/5iFr+ T0UVP9oYn+YbwVD+Usp8IL9P+X63/wDH6tJ8Lb9P+Xy3/wDH6KKn69X/AJhfU6H8pzGk/svaVN40 uNf1u7/tK2aTelgqbUL7/wCL1Xhfl9q9xigjtI1ijRUjUbFRRgAelFFceMxNWu71JXPVwmHpUo+5 EuUUUVznWFFFFABRRRQAUUUUAFFFFABRRRQAUUUUAFFFFABRRRQAUUUUAFFFFABRRRQAUUUUAFFF FABRRRQAUUUUAFFFFABRRRQAUUUUAFFFFABRRRQAUUUUAFFFFABRRRQAUUUUAFFFFABRRRQAUUUU AFFFFABRRRQAUUUUAFFFFABRRRQAUUUUAFFFFABRRRQAUUUUAFFFFABRRRQAUUUUAFFFFABRRRQA UUUUAf/ZUEsDBAoAAAAAAAAAIQA/0+PNEQUAABEFAAAUAAAAZHJzL21lZGlhL2ltYWdlMi5wbmeJ UE5HDQoaCgAAAA1JSERSAAACPAAAAhMIBgAAAAP1xnkAAAAGYktHRAD/AP8A/6C9p5MAAAAJcEhZ cwACRVMAAkVTAXmnuGkAAASxSURBVHic7cGBAAAAAMOg+VNf4AhVAQ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DHAIzxAAG/oOMyAAAAAElFTkSuQmCCUEsDBBQABgAIAAAAIQAb su+v4QAAAAsBAAAPAAAAZHJzL2Rvd25yZXYueG1sTI9BS8NAEIXvgv9hGcGb3Y2xwcZsSinqqQi2 gvS2TaZJaHY2ZLdJ+u+dnuztzbzhzfey5WRbMWDvG0caopkCgVS4sqFKw8/u4+kVhA+GStM6Qg0X 9LDM7+8yk5ZupG8ctqESHEI+NRrqELpUSl/UaI2fuQ6JvaPrrQk89pUsezNyuG3ls1KJtKYh/lCb Dtc1Fqft2Wr4HM24iqP3YXM6ri/73fzrdxOh1o8P0+oNRMAp/B/DFZ/RIWemgztT6UWrIeYmgddJ nIC4+tFCsTqwUi/xHGSeydsO+R8AAAD//wMAUEsDBBQABgAIAAAAIQAr2djxyAAAAKYBAAAZAAAA ZHJzL19yZWxzL2Uyb0RvYy54bWwucmVsc7yQwYoCMQyG7wu+Q8nd6cwcZFnseJEFr4s+QGgzneo0 LW130be36GUFwZvHJPzf/5H15uxn8Ucpu8AKuqYFQayDcWwVHPbfy08QuSAbnAOTggtl2AyLj/UP zVhqKE8uZlEpnBVMpcQvKbOeyGNuQiSulzEkj6WOycqI+oSWZN+2K5n+M2B4YIqdUZB2pgexv8Ta /JodxtFp2gb964nLkwrpfO2uQEyWigJPxuF92TeRLcjnDt17HLrmGOkmIR++O1wBAAD//wMAUEsB Ai0AFAAGAAgAAAAhANDgc88UAQAARwIAABMAAAAAAAAAAAAAAAAAAAAAAFtDb250ZW50X1R5cGVz XS54bWxQSwECLQAUAAYACAAAACEAOP0h/9YAAACUAQAACwAAAAAAAAAAAAAAAABFAQAAX3JlbHMv LnJlbHNQSwECLQAUAAYACAAAACEAVkJ2p+wFAAD2FgAADgAAAAAAAAAAAAAAAABEAgAAZHJzL2Uy b0RvYy54bWxQSwECLQAKAAAAAAAAACEA6KC037xIAAC8SAAAFQAAAAAAAAAAAAAAAABcCAAAZHJz L21lZGlhL2ltYWdlMS5qcGVnUEsBAi0ACgAAAAAAAAAhAD/T480RBQAAEQUAABQAAAAAAAAAAAAA AAAAS1EAAGRycy9tZWRpYS9pbWFnZTIucG5nUEsBAi0AFAAGAAgAAAAhABuy76/hAAAACwEAAA8A AAAAAAAAAAAAAAAAjlYAAGRycy9kb3ducmV2LnhtbFBLAQItABQABgAIAAAAIQAr2djxyAAAAKYB AAAZAAAAAAAAAAAAAAAAAJxXAABkcnMvX3JlbHMvZTJvRG9jLnhtbC5yZWxzUEsFBgAAAAAHAAcA vwEAAJtY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30;top:1636;width:11876;height:446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vmCUxwAAAOMAAAAPAAAAZHJzL2Rvd25yZXYueG1sRE9PS8Mw FL8LfofwBC/i0k1bZ102RBC8WneYt0fzbIrNS0myNtunN4Lg8f3+v80u2UFM5EPvWMFyUYAgbp3u uVOw/3i9XYMIEVnj4JgUnCjAbnt5scFau5nfaWpiJ3IIhxoVmBjHWsrQGrIYFm4kztyX8xZjPn0n tcc5h9tBroqikhZ7zg0GR3ox1H43R6vgM90c06GpHtycHg+T2Z/9+nRW6voqPT+BiJTiv/jP/abz /LuyrO5XZbGE358yAHL7AwAA//8DAFBLAQItABQABgAIAAAAIQDb4fbL7gAAAIUBAAATAAAAAAAA AAAAAAAAAAAAAABbQ29udGVudF9UeXBlc10ueG1sUEsBAi0AFAAGAAgAAAAhAFr0LFu/AAAAFQEA AAsAAAAAAAAAAAAAAAAAHwEAAF9yZWxzLy5yZWxzUEsBAi0AFAAGAAgAAAAhAHG+YJTHAAAA4wAA AA8AAAAAAAAAAAAAAAAABwIAAGRycy9kb3ducmV2LnhtbFBLBQYAAAAAAwADALcAAAD7AgAAAAA= ">
                  <v:imagedata r:id="rId10" o:title=""/>
                </v:shape>
                <v:shape id="Freeform 18" o:spid="_x0000_s1028" style="position:absolute;left:7441;top:5469;width:4185;height:101;visibility:visible;mso-wrap-style:square;v-text-anchor:top" coordsize="4185,1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uAKvyQAAAOIAAAAPAAAAZHJzL2Rvd25yZXYueG1sRE/LasJA FN0X+g/DLXRXJ9FWY3SUUpBGuig+Nu6umdskmrkTMqOmfn1HKLg8nPd03planKl1lWUFcS8CQZxb XXGhYLtZvCQgnEfWWFsmBb/kYD57fJhiqu2FV3Re+0KEEHYpKii9b1IpXV6SQdezDXHgfmxr0AfY FlK3eAnhppb9KBpKgxWHhhIb+igpP65PRsHh+7B8Oy7r/dfpmg12nxhnWi6Uen7q3icgPHX+Lv53 ZzrMT+LXfjIeDeB2KWCQsz8AAAD//wMAUEsBAi0AFAAGAAgAAAAhANvh9svuAAAAhQEAABMAAAAA AAAAAAAAAAAAAAAAAFtDb250ZW50X1R5cGVzXS54bWxQSwECLQAUAAYACAAAACEAWvQsW78AAAAV AQAACwAAAAAAAAAAAAAAAAAfAQAAX3JlbHMvLnJlbHNQSwECLQAUAAYACAAAACEAF7gCr8kAAADi AAAADwAAAAAAAAAAAAAAAAAHAgAAZHJzL2Rvd25yZXYueG1sUEsFBgAAAAADAAMAtwAAAP0CAAAA AA== " path="m,101r4185,l4185,,,,,101xe" fillcolor="#006fc0" stroked="f">
                  <v:path arrowok="t" o:connecttype="custom" o:connectlocs="0,5570;4185,5570;4185,5469;0,5469;0,5570" o:connectangles="0,0,0,0,0"/>
                </v:shape>
                <v:shape id="Freeform 17" o:spid="_x0000_s1029" style="position:absolute;left:7366;top:5917;width:4151;height:4508;visibility:visible;mso-wrap-style:square;v-text-anchor:top" coordsize="4151,45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aYIezAAAAOMAAAAPAAAAZHJzL2Rvd25yZXYueG1sRI9Ba8JA FITvhf6H5RW8lLoxyCZGV5FWofVQqApeH9nXJDT7NmTXmP77bqHQ4zAz3zCrzWhbMVDvG8caZtME BHHpTMOVhvNp/5SD8AHZYOuYNHyTh836/m6FhXE3/qDhGCoRIewL1FCH0BVS+rImi37qOuLofbre Yoiyr6Tp8RbhtpVpkihpseG4UGNHzzWVX8er1XCYD/Lk3e7x5X1+SXF8O2RbpbSePIzbJYhAY/gP /7VfjYY0USpb5Fk+g99P8Q/I9Q8AAAD//wMAUEsBAi0AFAAGAAgAAAAhANvh9svuAAAAhQEAABMA AAAAAAAAAAAAAAAAAAAAAFtDb250ZW50X1R5cGVzXS54bWxQSwECLQAUAAYACAAAACEAWvQsW78A AAAVAQAACwAAAAAAAAAAAAAAAAAfAQAAX3JlbHMvLnJlbHNQSwECLQAUAAYACAAAACEAlmmCHswA AADjAAAADwAAAAAAAAAAAAAAAAAHAgAAZHJzL2Rvd25yZXYueG1sUEsFBgAAAAADAAMAtwAAAAAD AAAAAA== " path="m,4508r4151,l4151,,,,,4508xe" fillcolor="#096cbc" stroked="f">
                  <v:path arrowok="t" o:connecttype="custom" o:connectlocs="0,10425;4151,10425;4151,5917;0,5917;0,10425" o:connectangles="0,0,0,0,0"/>
                </v:shape>
                <v:shape id="Picture 16" o:spid="_x0000_s1030" type="#_x0000_t75" style="position:absolute;left:7380;top:6221;width:4121;height:38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irPvywAAAOMAAAAPAAAAZHJzL2Rvd25yZXYueG1sRI9BS8NA EIXvgv9hGcGb3URJG2M3RRShCFJaPehtyI5JcHc2ZNc27a93DkKPM/PmvfctV5N3ak9j7AMbyGcZ KOIm2J5bAx/vLzclqJiQLbrAZOBIEVb15cUSKxsOvKX9LrVKTDhWaKBLaai0jk1HHuMsDMRy+w6j xyTj2Go74kHMvdO3WTbXHnuWhA4Heuqo+dn9egOfi6k5BX7buDWSDm7z+vyVz425vpoeH0AlmtJZ /P+9tlI/L+6KRVneC4UwyQJ0/QcAAP//AwBQSwECLQAUAAYACAAAACEA2+H2y+4AAACFAQAAEwAA AAAAAAAAAAAAAAAAAAAAW0NvbnRlbnRfVHlwZXNdLnhtbFBLAQItABQABgAIAAAAIQBa9CxbvwAA ABUBAAALAAAAAAAAAAAAAAAAAB8BAABfcmVscy8ucmVsc1BLAQItABQABgAIAAAAIQBCirPvywAA AOMAAAAPAAAAAAAAAAAAAAAAAAcCAABkcnMvZG93bnJldi54bWxQSwUGAAAAAAMAAwC3AAAA/wIA AAAA ">
                  <v:imagedata r:id="rId11" o:title=""/>
                </v:shape>
                <w10:wrap anchorx="page" anchory="page"/>
              </v:group>
            </w:pict>
          </mc:Fallback>
        </mc:AlternateContent>
      </w:r>
    </w:p>
    <w:p w14:paraId="77E2958E"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A9059E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A5BD378" w14:textId="5629920C" w:rsidR="00451277" w:rsidRPr="0097347D" w:rsidRDefault="006E795F" w:rsidP="00743177">
      <w:pPr>
        <w:spacing w:line="540" w:lineRule="exact"/>
        <w:ind w:left="334" w:right="369"/>
        <w:jc w:val="center"/>
        <w:rPr>
          <w:rFonts w:asciiTheme="minorHAnsi" w:hAnsiTheme="minorHAnsi" w:cstheme="minorHAnsi"/>
          <w:color w:val="0D0D0D" w:themeColor="text1" w:themeTint="F2"/>
          <w:sz w:val="24"/>
          <w:szCs w:val="24"/>
        </w:rPr>
      </w:pPr>
      <w:r>
        <w:rPr>
          <w:rFonts w:asciiTheme="minorHAnsi" w:eastAsia="Arial" w:hAnsiTheme="minorHAnsi" w:cstheme="minorHAnsi"/>
          <w:b/>
          <w:color w:val="0D0D0D" w:themeColor="text1" w:themeTint="F2"/>
          <w:position w:val="-1"/>
          <w:sz w:val="56"/>
          <w:szCs w:val="24"/>
        </w:rPr>
        <w:t xml:space="preserve">Lab Manual- Kubernetes Thinking</w:t>
      </w:r>
    </w:p>
    <w:p w14:paraId="1FCC6069"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7E9B705C"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C327FEB"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862360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BECA2F"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645F56A5"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88BF586"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6C56D9A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E838C0"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9D6056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29915BB" w14:textId="77777777" w:rsidR="00451277" w:rsidRPr="0097347D" w:rsidRDefault="00451277">
      <w:pPr>
        <w:spacing w:before="17" w:line="260" w:lineRule="exact"/>
        <w:rPr>
          <w:rFonts w:asciiTheme="minorHAnsi" w:hAnsiTheme="minorHAnsi" w:cstheme="minorHAnsi"/>
          <w:color w:val="0D0D0D" w:themeColor="text1" w:themeTint="F2"/>
          <w:sz w:val="24"/>
          <w:szCs w:val="24"/>
        </w:rPr>
      </w:pPr>
    </w:p>
    <w:p w14:paraId="57DD6965" w14:textId="77777777" w:rsidR="00915A67" w:rsidRDefault="00915A67">
      <w:pPr>
        <w:spacing w:before="34"/>
        <w:ind w:left="6225"/>
        <w:rPr>
          <w:rFonts w:asciiTheme="minorHAnsi" w:eastAsia="Arial" w:hAnsiTheme="minorHAnsi" w:cstheme="minorHAnsi"/>
          <w:b/>
          <w:color w:val="FFFFFF" w:themeColor="background1"/>
          <w:w w:val="99"/>
          <w:sz w:val="24"/>
          <w:szCs w:val="24"/>
        </w:rPr>
      </w:pPr>
    </w:p>
    <w:p w14:paraId="05E38951" w14:textId="6F0CAA3D" w:rsidR="00451277" w:rsidRPr="007215CD" w:rsidRDefault="006E795F">
      <w:pPr>
        <w:spacing w:before="34"/>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Prepared</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for</w:t>
      </w:r>
      <w:r>
        <w:rPr>
          <w:rFonts w:asciiTheme="minorHAnsi" w:eastAsia="Arial" w:hAnsiTheme="minorHAnsi" w:cstheme="minorHAnsi"/>
          <w:color w:val="FFFFFF" w:themeColor="background1"/>
          <w:w w:val="99"/>
          <w:sz w:val="24"/>
          <w:szCs w:val="24"/>
        </w:rPr>
        <w:t>:</w:t>
      </w:r>
      <w:r>
        <w:rPr>
          <w:rFonts w:asciiTheme="minorHAnsi" w:eastAsia="Arial" w:hAnsiTheme="minorHAnsi" w:cstheme="minorHAnsi"/>
          <w:color w:val="FFFFFF" w:themeColor="background1"/>
          <w:sz w:val="24"/>
          <w:szCs w:val="24"/>
        </w:rPr>
        <w:t xml:space="preserve"> </w:t>
      </w:r>
    </w:p>
    <w:p w14:paraId="0517AEDD" w14:textId="77777777" w:rsidR="00451277" w:rsidRPr="007215CD" w:rsidRDefault="00451277">
      <w:pPr>
        <w:spacing w:before="6" w:line="160" w:lineRule="exact"/>
        <w:rPr>
          <w:rFonts w:asciiTheme="minorHAnsi" w:hAnsiTheme="minorHAnsi" w:cstheme="minorHAnsi"/>
          <w:color w:val="FFFFFF" w:themeColor="background1"/>
          <w:sz w:val="24"/>
          <w:szCs w:val="24"/>
        </w:rPr>
      </w:pPr>
    </w:p>
    <w:p w14:paraId="789BFDDE" w14:textId="060D95F7" w:rsidR="00451277" w:rsidRPr="007215CD" w:rsidRDefault="006E795F">
      <w:pPr>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Date:</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color w:val="FFFFFF" w:themeColor="background1"/>
          <w:w w:val="99"/>
          <w:sz w:val="24"/>
          <w:szCs w:val="24"/>
        </w:rPr>
        <w:t>18</w:t>
      </w:r>
      <w:r>
        <w:rPr>
          <w:rFonts w:asciiTheme="minorHAnsi" w:eastAsia="Arial" w:hAnsiTheme="minorHAnsi" w:cstheme="minorHAnsi"/>
          <w:color w:val="FFFFFF" w:themeColor="background1"/>
          <w:w w:val="99"/>
          <w:position w:val="6"/>
          <w:sz w:val="24"/>
          <w:szCs w:val="24"/>
        </w:rPr>
        <w:t>th</w:t>
      </w:r>
      <w:r>
        <w:rPr>
          <w:rFonts w:asciiTheme="minorHAnsi" w:eastAsia="Arial" w:hAnsiTheme="minorHAnsi" w:cstheme="minorHAnsi"/>
          <w:color w:val="FFFFFF" w:themeColor="background1"/>
          <w:position w:val="6"/>
          <w:sz w:val="24"/>
          <w:szCs w:val="24"/>
        </w:rPr>
        <w:t xml:space="preserve">  </w:t>
      </w:r>
      <w:r>
        <w:rPr>
          <w:rFonts w:asciiTheme="minorHAnsi" w:eastAsia="Arial" w:hAnsiTheme="minorHAnsi" w:cstheme="minorHAnsi"/>
          <w:color w:val="FFFFFF" w:themeColor="background1"/>
          <w:w w:val="99"/>
          <w:sz w:val="24"/>
          <w:szCs w:val="24"/>
        </w:rPr>
        <w:t>Dec</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2023</w:t>
      </w:r>
    </w:p>
    <w:p w14:paraId="13672696" w14:textId="77777777" w:rsidR="00451277" w:rsidRPr="007215CD" w:rsidRDefault="00451277">
      <w:pPr>
        <w:spacing w:before="6" w:line="160" w:lineRule="exact"/>
        <w:rPr>
          <w:rFonts w:asciiTheme="minorHAnsi" w:hAnsiTheme="minorHAnsi" w:cstheme="minorHAnsi"/>
          <w:color w:val="FFFFFF" w:themeColor="background1"/>
          <w:sz w:val="24"/>
          <w:szCs w:val="24"/>
        </w:rPr>
      </w:pPr>
    </w:p>
    <w:p w14:paraId="408CD3F6" w14:textId="77777777" w:rsidR="002320F4" w:rsidRPr="007215CD" w:rsidRDefault="006E795F">
      <w:pPr>
        <w:spacing w:line="413" w:lineRule="auto"/>
        <w:ind w:left="6225" w:right="253"/>
        <w:rPr>
          <w:rFonts w:asciiTheme="minorHAnsi" w:eastAsia="Arial" w:hAnsiTheme="minorHAnsi" w:cstheme="minorHAnsi"/>
          <w:b/>
          <w:color w:val="FFFFFF" w:themeColor="background1"/>
          <w:sz w:val="24"/>
          <w:szCs w:val="24"/>
        </w:rPr>
      </w:pPr>
      <w:r>
        <w:rPr>
          <w:rFonts w:asciiTheme="minorHAnsi" w:eastAsia="Arial" w:hAnsiTheme="minorHAnsi" w:cstheme="minorHAnsi"/>
          <w:b/>
          <w:color w:val="FFFFFF" w:themeColor="background1"/>
          <w:w w:val="99"/>
          <w:sz w:val="24"/>
          <w:szCs w:val="24"/>
        </w:rPr>
        <w:t>Prepared</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by:</w:t>
      </w:r>
      <w:r>
        <w:rPr>
          <w:rFonts w:asciiTheme="minorHAnsi" w:eastAsia="Arial" w:hAnsiTheme="minorHAnsi" w:cstheme="minorHAnsi"/>
          <w:b/>
          <w:color w:val="FFFFFF" w:themeColor="background1"/>
          <w:sz w:val="24"/>
          <w:szCs w:val="24"/>
        </w:rPr>
        <w:t xml:space="preserve"> </w:t>
      </w:r>
    </w:p>
    <w:p w14:paraId="7740028F" w14:textId="5E68AEB5" w:rsidR="00451277" w:rsidRPr="007215CD" w:rsidRDefault="006E795F">
      <w:pPr>
        <w:spacing w:line="413" w:lineRule="auto"/>
        <w:ind w:left="6225" w:right="253"/>
        <w:rPr>
          <w:rFonts w:asciiTheme="minorHAnsi" w:eastAsia="Arial" w:hAnsiTheme="minorHAnsi" w:cstheme="minorHAnsi"/>
          <w:color w:val="FFFFFF" w:themeColor="background1"/>
          <w:sz w:val="24"/>
          <w:szCs w:val="24"/>
        </w:rPr>
      </w:pPr>
      <w:r>
        <w:rPr>
          <w:rFonts w:asciiTheme="minorHAnsi" w:eastAsia="Arial" w:hAnsiTheme="minorHAnsi" w:cstheme="minorHAnsi"/>
          <w:color w:val="FFFFFF" w:themeColor="background1"/>
          <w:w w:val="99"/>
          <w:sz w:val="24"/>
          <w:szCs w:val="24"/>
        </w:rPr>
        <w:t>Document</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Name:</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Lab</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 xml:space="preserve">Manual </w:t>
      </w:r>
      <w:r>
        <w:rPr>
          <w:rFonts w:asciiTheme="minorHAnsi" w:eastAsia="Arial" w:hAnsiTheme="minorHAnsi" w:cstheme="minorHAnsi"/>
          <w:b/>
          <w:color w:val="FFFFFF" w:themeColor="background1"/>
          <w:w w:val="99"/>
          <w:sz w:val="24"/>
          <w:szCs w:val="24"/>
        </w:rPr>
        <w:t>Document</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Number</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color w:val="FFFFFF" w:themeColor="background1"/>
          <w:w w:val="99"/>
          <w:sz w:val="24"/>
          <w:szCs w:val="24"/>
        </w:rPr>
        <w:t>AZLabn916</w:t>
      </w:r>
    </w:p>
    <w:p w14:paraId="6DAF1F62" w14:textId="77777777" w:rsidR="00451277" w:rsidRPr="007215CD" w:rsidRDefault="006E795F">
      <w:pPr>
        <w:spacing w:before="5"/>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Contributor:</w:t>
      </w:r>
    </w:p>
    <w:p w14:paraId="7253E11E" w14:textId="77777777" w:rsidR="00451277" w:rsidRPr="0097347D" w:rsidRDefault="00451277">
      <w:pPr>
        <w:spacing w:before="6" w:line="160" w:lineRule="exact"/>
        <w:rPr>
          <w:rFonts w:asciiTheme="minorHAnsi" w:hAnsiTheme="minorHAnsi" w:cstheme="minorHAnsi"/>
          <w:color w:val="0D0D0D" w:themeColor="text1" w:themeTint="F2"/>
          <w:sz w:val="24"/>
          <w:szCs w:val="24"/>
        </w:rPr>
      </w:pPr>
    </w:p>
    <w:p w14:paraId="18CB885E" w14:textId="77777777" w:rsidR="00451277" w:rsidRPr="0097347D" w:rsidRDefault="00451277">
      <w:pPr>
        <w:spacing w:before="2" w:line="100" w:lineRule="exact"/>
        <w:rPr>
          <w:rFonts w:asciiTheme="minorHAnsi" w:hAnsiTheme="minorHAnsi" w:cstheme="minorHAnsi"/>
          <w:color w:val="0D0D0D" w:themeColor="text1" w:themeTint="F2"/>
          <w:sz w:val="24"/>
          <w:szCs w:val="24"/>
        </w:rPr>
      </w:pPr>
    </w:p>
    <w:p w14:paraId="533B4388"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39A99E4"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7D0E7F5D"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0391430"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8C84397"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5D5BCA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03B2AFAE"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790A605A"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E1F5B1A"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3F6B868"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B0D3DF5" w14:textId="7272D43B" w:rsidR="00451277" w:rsidRPr="0097347D" w:rsidRDefault="00451277">
      <w:pPr>
        <w:spacing w:line="200" w:lineRule="exact"/>
        <w:rPr>
          <w:rFonts w:asciiTheme="minorHAnsi" w:hAnsiTheme="minorHAnsi" w:cstheme="minorHAnsi"/>
          <w:color w:val="0D0D0D" w:themeColor="text1" w:themeTint="F2"/>
          <w:sz w:val="24"/>
          <w:szCs w:val="24"/>
        </w:rPr>
      </w:pPr>
    </w:p>
    <w:p w14:paraId="3A44D425" w14:textId="7D8B5AE4" w:rsidR="002320F4" w:rsidRPr="0097347D" w:rsidRDefault="002320F4">
      <w:pPr>
        <w:spacing w:line="200" w:lineRule="exact"/>
        <w:rPr>
          <w:rFonts w:asciiTheme="minorHAnsi" w:hAnsiTheme="minorHAnsi" w:cstheme="minorHAnsi"/>
          <w:color w:val="0D0D0D" w:themeColor="text1" w:themeTint="F2"/>
          <w:sz w:val="24"/>
          <w:szCs w:val="24"/>
        </w:rPr>
      </w:pPr>
    </w:p>
    <w:p w14:paraId="662AD9A8" w14:textId="14ECF38D" w:rsidR="002320F4" w:rsidRPr="0097347D" w:rsidRDefault="002320F4">
      <w:pPr>
        <w:spacing w:line="200" w:lineRule="exact"/>
        <w:rPr>
          <w:rFonts w:asciiTheme="minorHAnsi" w:hAnsiTheme="minorHAnsi" w:cstheme="minorHAnsi"/>
          <w:color w:val="0D0D0D" w:themeColor="text1" w:themeTint="F2"/>
          <w:sz w:val="24"/>
          <w:szCs w:val="24"/>
        </w:rPr>
      </w:pPr>
    </w:p>
    <w:p w14:paraId="614822D1" w14:textId="276C876A" w:rsidR="002320F4" w:rsidRPr="0097347D" w:rsidRDefault="002320F4">
      <w:pPr>
        <w:spacing w:line="200" w:lineRule="exact"/>
        <w:rPr>
          <w:rFonts w:asciiTheme="minorHAnsi" w:hAnsiTheme="minorHAnsi" w:cstheme="minorHAnsi"/>
          <w:color w:val="0D0D0D" w:themeColor="text1" w:themeTint="F2"/>
          <w:sz w:val="24"/>
          <w:szCs w:val="24"/>
        </w:rPr>
      </w:pPr>
    </w:p>
    <w:p w14:paraId="0993BF09" w14:textId="0414615D" w:rsidR="002320F4" w:rsidRPr="0097347D" w:rsidRDefault="002320F4">
      <w:pPr>
        <w:spacing w:line="200" w:lineRule="exact"/>
        <w:rPr>
          <w:rFonts w:asciiTheme="minorHAnsi" w:hAnsiTheme="minorHAnsi" w:cstheme="minorHAnsi"/>
          <w:color w:val="0D0D0D" w:themeColor="text1" w:themeTint="F2"/>
          <w:sz w:val="24"/>
          <w:szCs w:val="24"/>
        </w:rPr>
      </w:pPr>
    </w:p>
    <w:p w14:paraId="1CE7DCE4" w14:textId="0611E1D6" w:rsidR="002320F4" w:rsidRPr="0097347D" w:rsidRDefault="002320F4">
      <w:pPr>
        <w:spacing w:line="200" w:lineRule="exact"/>
        <w:rPr>
          <w:rFonts w:asciiTheme="minorHAnsi" w:hAnsiTheme="minorHAnsi" w:cstheme="minorHAnsi"/>
          <w:color w:val="0D0D0D" w:themeColor="text1" w:themeTint="F2"/>
          <w:sz w:val="24"/>
          <w:szCs w:val="24"/>
        </w:rPr>
      </w:pPr>
    </w:p>
    <w:p w14:paraId="77117B65" w14:textId="74B7DBC8" w:rsidR="002320F4" w:rsidRPr="0097347D" w:rsidRDefault="002320F4">
      <w:pPr>
        <w:spacing w:line="200" w:lineRule="exact"/>
        <w:rPr>
          <w:rFonts w:asciiTheme="minorHAnsi" w:hAnsiTheme="minorHAnsi" w:cstheme="minorHAnsi"/>
          <w:color w:val="0D0D0D" w:themeColor="text1" w:themeTint="F2"/>
          <w:sz w:val="24"/>
          <w:szCs w:val="24"/>
        </w:rPr>
      </w:pPr>
    </w:p>
    <w:p w14:paraId="4C777EDE" w14:textId="1F4AE431" w:rsidR="002320F4" w:rsidRPr="0097347D" w:rsidRDefault="002320F4">
      <w:pPr>
        <w:spacing w:line="200" w:lineRule="exact"/>
        <w:rPr>
          <w:rFonts w:asciiTheme="minorHAnsi" w:hAnsiTheme="minorHAnsi" w:cstheme="minorHAnsi"/>
          <w:color w:val="0D0D0D" w:themeColor="text1" w:themeTint="F2"/>
          <w:sz w:val="24"/>
          <w:szCs w:val="24"/>
        </w:rPr>
      </w:pPr>
    </w:p>
    <w:p w14:paraId="1720E19A" w14:textId="637B9474" w:rsidR="002320F4" w:rsidRPr="0097347D" w:rsidRDefault="002320F4">
      <w:pPr>
        <w:spacing w:line="200" w:lineRule="exact"/>
        <w:rPr>
          <w:rFonts w:asciiTheme="minorHAnsi" w:hAnsiTheme="minorHAnsi" w:cstheme="minorHAnsi"/>
          <w:color w:val="0D0D0D" w:themeColor="text1" w:themeTint="F2"/>
          <w:sz w:val="24"/>
          <w:szCs w:val="24"/>
        </w:rPr>
      </w:pPr>
    </w:p>
    <w:p w14:paraId="16FB193C" w14:textId="3A03C646" w:rsidR="002320F4" w:rsidRPr="0097347D" w:rsidRDefault="002320F4">
      <w:pPr>
        <w:spacing w:line="200" w:lineRule="exact"/>
        <w:rPr>
          <w:rFonts w:asciiTheme="minorHAnsi" w:hAnsiTheme="minorHAnsi" w:cstheme="minorHAnsi"/>
          <w:color w:val="0D0D0D" w:themeColor="text1" w:themeTint="F2"/>
          <w:sz w:val="24"/>
          <w:szCs w:val="24"/>
        </w:rPr>
      </w:pPr>
    </w:p>
    <w:p w14:paraId="3DDA3D1A" w14:textId="7866E7D5" w:rsidR="002320F4" w:rsidRPr="0097347D" w:rsidRDefault="002320F4">
      <w:pPr>
        <w:spacing w:line="200" w:lineRule="exact"/>
        <w:rPr>
          <w:rFonts w:asciiTheme="minorHAnsi" w:hAnsiTheme="minorHAnsi" w:cstheme="minorHAnsi"/>
          <w:color w:val="0D0D0D" w:themeColor="text1" w:themeTint="F2"/>
          <w:sz w:val="24"/>
          <w:szCs w:val="24"/>
        </w:rPr>
      </w:pPr>
    </w:p>
    <w:p w14:paraId="1ED8CAF8" w14:textId="7DEF57D8" w:rsidR="002320F4" w:rsidRPr="0097347D" w:rsidRDefault="002320F4">
      <w:pPr>
        <w:spacing w:line="200" w:lineRule="exact"/>
        <w:rPr>
          <w:rFonts w:asciiTheme="minorHAnsi" w:hAnsiTheme="minorHAnsi" w:cstheme="minorHAnsi"/>
          <w:color w:val="0D0D0D" w:themeColor="text1" w:themeTint="F2"/>
          <w:sz w:val="24"/>
          <w:szCs w:val="24"/>
        </w:rPr>
      </w:pPr>
    </w:p>
    <w:p w14:paraId="6209EBCF" w14:textId="31A8453C" w:rsidR="002320F4" w:rsidRDefault="002320F4">
      <w:pPr>
        <w:spacing w:line="200" w:lineRule="exact"/>
        <w:rPr>
          <w:rFonts w:asciiTheme="minorHAnsi" w:hAnsiTheme="minorHAnsi" w:cstheme="minorHAnsi"/>
          <w:color w:val="0D0D0D" w:themeColor="text1" w:themeTint="F2"/>
          <w:sz w:val="24"/>
          <w:szCs w:val="24"/>
        </w:rPr>
      </w:pPr>
    </w:p>
    <w:p w14:paraId="1DA25F7E" w14:textId="77777777" w:rsidR="00635139" w:rsidRDefault="00635139">
      <w:pPr>
        <w:spacing w:line="200" w:lineRule="exact"/>
        <w:rPr>
          <w:rFonts w:asciiTheme="minorHAnsi" w:hAnsiTheme="minorHAnsi" w:cstheme="minorHAnsi"/>
          <w:color w:val="0D0D0D" w:themeColor="text1" w:themeTint="F2"/>
          <w:sz w:val="24"/>
          <w:szCs w:val="24"/>
        </w:rPr>
      </w:pPr>
    </w:p>
    <w:p w14:paraId="2CC5AFFB" w14:textId="77777777" w:rsidR="00635139" w:rsidRDefault="00635139">
      <w:pPr>
        <w:spacing w:line="200" w:lineRule="exact"/>
        <w:rPr>
          <w:rFonts w:asciiTheme="minorHAnsi" w:hAnsiTheme="minorHAnsi" w:cstheme="minorHAnsi"/>
          <w:color w:val="0D0D0D" w:themeColor="text1" w:themeTint="F2"/>
          <w:sz w:val="24"/>
          <w:szCs w:val="24"/>
        </w:rPr>
      </w:pPr>
    </w:p>
    <w:p w14:paraId="23FD9F49" w14:textId="77777777" w:rsidR="00635139" w:rsidRDefault="00635139">
      <w:pPr>
        <w:spacing w:line="200" w:lineRule="exact"/>
        <w:rPr>
          <w:rFonts w:asciiTheme="minorHAnsi" w:hAnsiTheme="minorHAnsi" w:cstheme="minorHAnsi"/>
          <w:color w:val="0D0D0D" w:themeColor="text1" w:themeTint="F2"/>
          <w:sz w:val="24"/>
          <w:szCs w:val="24"/>
        </w:rPr>
      </w:pPr>
    </w:p>
    <w:p w14:paraId="195FF534" w14:textId="77777777" w:rsidR="00635139" w:rsidRDefault="00635139">
      <w:pPr>
        <w:spacing w:line="200" w:lineRule="exact"/>
        <w:rPr>
          <w:rFonts w:asciiTheme="minorHAnsi" w:hAnsiTheme="minorHAnsi" w:cstheme="minorHAnsi"/>
          <w:color w:val="0D0D0D" w:themeColor="text1" w:themeTint="F2"/>
          <w:sz w:val="24"/>
          <w:szCs w:val="24"/>
        </w:rPr>
      </w:pPr>
    </w:p>
    <w:p w14:paraId="0E47AA7E" w14:textId="77777777" w:rsidR="00635139" w:rsidRPr="0097347D" w:rsidRDefault="00635139">
      <w:pPr>
        <w:spacing w:line="200" w:lineRule="exact"/>
        <w:rPr>
          <w:rFonts w:asciiTheme="minorHAnsi" w:hAnsiTheme="minorHAnsi" w:cstheme="minorHAnsi"/>
          <w:color w:val="0D0D0D" w:themeColor="text1" w:themeTint="F2"/>
          <w:sz w:val="24"/>
          <w:szCs w:val="24"/>
        </w:rPr>
      </w:pPr>
    </w:p>
    <w:p w14:paraId="1F74CAE4" w14:textId="5E985A3A" w:rsidR="002320F4" w:rsidRPr="0097347D" w:rsidRDefault="002320F4">
      <w:pPr>
        <w:spacing w:line="200" w:lineRule="exact"/>
        <w:rPr>
          <w:rFonts w:asciiTheme="minorHAnsi" w:hAnsiTheme="minorHAnsi" w:cstheme="minorHAnsi"/>
          <w:color w:val="0D0D0D" w:themeColor="text1" w:themeTint="F2"/>
          <w:sz w:val="24"/>
          <w:szCs w:val="24"/>
        </w:rPr>
      </w:pPr>
    </w:p>
    <w:p w14:paraId="15CA5544" w14:textId="0E35BE4A" w:rsidR="002320F4" w:rsidRPr="0097347D" w:rsidRDefault="002320F4">
      <w:pPr>
        <w:spacing w:line="200" w:lineRule="exact"/>
        <w:rPr>
          <w:rFonts w:asciiTheme="minorHAnsi" w:hAnsiTheme="minorHAnsi" w:cstheme="minorHAnsi"/>
          <w:color w:val="0D0D0D" w:themeColor="text1" w:themeTint="F2"/>
          <w:sz w:val="24"/>
          <w:szCs w:val="24"/>
        </w:rPr>
      </w:pPr>
    </w:p>
    <w:p w14:paraId="3ED1D348" w14:textId="12A3460E" w:rsidR="002320F4" w:rsidRPr="0097347D" w:rsidRDefault="002320F4">
      <w:pPr>
        <w:spacing w:line="200" w:lineRule="exact"/>
        <w:rPr>
          <w:rFonts w:asciiTheme="minorHAnsi" w:hAnsiTheme="minorHAnsi" w:cstheme="minorHAnsi"/>
          <w:color w:val="0D0D0D" w:themeColor="text1" w:themeTint="F2"/>
          <w:sz w:val="24"/>
          <w:szCs w:val="24"/>
        </w:rPr>
      </w:pPr>
    </w:p>
    <w:p w14:paraId="1CC332D9" w14:textId="0782654F" w:rsidR="002320F4" w:rsidRPr="0097347D" w:rsidRDefault="002320F4">
      <w:pPr>
        <w:spacing w:line="200" w:lineRule="exact"/>
        <w:rPr>
          <w:rFonts w:asciiTheme="minorHAnsi" w:hAnsiTheme="minorHAnsi" w:cstheme="minorHAnsi"/>
          <w:color w:val="0D0D0D" w:themeColor="text1" w:themeTint="F2"/>
          <w:sz w:val="24"/>
          <w:szCs w:val="24"/>
        </w:rPr>
      </w:pPr>
    </w:p>
    <w:p w14:paraId="30753D33" w14:textId="1CB99B88" w:rsidR="002320F4" w:rsidRPr="0097347D" w:rsidRDefault="002320F4">
      <w:pPr>
        <w:spacing w:line="200" w:lineRule="exact"/>
        <w:rPr>
          <w:rFonts w:asciiTheme="minorHAnsi" w:hAnsiTheme="minorHAnsi" w:cstheme="minorHAnsi"/>
          <w:color w:val="0D0D0D" w:themeColor="text1" w:themeTint="F2"/>
          <w:sz w:val="24"/>
          <w:szCs w:val="24"/>
        </w:rPr>
      </w:pPr>
    </w:p>
    <w:p w14:paraId="17906742" w14:textId="77777777" w:rsidR="002320F4" w:rsidRPr="0097347D" w:rsidRDefault="002320F4">
      <w:pPr>
        <w:spacing w:line="200" w:lineRule="exact"/>
        <w:rPr>
          <w:rFonts w:asciiTheme="minorHAnsi" w:hAnsiTheme="minorHAnsi" w:cstheme="minorHAnsi"/>
          <w:color w:val="0D0D0D" w:themeColor="text1" w:themeTint="F2"/>
          <w:sz w:val="24"/>
          <w:szCs w:val="24"/>
        </w:rPr>
      </w:pPr>
    </w:p>
    <w:p w14:paraId="660EA11D" w14:textId="77777777" w:rsidR="00451277" w:rsidRDefault="00451277">
      <w:pPr>
        <w:spacing w:line="200" w:lineRule="exact"/>
        <w:rPr>
          <w:rFonts w:asciiTheme="minorHAnsi" w:hAnsiTheme="minorHAnsi" w:cstheme="minorHAnsi"/>
          <w:color w:val="0D0D0D" w:themeColor="text1" w:themeTint="F2"/>
          <w:sz w:val="24"/>
          <w:szCs w:val="24"/>
        </w:rPr>
      </w:pPr>
    </w:p>
    <w:p w14:paraId="64F38992" w14:textId="77777777" w:rsidR="00E1528E" w:rsidRDefault="00E1528E">
      <w:pPr>
        <w:spacing w:line="200" w:lineRule="exact"/>
        <w:rPr>
          <w:rFonts w:asciiTheme="minorHAnsi" w:hAnsiTheme="minorHAnsi" w:cstheme="minorHAnsi"/>
          <w:color w:val="0D0D0D" w:themeColor="text1" w:themeTint="F2"/>
          <w:sz w:val="24"/>
          <w:szCs w:val="24"/>
        </w:rPr>
      </w:pPr>
    </w:p>
    <w:p w14:paraId="6783ECB9" w14:textId="77777777" w:rsidR="00E1528E" w:rsidRPr="0097347D" w:rsidRDefault="00E1528E">
      <w:pPr>
        <w:spacing w:line="200" w:lineRule="exact"/>
        <w:rPr>
          <w:rFonts w:asciiTheme="minorHAnsi" w:hAnsiTheme="minorHAnsi" w:cstheme="minorHAnsi"/>
          <w:color w:val="0D0D0D" w:themeColor="text1" w:themeTint="F2"/>
          <w:sz w:val="24"/>
          <w:szCs w:val="24"/>
        </w:rPr>
      </w:pPr>
    </w:p>
    <w:p w14:paraId="5A47CFD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7422671"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4FC98E33"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02610981"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621D6BCC" w14:textId="77777777" w:rsidR="00451277" w:rsidRPr="0097347D" w:rsidRDefault="00451277">
      <w:pPr>
        <w:spacing w:before="5" w:line="180" w:lineRule="exact"/>
        <w:rPr>
          <w:rFonts w:asciiTheme="minorHAnsi" w:hAnsiTheme="minorHAnsi" w:cstheme="minorHAnsi"/>
          <w:color w:val="0D0D0D" w:themeColor="text1" w:themeTint="F2"/>
          <w:sz w:val="24"/>
          <w:szCs w:val="24"/>
        </w:rPr>
      </w:pPr>
    </w:p>
    <w:p w14:paraId="6A01A254" w14:textId="77777777" w:rsidR="00F7024F" w:rsidRPr="0097347D" w:rsidRDefault="00F7024F">
      <w:pPr>
        <w:spacing w:before="5" w:line="180" w:lineRule="exact"/>
        <w:rPr>
          <w:rFonts w:asciiTheme="minorHAnsi" w:hAnsiTheme="minorHAnsi" w:cstheme="minorHAnsi"/>
          <w:color w:val="0D0D0D" w:themeColor="text1" w:themeTint="F2"/>
          <w:sz w:val="24"/>
          <w:szCs w:val="24"/>
        </w:rPr>
      </w:pPr>
    </w:p>
    <w:p w14:paraId="5BBD7211" w14:textId="77777777" w:rsidR="00F7024F" w:rsidRPr="0097347D" w:rsidRDefault="00F7024F">
      <w:pPr>
        <w:spacing w:before="5" w:line="180" w:lineRule="exact"/>
        <w:rPr>
          <w:rFonts w:asciiTheme="minorHAnsi" w:hAnsiTheme="minorHAnsi" w:cstheme="minorHAnsi"/>
          <w:color w:val="0D0D0D" w:themeColor="text1" w:themeTint="F2"/>
          <w:sz w:val="24"/>
          <w:szCs w:val="24"/>
        </w:rPr>
      </w:pPr>
    </w:p>
    <w:sdt>
      <w:sdtPr>
        <w:rPr>
          <w:rFonts w:asciiTheme="minorHAnsi" w:eastAsia="Times New Roman" w:hAnsiTheme="minorHAnsi" w:cstheme="minorHAnsi"/>
          <w:color w:val="0D0D0D" w:themeColor="text1" w:themeTint="F2"/>
          <w:sz w:val="24"/>
          <w:szCs w:val="24"/>
        </w:rPr>
        <w:id w:val="1670598284"/>
        <w:docPartObj>
          <w:docPartGallery w:val="Table of Contents"/>
          <w:docPartUnique/>
        </w:docPartObj>
      </w:sdtPr>
      <w:sdtEndPr>
        <w:rPr>
          <w:b/>
          <w:bCs/>
          <w:noProof/>
        </w:rPr>
      </w:sdtEndPr>
      <w:sdtContent>
        <w:p>
          <w:pPr>
            <w:pStyle w:val="TOCHeading"/>
            <w:rPr>
              <w:rFonts w:asciiTheme="minorHAnsi" w:hAnsiTheme="minorHAnsi" w:cstheme="minorHAnsi"/>
              <w:color w:val="0D0D0D"/>
              <w:sz w:val="24"/>
              <w:szCs w:val="24"/>
            </w:rPr>
          </w:pPr>
          <w:r>
            <w:rPr>
              <w:rFonts w:asciiTheme="minorHAnsi" w:hAnsiTheme="minorHAnsi" w:cstheme="minorHAnsi"/>
              <w:color w:val="0D0D0D"/>
              <w:sz w:val="24"/>
              <w:szCs w:val="24"/>
            </w:rPr>
            <w:t>Contents</w:t>
          </w:r>
        </w:p>
        <w:p>
          <w:pPr>
            <w:pStyle w:val="TOC1"/>
            <w:tabs>
              <w:tab w:val="left" w:pos="440"/>
              <w:tab w:val="right" w:leader="dot" w:pos="9750"/>
            </w:tabs>
            <w:spacing w:before="80" w:after="40"/>
          </w:pPr>
          <w:r>
            <w:fldChar w:fldCharType="begin"/>
          </w:r>
          <w:r>
            <w:instrText xml:space="preserve"> TOC \o "1-2" \h \z \u </w:instrText>
          </w:r>
          <w:r>
            <w:fldChar w:fldCharType="separate"/>
          </w:r>
          <w:hyperlink w:anchor="_TocK2001" w:history="1">
            <w:r>
              <w:rPr>
                <w:rStyle w:val="Hyperlink"/>
                <w:rFonts w:asciiTheme="minorHAnsi" w:hAnsiTheme="minorHAnsi" w:cstheme="minorHAnsi"/>
                <w:b/>
                <w:bCs/>
                <w:noProof/>
                <w:color w:val="1F2D3D"/>
                <w:u w:val="none"/>
                <w:sz w:val="21"/>
              </w:rPr>
              <w:t>1.</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Objective</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_TocK2001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3</w:t>
            </w:r>
            <w:r>
              <w:rPr>
                <w:rStyle w:val="Hyperlink"/>
                <w:rFonts w:asciiTheme="minorHAnsi" w:hAnsiTheme="minorHAnsi" w:cstheme="minorHAnsi"/>
                <w:b/>
                <w:bCs/>
                <w:noProof/>
                <w:color w:val="1F2D3D"/>
                <w:u w:val="none"/>
                <w:sz w:val="21"/>
              </w:rPr>
              <w:fldChar w:fldCharType="end"/>
            </w:r>
          </w:hyperlink>
        </w:p>
        <w:p>
          <w:pPr>
            <w:pStyle w:val="TOC1"/>
            <w:tabs>
              <w:tab w:val="left" w:pos="440"/>
              <w:tab w:val="right" w:leader="dot" w:pos="9750"/>
            </w:tabs>
            <w:spacing w:before="80" w:after="40"/>
          </w:pPr>
          <w:hyperlink w:anchor="_TocK2002" w:history="1">
            <w:r>
              <w:rPr>
                <w:rStyle w:val="Hyperlink"/>
                <w:rFonts w:asciiTheme="minorHAnsi" w:hAnsiTheme="minorHAnsi" w:cstheme="minorHAnsi"/>
                <w:b/>
                <w:bCs/>
                <w:noProof/>
                <w:color w:val="1F2D3D"/>
                <w:u w:val="none"/>
                <w:sz w:val="21"/>
              </w:rPr>
              <w:t>2.</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Pods: the smallest unit</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_TocK2002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5</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03"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Same Pod or separate Pods?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_TocK2003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04"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Scaling: horizontal and vertical</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_TocK2004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05" w:history="1">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Example: your first Pod</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_TocK2005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6</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06" w:history="1">
            <w:r>
              <w:rPr>
                <w:rStyle w:val="Hyperlink"/>
                <w:rFonts w:asciiTheme="minorHAnsi" w:hAnsiTheme="minorHAnsi" w:cstheme="minorHAnsi"/>
                <w:b/>
                <w:bCs/>
                <w:noProof/>
                <w:color w:val="1F2D3D"/>
                <w:u w:val="none"/>
                <w:sz w:val="21"/>
              </w:rPr>
              <w:t>3.</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Problems with Pods (Why Use ReplicaSets instead?)</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_TocK2006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8</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07"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ReplicaSet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_TocK2007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8</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08" w:history="1">
            <w:r>
              <w:rPr>
                <w:rStyle w:val="Hyperlink"/>
                <w:rFonts w:asciiTheme="minorHAnsi" w:hAnsiTheme="minorHAnsi" w:cstheme="minorHAnsi"/>
                <w:b/>
                <w:bCs/>
                <w:noProof/>
                <w:color w:val="1F2D3D"/>
                <w:u w:val="none"/>
                <w:sz w:val="21"/>
              </w:rPr>
              <w:t>4.</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Kubernetes Objects</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_TocK2008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10</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09"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The four parts of every YAML file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_TocK2009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10</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10"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Everyday commands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_TocK2010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10</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11" w:history="1">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The object family at a glance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11</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12" w:history="1">
            <w:r>
              <w:rPr>
                <w:rStyle w:val="Hyperlink"/>
                <w:rFonts w:asciiTheme="minorHAnsi" w:hAnsiTheme="minorHAnsi" w:cstheme="minorHAnsi"/>
                <w:b/>
                <w:bCs/>
                <w:noProof/>
                <w:color w:val="1F2D3D"/>
                <w:u w:val="none"/>
                <w:sz w:val="21"/>
              </w:rPr>
              <w:t>5.</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Workloads: running your apps</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_TocK2012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13</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13"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Deployment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14"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StatefulSet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14</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15" w:history="1">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DaemonSet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_TocK2015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15</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16" w:history="1">
            <w:r>
              <w:rPr>
                <w:rStyle w:val="Hyperlink"/>
                <w:rFonts w:asciiTheme="minorHAnsi" w:hAnsiTheme="minorHAnsi" w:cstheme="minorHAnsi"/>
                <w:noProof/>
                <w:color w:val="1F2D3D"/>
                <w:u w:val="none"/>
                <w:sz w:val="20"/>
              </w:rPr>
              <w:t>4.</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Job</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_TocK2016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17" w:history="1">
            <w:r>
              <w:rPr>
                <w:rStyle w:val="Hyperlink"/>
                <w:rFonts w:asciiTheme="minorHAnsi" w:hAnsiTheme="minorHAnsi" w:cstheme="minorHAnsi"/>
                <w:noProof/>
                <w:color w:val="1F2D3D"/>
                <w:u w:val="none"/>
                <w:sz w:val="20"/>
              </w:rPr>
              <w:t>5.</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CronJob</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_TocK2017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18" w:history="1">
            <w:r>
              <w:rPr>
                <w:rStyle w:val="Hyperlink"/>
                <w:rFonts w:asciiTheme="minorHAnsi" w:hAnsiTheme="minorHAnsi" w:cstheme="minorHAnsi"/>
                <w:noProof/>
                <w:color w:val="1F2D3D"/>
                <w:u w:val="none"/>
                <w:sz w:val="20"/>
              </w:rPr>
              <w:t>6.</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Which workload should I use?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_TocK2018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17</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19" w:history="1">
            <w:r>
              <w:rPr>
                <w:rStyle w:val="Hyperlink"/>
                <w:rFonts w:asciiTheme="minorHAnsi" w:hAnsiTheme="minorHAnsi" w:cstheme="minorHAnsi"/>
                <w:b/>
                <w:bCs/>
                <w:noProof/>
                <w:color w:val="1F2D3D"/>
                <w:u w:val="none"/>
                <w:sz w:val="21"/>
              </w:rPr>
              <w:t>6.</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Networking: reaching your apps</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_TocK2019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18</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20"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Service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_TocK2020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18</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21"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Ingress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_TocK2021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19</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22" w:history="1">
            <w:r>
              <w:rPr>
                <w:rStyle w:val="Hyperlink"/>
                <w:rFonts w:asciiTheme="minorHAnsi" w:hAnsiTheme="minorHAnsi" w:cstheme="minorHAnsi"/>
                <w:b/>
                <w:bCs/>
                <w:noProof/>
                <w:color w:val="1F2D3D"/>
                <w:u w:val="none"/>
                <w:sz w:val="21"/>
              </w:rPr>
              <w:t>7.</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Configuration: ConfigMaps and Secrets</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_TocK2022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21</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23"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ConfigMap</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_TocK2023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21</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24"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Secret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_TocK2024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21</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25" w:history="1">
            <w:r>
              <w:rPr>
                <w:rStyle w:val="Hyperlink"/>
                <w:rFonts w:asciiTheme="minorHAnsi" w:hAnsiTheme="minorHAnsi" w:cstheme="minorHAnsi"/>
                <w:b/>
                <w:bCs/>
                <w:noProof/>
                <w:color w:val="1F2D3D"/>
                <w:u w:val="none"/>
                <w:sz w:val="21"/>
              </w:rPr>
              <w:t>8.</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Storage: keeping data safe</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_TocK2025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23</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26"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PersistentVolume (PV)</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_TocK2026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27"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PersistentVolumeClaim (PVC)</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_TocK2027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28" w:history="1">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StorageClass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_TocK2028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24</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29" w:history="1">
            <w:r>
              <w:rPr>
                <w:rStyle w:val="Hyperlink"/>
                <w:rFonts w:asciiTheme="minorHAnsi" w:hAnsiTheme="minorHAnsi" w:cstheme="minorHAnsi"/>
                <w:b/>
                <w:bCs/>
                <w:noProof/>
                <w:color w:val="1F2D3D"/>
                <w:u w:val="none"/>
                <w:sz w:val="21"/>
              </w:rPr>
              <w:t>9.</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Organising and securing the cluster</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_TocK2029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25</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30"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Namespace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_TocK2030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25</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31"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RBAC in one picture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25</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32" w:history="1">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ServiceAccount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33" w:history="1">
            <w:r>
              <w:rPr>
                <w:rStyle w:val="Hyperlink"/>
                <w:rFonts w:asciiTheme="minorHAnsi" w:hAnsiTheme="minorHAnsi" w:cstheme="minorHAnsi"/>
                <w:noProof/>
                <w:color w:val="1F2D3D"/>
                <w:u w:val="none"/>
                <w:sz w:val="20"/>
              </w:rPr>
              <w:t>4.</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Role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34" w:history="1">
            <w:r>
              <w:rPr>
                <w:rStyle w:val="Hyperlink"/>
                <w:rFonts w:asciiTheme="minorHAnsi" w:hAnsiTheme="minorHAnsi" w:cstheme="minorHAnsi"/>
                <w:noProof/>
                <w:color w:val="1F2D3D"/>
                <w:u w:val="none"/>
                <w:sz w:val="20"/>
              </w:rPr>
              <w:t>5.</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ClusterRole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27</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35" w:history="1">
            <w:r>
              <w:rPr>
                <w:rStyle w:val="Hyperlink"/>
                <w:rFonts w:asciiTheme="minorHAnsi" w:hAnsiTheme="minorHAnsi" w:cstheme="minorHAnsi"/>
                <w:noProof/>
                <w:color w:val="1F2D3D"/>
                <w:u w:val="none"/>
                <w:sz w:val="20"/>
              </w:rPr>
              <w:t>6.</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RoleBinding</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_TocK2035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27</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36" w:history="1">
            <w:r>
              <w:rPr>
                <w:rStyle w:val="Hyperlink"/>
                <w:rFonts w:asciiTheme="minorHAnsi" w:hAnsiTheme="minorHAnsi" w:cstheme="minorHAnsi"/>
                <w:noProof/>
                <w:color w:val="1F2D3D"/>
                <w:u w:val="none"/>
                <w:sz w:val="20"/>
              </w:rPr>
              <w:t>7.</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ClusterRoleBinding</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_TocK2036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27</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37" w:history="1">
            <w:r>
              <w:rPr>
                <w:rStyle w:val="Hyperlink"/>
                <w:rFonts w:asciiTheme="minorHAnsi" w:hAnsiTheme="minorHAnsi" w:cstheme="minorHAnsi"/>
                <w:b/>
                <w:bCs/>
                <w:noProof/>
                <w:color w:val="1F2D3D"/>
                <w:u w:val="none"/>
                <w:sz w:val="21"/>
              </w:rPr>
              <w:t>10.</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Scaling and reliability</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_TocK2037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29</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38"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HorizontalPodAutoscaler (HPA)</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_TocK2038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29</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39"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PodDisruptionBudget (PDB)</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_TocK2039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30</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K2040" w:history="1">
            <w:r>
              <w:rPr>
                <w:rStyle w:val="Hyperlink"/>
                <w:rFonts w:asciiTheme="minorHAnsi" w:hAnsiTheme="minorHAnsi" w:cstheme="minorHAnsi"/>
                <w:b/>
                <w:bCs/>
                <w:noProof/>
                <w:color w:val="1F2D3D"/>
                <w:u w:val="none"/>
                <w:sz w:val="21"/>
              </w:rPr>
              <w:t>11.</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Cheat sheet and self-check</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_TocK2040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31</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K2041" w:history="1">
            <w:r>
              <w:rPr>
                <w:rStyle w:val="Hyperlink"/>
                <w:rFonts w:asciiTheme="minorHAnsi" w:hAnsiTheme="minorHAnsi" w:cstheme="minorHAnsi"/>
                <w:noProof/>
                <w:color w:val="1F2D3D"/>
                <w:u w:val="none"/>
                <w:sz w:val="20"/>
              </w:rPr>
              <w:t>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All objects on one page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_TocK2041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31</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K2042" w:history="1">
            <w:r>
              <w:rPr>
                <w:rStyle w:val="Hyperlink"/>
                <w:rFonts w:asciiTheme="minorHAnsi" w:hAnsiTheme="minorHAnsi" w:cstheme="minorHAnsi"/>
                <w:noProof/>
                <w:color w:val="1F2D3D"/>
                <w:u w:val="none"/>
                <w:sz w:val="20"/>
              </w:rPr>
              <w:t>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Self-check questions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_TocK2042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31</w:t>
            </w:r>
            <w:r>
              <w:rPr>
                <w:rStyle w:val="Hyperlink"/>
                <w:rFonts w:asciiTheme="minorHAnsi" w:hAnsiTheme="minorHAnsi" w:cstheme="minorHAnsi"/>
                <w:noProof/>
                <w:color w:val="1F2D3D"/>
                <w:u w:val="none"/>
                <w:sz w:val="20"/>
              </w:rPr>
              <w:fldChar w:fldCharType="end"/>
            </w:r>
          </w:hyperlink>
        </w:p>
        <w:p>
          <w:r>
            <w:fldChar w:fldCharType="end"/>
          </w:r>
        </w:p>
      </w:sdtContent>
    </w:sdt>
    <w:p>
      <w:r>
        <w:br w:type="page"/>
      </w:r>
    </w:p>
    <w:p>
      <w:pPr>
        <w:pStyle w:val="Heading1"/>
        <w:spacing w:before="360" w:after="120"/>
        <w:rPr>
          <w:rFonts w:asciiTheme="minorHAnsi" w:hAnsiTheme="minorHAnsi" w:cstheme="minorHAnsi"/>
          <w:color w:val="E36C0A"/>
        </w:rPr>
      </w:pPr>
      <w:bookmarkStart w:id="2001" w:name="_TocK2001"/>
      <w:r>
        <w:rPr>
          <w:rFonts w:asciiTheme="minorHAnsi" w:hAnsiTheme="minorHAnsi" w:cstheme="minorHAnsi"/>
          <w:color w:val="E36C0A"/>
        </w:rPr>
        <w:t xml:space="preserve">Objective</w:t>
      </w:r>
      <w:bookmarkEnd w:id="2001"/>
    </w:p>
    <w:p>
      <w:pPr>
        <w:spacing w:before="0" w:after="120" w:line="276" w:lineRule="auto"/>
      </w:pPr>
      <w:r>
        <w:rPr>
          <w:rFonts w:asciiTheme="minorHAnsi" w:hAnsiTheme="minorHAnsi" w:cstheme="minorHAnsi"/>
          <w:color w:val="1F2D3D"/>
          <w:sz w:val="22"/>
          <w:szCs w:val="22"/>
        </w:rPr>
        <w:t xml:space="preserve">This lab manual teaches you to </w:t>
      </w:r>
      <w:r>
        <w:rPr>
          <w:rFonts w:asciiTheme="minorHAnsi" w:hAnsiTheme="minorHAnsi" w:cstheme="minorHAnsi"/>
          <w:b/>
          <w:bCs/>
          <w:color w:val="0F2233"/>
          <w:sz w:val="22"/>
          <w:szCs w:val="22"/>
        </w:rPr>
        <w:t xml:space="preserve">think the Kubernetes way</w:t>
      </w:r>
      <w:r>
        <w:rPr>
          <w:rFonts w:asciiTheme="minorHAnsi" w:hAnsiTheme="minorHAnsi" w:cstheme="minorHAnsi"/>
          <w:color w:val="1F2D3D"/>
          <w:sz w:val="22"/>
          <w:szCs w:val="22"/>
        </w:rPr>
        <w:t xml:space="preserve">: you describe what you want, and Kubernetes keeps working, all day and every day, to make it true. Instead of logging in to servers and starting programs by hand, you hand Kubernetes a short YAML file and let it do the rest.</w:t>
      </w:r>
    </w:p>
    <w:p>
      <w:pPr>
        <w:spacing w:before="0" w:after="120" w:line="276" w:lineRule="auto"/>
      </w:pPr>
      <w:r>
        <w:rPr>
          <w:rFonts w:asciiTheme="minorHAnsi" w:hAnsiTheme="minorHAnsi" w:cstheme="minorHAnsi"/>
          <w:color w:val="1F2D3D"/>
          <w:sz w:val="22"/>
          <w:szCs w:val="22"/>
        </w:rPr>
        <w:t xml:space="preserve">To keep things concrete, every object in this manual has a real job in one running example: </w:t>
      </w:r>
      <w:r>
        <w:rPr>
          <w:rFonts w:asciiTheme="minorHAnsi" w:hAnsiTheme="minorHAnsi" w:cstheme="minorHAnsi"/>
          <w:b/>
          <w:bCs/>
          <w:color w:val="0F2233"/>
          <w:sz w:val="22"/>
          <w:szCs w:val="22"/>
        </w:rPr>
        <w:t xml:space="preserve">QuickBite</w:t>
      </w:r>
      <w:r>
        <w:rPr>
          <w:rFonts w:asciiTheme="minorHAnsi" w:hAnsiTheme="minorHAnsi" w:cstheme="minorHAnsi"/>
          <w:color w:val="1F2D3D"/>
          <w:sz w:val="22"/>
          <w:szCs w:val="22"/>
        </w:rPr>
        <w:t xml:space="preserve">, an online food-ordering app.</w:t>
      </w:r>
    </w:p>
    <w:p>
      <w:pPr>
        <w:keepNext/>
        <w:spacing w:before="120" w:after="60" w:line="276" w:lineRule="auto"/>
      </w:pPr>
      <w:r>
        <w:rPr>
          <w:rFonts w:asciiTheme="minorHAnsi" w:hAnsiTheme="minorHAnsi" w:cstheme="minorHAnsi"/>
          <w:b/>
          <w:bCs/>
          <w:color w:val="0B7D70"/>
          <w:sz w:val="21"/>
          <w:szCs w:val="21"/>
        </w:rPr>
        <w:t xml:space="preserve">By the end of this lab you will know that:</w:t>
      </w:r>
    </w:p>
    <w:p>
      <w:pPr>
        <w:numPr>
          <w:ilvl w:val="0"/>
          <w:numId w:val="901"/>
        </w:numPr>
        <w:spacing w:before="0" w:after="60" w:line="276" w:lineRule="auto"/>
        <w:ind w:left="720" w:hanging="360"/>
      </w:pPr>
      <w:r>
        <w:rPr>
          <w:rFonts w:asciiTheme="minorHAnsi" w:hAnsiTheme="minorHAnsi" w:cstheme="minorHAnsi"/>
          <w:b/>
          <w:bCs/>
          <w:color w:val="0F2233"/>
          <w:sz w:val="22"/>
          <w:szCs w:val="22"/>
        </w:rPr>
        <w:t xml:space="preserve">Pods</w:t>
      </w:r>
      <w:r>
        <w:rPr>
          <w:rFonts w:asciiTheme="minorHAnsi" w:hAnsiTheme="minorHAnsi" w:cstheme="minorHAnsi"/>
          <w:color w:val="1F2D3D"/>
          <w:sz w:val="22"/>
          <w:szCs w:val="22"/>
        </w:rPr>
        <w:t xml:space="preserve"> run your containers.</w:t>
      </w:r>
    </w:p>
    <w:p>
      <w:pPr>
        <w:numPr>
          <w:ilvl w:val="0"/>
          <w:numId w:val="901"/>
        </w:numPr>
        <w:spacing w:before="0" w:after="60" w:line="276" w:lineRule="auto"/>
        <w:ind w:left="720" w:hanging="360"/>
      </w:pPr>
      <w:r>
        <w:rPr>
          <w:rFonts w:asciiTheme="minorHAnsi" w:hAnsiTheme="minorHAnsi" w:cstheme="minorHAnsi"/>
          <w:b/>
          <w:bCs/>
          <w:color w:val="0F2233"/>
          <w:sz w:val="22"/>
          <w:szCs w:val="22"/>
        </w:rPr>
        <w:t xml:space="preserve">ReplicaSets</w:t>
      </w:r>
      <w:r>
        <w:rPr>
          <w:rFonts w:asciiTheme="minorHAnsi" w:hAnsiTheme="minorHAnsi" w:cstheme="minorHAnsi"/>
          <w:color w:val="1F2D3D"/>
          <w:sz w:val="22"/>
          <w:szCs w:val="22"/>
        </w:rPr>
        <w:t xml:space="preserve"> keep the right number of Pods alive.</w:t>
      </w:r>
    </w:p>
    <w:p>
      <w:pPr>
        <w:numPr>
          <w:ilvl w:val="0"/>
          <w:numId w:val="901"/>
        </w:numPr>
        <w:spacing w:before="0" w:after="60" w:line="276" w:lineRule="auto"/>
        <w:ind w:left="720" w:hanging="360"/>
      </w:pPr>
      <w:r>
        <w:rPr>
          <w:rFonts w:asciiTheme="minorHAnsi" w:hAnsiTheme="minorHAnsi" w:cstheme="minorHAnsi"/>
          <w:b/>
          <w:bCs/>
          <w:color w:val="0F2233"/>
          <w:sz w:val="22"/>
          <w:szCs w:val="22"/>
        </w:rPr>
        <w:t xml:space="preserve">Deployments</w:t>
      </w:r>
      <w:r>
        <w:rPr>
          <w:rFonts w:asciiTheme="minorHAnsi" w:hAnsiTheme="minorHAnsi" w:cstheme="minorHAnsi"/>
          <w:color w:val="1F2D3D"/>
          <w:sz w:val="22"/>
          <w:szCs w:val="22"/>
        </w:rPr>
        <w:t xml:space="preserve"> roll out new versions safely (they manage ReplicaSets for you).</w:t>
      </w:r>
    </w:p>
    <w:p>
      <w:pPr>
        <w:numPr>
          <w:ilvl w:val="0"/>
          <w:numId w:val="901"/>
        </w:numPr>
        <w:spacing w:before="0" w:after="60" w:line="276" w:lineRule="auto"/>
        <w:ind w:left="720" w:hanging="360"/>
      </w:pPr>
      <w:r>
        <w:rPr>
          <w:rFonts w:asciiTheme="minorHAnsi" w:hAnsiTheme="minorHAnsi" w:cstheme="minorHAnsi"/>
          <w:b/>
          <w:bCs/>
          <w:color w:val="0F2233"/>
          <w:sz w:val="22"/>
          <w:szCs w:val="22"/>
        </w:rPr>
        <w:t xml:space="preserve">Services</w:t>
      </w:r>
      <w:r>
        <w:rPr>
          <w:rFonts w:asciiTheme="minorHAnsi" w:hAnsiTheme="minorHAnsi" w:cstheme="minorHAnsi"/>
          <w:color w:val="1F2D3D"/>
          <w:sz w:val="22"/>
          <w:szCs w:val="22"/>
        </w:rPr>
        <w:t xml:space="preserve"> give Pods a stable address, and </w:t>
      </w:r>
      <w:r>
        <w:rPr>
          <w:rFonts w:asciiTheme="minorHAnsi" w:hAnsiTheme="minorHAnsi" w:cstheme="minorHAnsi"/>
          <w:b/>
          <w:bCs/>
          <w:color w:val="0F2233"/>
          <w:sz w:val="22"/>
          <w:szCs w:val="22"/>
        </w:rPr>
        <w:t xml:space="preserve">Ingress</w:t>
      </w:r>
      <w:r>
        <w:rPr>
          <w:rFonts w:asciiTheme="minorHAnsi" w:hAnsiTheme="minorHAnsi" w:cstheme="minorHAnsi"/>
          <w:color w:val="1F2D3D"/>
          <w:sz w:val="22"/>
          <w:szCs w:val="22"/>
        </w:rPr>
        <w:t xml:space="preserve"> brings in traffic from outside.</w:t>
      </w:r>
    </w:p>
    <w:p>
      <w:pPr>
        <w:numPr>
          <w:ilvl w:val="0"/>
          <w:numId w:val="901"/>
        </w:numPr>
        <w:spacing w:before="0" w:after="60" w:line="276" w:lineRule="auto"/>
        <w:ind w:left="720" w:hanging="360"/>
      </w:pPr>
      <w:r>
        <w:rPr>
          <w:rFonts w:asciiTheme="minorHAnsi" w:hAnsiTheme="minorHAnsi" w:cstheme="minorHAnsi"/>
          <w:b/>
          <w:bCs/>
          <w:color w:val="0F2233"/>
          <w:sz w:val="22"/>
          <w:szCs w:val="22"/>
        </w:rPr>
        <w:t xml:space="preserve">ConfigMaps</w:t>
      </w:r>
      <w:r>
        <w:rPr>
          <w:rFonts w:asciiTheme="minorHAnsi" w:hAnsiTheme="minorHAnsi" w:cstheme="minorHAnsi"/>
          <w:color w:val="1F2D3D"/>
          <w:sz w:val="22"/>
          <w:szCs w:val="22"/>
        </w:rPr>
        <w:t xml:space="preserve"> and </w:t>
      </w:r>
      <w:r>
        <w:rPr>
          <w:rFonts w:asciiTheme="minorHAnsi" w:hAnsiTheme="minorHAnsi" w:cstheme="minorHAnsi"/>
          <w:b/>
          <w:bCs/>
          <w:color w:val="0F2233"/>
          <w:sz w:val="22"/>
          <w:szCs w:val="22"/>
        </w:rPr>
        <w:t xml:space="preserve">Secrets</w:t>
      </w:r>
      <w:r>
        <w:rPr>
          <w:rFonts w:asciiTheme="minorHAnsi" w:hAnsiTheme="minorHAnsi" w:cstheme="minorHAnsi"/>
          <w:color w:val="1F2D3D"/>
          <w:sz w:val="22"/>
          <w:szCs w:val="22"/>
        </w:rPr>
        <w:t xml:space="preserve"> configure Pods without rebuilding images.</w:t>
      </w:r>
    </w:p>
    <w:p>
      <w:pPr>
        <w:numPr>
          <w:ilvl w:val="0"/>
          <w:numId w:val="901"/>
        </w:numPr>
        <w:spacing w:before="0" w:after="60" w:line="276" w:lineRule="auto"/>
        <w:ind w:left="720" w:hanging="360"/>
      </w:pPr>
      <w:r>
        <w:rPr>
          <w:rFonts w:asciiTheme="minorHAnsi" w:hAnsiTheme="minorHAnsi" w:cstheme="minorHAnsi"/>
          <w:b/>
          <w:bCs/>
          <w:color w:val="0F2233"/>
          <w:sz w:val="22"/>
          <w:szCs w:val="22"/>
        </w:rPr>
        <w:t xml:space="preserve">Labels</w:t>
      </w:r>
      <w:r>
        <w:rPr>
          <w:rFonts w:asciiTheme="minorHAnsi" w:hAnsiTheme="minorHAnsi" w:cstheme="minorHAnsi"/>
          <w:color w:val="1F2D3D"/>
          <w:sz w:val="22"/>
          <w:szCs w:val="22"/>
        </w:rPr>
        <w:t xml:space="preserve"> are the glue that ties all of these together.</w:t>
      </w:r>
    </w:p>
    <w:p>
      <w:pPr>
        <w:keepNext/>
        <w:spacing w:before="120" w:after="60" w:line="276" w:lineRule="auto"/>
      </w:pPr>
      <w:r>
        <w:rPr>
          <w:rFonts w:asciiTheme="minorHAnsi" w:hAnsiTheme="minorHAnsi" w:cstheme="minorHAnsi"/>
          <w:b/>
          <w:bCs/>
          <w:color w:val="0B7D70"/>
          <w:sz w:val="21"/>
          <w:szCs w:val="21"/>
        </w:rPr>
        <w:t xml:space="preserve">Meet QuickBite, our example app</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300"/>
        <w:gridCol w:w="3860"/>
        <w:gridCol w:w="3600"/>
      </w:tblGrid>
      <w:tr>
        <w:trPr>
          <w:tblHeader/>
          <w:cantSplit/>
        </w:trPr>
        <w:tc>
          <w:tcPr>
            <w:tcW w:w="2300" w:type="dxa"/>
            <w:shd w:val="clear" w:color="auto" w:fill="0F2233"/>
          </w:tcPr>
          <w:p>
            <w:pPr>
              <w:spacing w:before="0" w:after="0" w:line="264" w:lineRule="auto"/>
            </w:pPr>
            <w:r>
              <w:rPr>
                <w:rFonts w:asciiTheme="minorHAnsi" w:hAnsiTheme="minorHAnsi" w:cstheme="minorHAnsi"/>
                <w:b/>
                <w:bCs/>
                <w:color w:val="FFFFFF"/>
                <w:sz w:val="20"/>
                <w:szCs w:val="20"/>
              </w:rPr>
              <w:t xml:space="preserve">Part of the app</w:t>
            </w:r>
          </w:p>
        </w:tc>
        <w:tc>
          <w:tcPr>
            <w:tcW w:w="3860" w:type="dxa"/>
            <w:shd w:val="clear" w:color="auto" w:fill="0F2233"/>
          </w:tcPr>
          <w:p>
            <w:pPr>
              <w:spacing w:before="0" w:after="0" w:line="264" w:lineRule="auto"/>
            </w:pPr>
            <w:r>
              <w:rPr>
                <w:rFonts w:asciiTheme="minorHAnsi" w:hAnsiTheme="minorHAnsi" w:cstheme="minorHAnsi"/>
                <w:b/>
                <w:bCs/>
                <w:color w:val="FFFFFF"/>
                <w:sz w:val="20"/>
                <w:szCs w:val="20"/>
              </w:rPr>
              <w:t xml:space="preserve">What it does</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Kubernetes objects that run it</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Website (web)</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The page customers use to browse menus and order</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Deployment + Service + Ingress</w:t>
            </w:r>
          </w:p>
        </w:tc>
      </w:tr>
      <w:tr>
        <w:trPr>
          <w:cantSplit/>
        </w:trPr>
        <w:tc>
          <w:tcPr>
            <w:tcW w:w="2300" w:type="dxa"/>
            <w:shd w:val="clear" w:color="auto" w:fill="FFFFFF"/>
          </w:tcPr>
          <w:p>
            <w:pPr>
              <w:spacing w:before="0" w:after="0" w:line="264" w:lineRule="auto"/>
            </w:pPr>
            <w:r>
              <w:rPr>
                <w:rFonts w:asciiTheme="minorHAnsi" w:hAnsiTheme="minorHAnsi" w:cstheme="minorHAnsi"/>
                <w:b/>
                <w:bCs/>
                <w:color w:val="0F2233"/>
                <w:sz w:val="20"/>
                <w:szCs w:val="20"/>
              </w:rPr>
              <w:t xml:space="preserve">Orders API (api)</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Takes, tracks and updates orders</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Deployment + Service + HorizontalPodAutoscaler</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Database (postgres)</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Stores menus, customers and orders</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StatefulSet + PersistentVolumeClaim</w:t>
            </w:r>
          </w:p>
        </w:tc>
      </w:tr>
      <w:tr>
        <w:trPr>
          <w:cantSplit/>
        </w:trPr>
        <w:tc>
          <w:tcPr>
            <w:tcW w:w="2300" w:type="dxa"/>
            <w:shd w:val="clear" w:color="auto" w:fill="FFFFFF"/>
          </w:tcPr>
          <w:p>
            <w:pPr>
              <w:spacing w:before="0" w:after="0" w:line="264" w:lineRule="auto"/>
            </w:pPr>
            <w:r>
              <w:rPr>
                <w:rFonts w:asciiTheme="minorHAnsi" w:hAnsiTheme="minorHAnsi" w:cstheme="minorHAnsi"/>
                <w:b/>
                <w:bCs/>
                <w:color w:val="0F2233"/>
                <w:sz w:val="20"/>
                <w:szCs w:val="20"/>
              </w:rPr>
              <w:t xml:space="preserve">Log agent</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Ships logs from every server to one place</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DaemonSet</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Nightly sales report</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Emails yesterday’s sales to managers at 2 AM</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CronJob</w:t>
            </w:r>
          </w:p>
        </w:tc>
      </w:tr>
      <w:tr>
        <w:trPr>
          <w:cantSplit/>
        </w:trPr>
        <w:tc>
          <w:tcPr>
            <w:tcW w:w="2300" w:type="dxa"/>
            <w:shd w:val="clear" w:color="auto" w:fill="FFFFFF"/>
          </w:tcPr>
          <w:p>
            <w:pPr>
              <w:spacing w:before="0" w:after="0" w:line="264" w:lineRule="auto"/>
            </w:pPr>
            <w:r>
              <w:rPr>
                <w:rFonts w:asciiTheme="minorHAnsi" w:hAnsiTheme="minorHAnsi" w:cstheme="minorHAnsi"/>
                <w:b/>
                <w:bCs/>
                <w:color w:val="0F2233"/>
                <w:sz w:val="20"/>
                <w:szCs w:val="20"/>
              </w:rPr>
              <w:t xml:space="preserve">Settings and passwords</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Database address, API keys, log level</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ConfigMap + Secret</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Teams and environments</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dev, test and prod kept apart; people get only the access they need</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Namespace + RBAC</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How to read Figure 1</w:t>
            </w:r>
          </w:p>
          <w:p>
            <w:pPr>
              <w:spacing w:before="0" w:after="40" w:line="264" w:lineRule="auto"/>
            </w:pPr>
            <w:r>
              <w:rPr>
                <w:rFonts w:asciiTheme="minorHAnsi" w:hAnsiTheme="minorHAnsi" w:cstheme="minorHAnsi"/>
                <w:color w:val="1F2D3D"/>
                <w:sz w:val="21"/>
                <w:szCs w:val="21"/>
              </w:rPr>
              <w:t xml:space="preserve">In Figure 1, notice the label </w:t>
            </w:r>
            <w:r>
              <w:rPr>
                <w:rFonts w:asciiTheme="minorHAnsi" w:hAnsiTheme="minorHAnsi" w:cstheme="minorHAnsi"/>
                <w:b/>
                <w:bCs/>
                <w:color w:val="0F2233"/>
                <w:sz w:val="21"/>
                <w:szCs w:val="21"/>
              </w:rPr>
              <w:t xml:space="preserve">app=web</w:t>
            </w:r>
            <w:r>
              <w:rPr>
                <w:rFonts w:asciiTheme="minorHAnsi" w:hAnsiTheme="minorHAnsi" w:cstheme="minorHAnsi"/>
                <w:color w:val="1F2D3D"/>
                <w:sz w:val="21"/>
                <w:szCs w:val="21"/>
              </w:rPr>
              <w:t xml:space="preserve"> on each Pod. The Service uses it to decide where to send traffic, and the ReplicaSet uses it to count how many Pods exist. Labels are just name tags, but almost everything in Kubernetes finds things by label.</w:t>
            </w:r>
          </w:p>
        </w:tc>
      </w:tr>
    </w:tbl>
    <w:p>
      <w:pPr>
        <w:spacing w:before="0" w:after="40" w:line="276" w:lineRule="auto"/>
      </w:pPr>
    </w:p>
    <w:p>
      <w:pPr>
        <w:keepNext/>
        <w:spacing w:before="120" w:after="40" w:line="276" w:lineRule="auto"/>
        <w:jc w:val="center"/>
      </w:pPr>
      <w:r>
        <w:drawing>
          <wp:inline distT="0" distB="0" distL="0" distR="0">
            <wp:extent cx="5943600" cy="3091028"/>
            <wp:effectExtent l="0" t="0" r="0" b="0"/>
            <wp:docPr id="5001" name="Figure 1" descr="How the main objects fit together for QuickBite’s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e 1"/>
                    <pic:cNvPicPr/>
                  </pic:nvPicPr>
                  <pic:blipFill>
                    <a:blip r:embed="rIdK1"/>
                    <a:stretch>
                      <a:fillRect/>
                    </a:stretch>
                  </pic:blipFill>
                  <pic:spPr>
                    <a:xfrm>
                      <a:off x="0" y="0"/>
                      <a:ext cx="5943600" cy="3091028"/>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 How the main objects fit together for QuickBite’s website</w:t>
      </w:r>
    </w:p>
    <w:p>
      <w:pPr>
        <w:pStyle w:val="Heading1"/>
        <w:pageBreakBefore/>
        <w:spacing w:before="360" w:after="120"/>
        <w:rPr>
          <w:rFonts w:asciiTheme="minorHAnsi" w:hAnsiTheme="minorHAnsi" w:cstheme="minorHAnsi"/>
          <w:color w:val="E36C0A"/>
        </w:rPr>
      </w:pPr>
      <w:bookmarkStart w:id="2002" w:name="_TocK2002"/>
      <w:r>
        <w:rPr>
          <w:rFonts w:asciiTheme="minorHAnsi" w:hAnsiTheme="minorHAnsi" w:cstheme="minorHAnsi"/>
          <w:color w:val="E36C0A"/>
        </w:rPr>
        <w:t xml:space="preserve">Pods: the smallest unit</w:t>
      </w:r>
      <w:bookmarkEnd w:id="2002"/>
    </w:p>
    <w:p>
      <w:pPr>
        <w:spacing w:before="0" w:after="120" w:line="276" w:lineRule="auto"/>
      </w:pPr>
      <w:r>
        <w:rPr>
          <w:rFonts w:asciiTheme="minorHAnsi" w:hAnsiTheme="minorHAnsi" w:cstheme="minorHAnsi"/>
          <w:color w:val="1F2D3D"/>
          <w:sz w:val="22"/>
          <w:szCs w:val="22"/>
        </w:rPr>
        <w:t xml:space="preserve">A </w:t>
      </w:r>
      <w:r>
        <w:rPr>
          <w:rFonts w:asciiTheme="minorHAnsi" w:hAnsiTheme="minorHAnsi" w:cstheme="minorHAnsi"/>
          <w:b/>
          <w:bCs/>
          <w:color w:val="0F2233"/>
          <w:sz w:val="22"/>
          <w:szCs w:val="22"/>
        </w:rPr>
        <w:t xml:space="preserve">Pod</w:t>
      </w:r>
      <w:r>
        <w:rPr>
          <w:rFonts w:asciiTheme="minorHAnsi" w:hAnsiTheme="minorHAnsi" w:cstheme="minorHAnsi"/>
          <w:color w:val="1F2D3D"/>
          <w:sz w:val="22"/>
          <w:szCs w:val="22"/>
        </w:rPr>
        <w:t xml:space="preserve"> is a small wrapper around one or more containers that belong together. Kubernetes never runs a bare container: it always runs a Pod.</w:t>
      </w:r>
    </w:p>
    <w:p>
      <w:pPr>
        <w:spacing w:before="0" w:after="120" w:line="276" w:lineRule="auto"/>
      </w:pPr>
      <w:r>
        <w:rPr>
          <w:rFonts w:asciiTheme="minorHAnsi" w:hAnsiTheme="minorHAnsi" w:cstheme="minorHAnsi"/>
          <w:color w:val="1F2D3D"/>
          <w:sz w:val="22"/>
          <w:szCs w:val="22"/>
        </w:rPr>
        <w:t xml:space="preserve">It is tempting to think of a Kubernetes </w:t>
      </w:r>
      <w:r>
        <w:rPr>
          <w:rFonts w:asciiTheme="minorHAnsi" w:hAnsiTheme="minorHAnsi" w:cstheme="minorHAnsi"/>
          <w:b/>
          <w:bCs/>
          <w:color w:val="0F2233"/>
          <w:sz w:val="22"/>
          <w:szCs w:val="22"/>
        </w:rPr>
        <w:t xml:space="preserve">node</w:t>
      </w:r>
      <w:r>
        <w:rPr>
          <w:rFonts w:asciiTheme="minorHAnsi" w:hAnsiTheme="minorHAnsi" w:cstheme="minorHAnsi"/>
          <w:color w:val="1F2D3D"/>
          <w:sz w:val="22"/>
          <w:szCs w:val="22"/>
        </w:rPr>
        <w:t xml:space="preserve"> as “the machine”, like servers in the past. That is not quite right. A </w:t>
      </w:r>
      <w:r>
        <w:rPr>
          <w:rFonts w:asciiTheme="minorHAnsi" w:hAnsiTheme="minorHAnsi" w:cstheme="minorHAnsi"/>
          <w:b/>
          <w:bCs/>
          <w:color w:val="0F2233"/>
          <w:sz w:val="22"/>
          <w:szCs w:val="22"/>
        </w:rPr>
        <w:t xml:space="preserve">Pod</w:t>
      </w:r>
      <w:r>
        <w:rPr>
          <w:rFonts w:asciiTheme="minorHAnsi" w:hAnsiTheme="minorHAnsi" w:cstheme="minorHAnsi"/>
          <w:color w:val="1F2D3D"/>
          <w:sz w:val="22"/>
          <w:szCs w:val="22"/>
        </w:rPr>
        <w:t xml:space="preserve"> is the closest thing to the old idea of a machine: it has its own IP address, its own hostname, and the programs inside it can talk to each other on </w:t>
      </w:r>
      <w:r>
        <w:rPr>
          <w:rFonts w:ascii="Consolas" w:hAnsi="Consolas" w:cs="Consolas"/>
          <w:color w:val="A33B00"/>
          <w:sz w:val="20"/>
          <w:szCs w:val="20"/>
          <w:shd w:val="clear" w:color="auto" w:fill="F3F6F8"/>
        </w:rPr>
        <w:t xml:space="preserve">localhost</w:t>
      </w:r>
      <w:r>
        <w:rPr>
          <w:rFonts w:asciiTheme="minorHAnsi" w:hAnsiTheme="minorHAnsi" w:cstheme="minorHAnsi"/>
          <w:color w:val="1F2D3D"/>
          <w:sz w:val="22"/>
          <w:szCs w:val="22"/>
        </w:rPr>
        <w:t xml:space="preserve">.</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flat in an apartment building</w:t>
            </w:r>
            <w:r>
              <w:rPr>
                <w:rFonts w:asciiTheme="minorHAnsi" w:hAnsiTheme="minorHAnsi" w:cstheme="minorHAnsi"/>
                <w:color w:val="1F2D3D"/>
                <w:sz w:val="21"/>
                <w:szCs w:val="21"/>
              </w:rPr>
              <w:t xml:space="preserve">. The containers inside are flatmates: they share the address (IP), the front door (ports) and the kitchen (volumes), but each has their own room (their own CPU and memory limits). The building is the node. Neighbours in other flats live in the same building but do not share your flat.</w:t>
            </w:r>
          </w:p>
        </w:tc>
      </w:tr>
    </w:tbl>
    <w:p>
      <w:pPr>
        <w:spacing w:before="0" w:after="40" w:line="276" w:lineRule="auto"/>
      </w:pPr>
    </w:p>
    <w:p>
      <w:pPr>
        <w:keepNext/>
        <w:spacing w:before="120" w:after="60" w:line="276" w:lineRule="auto"/>
      </w:pPr>
      <w:r>
        <w:rPr>
          <w:rFonts w:asciiTheme="minorHAnsi" w:hAnsiTheme="minorHAnsi" w:cstheme="minorHAnsi"/>
          <w:b/>
          <w:bCs/>
          <w:color w:val="0B7D70"/>
          <w:sz w:val="21"/>
          <w:szCs w:val="21"/>
        </w:rPr>
        <w:t xml:space="preserve">What containers in the same Pod share</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900"/>
        <w:gridCol w:w="2000"/>
        <w:gridCol w:w="4860"/>
      </w:tblGrid>
      <w:tr>
        <w:trPr>
          <w:tblHeader/>
          <w:cantSplit/>
        </w:trPr>
        <w:tc>
          <w:tcPr>
            <w:tcW w:w="2900" w:type="dxa"/>
            <w:shd w:val="clear" w:color="auto" w:fill="0F2233"/>
          </w:tcPr>
          <w:p>
            <w:pPr>
              <w:spacing w:before="0" w:after="0" w:line="264" w:lineRule="auto"/>
            </w:pPr>
            <w:r>
              <w:rPr>
                <w:rFonts w:asciiTheme="minorHAnsi" w:hAnsiTheme="minorHAnsi" w:cstheme="minorHAnsi"/>
                <w:b/>
                <w:bCs/>
                <w:color w:val="FFFFFF"/>
                <w:sz w:val="20"/>
                <w:szCs w:val="20"/>
              </w:rPr>
              <w:t xml:space="preserve">Resource</w:t>
            </w:r>
          </w:p>
        </w:tc>
        <w:tc>
          <w:tcPr>
            <w:tcW w:w="2000" w:type="dxa"/>
            <w:shd w:val="clear" w:color="auto" w:fill="0F2233"/>
          </w:tcPr>
          <w:p>
            <w:pPr>
              <w:spacing w:before="0" w:after="0" w:line="264" w:lineRule="auto"/>
            </w:pPr>
            <w:r>
              <w:rPr>
                <w:rFonts w:asciiTheme="minorHAnsi" w:hAnsiTheme="minorHAnsi" w:cstheme="minorHAnsi"/>
                <w:b/>
                <w:bCs/>
                <w:color w:val="FFFFFF"/>
                <w:sz w:val="20"/>
                <w:szCs w:val="20"/>
              </w:rPr>
              <w:t xml:space="preserve">Shared inside a Pod?</w:t>
            </w:r>
          </w:p>
        </w:tc>
        <w:tc>
          <w:tcPr>
            <w:tcW w:w="48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 in practice</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Network namespace (IP, ports)</w:t>
            </w:r>
          </w:p>
        </w:tc>
        <w:tc>
          <w:tcPr>
            <w:tcW w:w="2000" w:type="dxa"/>
            <w:shd w:val="clear" w:color="auto" w:fill="F3F6F8"/>
          </w:tcPr>
          <w:p>
            <w:pPr>
              <w:spacing w:before="0" w:after="0" w:line="264" w:lineRule="auto"/>
            </w:pPr>
            <w:r>
              <w:rPr>
                <w:rFonts w:asciiTheme="minorHAnsi" w:hAnsiTheme="minorHAnsi" w:cstheme="minorHAnsi"/>
                <w:color w:val="1F2D3D"/>
                <w:sz w:val="20"/>
                <w:szCs w:val="20"/>
              </w:rPr>
              <w:t xml:space="preserve">Shared</w:t>
            </w:r>
          </w:p>
        </w:tc>
        <w:tc>
          <w:tcPr>
            <w:tcW w:w="4860" w:type="dxa"/>
            <w:shd w:val="clear" w:color="auto" w:fill="F3F6F8"/>
          </w:tcPr>
          <w:p>
            <w:pPr>
              <w:spacing w:before="0" w:after="0" w:line="264" w:lineRule="auto"/>
            </w:pPr>
            <w:r>
              <w:rPr>
                <w:rFonts w:asciiTheme="minorHAnsi" w:hAnsiTheme="minorHAnsi" w:cstheme="minorHAnsi"/>
                <w:color w:val="1F2D3D"/>
                <w:sz w:val="20"/>
                <w:szCs w:val="20"/>
              </w:rPr>
              <w:t xml:space="preserve">Containers reach each other on localhost; they must not use the same port.</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Hostname (UTS namespace)</w:t>
            </w:r>
          </w:p>
        </w:tc>
        <w:tc>
          <w:tcPr>
            <w:tcW w:w="2000" w:type="dxa"/>
            <w:shd w:val="clear" w:color="auto" w:fill="FFFFFF"/>
          </w:tcPr>
          <w:p>
            <w:pPr>
              <w:spacing w:before="0" w:after="0" w:line="264" w:lineRule="auto"/>
            </w:pPr>
            <w:r>
              <w:rPr>
                <w:rFonts w:asciiTheme="minorHAnsi" w:hAnsiTheme="minorHAnsi" w:cstheme="minorHAnsi"/>
                <w:color w:val="1F2D3D"/>
                <w:sz w:val="20"/>
                <w:szCs w:val="20"/>
              </w:rPr>
              <w:t xml:space="preserve">Shared</w:t>
            </w:r>
          </w:p>
        </w:tc>
        <w:tc>
          <w:tcPr>
            <w:tcW w:w="4860" w:type="dxa"/>
            <w:shd w:val="clear" w:color="auto" w:fill="FFFFFF"/>
          </w:tcPr>
          <w:p>
            <w:pPr>
              <w:spacing w:before="0" w:after="0" w:line="264" w:lineRule="auto"/>
            </w:pPr>
            <w:r>
              <w:rPr>
                <w:rFonts w:asciiTheme="minorHAnsi" w:hAnsiTheme="minorHAnsi" w:cstheme="minorHAnsi"/>
                <w:color w:val="1F2D3D"/>
                <w:sz w:val="20"/>
                <w:szCs w:val="20"/>
              </w:rPr>
              <w:t xml:space="preserve">Every container sees the same hostname.</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IPC namespace</w:t>
            </w:r>
          </w:p>
        </w:tc>
        <w:tc>
          <w:tcPr>
            <w:tcW w:w="2000" w:type="dxa"/>
            <w:shd w:val="clear" w:color="auto" w:fill="F3F6F8"/>
          </w:tcPr>
          <w:p>
            <w:pPr>
              <w:spacing w:before="0" w:after="0" w:line="264" w:lineRule="auto"/>
            </w:pPr>
            <w:r>
              <w:rPr>
                <w:rFonts w:asciiTheme="minorHAnsi" w:hAnsiTheme="minorHAnsi" w:cstheme="minorHAnsi"/>
                <w:color w:val="1F2D3D"/>
                <w:sz w:val="20"/>
                <w:szCs w:val="20"/>
              </w:rPr>
              <w:t xml:space="preserve">Shared</w:t>
            </w:r>
          </w:p>
        </w:tc>
        <w:tc>
          <w:tcPr>
            <w:tcW w:w="4860" w:type="dxa"/>
            <w:shd w:val="clear" w:color="auto" w:fill="F3F6F8"/>
          </w:tcPr>
          <w:p>
            <w:pPr>
              <w:spacing w:before="0" w:after="0" w:line="264" w:lineRule="auto"/>
            </w:pPr>
            <w:r>
              <w:rPr>
                <w:rFonts w:asciiTheme="minorHAnsi" w:hAnsiTheme="minorHAnsi" w:cstheme="minorHAnsi"/>
                <w:color w:val="1F2D3D"/>
                <w:sz w:val="20"/>
                <w:szCs w:val="20"/>
              </w:rPr>
              <w:t xml:space="preserve">Containers can use shared memory or message queues with each other.</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Storage (volumes)</w:t>
            </w:r>
          </w:p>
        </w:tc>
        <w:tc>
          <w:tcPr>
            <w:tcW w:w="2000" w:type="dxa"/>
            <w:shd w:val="clear" w:color="auto" w:fill="FFFFFF"/>
          </w:tcPr>
          <w:p>
            <w:pPr>
              <w:spacing w:before="0" w:after="0" w:line="264" w:lineRule="auto"/>
            </w:pPr>
            <w:r>
              <w:rPr>
                <w:rFonts w:asciiTheme="minorHAnsi" w:hAnsiTheme="minorHAnsi" w:cstheme="minorHAnsi"/>
                <w:color w:val="1F2D3D"/>
                <w:sz w:val="20"/>
                <w:szCs w:val="20"/>
              </w:rPr>
              <w:t xml:space="preserve">Shared, if mounted</w:t>
            </w:r>
          </w:p>
        </w:tc>
        <w:tc>
          <w:tcPr>
            <w:tcW w:w="4860" w:type="dxa"/>
            <w:shd w:val="clear" w:color="auto" w:fill="FFFFFF"/>
          </w:tcPr>
          <w:p>
            <w:pPr>
              <w:spacing w:before="0" w:after="0" w:line="264" w:lineRule="auto"/>
            </w:pPr>
            <w:r>
              <w:rPr>
                <w:rFonts w:asciiTheme="minorHAnsi" w:hAnsiTheme="minorHAnsi" w:cstheme="minorHAnsi"/>
                <w:color w:val="1F2D3D"/>
                <w:sz w:val="20"/>
                <w:szCs w:val="20"/>
              </w:rPr>
              <w:t xml:space="preserve">One container can write a file that the other reads.</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cgroup (CPU and memory limits)</w:t>
            </w:r>
          </w:p>
        </w:tc>
        <w:tc>
          <w:tcPr>
            <w:tcW w:w="2000" w:type="dxa"/>
            <w:shd w:val="clear" w:color="auto" w:fill="F3F6F8"/>
          </w:tcPr>
          <w:p>
            <w:pPr>
              <w:spacing w:before="0" w:after="0" w:line="264" w:lineRule="auto"/>
            </w:pPr>
            <w:r>
              <w:rPr>
                <w:rFonts w:asciiTheme="minorHAnsi" w:hAnsiTheme="minorHAnsi" w:cstheme="minorHAnsi"/>
                <w:color w:val="1F2D3D"/>
                <w:sz w:val="20"/>
                <w:szCs w:val="20"/>
              </w:rPr>
              <w:t xml:space="preserve">Private</w:t>
            </w:r>
          </w:p>
        </w:tc>
        <w:tc>
          <w:tcPr>
            <w:tcW w:w="4860" w:type="dxa"/>
            <w:shd w:val="clear" w:color="auto" w:fill="F3F6F8"/>
          </w:tcPr>
          <w:p>
            <w:pPr>
              <w:spacing w:before="0" w:after="0" w:line="264" w:lineRule="auto"/>
            </w:pPr>
            <w:r>
              <w:rPr>
                <w:rFonts w:asciiTheme="minorHAnsi" w:hAnsiTheme="minorHAnsi" w:cstheme="minorHAnsi"/>
                <w:color w:val="1F2D3D"/>
                <w:sz w:val="20"/>
                <w:szCs w:val="20"/>
              </w:rPr>
              <w:t xml:space="preserve">The only private thing: each container has its own resource limits.</w:t>
            </w:r>
          </w:p>
        </w:tc>
      </w:tr>
    </w:tbl>
    <w:p>
      <w:pPr>
        <w:spacing w:before="0" w:after="60" w:line="276" w:lineRule="auto"/>
      </w:pPr>
    </w:p>
    <w:p>
      <w:pPr>
        <w:keepNext/>
        <w:spacing w:before="120" w:after="40" w:line="276" w:lineRule="auto"/>
        <w:jc w:val="center"/>
      </w:pPr>
      <w:r>
        <w:drawing>
          <wp:inline distT="0" distB="0" distL="0" distR="0">
            <wp:extent cx="5943600" cy="2496000"/>
            <wp:effectExtent l="0" t="0" r="0" b="0"/>
            <wp:docPr id="5002" name="Figure 2" descr="Two containers sharing one Pod, and a separate Pod on the same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e 2"/>
                    <pic:cNvPicPr/>
                  </pic:nvPicPr>
                  <pic:blipFill>
                    <a:blip r:embed="rIdK2"/>
                    <a:stretch>
                      <a:fillRect/>
                    </a:stretch>
                  </pic:blipFill>
                  <pic:spPr>
                    <a:xfrm>
                      <a:off x="0" y="0"/>
                      <a:ext cx="5943600" cy="2496000"/>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2: Two containers sharing one Pod, and a separate Pod on the same node</w:t>
      </w:r>
    </w:p>
    <w:p>
      <w:pPr>
        <w:spacing w:before="0" w:after="120" w:line="276" w:lineRule="auto"/>
      </w:pPr>
      <w:r>
        <w:rPr>
          <w:rFonts w:asciiTheme="minorHAnsi" w:hAnsiTheme="minorHAnsi" w:cstheme="minorHAnsi"/>
          <w:color w:val="1F2D3D"/>
          <w:sz w:val="22"/>
          <w:szCs w:val="22"/>
        </w:rPr>
        <w:t xml:space="preserve">The big difference is that </w:t>
      </w:r>
      <w:r>
        <w:rPr>
          <w:rFonts w:asciiTheme="minorHAnsi" w:hAnsiTheme="minorHAnsi" w:cstheme="minorHAnsi"/>
          <w:b/>
          <w:bCs/>
          <w:color w:val="0F2233"/>
          <w:sz w:val="22"/>
          <w:szCs w:val="22"/>
        </w:rPr>
        <w:t xml:space="preserve">different Pods, even those scheduled on the same node, are isolated from each other</w:t>
      </w:r>
      <w:r>
        <w:rPr>
          <w:rFonts w:asciiTheme="minorHAnsi" w:hAnsiTheme="minorHAnsi" w:cstheme="minorHAnsi"/>
          <w:color w:val="1F2D3D"/>
          <w:sz w:val="22"/>
          <w:szCs w:val="22"/>
        </w:rPr>
        <w:t xml:space="preserve">. They do not share a hostname, an IP address or an IPC namespace. They talk over the network like two separate machines.</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QuickBite’s </w:t>
            </w:r>
            <w:r>
              <w:rPr>
                <w:rFonts w:asciiTheme="minorHAnsi" w:hAnsiTheme="minorHAnsi" w:cstheme="minorHAnsi"/>
                <w:b/>
                <w:bCs/>
                <w:color w:val="0F2233"/>
                <w:sz w:val="21"/>
                <w:szCs w:val="21"/>
              </w:rPr>
              <w:t xml:space="preserve">web</w:t>
            </w:r>
            <w:r>
              <w:rPr>
                <w:rFonts w:asciiTheme="minorHAnsi" w:hAnsiTheme="minorHAnsi" w:cstheme="minorHAnsi"/>
                <w:color w:val="1F2D3D"/>
                <w:sz w:val="21"/>
                <w:szCs w:val="21"/>
              </w:rPr>
              <w:t xml:space="preserve"> container writes access logs into </w:t>
            </w:r>
            <w:r>
              <w:rPr>
                <w:rFonts w:ascii="Consolas" w:hAnsi="Consolas" w:cs="Consolas"/>
                <w:color w:val="A33B00"/>
                <w:sz w:val="19"/>
                <w:szCs w:val="19"/>
                <w:shd w:val="clear" w:color="auto" w:fill="F3F6F8"/>
              </w:rPr>
              <w:t xml:space="preserve">/var/log</w:t>
            </w:r>
            <w:r>
              <w:rPr>
                <w:rFonts w:asciiTheme="minorHAnsi" w:hAnsiTheme="minorHAnsi" w:cstheme="minorHAnsi"/>
                <w:color w:val="1F2D3D"/>
                <w:sz w:val="21"/>
                <w:szCs w:val="21"/>
              </w:rPr>
              <w:t xml:space="preserve">. A small </w:t>
            </w:r>
            <w:r>
              <w:rPr>
                <w:rFonts w:asciiTheme="minorHAnsi" w:hAnsiTheme="minorHAnsi" w:cstheme="minorHAnsi"/>
                <w:b/>
                <w:bCs/>
                <w:color w:val="0F2233"/>
                <w:sz w:val="21"/>
                <w:szCs w:val="21"/>
              </w:rPr>
              <w:t xml:space="preserve">log-agent</w:t>
            </w:r>
            <w:r>
              <w:rPr>
                <w:rFonts w:asciiTheme="minorHAnsi" w:hAnsiTheme="minorHAnsi" w:cstheme="minorHAnsi"/>
                <w:color w:val="1F2D3D"/>
                <w:sz w:val="21"/>
                <w:szCs w:val="21"/>
              </w:rPr>
              <w:t xml:space="preserve"> sidecar in the same Pod reads that folder and ships the logs to a central system. The two must start, stop and move together, so they share a Pod. The </w:t>
            </w:r>
            <w:r>
              <w:rPr>
                <w:rFonts w:asciiTheme="minorHAnsi" w:hAnsiTheme="minorHAnsi" w:cstheme="minorHAnsi"/>
                <w:b/>
                <w:bCs/>
                <w:color w:val="0F2233"/>
                <w:sz w:val="21"/>
                <w:szCs w:val="21"/>
              </w:rPr>
              <w:t xml:space="preserve">payment-api</w:t>
            </w:r>
            <w:r>
              <w:rPr>
                <w:rFonts w:asciiTheme="minorHAnsi" w:hAnsiTheme="minorHAnsi" w:cstheme="minorHAnsi"/>
                <w:color w:val="1F2D3D"/>
                <w:sz w:val="21"/>
                <w:szCs w:val="21"/>
              </w:rPr>
              <w:t xml:space="preserve"> has nothing to do with the website, so it gets its own Pod.</w:t>
            </w:r>
          </w:p>
        </w:tc>
      </w:tr>
    </w:tbl>
    <w:p>
      <w:pPr>
        <w:spacing w:before="0" w:after="40" w:line="276" w:lineRule="auto"/>
      </w:pPr>
    </w:p>
    <w:p>
      <w:pPr>
        <w:pStyle w:val="Heading2"/>
        <w:spacing w:before="300" w:after="120"/>
        <w:rPr>
          <w:rFonts w:asciiTheme="minorHAnsi" w:hAnsiTheme="minorHAnsi" w:cstheme="minorHAnsi"/>
          <w:i w:val="0"/>
          <w:iCs w:val="0"/>
          <w:color w:val="1F4E79"/>
          <w:sz w:val="26"/>
          <w:szCs w:val="26"/>
        </w:rPr>
      </w:pPr>
      <w:bookmarkStart w:id="2003" w:name="_TocK2003"/>
      <w:r>
        <w:rPr>
          <w:rFonts w:asciiTheme="minorHAnsi" w:hAnsiTheme="minorHAnsi" w:cstheme="minorHAnsi"/>
          <w:i w:val="0"/>
          <w:iCs w:val="0"/>
          <w:color w:val="1F4E79"/>
          <w:sz w:val="26"/>
          <w:szCs w:val="26"/>
        </w:rPr>
        <w:t xml:space="preserve">Same Pod or separate Pods?</w:t>
      </w:r>
      <w:bookmarkEnd w:id="2003"/>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4880"/>
        <w:gridCol w:w="4880"/>
      </w:tblGrid>
      <w:tr>
        <w:trPr>
          <w:tblHeader/>
          <w:cantSplit/>
        </w:trPr>
        <w:tc>
          <w:tcPr>
            <w:tcW w:w="4880" w:type="dxa"/>
            <w:shd w:val="clear" w:color="auto" w:fill="0F2233"/>
          </w:tcPr>
          <w:p>
            <w:pPr>
              <w:spacing w:before="0" w:after="0" w:line="264" w:lineRule="auto"/>
            </w:pPr>
            <w:r>
              <w:rPr>
                <w:rFonts w:asciiTheme="minorHAnsi" w:hAnsiTheme="minorHAnsi" w:cstheme="minorHAnsi"/>
                <w:b/>
                <w:bCs/>
                <w:color w:val="FFFFFF"/>
                <w:sz w:val="20"/>
                <w:szCs w:val="20"/>
              </w:rPr>
              <w:t xml:space="preserve">Put containers in the SAME Pod when…</w:t>
            </w:r>
          </w:p>
        </w:tc>
        <w:tc>
          <w:tcPr>
            <w:tcW w:w="4880" w:type="dxa"/>
            <w:shd w:val="clear" w:color="auto" w:fill="0F2233"/>
          </w:tcPr>
          <w:p>
            <w:pPr>
              <w:spacing w:before="0" w:after="0" w:line="264" w:lineRule="auto"/>
            </w:pPr>
            <w:r>
              <w:rPr>
                <w:rFonts w:asciiTheme="minorHAnsi" w:hAnsiTheme="minorHAnsi" w:cstheme="minorHAnsi"/>
                <w:b/>
                <w:bCs/>
                <w:color w:val="FFFFFF"/>
                <w:sz w:val="20"/>
                <w:szCs w:val="20"/>
              </w:rPr>
              <w:t xml:space="preserve">Use SEPARATE Pods when…</w:t>
            </w:r>
          </w:p>
        </w:tc>
      </w:tr>
      <w:tr>
        <w:trPr>
          <w:cantSplit/>
        </w:trPr>
        <w:tc>
          <w:tcPr>
            <w:tcW w:w="4880" w:type="dxa"/>
            <w:shd w:val="clear" w:color="auto" w:fill="F3F6F8"/>
          </w:tcPr>
          <w:p>
            <w:pPr>
              <w:spacing w:before="0" w:after="0" w:line="264" w:lineRule="auto"/>
            </w:pPr>
            <w:r>
              <w:rPr>
                <w:rFonts w:asciiTheme="minorHAnsi" w:hAnsiTheme="minorHAnsi" w:cstheme="minorHAnsi"/>
                <w:b/>
                <w:bCs/>
                <w:color w:val="0F2233"/>
                <w:sz w:val="20"/>
                <w:szCs w:val="20"/>
              </w:rPr>
              <w:t xml:space="preserve">They must share files or talk over localhost</w:t>
            </w:r>
          </w:p>
        </w:tc>
        <w:tc>
          <w:tcPr>
            <w:tcW w:w="4880" w:type="dxa"/>
            <w:shd w:val="clear" w:color="auto" w:fill="F3F6F8"/>
          </w:tcPr>
          <w:p>
            <w:pPr>
              <w:spacing w:before="0" w:after="0" w:line="264" w:lineRule="auto"/>
            </w:pPr>
            <w:r>
              <w:rPr>
                <w:rFonts w:asciiTheme="minorHAnsi" w:hAnsiTheme="minorHAnsi" w:cstheme="minorHAnsi"/>
                <w:color w:val="1F2D3D"/>
                <w:sz w:val="20"/>
                <w:szCs w:val="20"/>
              </w:rPr>
              <w:t xml:space="preserve">They can run on their own</w:t>
            </w:r>
          </w:p>
        </w:tc>
      </w:tr>
      <w:tr>
        <w:trPr>
          <w:cantSplit/>
        </w:trPr>
        <w:tc>
          <w:tcPr>
            <w:tcW w:w="4880" w:type="dxa"/>
            <w:shd w:val="clear" w:color="auto" w:fill="FFFFFF"/>
          </w:tcPr>
          <w:p>
            <w:pPr>
              <w:spacing w:before="0" w:after="0" w:line="264" w:lineRule="auto"/>
            </w:pPr>
            <w:r>
              <w:rPr>
                <w:rFonts w:asciiTheme="minorHAnsi" w:hAnsiTheme="minorHAnsi" w:cstheme="minorHAnsi"/>
                <w:b/>
                <w:bCs/>
                <w:color w:val="0F2233"/>
                <w:sz w:val="20"/>
                <w:szCs w:val="20"/>
              </w:rPr>
              <w:t xml:space="preserve">They must always start, stop and move together</w:t>
            </w:r>
          </w:p>
        </w:tc>
        <w:tc>
          <w:tcPr>
            <w:tcW w:w="4880" w:type="dxa"/>
            <w:shd w:val="clear" w:color="auto" w:fill="FFFFFF"/>
          </w:tcPr>
          <w:p>
            <w:pPr>
              <w:spacing w:before="0" w:after="0" w:line="264" w:lineRule="auto"/>
            </w:pPr>
            <w:r>
              <w:rPr>
                <w:rFonts w:asciiTheme="minorHAnsi" w:hAnsiTheme="minorHAnsi" w:cstheme="minorHAnsi"/>
                <w:color w:val="1F2D3D"/>
                <w:sz w:val="20"/>
                <w:szCs w:val="20"/>
              </w:rPr>
              <w:t xml:space="preserve">They need to scale differently</w:t>
            </w:r>
          </w:p>
        </w:tc>
      </w:tr>
      <w:tr>
        <w:trPr>
          <w:cantSplit/>
        </w:trPr>
        <w:tc>
          <w:tcPr>
            <w:tcW w:w="4880" w:type="dxa"/>
            <w:shd w:val="clear" w:color="auto" w:fill="F3F6F8"/>
          </w:tcPr>
          <w:p>
            <w:pPr>
              <w:spacing w:before="0" w:after="0" w:line="264" w:lineRule="auto"/>
            </w:pPr>
            <w:r>
              <w:rPr>
                <w:rFonts w:asciiTheme="minorHAnsi" w:hAnsiTheme="minorHAnsi" w:cstheme="minorHAnsi"/>
                <w:b/>
                <w:bCs/>
                <w:color w:val="0F2233"/>
                <w:sz w:val="20"/>
                <w:szCs w:val="20"/>
              </w:rPr>
              <w:t xml:space="preserve">One is a helper for the other (a “sidecar”): log shipper, proxy, security agent</w:t>
            </w:r>
          </w:p>
        </w:tc>
        <w:tc>
          <w:tcPr>
            <w:tcW w:w="4880" w:type="dxa"/>
            <w:shd w:val="clear" w:color="auto" w:fill="F3F6F8"/>
          </w:tcPr>
          <w:p>
            <w:pPr>
              <w:spacing w:before="0" w:after="0" w:line="264" w:lineRule="auto"/>
            </w:pPr>
            <w:r>
              <w:rPr>
                <w:rFonts w:asciiTheme="minorHAnsi" w:hAnsiTheme="minorHAnsi" w:cstheme="minorHAnsi"/>
                <w:color w:val="1F2D3D"/>
                <w:sz w:val="20"/>
                <w:szCs w:val="20"/>
              </w:rPr>
              <w:t xml:space="preserve">They are different parts of the app, such as web and database</w:t>
            </w:r>
          </w:p>
        </w:tc>
      </w:tr>
    </w:tbl>
    <w:p>
      <w:pPr>
        <w:spacing w:before="0" w:after="60" w:line="276" w:lineRule="auto"/>
      </w:pPr>
    </w:p>
    <w:p>
      <w:pPr>
        <w:pStyle w:val="Heading2"/>
        <w:spacing w:before="300" w:after="120"/>
        <w:rPr>
          <w:rFonts w:asciiTheme="minorHAnsi" w:hAnsiTheme="minorHAnsi" w:cstheme="minorHAnsi"/>
          <w:i w:val="0"/>
          <w:iCs w:val="0"/>
          <w:color w:val="1F4E79"/>
          <w:sz w:val="26"/>
          <w:szCs w:val="26"/>
        </w:rPr>
      </w:pPr>
      <w:bookmarkStart w:id="2004" w:name="_TocK2004"/>
      <w:r>
        <w:rPr>
          <w:rFonts w:asciiTheme="minorHAnsi" w:hAnsiTheme="minorHAnsi" w:cstheme="minorHAnsi"/>
          <w:i w:val="0"/>
          <w:iCs w:val="0"/>
          <w:color w:val="1F4E79"/>
          <w:sz w:val="26"/>
          <w:szCs w:val="26"/>
        </w:rPr>
        <w:t xml:space="preserve">Scaling: horizontal and vertical</w:t>
      </w:r>
      <w:bookmarkEnd w:id="2004"/>
    </w:p>
    <w:p>
      <w:pPr>
        <w:spacing w:before="0" w:after="120" w:line="276" w:lineRule="auto"/>
      </w:pPr>
      <w:r>
        <w:rPr>
          <w:rFonts w:asciiTheme="minorHAnsi" w:hAnsiTheme="minorHAnsi" w:cstheme="minorHAnsi"/>
          <w:color w:val="1F2D3D"/>
          <w:sz w:val="22"/>
          <w:szCs w:val="22"/>
        </w:rPr>
        <w:t xml:space="preserve">All of these components need to be scaled separately, and in different ways. A stateless </w:t>
      </w:r>
      <w:r>
        <w:rPr>
          <w:rFonts w:asciiTheme="minorHAnsi" w:hAnsiTheme="minorHAnsi" w:cstheme="minorHAnsi"/>
          <w:b/>
          <w:bCs/>
          <w:color w:val="0F2233"/>
          <w:sz w:val="22"/>
          <w:szCs w:val="22"/>
        </w:rPr>
        <w:t xml:space="preserve">web app</w:t>
      </w:r>
      <w:r>
        <w:rPr>
          <w:rFonts w:asciiTheme="minorHAnsi" w:hAnsiTheme="minorHAnsi" w:cstheme="minorHAnsi"/>
          <w:color w:val="1F2D3D"/>
          <w:sz w:val="22"/>
          <w:szCs w:val="22"/>
        </w:rPr>
        <w:t xml:space="preserve"> can easily scale </w:t>
      </w:r>
      <w:r>
        <w:rPr>
          <w:rFonts w:asciiTheme="minorHAnsi" w:hAnsiTheme="minorHAnsi" w:cstheme="minorHAnsi"/>
          <w:b/>
          <w:bCs/>
          <w:color w:val="0F2233"/>
          <w:sz w:val="22"/>
          <w:szCs w:val="22"/>
        </w:rPr>
        <w:t xml:space="preserve">horizontally</w:t>
      </w:r>
      <w:r>
        <w:rPr>
          <w:rFonts w:asciiTheme="minorHAnsi" w:hAnsiTheme="minorHAnsi" w:cstheme="minorHAnsi"/>
          <w:color w:val="1F2D3D"/>
          <w:sz w:val="22"/>
          <w:szCs w:val="22"/>
        </w:rPr>
        <w:t xml:space="preserve">: just run 20 extra copies of it. A </w:t>
      </w:r>
      <w:r>
        <w:rPr>
          <w:rFonts w:asciiTheme="minorHAnsi" w:hAnsiTheme="minorHAnsi" w:cstheme="minorHAnsi"/>
          <w:b/>
          <w:bCs/>
          <w:color w:val="0F2233"/>
          <w:sz w:val="22"/>
          <w:szCs w:val="22"/>
        </w:rPr>
        <w:t xml:space="preserve">database</w:t>
      </w:r>
      <w:r>
        <w:rPr>
          <w:rFonts w:asciiTheme="minorHAnsi" w:hAnsiTheme="minorHAnsi" w:cstheme="minorHAnsi"/>
          <w:color w:val="1F2D3D"/>
          <w:sz w:val="22"/>
          <w:szCs w:val="22"/>
        </w:rPr>
        <w:t xml:space="preserve"> usually scales </w:t>
      </w:r>
      <w:r>
        <w:rPr>
          <w:rFonts w:asciiTheme="minorHAnsi" w:hAnsiTheme="minorHAnsi" w:cstheme="minorHAnsi"/>
          <w:b/>
          <w:bCs/>
          <w:color w:val="0F2233"/>
          <w:sz w:val="22"/>
          <w:szCs w:val="22"/>
        </w:rPr>
        <w:t xml:space="preserve">vertically</w:t>
      </w:r>
      <w:r>
        <w:rPr>
          <w:rFonts w:asciiTheme="minorHAnsi" w:hAnsiTheme="minorHAnsi" w:cstheme="minorHAnsi"/>
          <w:color w:val="1F2D3D"/>
          <w:sz w:val="22"/>
          <w:szCs w:val="22"/>
        </w:rPr>
        <w:t xml:space="preserve">: you keep a single copy of the PostgreSQL process and give it more memory and CPU time.</w:t>
      </w:r>
    </w:p>
    <w:p>
      <w:pPr>
        <w:keepNext/>
        <w:spacing w:before="120" w:after="40" w:line="276" w:lineRule="auto"/>
        <w:jc w:val="center"/>
      </w:pPr>
      <w:r>
        <w:drawing>
          <wp:inline distT="0" distB="0" distL="0" distR="0">
            <wp:extent cx="5943600" cy="2021314"/>
            <wp:effectExtent l="0" t="0" r="0" b="0"/>
            <wp:docPr id="5003" name="Figure 3" descr="Scale out by adding copies; scale up by adding power to on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e 3"/>
                    <pic:cNvPicPr/>
                  </pic:nvPicPr>
                  <pic:blipFill>
                    <a:blip r:embed="rIdK3"/>
                    <a:stretch>
                      <a:fillRect/>
                    </a:stretch>
                  </pic:blipFill>
                  <pic:spPr>
                    <a:xfrm>
                      <a:off x="0" y="0"/>
                      <a:ext cx="5943600" cy="2021314"/>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3: Scale out by adding copies; scale up by adding power to one copy</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Friday, 8 PM, the dinner rush. QuickBite scales </w:t>
            </w:r>
            <w:r>
              <w:rPr>
                <w:rFonts w:asciiTheme="minorHAnsi" w:hAnsiTheme="minorHAnsi" w:cstheme="minorHAnsi"/>
                <w:b/>
                <w:bCs/>
                <w:color w:val="0F2233"/>
                <w:sz w:val="21"/>
                <w:szCs w:val="21"/>
              </w:rPr>
              <w:t xml:space="preserve">web</w:t>
            </w:r>
            <w:r>
              <w:rPr>
                <w:rFonts w:asciiTheme="minorHAnsi" w:hAnsiTheme="minorHAnsi" w:cstheme="minorHAnsi"/>
                <w:color w:val="1F2D3D"/>
                <w:sz w:val="21"/>
                <w:szCs w:val="21"/>
              </w:rPr>
              <w:t xml:space="preserve"> from 3 copies to 20 in a couple of minutes. The </w:t>
            </w:r>
            <w:r>
              <w:rPr>
                <w:rFonts w:asciiTheme="minorHAnsi" w:hAnsiTheme="minorHAnsi" w:cstheme="minorHAnsi"/>
                <w:b/>
                <w:bCs/>
                <w:color w:val="0F2233"/>
                <w:sz w:val="21"/>
                <w:szCs w:val="21"/>
              </w:rPr>
              <w:t xml:space="preserve">postgres</w:t>
            </w:r>
            <w:r>
              <w:rPr>
                <w:rFonts w:asciiTheme="minorHAnsi" w:hAnsiTheme="minorHAnsi" w:cstheme="minorHAnsi"/>
                <w:color w:val="1F2D3D"/>
                <w:sz w:val="21"/>
                <w:szCs w:val="21"/>
              </w:rPr>
              <w:t xml:space="preserve"> database was given 8 CPUs and 32 GB of memory ahead of the weekend, because you cannot simply run 20 independent copies of one database.</w:t>
            </w:r>
          </w:p>
        </w:tc>
      </w:tr>
    </w:tbl>
    <w:p>
      <w:pPr>
        <w:spacing w:before="0" w:after="40" w:line="276" w:lineRule="auto"/>
      </w:pPr>
    </w:p>
    <w:p>
      <w:pPr>
        <w:pStyle w:val="Heading2"/>
        <w:spacing w:before="300" w:after="120"/>
        <w:rPr>
          <w:rFonts w:asciiTheme="minorHAnsi" w:hAnsiTheme="minorHAnsi" w:cstheme="minorHAnsi"/>
          <w:i w:val="0"/>
          <w:iCs w:val="0"/>
          <w:color w:val="1F4E79"/>
          <w:sz w:val="26"/>
          <w:szCs w:val="26"/>
        </w:rPr>
      </w:pPr>
      <w:bookmarkStart w:id="2005" w:name="_TocK2005"/>
      <w:r>
        <w:rPr>
          <w:rFonts w:asciiTheme="minorHAnsi" w:hAnsiTheme="minorHAnsi" w:cstheme="minorHAnsi"/>
          <w:i w:val="0"/>
          <w:iCs w:val="0"/>
          <w:color w:val="1F4E79"/>
          <w:sz w:val="26"/>
          <w:szCs w:val="26"/>
        </w:rPr>
        <w:t xml:space="preserve">Example: your first Pod</w:t>
      </w:r>
      <w:bookmarkEnd w:id="2005"/>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container-1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containerPort:</w:t>
      </w:r>
      <w:r>
        <w:rPr>
          <w:rFonts w:ascii="Consolas" w:hAnsi="Consolas" w:cs="Consolas"/>
          <w:color w:val="1F2D3D"/>
          <w:sz w:val="18"/>
          <w:szCs w:val="18"/>
        </w:rPr>
        <w:t xml:space="preserve"> 80</w:t>
      </w:r>
    </w:p>
    <w:p>
      <w:pPr>
        <w:keepNext/>
        <w:spacing w:before="120" w:after="60" w:line="276" w:lineRule="auto"/>
      </w:pPr>
      <w:r>
        <w:rPr>
          <w:rFonts w:asciiTheme="minorHAnsi" w:hAnsiTheme="minorHAnsi" w:cstheme="minorHAnsi"/>
          <w:b/>
          <w:bCs/>
          <w:color w:val="0B7D70"/>
          <w:sz w:val="21"/>
          <w:szCs w:val="21"/>
        </w:rPr>
        <w:t xml:space="preserve">Try it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pod.yaml          </w:t>
      </w:r>
      <w:r>
        <w:rPr>
          <w:rFonts w:ascii="Consolas" w:hAnsi="Consolas" w:cs="Consolas"/>
          <w:i/>
          <w:iCs/>
          <w:color w:val="6A737D"/>
          <w:sz w:val="18"/>
          <w:szCs w:val="18"/>
        </w:rPr>
        <w:t xml:space="preserve"># create the 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pods -o wide           </w:t>
      </w:r>
      <w:r>
        <w:rPr>
          <w:rFonts w:ascii="Consolas" w:hAnsi="Consolas" w:cs="Consolas"/>
          <w:i/>
          <w:iCs/>
          <w:color w:val="6A737D"/>
          <w:sz w:val="18"/>
          <w:szCs w:val="18"/>
        </w:rPr>
        <w:t xml:space="preserve"># status, node and IP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describe pod example-pod   </w:t>
      </w:r>
      <w:r>
        <w:rPr>
          <w:rFonts w:ascii="Consolas" w:hAnsi="Consolas" w:cs="Consolas"/>
          <w:i/>
          <w:iCs/>
          <w:color w:val="6A737D"/>
          <w:sz w:val="18"/>
          <w:szCs w:val="18"/>
        </w:rPr>
        <w:t xml:space="preserve"># details and events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logs example-pod           </w:t>
      </w:r>
      <w:r>
        <w:rPr>
          <w:rFonts w:ascii="Consolas" w:hAnsi="Consolas" w:cs="Consolas"/>
          <w:i/>
          <w:iCs/>
          <w:color w:val="6A737D"/>
          <w:sz w:val="18"/>
          <w:szCs w:val="18"/>
        </w:rPr>
        <w:t xml:space="preserve"># what the container printed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exec -it example-pod -- sh </w:t>
      </w:r>
      <w:r>
        <w:rPr>
          <w:rFonts w:ascii="Consolas" w:hAnsi="Consolas" w:cs="Consolas"/>
          <w:i/>
          <w:iCs/>
          <w:color w:val="6A737D"/>
          <w:sz w:val="18"/>
          <w:szCs w:val="18"/>
        </w:rPr>
        <w:t xml:space="preserve"># open a shell inside it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delete pod example-pod     </w:t>
      </w:r>
      <w:r>
        <w:rPr>
          <w:rFonts w:ascii="Consolas" w:hAnsi="Consolas" w:cs="Consolas"/>
          <w:i/>
          <w:iCs/>
          <w:color w:val="6A737D"/>
          <w:sz w:val="18"/>
          <w:szCs w:val="18"/>
        </w:rPr>
        <w:t xml:space="preserve"># remove it</w:t>
      </w:r>
    </w:p>
    <w:p>
      <w:pPr>
        <w:pStyle w:val="Heading1"/>
        <w:pageBreakBefore/>
        <w:spacing w:before="360" w:after="120"/>
        <w:rPr>
          <w:rFonts w:asciiTheme="minorHAnsi" w:hAnsiTheme="minorHAnsi" w:cstheme="minorHAnsi"/>
          <w:color w:val="E36C0A"/>
        </w:rPr>
      </w:pPr>
      <w:bookmarkStart w:id="2006" w:name="_TocK2006"/>
      <w:r>
        <w:rPr>
          <w:rFonts w:asciiTheme="minorHAnsi" w:hAnsiTheme="minorHAnsi" w:cstheme="minorHAnsi"/>
          <w:color w:val="E36C0A"/>
        </w:rPr>
        <w:t xml:space="preserve">Problems with Pods (Why Use ReplicaSets instead?)</w:t>
      </w:r>
      <w:bookmarkEnd w:id="2006"/>
    </w:p>
    <w:p>
      <w:pPr>
        <w:spacing w:before="0" w:after="120" w:line="276" w:lineRule="auto"/>
      </w:pPr>
      <w:r>
        <w:rPr>
          <w:rFonts w:asciiTheme="minorHAnsi" w:hAnsiTheme="minorHAnsi" w:cstheme="minorHAnsi"/>
          <w:color w:val="1F2D3D"/>
          <w:sz w:val="22"/>
          <w:szCs w:val="22"/>
        </w:rPr>
        <w:t xml:space="preserve">A Pod on its own has no one looking after it. It is like a single delivery rider with no manager: if they fall ill, nobody sends a replacement.</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900"/>
        <w:gridCol w:w="3300"/>
        <w:gridCol w:w="3560"/>
      </w:tblGrid>
      <w:tr>
        <w:trPr>
          <w:tblHeader/>
          <w:cantSplit/>
        </w:trPr>
        <w:tc>
          <w:tcPr>
            <w:tcW w:w="2900" w:type="dxa"/>
            <w:shd w:val="clear" w:color="auto" w:fill="0F2233"/>
          </w:tcPr>
          <w:p>
            <w:pPr>
              <w:spacing w:before="0" w:after="0" w:line="264" w:lineRule="auto"/>
            </w:pPr>
            <w:r>
              <w:rPr>
                <w:rFonts w:asciiTheme="minorHAnsi" w:hAnsiTheme="minorHAnsi" w:cstheme="minorHAnsi"/>
                <w:b/>
                <w:bCs/>
                <w:color w:val="FFFFFF"/>
                <w:sz w:val="20"/>
                <w:szCs w:val="20"/>
              </w:rPr>
              <w:t xml:space="preserve">Problem with a bare Pod</w:t>
            </w:r>
          </w:p>
        </w:tc>
        <w:tc>
          <w:tcPr>
            <w:tcW w:w="3300" w:type="dxa"/>
            <w:shd w:val="clear" w:color="auto" w:fill="0F2233"/>
          </w:tcPr>
          <w:p>
            <w:pPr>
              <w:spacing w:before="0" w:after="0" w:line="264" w:lineRule="auto"/>
            </w:pPr>
            <w:r>
              <w:rPr>
                <w:rFonts w:asciiTheme="minorHAnsi" w:hAnsiTheme="minorHAnsi" w:cstheme="minorHAnsi"/>
                <w:b/>
                <w:bCs/>
                <w:color w:val="FFFFFF"/>
                <w:sz w:val="20"/>
                <w:szCs w:val="20"/>
              </w:rPr>
              <w:t xml:space="preserve">What actually happens</w:t>
            </w:r>
          </w:p>
        </w:tc>
        <w:tc>
          <w:tcPr>
            <w:tcW w:w="3560" w:type="dxa"/>
            <w:shd w:val="clear" w:color="auto" w:fill="0F2233"/>
          </w:tcPr>
          <w:p>
            <w:pPr>
              <w:spacing w:before="0" w:after="0" w:line="264" w:lineRule="auto"/>
            </w:pPr>
            <w:r>
              <w:rPr>
                <w:rFonts w:asciiTheme="minorHAnsi" w:hAnsiTheme="minorHAnsi" w:cstheme="minorHAnsi"/>
                <w:b/>
                <w:bCs/>
                <w:color w:val="FFFFFF"/>
                <w:sz w:val="20"/>
                <w:szCs w:val="20"/>
              </w:rPr>
              <w:t xml:space="preserve">How a ReplicaSet fixes it</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A node fails after the Pod is scheduled</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The Pod is lost and is not rescheduled anywhere</w:t>
            </w:r>
          </w:p>
        </w:tc>
        <w:tc>
          <w:tcPr>
            <w:tcW w:w="3560" w:type="dxa"/>
            <w:shd w:val="clear" w:color="auto" w:fill="F3F6F8"/>
          </w:tcPr>
          <w:p>
            <w:pPr>
              <w:spacing w:before="0" w:after="0" w:line="264" w:lineRule="auto"/>
            </w:pPr>
            <w:r>
              <w:rPr>
                <w:rFonts w:asciiTheme="minorHAnsi" w:hAnsiTheme="minorHAnsi" w:cstheme="minorHAnsi"/>
                <w:color w:val="1F2D3D"/>
                <w:sz w:val="20"/>
                <w:szCs w:val="20"/>
              </w:rPr>
              <w:t xml:space="preserve">It notices the missing Pod and creates a new one on a healthy node</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You need several copies of the same Pod</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You would have to copy the YAML and rename every Pod by hand</w:t>
            </w:r>
          </w:p>
        </w:tc>
        <w:tc>
          <w:tcPr>
            <w:tcW w:w="3560" w:type="dxa"/>
            <w:shd w:val="clear" w:color="auto" w:fill="FFFFFF"/>
          </w:tcPr>
          <w:p>
            <w:pPr>
              <w:spacing w:before="0" w:after="0" w:line="264" w:lineRule="auto"/>
            </w:pPr>
            <w:r>
              <w:rPr>
                <w:rFonts w:asciiTheme="minorHAnsi" w:hAnsiTheme="minorHAnsi" w:cstheme="minorHAnsi"/>
                <w:color w:val="1F2D3D"/>
                <w:sz w:val="20"/>
                <w:szCs w:val="20"/>
              </w:rPr>
              <w:t xml:space="preserve">Set replicas: 3 and it keeps exactly three running</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A Pod is stuck on one node</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Once scheduled, a Pod never moves</w:t>
            </w:r>
          </w:p>
        </w:tc>
        <w:tc>
          <w:tcPr>
            <w:tcW w:w="3560" w:type="dxa"/>
            <w:shd w:val="clear" w:color="auto" w:fill="F3F6F8"/>
          </w:tcPr>
          <w:p>
            <w:pPr>
              <w:spacing w:before="0" w:after="0" w:line="264" w:lineRule="auto"/>
            </w:pPr>
            <w:r>
              <w:rPr>
                <w:rFonts w:asciiTheme="minorHAnsi" w:hAnsiTheme="minorHAnsi" w:cstheme="minorHAnsi"/>
                <w:color w:val="1F2D3D"/>
                <w:sz w:val="20"/>
                <w:szCs w:val="20"/>
              </w:rPr>
              <w:t xml:space="preserve">It deletes and recreates Pods, so work can land on other nodes</w:t>
            </w:r>
          </w:p>
        </w:tc>
      </w:tr>
    </w:tbl>
    <w:p>
      <w:pPr>
        <w:spacing w:before="0" w:after="60" w:line="276" w:lineRule="auto"/>
      </w:pPr>
    </w:p>
    <w:p>
      <w:pPr>
        <w:keepNext/>
        <w:spacing w:before="120" w:after="40" w:line="276" w:lineRule="auto"/>
        <w:jc w:val="center"/>
      </w:pPr>
      <w:r>
        <w:drawing>
          <wp:inline distT="0" distB="0" distL="0" distR="0">
            <wp:extent cx="5943600" cy="2257542"/>
            <wp:effectExtent l="0" t="0" r="0" b="0"/>
            <wp:docPr id="5004" name="Figure 4" descr="What happens when a node crashes: bare Pod vs Replic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ure 4"/>
                    <pic:cNvPicPr/>
                  </pic:nvPicPr>
                  <pic:blipFill>
                    <a:blip r:embed="rIdK4"/>
                    <a:stretch>
                      <a:fillRect/>
                    </a:stretch>
                  </pic:blipFill>
                  <pic:spPr>
                    <a:xfrm>
                      <a:off x="0" y="0"/>
                      <a:ext cx="5943600" cy="22575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4: What happens when a node crashes: bare Pod vs ReplicaSet</w:t>
      </w:r>
    </w:p>
    <w:p>
      <w:pPr>
        <w:pStyle w:val="Heading2"/>
        <w:spacing w:before="300" w:after="120"/>
        <w:rPr>
          <w:rFonts w:asciiTheme="minorHAnsi" w:hAnsiTheme="minorHAnsi" w:cstheme="minorHAnsi"/>
          <w:i w:val="0"/>
          <w:iCs w:val="0"/>
          <w:color w:val="1F4E79"/>
          <w:sz w:val="26"/>
          <w:szCs w:val="26"/>
        </w:rPr>
      </w:pPr>
      <w:bookmarkStart w:id="2007" w:name="_TocK2007"/>
      <w:r>
        <w:rPr>
          <w:rFonts w:asciiTheme="minorHAnsi" w:hAnsiTheme="minorHAnsi" w:cstheme="minorHAnsi"/>
          <w:i w:val="0"/>
          <w:iCs w:val="0"/>
          <w:color w:val="1F4E79"/>
          <w:sz w:val="26"/>
          <w:szCs w:val="26"/>
        </w:rPr>
        <w:t xml:space="preserve">ReplicaSet</w:t>
      </w:r>
      <w:bookmarkEnd w:id="2007"/>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ReplicaSet keeps a stable number of identical Pods running at all times.</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shift manager</w:t>
            </w:r>
            <w:r>
              <w:rPr>
                <w:rFonts w:asciiTheme="minorHAnsi" w:hAnsiTheme="minorHAnsi" w:cstheme="minorHAnsi"/>
                <w:color w:val="1F2D3D"/>
                <w:sz w:val="21"/>
                <w:szCs w:val="21"/>
              </w:rPr>
              <w:t xml:space="preserve"> who must always keep three counters open. If one cashier goes home sick, the manager calls in someone new straight away. Nobody has to ask.</w:t>
            </w:r>
          </w:p>
        </w:tc>
      </w:tr>
    </w:tbl>
    <w:p>
      <w:pPr>
        <w:spacing w:before="0" w:after="40" w:line="276" w:lineRule="auto"/>
      </w:pP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apps/v1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ReplicaSet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web-rs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replicas:</w:t>
      </w:r>
      <w:r>
        <w:rPr>
          <w:rFonts w:ascii="Consolas" w:hAnsi="Consolas" w:cs="Consolas"/>
          <w:color w:val="1F2D3D"/>
          <w:sz w:val="18"/>
          <w:szCs w:val="18"/>
        </w:rPr>
        <w:t xml:space="preserve"> 3</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matchLabels: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web         </w:t>
      </w:r>
      <w:r>
        <w:rPr>
          <w:rFonts w:ascii="Consolas" w:hAnsi="Consolas" w:cs="Consolas"/>
          <w:i/>
          <w:iCs/>
          <w:color w:val="6A737D"/>
          <w:sz w:val="18"/>
          <w:szCs w:val="18"/>
        </w:rPr>
        <w:t xml:space="preserve"> # "count every Pod with this label"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t>
      </w:r>
      <w:r>
        <w:rPr>
          <w:rFonts w:ascii="Consolas" w:hAnsi="Consolas" w:cs="Consolas"/>
          <w:i/>
          <w:iCs/>
          <w:color w:val="6A737D"/>
          <w:sz w:val="18"/>
          <w:szCs w:val="18"/>
        </w:rPr>
        <w:t xml:space="preserve"> # the Pod to create when one is missing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web</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web</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w:t>
      </w:r>
    </w:p>
    <w:p>
      <w:pPr>
        <w:keepNext/>
        <w:spacing w:before="120" w:after="60" w:line="276" w:lineRule="auto"/>
      </w:pPr>
      <w:r>
        <w:rPr>
          <w:rFonts w:asciiTheme="minorHAnsi" w:hAnsiTheme="minorHAnsi" w:cstheme="minorHAnsi"/>
          <w:b/>
          <w:bCs/>
          <w:color w:val="0B7D70"/>
          <w:sz w:val="21"/>
          <w:szCs w:val="21"/>
        </w:rPr>
        <w:t xml:space="preserve">Try it: watch self-healing happen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replicaset.yaml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pods -l app=web          </w:t>
      </w:r>
      <w:r>
        <w:rPr>
          <w:rFonts w:ascii="Consolas" w:hAnsi="Consolas" w:cs="Consolas"/>
          <w:i/>
          <w:iCs/>
          <w:color w:val="6A737D"/>
          <w:sz w:val="18"/>
          <w:szCs w:val="18"/>
        </w:rPr>
        <w:t xml:space="preserve"># three Pods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delete pod &lt;one-of-the-pods&gt; </w:t>
      </w:r>
      <w:r>
        <w:rPr>
          <w:rFonts w:ascii="Consolas" w:hAnsi="Consolas" w:cs="Consolas"/>
          <w:i/>
          <w:iCs/>
          <w:color w:val="6A737D"/>
          <w:sz w:val="18"/>
          <w:szCs w:val="18"/>
        </w:rPr>
        <w:t xml:space="preserve"># "crash" one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pods -l app=web -w       </w:t>
      </w:r>
      <w:r>
        <w:rPr>
          <w:rFonts w:ascii="Consolas" w:hAnsi="Consolas" w:cs="Consolas"/>
          <w:i/>
          <w:iCs/>
          <w:color w:val="6A737D"/>
          <w:sz w:val="18"/>
          <w:szCs w:val="18"/>
        </w:rPr>
        <w:t xml:space="preserve"># a new one appears within seconds</w:t>
      </w: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In real projects you rarely create ReplicaSets yourself. You create a </w:t>
            </w:r>
            <w:r>
              <w:rPr>
                <w:rFonts w:asciiTheme="minorHAnsi" w:hAnsiTheme="minorHAnsi" w:cstheme="minorHAnsi"/>
                <w:b/>
                <w:bCs/>
                <w:color w:val="0F2233"/>
                <w:sz w:val="21"/>
                <w:szCs w:val="21"/>
              </w:rPr>
              <w:t xml:space="preserve">Deployment</w:t>
            </w:r>
            <w:r>
              <w:rPr>
                <w:rFonts w:asciiTheme="minorHAnsi" w:hAnsiTheme="minorHAnsi" w:cstheme="minorHAnsi"/>
                <w:color w:val="1F2D3D"/>
                <w:sz w:val="21"/>
                <w:szCs w:val="21"/>
              </w:rPr>
              <w:t xml:space="preserve">, and it creates and manages the ReplicaSet for you (see the Workloads section).</w:t>
            </w:r>
          </w:p>
        </w:tc>
      </w:tr>
    </w:tbl>
    <w:p>
      <w:pPr>
        <w:spacing w:before="0" w:after="40" w:line="276" w:lineRule="auto"/>
      </w:pPr>
    </w:p>
    <w:p>
      <w:pPr>
        <w:pStyle w:val="Heading1"/>
        <w:pageBreakBefore/>
        <w:spacing w:before="360" w:after="120"/>
        <w:rPr>
          <w:rFonts w:asciiTheme="minorHAnsi" w:hAnsiTheme="minorHAnsi" w:cstheme="minorHAnsi"/>
          <w:color w:val="E36C0A"/>
        </w:rPr>
      </w:pPr>
      <w:bookmarkStart w:id="2008" w:name="_TocK2008"/>
      <w:r>
        <w:rPr>
          <w:rFonts w:asciiTheme="minorHAnsi" w:hAnsiTheme="minorHAnsi" w:cstheme="minorHAnsi"/>
          <w:color w:val="E36C0A"/>
        </w:rPr>
        <w:t xml:space="preserve">Kubernetes Objects</w:t>
      </w:r>
      <w:bookmarkEnd w:id="2008"/>
    </w:p>
    <w:p>
      <w:pPr>
        <w:spacing w:before="0" w:after="120" w:line="276" w:lineRule="auto"/>
      </w:pPr>
      <w:r>
        <w:rPr>
          <w:rFonts w:asciiTheme="minorHAnsi" w:hAnsiTheme="minorHAnsi" w:cstheme="minorHAnsi"/>
          <w:color w:val="1F2D3D"/>
          <w:sz w:val="22"/>
          <w:szCs w:val="22"/>
        </w:rPr>
        <w:t xml:space="preserve">Every Kubernetes object is a </w:t>
      </w:r>
      <w:r>
        <w:rPr>
          <w:rFonts w:asciiTheme="minorHAnsi" w:hAnsiTheme="minorHAnsi" w:cstheme="minorHAnsi"/>
          <w:b/>
          <w:bCs/>
          <w:color w:val="0F2233"/>
          <w:sz w:val="22"/>
          <w:szCs w:val="22"/>
        </w:rPr>
        <w:t xml:space="preserve">record of what you want</w:t>
      </w:r>
      <w:r>
        <w:rPr>
          <w:rFonts w:asciiTheme="minorHAnsi" w:hAnsiTheme="minorHAnsi" w:cstheme="minorHAnsi"/>
          <w:color w:val="1F2D3D"/>
          <w:sz w:val="22"/>
          <w:szCs w:val="22"/>
        </w:rPr>
        <w:t xml:space="preserve">. Objects are:</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written as </w:t>
      </w:r>
      <w:r>
        <w:rPr>
          <w:rFonts w:asciiTheme="minorHAnsi" w:hAnsiTheme="minorHAnsi" w:cstheme="minorHAnsi"/>
          <w:b/>
          <w:bCs/>
          <w:color w:val="0F2233"/>
          <w:sz w:val="22"/>
          <w:szCs w:val="22"/>
        </w:rPr>
        <w:t xml:space="preserve">YAML</w:t>
      </w:r>
      <w:r>
        <w:rPr>
          <w:rFonts w:asciiTheme="minorHAnsi" w:hAnsiTheme="minorHAnsi" w:cstheme="minorHAnsi"/>
          <w:color w:val="1F2D3D"/>
          <w:sz w:val="22"/>
          <w:szCs w:val="22"/>
        </w:rPr>
        <w:t xml:space="preserve"> (or JSON) files,</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sent to the Kubernetes API with </w:t>
      </w:r>
      <w:r>
        <w:rPr>
          <w:rFonts w:ascii="Consolas" w:hAnsi="Consolas" w:cs="Consolas"/>
          <w:color w:val="A33B00"/>
          <w:sz w:val="20"/>
          <w:szCs w:val="20"/>
          <w:shd w:val="clear" w:color="auto" w:fill="F3F6F8"/>
        </w:rPr>
        <w:t xml:space="preserve">kubectl</w:t>
      </w:r>
      <w:r>
        <w:rPr>
          <w:rFonts w:asciiTheme="minorHAnsi" w:hAnsiTheme="minorHAnsi" w:cstheme="minorHAnsi"/>
          <w:color w:val="1F2D3D"/>
          <w:sz w:val="22"/>
          <w:szCs w:val="22"/>
        </w:rPr>
        <w:t xml:space="preserve">,</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(or received as output from </w:t>
      </w:r>
      <w:r>
        <w:rPr>
          <w:rFonts w:ascii="Consolas" w:hAnsi="Consolas" w:cs="Consolas"/>
          <w:color w:val="A33B00"/>
          <w:sz w:val="20"/>
          <w:szCs w:val="20"/>
          <w:shd w:val="clear" w:color="auto" w:fill="F3F6F8"/>
        </w:rPr>
        <w:t xml:space="preserve">kubectl</w:t>
      </w:r>
      <w:r>
        <w:rPr>
          <w:rFonts w:asciiTheme="minorHAnsi" w:hAnsiTheme="minorHAnsi" w:cstheme="minorHAnsi"/>
          <w:color w:val="1F2D3D"/>
          <w:sz w:val="22"/>
          <w:szCs w:val="22"/>
        </w:rPr>
        <w:t xml:space="preserve"> after it queries the Kubernetes API for you).</w:t>
      </w:r>
    </w:p>
    <w:p>
      <w:pPr>
        <w:keepNext/>
        <w:spacing w:before="120" w:after="40" w:line="276" w:lineRule="auto"/>
        <w:jc w:val="center"/>
      </w:pPr>
      <w:r>
        <w:drawing>
          <wp:inline distT="0" distB="0" distL="0" distR="0">
            <wp:extent cx="5943600" cy="2139428"/>
            <wp:effectExtent l="0" t="0" r="0" b="0"/>
            <wp:docPr id="5005" name="Figure 5" descr="You declare the desired state; controllers keep the actual state match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ure 5"/>
                    <pic:cNvPicPr/>
                  </pic:nvPicPr>
                  <pic:blipFill>
                    <a:blip r:embed="rIdK5"/>
                    <a:stretch>
                      <a:fillRect/>
                    </a:stretch>
                  </pic:blipFill>
                  <pic:spPr>
                    <a:xfrm>
                      <a:off x="0" y="0"/>
                      <a:ext cx="5943600" cy="2139428"/>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5: You declare the desired state; controllers keep the actual state matching it</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An </w:t>
            </w:r>
            <w:r>
              <w:rPr>
                <w:rFonts w:asciiTheme="minorHAnsi" w:hAnsiTheme="minorHAnsi" w:cstheme="minorHAnsi"/>
                <w:b/>
                <w:bCs/>
                <w:color w:val="0F2233"/>
                <w:sz w:val="21"/>
                <w:szCs w:val="21"/>
              </w:rPr>
              <w:t xml:space="preserve">air-conditioner thermostat</w:t>
            </w:r>
            <w:r>
              <w:rPr>
                <w:rFonts w:asciiTheme="minorHAnsi" w:hAnsiTheme="minorHAnsi" w:cstheme="minorHAnsi"/>
                <w:color w:val="1F2D3D"/>
                <w:sz w:val="21"/>
                <w:szCs w:val="21"/>
              </w:rPr>
              <w:t xml:space="preserve">. You set 24 °C once. The AC keeps measuring and correcting on its own; you never switch the compressor on and off yourself. Kubernetes controllers work the same way with Pods, disks and network rules.</w:t>
            </w:r>
          </w:p>
        </w:tc>
      </w:tr>
    </w:tbl>
    <w:p>
      <w:pPr>
        <w:spacing w:before="0" w:after="40" w:line="276" w:lineRule="auto"/>
      </w:pPr>
    </w:p>
    <w:p>
      <w:pPr>
        <w:pStyle w:val="Heading2"/>
        <w:spacing w:before="300" w:after="120"/>
        <w:rPr>
          <w:rFonts w:asciiTheme="minorHAnsi" w:hAnsiTheme="minorHAnsi" w:cstheme="minorHAnsi"/>
          <w:i w:val="0"/>
          <w:iCs w:val="0"/>
          <w:color w:val="1F4E79"/>
          <w:sz w:val="26"/>
          <w:szCs w:val="26"/>
        </w:rPr>
      </w:pPr>
      <w:bookmarkStart w:id="2009" w:name="_TocK2009"/>
      <w:r>
        <w:rPr>
          <w:rFonts w:asciiTheme="minorHAnsi" w:hAnsiTheme="minorHAnsi" w:cstheme="minorHAnsi"/>
          <w:i w:val="0"/>
          <w:iCs w:val="0"/>
          <w:color w:val="1F4E79"/>
          <w:sz w:val="26"/>
          <w:szCs w:val="26"/>
        </w:rPr>
        <w:t xml:space="preserve">The four parts of every YAML file</w:t>
      </w:r>
      <w:bookmarkEnd w:id="2009"/>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1900"/>
        <w:gridCol w:w="4360"/>
        <w:gridCol w:w="3500"/>
      </w:tblGrid>
      <w:tr>
        <w:trPr>
          <w:tblHeader/>
          <w:cantSplit/>
        </w:trPr>
        <w:tc>
          <w:tcPr>
            <w:tcW w:w="1900" w:type="dxa"/>
            <w:shd w:val="clear" w:color="auto" w:fill="0F2233"/>
          </w:tcPr>
          <w:p>
            <w:pPr>
              <w:spacing w:before="0" w:after="0" w:line="264" w:lineRule="auto"/>
            </w:pPr>
            <w:r>
              <w:rPr>
                <w:rFonts w:asciiTheme="minorHAnsi" w:hAnsiTheme="minorHAnsi" w:cstheme="minorHAnsi"/>
                <w:b/>
                <w:bCs/>
                <w:color w:val="FFFFFF"/>
                <w:sz w:val="20"/>
                <w:szCs w:val="20"/>
              </w:rPr>
              <w:t xml:space="preserve">Field</w:t>
            </w:r>
          </w:p>
        </w:tc>
        <w:tc>
          <w:tcPr>
            <w:tcW w:w="4360" w:type="dxa"/>
            <w:shd w:val="clear" w:color="auto" w:fill="0F2233"/>
          </w:tcPr>
          <w:p>
            <w:pPr>
              <w:spacing w:before="0" w:after="0" w:line="264" w:lineRule="auto"/>
            </w:pPr>
            <w:r>
              <w:rPr>
                <w:rFonts w:asciiTheme="minorHAnsi" w:hAnsiTheme="minorHAnsi" w:cstheme="minorHAnsi"/>
                <w:b/>
                <w:bCs/>
                <w:color w:val="FFFFFF"/>
                <w:sz w:val="20"/>
                <w:szCs w:val="20"/>
              </w:rPr>
              <w:t xml:space="preserve">What it says</w:t>
            </w:r>
          </w:p>
        </w:tc>
        <w:tc>
          <w:tcPr>
            <w:tcW w:w="3500" w:type="dxa"/>
            <w:shd w:val="clear" w:color="auto" w:fill="0F2233"/>
          </w:tcPr>
          <w:p>
            <w:pPr>
              <w:spacing w:before="0" w:after="0" w:line="264" w:lineRule="auto"/>
            </w:pPr>
            <w:r>
              <w:rPr>
                <w:rFonts w:asciiTheme="minorHAnsi" w:hAnsiTheme="minorHAnsi" w:cstheme="minorHAnsi"/>
                <w:b/>
                <w:bCs/>
                <w:color w:val="FFFFFF"/>
                <w:sz w:val="20"/>
                <w:szCs w:val="20"/>
              </w:rPr>
              <w:t xml:space="preserve">Bank-form comparison</w:t>
            </w:r>
          </w:p>
        </w:tc>
      </w:tr>
      <w:tr>
        <w:trPr>
          <w:cantSplit/>
        </w:trPr>
        <w:tc>
          <w:tcPr>
            <w:tcW w:w="1900" w:type="dxa"/>
            <w:shd w:val="clear" w:color="auto" w:fill="F3F6F8"/>
          </w:tcPr>
          <w:p>
            <w:pPr>
              <w:spacing w:before="0" w:after="0" w:line="264" w:lineRule="auto"/>
            </w:pPr>
            <w:r>
              <w:rPr>
                <w:rFonts w:asciiTheme="minorHAnsi" w:hAnsiTheme="minorHAnsi" w:cstheme="minorHAnsi"/>
                <w:b/>
                <w:bCs/>
                <w:color w:val="0F2233"/>
                <w:sz w:val="20"/>
                <w:szCs w:val="20"/>
              </w:rPr>
              <w:t xml:space="preserve">apiVersion</w:t>
            </w:r>
          </w:p>
        </w:tc>
        <w:tc>
          <w:tcPr>
            <w:tcW w:w="4360" w:type="dxa"/>
            <w:shd w:val="clear" w:color="auto" w:fill="F3F6F8"/>
          </w:tcPr>
          <w:p>
            <w:pPr>
              <w:spacing w:before="0" w:after="0" w:line="264" w:lineRule="auto"/>
            </w:pPr>
            <w:r>
              <w:rPr>
                <w:rFonts w:asciiTheme="minorHAnsi" w:hAnsiTheme="minorHAnsi" w:cstheme="minorHAnsi"/>
                <w:color w:val="1F2D3D"/>
                <w:sz w:val="20"/>
                <w:szCs w:val="20"/>
              </w:rPr>
              <w:t xml:space="preserve">Which version of the Kubernetes API understands this object</w:t>
            </w:r>
          </w:p>
        </w:tc>
        <w:tc>
          <w:tcPr>
            <w:tcW w:w="3500" w:type="dxa"/>
            <w:shd w:val="clear" w:color="auto" w:fill="F3F6F8"/>
          </w:tcPr>
          <w:p>
            <w:pPr>
              <w:spacing w:before="0" w:after="0" w:line="264" w:lineRule="auto"/>
            </w:pPr>
            <w:r>
              <w:rPr>
                <w:rFonts w:asciiTheme="minorHAnsi" w:hAnsiTheme="minorHAnsi" w:cstheme="minorHAnsi"/>
                <w:color w:val="1F2D3D"/>
                <w:sz w:val="20"/>
                <w:szCs w:val="20"/>
              </w:rPr>
              <w:t xml:space="preserve">The edition of the form</w:t>
            </w:r>
          </w:p>
        </w:tc>
      </w:tr>
      <w:tr>
        <w:trPr>
          <w:cantSplit/>
        </w:trPr>
        <w:tc>
          <w:tcPr>
            <w:tcW w:w="1900" w:type="dxa"/>
            <w:shd w:val="clear" w:color="auto" w:fill="FFFFFF"/>
          </w:tcPr>
          <w:p>
            <w:pPr>
              <w:spacing w:before="0" w:after="0" w:line="264" w:lineRule="auto"/>
            </w:pPr>
            <w:r>
              <w:rPr>
                <w:rFonts w:asciiTheme="minorHAnsi" w:hAnsiTheme="minorHAnsi" w:cstheme="minorHAnsi"/>
                <w:b/>
                <w:bCs/>
                <w:color w:val="0F2233"/>
                <w:sz w:val="20"/>
                <w:szCs w:val="20"/>
              </w:rPr>
              <w:t xml:space="preserve">kind</w:t>
            </w:r>
          </w:p>
        </w:tc>
        <w:tc>
          <w:tcPr>
            <w:tcW w:w="4360" w:type="dxa"/>
            <w:shd w:val="clear" w:color="auto" w:fill="FFFFFF"/>
          </w:tcPr>
          <w:p>
            <w:pPr>
              <w:spacing w:before="0" w:after="0" w:line="264" w:lineRule="auto"/>
            </w:pPr>
            <w:r>
              <w:rPr>
                <w:rFonts w:asciiTheme="minorHAnsi" w:hAnsiTheme="minorHAnsi" w:cstheme="minorHAnsi"/>
                <w:color w:val="1F2D3D"/>
                <w:sz w:val="20"/>
                <w:szCs w:val="20"/>
              </w:rPr>
              <w:t xml:space="preserve">What you are creating: Pod, Service, Deployment…</w:t>
            </w:r>
          </w:p>
        </w:tc>
        <w:tc>
          <w:tcPr>
            <w:tcW w:w="3500" w:type="dxa"/>
            <w:shd w:val="clear" w:color="auto" w:fill="FFFFFF"/>
          </w:tcPr>
          <w:p>
            <w:pPr>
              <w:spacing w:before="0" w:after="0" w:line="264" w:lineRule="auto"/>
            </w:pPr>
            <w:r>
              <w:rPr>
                <w:rFonts w:asciiTheme="minorHAnsi" w:hAnsiTheme="minorHAnsi" w:cstheme="minorHAnsi"/>
                <w:color w:val="1F2D3D"/>
                <w:sz w:val="20"/>
                <w:szCs w:val="20"/>
              </w:rPr>
              <w:t xml:space="preserve">The type of form: “New account”</w:t>
            </w:r>
          </w:p>
        </w:tc>
      </w:tr>
      <w:tr>
        <w:trPr>
          <w:cantSplit/>
        </w:trPr>
        <w:tc>
          <w:tcPr>
            <w:tcW w:w="1900" w:type="dxa"/>
            <w:shd w:val="clear" w:color="auto" w:fill="F3F6F8"/>
          </w:tcPr>
          <w:p>
            <w:pPr>
              <w:spacing w:before="0" w:after="0" w:line="264" w:lineRule="auto"/>
            </w:pPr>
            <w:r>
              <w:rPr>
                <w:rFonts w:asciiTheme="minorHAnsi" w:hAnsiTheme="minorHAnsi" w:cstheme="minorHAnsi"/>
                <w:b/>
                <w:bCs/>
                <w:color w:val="0F2233"/>
                <w:sz w:val="20"/>
                <w:szCs w:val="20"/>
              </w:rPr>
              <w:t xml:space="preserve">metadata</w:t>
            </w:r>
          </w:p>
        </w:tc>
        <w:tc>
          <w:tcPr>
            <w:tcW w:w="4360" w:type="dxa"/>
            <w:shd w:val="clear" w:color="auto" w:fill="F3F6F8"/>
          </w:tcPr>
          <w:p>
            <w:pPr>
              <w:spacing w:before="0" w:after="0" w:line="264" w:lineRule="auto"/>
            </w:pPr>
            <w:r>
              <w:rPr>
                <w:rFonts w:asciiTheme="minorHAnsi" w:hAnsiTheme="minorHAnsi" w:cstheme="minorHAnsi"/>
                <w:color w:val="1F2D3D"/>
                <w:sz w:val="20"/>
                <w:szCs w:val="20"/>
              </w:rPr>
              <w:t xml:space="preserve">Name, namespace and labels, so you can find it later</w:t>
            </w:r>
          </w:p>
        </w:tc>
        <w:tc>
          <w:tcPr>
            <w:tcW w:w="3500" w:type="dxa"/>
            <w:shd w:val="clear" w:color="auto" w:fill="F3F6F8"/>
          </w:tcPr>
          <w:p>
            <w:pPr>
              <w:spacing w:before="0" w:after="0" w:line="264" w:lineRule="auto"/>
            </w:pPr>
            <w:r>
              <w:rPr>
                <w:rFonts w:asciiTheme="minorHAnsi" w:hAnsiTheme="minorHAnsi" w:cstheme="minorHAnsi"/>
                <w:color w:val="1F2D3D"/>
                <w:sz w:val="20"/>
                <w:szCs w:val="20"/>
              </w:rPr>
              <w:t xml:space="preserve">Your name and branch</w:t>
            </w:r>
          </w:p>
        </w:tc>
      </w:tr>
      <w:tr>
        <w:trPr>
          <w:cantSplit/>
        </w:trPr>
        <w:tc>
          <w:tcPr>
            <w:tcW w:w="1900" w:type="dxa"/>
            <w:shd w:val="clear" w:color="auto" w:fill="FFFFFF"/>
          </w:tcPr>
          <w:p>
            <w:pPr>
              <w:spacing w:before="0" w:after="0" w:line="264" w:lineRule="auto"/>
            </w:pPr>
            <w:r>
              <w:rPr>
                <w:rFonts w:asciiTheme="minorHAnsi" w:hAnsiTheme="minorHAnsi" w:cstheme="minorHAnsi"/>
                <w:b/>
                <w:bCs/>
                <w:color w:val="0F2233"/>
                <w:sz w:val="20"/>
                <w:szCs w:val="20"/>
              </w:rPr>
              <w:t xml:space="preserve">spec</w:t>
            </w:r>
          </w:p>
        </w:tc>
        <w:tc>
          <w:tcPr>
            <w:tcW w:w="4360" w:type="dxa"/>
            <w:shd w:val="clear" w:color="auto" w:fill="FFFFFF"/>
          </w:tcPr>
          <w:p>
            <w:pPr>
              <w:spacing w:before="0" w:after="0" w:line="264" w:lineRule="auto"/>
            </w:pPr>
            <w:r>
              <w:rPr>
                <w:rFonts w:asciiTheme="minorHAnsi" w:hAnsiTheme="minorHAnsi" w:cstheme="minorHAnsi"/>
                <w:color w:val="1F2D3D"/>
                <w:sz w:val="20"/>
                <w:szCs w:val="20"/>
              </w:rPr>
              <w:t xml:space="preserve">What you actually want: image, ports, number of copies…</w:t>
            </w:r>
          </w:p>
        </w:tc>
        <w:tc>
          <w:tcPr>
            <w:tcW w:w="3500" w:type="dxa"/>
            <w:shd w:val="clear" w:color="auto" w:fill="FFFFFF"/>
          </w:tcPr>
          <w:p>
            <w:pPr>
              <w:spacing w:before="0" w:after="0" w:line="264" w:lineRule="auto"/>
            </w:pPr>
            <w:r>
              <w:rPr>
                <w:rFonts w:asciiTheme="minorHAnsi" w:hAnsiTheme="minorHAnsi" w:cstheme="minorHAnsi"/>
                <w:color w:val="1F2D3D"/>
                <w:sz w:val="20"/>
                <w:szCs w:val="20"/>
              </w:rPr>
              <w:t xml:space="preserve">What you are requesting</w:t>
            </w:r>
          </w:p>
        </w:tc>
      </w:tr>
    </w:tbl>
    <w:p>
      <w:pPr>
        <w:spacing w:before="0" w:after="60" w:line="276" w:lineRule="auto"/>
      </w:pPr>
    </w:p>
    <w:p>
      <w:pPr>
        <w:pStyle w:val="Heading2"/>
        <w:spacing w:before="300" w:after="120"/>
        <w:rPr>
          <w:rFonts w:asciiTheme="minorHAnsi" w:hAnsiTheme="minorHAnsi" w:cstheme="minorHAnsi"/>
          <w:i w:val="0"/>
          <w:iCs w:val="0"/>
          <w:color w:val="1F4E79"/>
          <w:sz w:val="26"/>
          <w:szCs w:val="26"/>
        </w:rPr>
      </w:pPr>
      <w:bookmarkStart w:id="2010" w:name="_TocK2010"/>
      <w:r>
        <w:rPr>
          <w:rFonts w:asciiTheme="minorHAnsi" w:hAnsiTheme="minorHAnsi" w:cstheme="minorHAnsi"/>
          <w:i w:val="0"/>
          <w:iCs w:val="0"/>
          <w:color w:val="1F4E79"/>
          <w:sz w:val="26"/>
          <w:szCs w:val="26"/>
        </w:rPr>
        <w:t xml:space="preserve">Everyday commands</w:t>
      </w:r>
      <w:bookmarkEnd w:id="2010"/>
    </w:p>
    <w:p>
      <w:pPr>
        <w:spacing w:before="0" w:after="120" w:line="276" w:lineRule="auto"/>
      </w:pPr>
      <w:r>
        <w:rPr>
          <w:rFonts w:asciiTheme="minorHAnsi" w:hAnsiTheme="minorHAnsi" w:cstheme="minorHAnsi"/>
          <w:color w:val="1F2D3D"/>
          <w:sz w:val="22"/>
          <w:szCs w:val="22"/>
        </w:rPr>
        <w:t xml:space="preserve">Whatever type of object you are dealing with, the basic syntax is the same: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apply -f obj.yaml</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4200"/>
        <w:gridCol w:w="5560"/>
      </w:tblGrid>
      <w:tr>
        <w:trPr>
          <w:tblHeader/>
          <w:cantSplit/>
        </w:trPr>
        <w:tc>
          <w:tcPr>
            <w:tcW w:w="4200" w:type="dxa"/>
            <w:shd w:val="clear" w:color="auto" w:fill="0F2233"/>
          </w:tcPr>
          <w:p>
            <w:pPr>
              <w:spacing w:before="0" w:after="0" w:line="264" w:lineRule="auto"/>
            </w:pPr>
            <w:r>
              <w:rPr>
                <w:rFonts w:asciiTheme="minorHAnsi" w:hAnsiTheme="minorHAnsi" w:cstheme="minorHAnsi"/>
                <w:b/>
                <w:bCs/>
                <w:color w:val="FFFFFF"/>
                <w:sz w:val="20"/>
                <w:szCs w:val="20"/>
              </w:rPr>
              <w:t xml:space="preserve">Command</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does</w:t>
            </w:r>
          </w:p>
        </w:tc>
      </w:tr>
      <w:tr>
        <w:trPr>
          <w:cantSplit/>
        </w:trPr>
        <w:tc>
          <w:tcPr>
            <w:tcW w:w="4200" w:type="dxa"/>
            <w:shd w:val="clear" w:color="auto" w:fill="F3F6F8"/>
          </w:tcPr>
          <w:p>
            <w:pPr>
              <w:spacing w:before="0" w:after="0" w:line="264" w:lineRule="auto"/>
            </w:pPr>
            <w:r>
              <w:rPr>
                <w:rFonts w:ascii="Consolas" w:hAnsi="Consolas" w:cs="Consolas"/>
                <w:color w:val="0F2233"/>
                <w:sz w:val="20"/>
                <w:szCs w:val="20"/>
              </w:rPr>
              <w:t xml:space="preserve">kubectl apply -f obj.yaml</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Create the object, or update it if it already exists</w:t>
            </w:r>
          </w:p>
        </w:tc>
      </w:tr>
      <w:tr>
        <w:trPr>
          <w:cantSplit/>
        </w:trPr>
        <w:tc>
          <w:tcPr>
            <w:tcW w:w="4200" w:type="dxa"/>
            <w:shd w:val="clear" w:color="auto" w:fill="FFFFFF"/>
          </w:tcPr>
          <w:p>
            <w:pPr>
              <w:spacing w:before="0" w:after="0" w:line="264" w:lineRule="auto"/>
            </w:pPr>
            <w:r>
              <w:rPr>
                <w:rFonts w:ascii="Consolas" w:hAnsi="Consolas" w:cs="Consolas"/>
                <w:color w:val="0F2233"/>
                <w:sz w:val="20"/>
                <w:szCs w:val="20"/>
              </w:rPr>
              <w:t xml:space="preserve">kubectl get pods / deploy / svc</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List objects of a type</w:t>
            </w:r>
          </w:p>
        </w:tc>
      </w:tr>
      <w:tr>
        <w:trPr>
          <w:cantSplit/>
        </w:trPr>
        <w:tc>
          <w:tcPr>
            <w:tcW w:w="4200" w:type="dxa"/>
            <w:shd w:val="clear" w:color="auto" w:fill="F3F6F8"/>
          </w:tcPr>
          <w:p>
            <w:pPr>
              <w:spacing w:before="0" w:after="0" w:line="264" w:lineRule="auto"/>
            </w:pPr>
            <w:r>
              <w:rPr>
                <w:rFonts w:ascii="Consolas" w:hAnsi="Consolas" w:cs="Consolas"/>
                <w:color w:val="0F2233"/>
                <w:sz w:val="20"/>
                <w:szCs w:val="20"/>
              </w:rPr>
              <w:t xml:space="preserve">kubectl describe pod &lt;name&gt;</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Show full details, including recent events</w:t>
            </w:r>
          </w:p>
        </w:tc>
      </w:tr>
      <w:tr>
        <w:trPr>
          <w:cantSplit/>
        </w:trPr>
        <w:tc>
          <w:tcPr>
            <w:tcW w:w="4200" w:type="dxa"/>
            <w:shd w:val="clear" w:color="auto" w:fill="FFFFFF"/>
          </w:tcPr>
          <w:p>
            <w:pPr>
              <w:spacing w:before="0" w:after="0" w:line="264" w:lineRule="auto"/>
            </w:pPr>
            <w:r>
              <w:rPr>
                <w:rFonts w:ascii="Consolas" w:hAnsi="Consolas" w:cs="Consolas"/>
                <w:color w:val="0F2233"/>
                <w:sz w:val="20"/>
                <w:szCs w:val="20"/>
              </w:rPr>
              <w:t xml:space="preserve">kubectl edit &lt;resource&gt; &lt;name&gt;</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Edit the live object in your text editor</w:t>
            </w:r>
          </w:p>
        </w:tc>
      </w:tr>
      <w:tr>
        <w:trPr>
          <w:cantSplit/>
        </w:trPr>
        <w:tc>
          <w:tcPr>
            <w:tcW w:w="4200" w:type="dxa"/>
            <w:shd w:val="clear" w:color="auto" w:fill="F3F6F8"/>
          </w:tcPr>
          <w:p>
            <w:pPr>
              <w:spacing w:before="0" w:after="0" w:line="264" w:lineRule="auto"/>
            </w:pPr>
            <w:r>
              <w:rPr>
                <w:rFonts w:ascii="Consolas" w:hAnsi="Consolas" w:cs="Consolas"/>
                <w:color w:val="0F2233"/>
                <w:sz w:val="20"/>
                <w:szCs w:val="20"/>
              </w:rPr>
              <w:t xml:space="preserve">kubectl diff -f obj.yaml</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Preview what apply would change, before changing it</w:t>
            </w:r>
          </w:p>
        </w:tc>
      </w:tr>
      <w:tr>
        <w:trPr>
          <w:cantSplit/>
        </w:trPr>
        <w:tc>
          <w:tcPr>
            <w:tcW w:w="4200" w:type="dxa"/>
            <w:shd w:val="clear" w:color="auto" w:fill="FFFFFF"/>
          </w:tcPr>
          <w:p>
            <w:pPr>
              <w:spacing w:before="0" w:after="0" w:line="264" w:lineRule="auto"/>
            </w:pPr>
            <w:r>
              <w:rPr>
                <w:rFonts w:ascii="Consolas" w:hAnsi="Consolas" w:cs="Consolas"/>
                <w:color w:val="0F2233"/>
                <w:sz w:val="20"/>
                <w:szCs w:val="20"/>
              </w:rPr>
              <w:t xml:space="preserve">kubectl delete -f obj.yaml</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Remove the objects described in the file</w:t>
            </w:r>
          </w:p>
        </w:tc>
      </w:tr>
      <w:tr>
        <w:trPr>
          <w:cantSplit/>
        </w:trPr>
        <w:tc>
          <w:tcPr>
            <w:tcW w:w="4200" w:type="dxa"/>
            <w:shd w:val="clear" w:color="auto" w:fill="F3F6F8"/>
          </w:tcPr>
          <w:p>
            <w:pPr>
              <w:spacing w:before="0" w:after="0" w:line="264" w:lineRule="auto"/>
            </w:pPr>
            <w:r>
              <w:rPr>
                <w:rFonts w:ascii="Consolas" w:hAnsi="Consolas" w:cs="Consolas"/>
                <w:color w:val="0F2233"/>
                <w:sz w:val="20"/>
                <w:szCs w:val="20"/>
              </w:rPr>
              <w:t xml:space="preserve">kubectl explain deployment.spec</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Built-in documentation for any field</w:t>
            </w:r>
          </w:p>
        </w:tc>
      </w:tr>
    </w:tbl>
    <w:p>
      <w:pPr>
        <w:spacing w:before="0" w:after="60" w:line="276" w:lineRule="auto"/>
      </w:pPr>
    </w:p>
    <w:p>
      <w:pPr>
        <w:spacing w:before="0" w:after="120" w:line="276" w:lineRule="auto"/>
      </w:pPr>
      <w:r>
        <w:rPr>
          <w:rFonts w:asciiTheme="minorHAnsi" w:hAnsiTheme="minorHAnsi" w:cstheme="minorHAnsi"/>
          <w:color w:val="1F2D3D"/>
          <w:sz w:val="22"/>
          <w:szCs w:val="22"/>
        </w:rPr>
        <w:t xml:space="preserve">You can edit an object </w:t>
      </w:r>
      <w:r>
        <w:rPr>
          <w:rFonts w:asciiTheme="minorHAnsi" w:hAnsiTheme="minorHAnsi" w:cstheme="minorHAnsi"/>
          <w:b/>
          <w:bCs/>
          <w:color w:val="0F2233"/>
          <w:sz w:val="22"/>
          <w:szCs w:val="22"/>
        </w:rPr>
        <w:t xml:space="preserve">interactively</w:t>
      </w:r>
      <w:r>
        <w:rPr>
          <w:rFonts w:asciiTheme="minorHAnsi" w:hAnsiTheme="minorHAnsi" w:cstheme="minorHAnsi"/>
          <w:color w:val="1F2D3D"/>
          <w:sz w:val="22"/>
          <w:szCs w:val="22"/>
        </w:rPr>
        <w:t xml:space="preserve"> with </w:t>
      </w:r>
      <w:r>
        <w:rPr>
          <w:rFonts w:ascii="Consolas" w:hAnsi="Consolas" w:cs="Consolas"/>
          <w:color w:val="A33B00"/>
          <w:sz w:val="20"/>
          <w:szCs w:val="20"/>
          <w:shd w:val="clear" w:color="auto" w:fill="F3F6F8"/>
        </w:rPr>
        <w:t xml:space="preserve">kubectl edit &lt;resource-name&gt; &lt;obj-name&gt;</w:t>
      </w:r>
      <w:r>
        <w:rPr>
          <w:rFonts w:asciiTheme="minorHAnsi" w:hAnsiTheme="minorHAnsi" w:cstheme="minorHAnsi"/>
          <w:color w:val="1F2D3D"/>
          <w:sz w:val="22"/>
          <w:szCs w:val="22"/>
        </w:rPr>
        <w:t xml:space="preserve">. This will:</w:t>
      </w:r>
    </w:p>
    <w:p>
      <w:pPr>
        <w:numPr>
          <w:ilvl w:val="0"/>
          <w:numId w:val="902"/>
        </w:numPr>
        <w:spacing w:before="0" w:after="60" w:line="276" w:lineRule="auto"/>
        <w:ind w:left="720" w:hanging="360"/>
      </w:pPr>
      <w:r>
        <w:rPr>
          <w:rFonts w:asciiTheme="minorHAnsi" w:hAnsiTheme="minorHAnsi" w:cstheme="minorHAnsi"/>
          <w:color w:val="1F2D3D"/>
          <w:sz w:val="22"/>
          <w:szCs w:val="22"/>
        </w:rPr>
        <w:t xml:space="preserve">download a YAML copy of the object from the Kubernetes API,</w:t>
      </w:r>
    </w:p>
    <w:p>
      <w:pPr>
        <w:numPr>
          <w:ilvl w:val="0"/>
          <w:numId w:val="902"/>
        </w:numPr>
        <w:spacing w:before="0" w:after="60" w:line="276" w:lineRule="auto"/>
        <w:ind w:left="720" w:hanging="360"/>
      </w:pPr>
      <w:r>
        <w:rPr>
          <w:rFonts w:asciiTheme="minorHAnsi" w:hAnsiTheme="minorHAnsi" w:cstheme="minorHAnsi"/>
          <w:color w:val="1F2D3D"/>
          <w:sz w:val="22"/>
          <w:szCs w:val="22"/>
        </w:rPr>
        <w:t xml:space="preserve">open your </w:t>
      </w:r>
      <w:r>
        <w:rPr>
          <w:rFonts w:ascii="Consolas" w:hAnsi="Consolas" w:cs="Consolas"/>
          <w:color w:val="A33B00"/>
          <w:sz w:val="20"/>
          <w:szCs w:val="20"/>
          <w:shd w:val="clear" w:color="auto" w:fill="F3F6F8"/>
        </w:rPr>
        <w:t xml:space="preserve">$EDITOR</w:t>
      </w:r>
      <w:r>
        <w:rPr>
          <w:rFonts w:asciiTheme="minorHAnsi" w:hAnsiTheme="minorHAnsi" w:cstheme="minorHAnsi"/>
          <w:color w:val="1F2D3D"/>
          <w:sz w:val="22"/>
          <w:szCs w:val="22"/>
        </w:rPr>
        <w:t xml:space="preserve"> on that text file,</w:t>
      </w:r>
    </w:p>
    <w:p>
      <w:pPr>
        <w:numPr>
          <w:ilvl w:val="0"/>
          <w:numId w:val="902"/>
        </w:numPr>
        <w:spacing w:before="0" w:after="60" w:line="276" w:lineRule="auto"/>
        <w:ind w:left="720" w:hanging="360"/>
      </w:pPr>
      <w:r>
        <w:rPr>
          <w:rFonts w:asciiTheme="minorHAnsi" w:hAnsiTheme="minorHAnsi" w:cstheme="minorHAnsi"/>
          <w:color w:val="1F2D3D"/>
          <w:sz w:val="22"/>
          <w:szCs w:val="22"/>
        </w:rPr>
        <w:t xml:space="preserve">upload your saved changes to the Kubernetes API, which re-evaluates the object and makes the necessary changes.</w:t>
      </w:r>
    </w:p>
    <w:tbl>
      <w:tblPr>
        <w:tblW w:w="9760" w:type="dxa"/>
        <w:tblBorders>
          <w:top w:val="single" w:sz="6" w:space="0" w:color="3A7CA5"/>
          <w:left w:val="single" w:sz="6" w:space="0" w:color="3A7CA5"/>
          <w:bottom w:val="single" w:sz="6" w:space="0" w:color="3A7CA5"/>
          <w:right w:val="single" w:sz="6" w:space="0" w:color="3A7CA5"/>
        </w:tblBorders>
        <w:tblLayout w:type="fixed"/>
        <w:tblCellMar>
          <w:top w:w="100" w:type="dxa"/>
          <w:left w:w="160" w:type="dxa"/>
          <w:bottom w:w="80" w:type="dxa"/>
          <w:right w:w="160" w:type="dxa"/>
        </w:tblCellMar>
      </w:tblPr>
      <w:tblGrid>
        <w:gridCol w:w="9760"/>
      </w:tblGrid>
      <w:tr>
        <w:trPr>
          <w:cantSplit/>
        </w:trPr>
        <w:tc>
          <w:tcPr>
            <w:tcW w:w="9760" w:type="dxa"/>
            <w:shd w:val="clear" w:color="auto" w:fill="E3EEF6"/>
          </w:tcPr>
          <w:p>
            <w:pPr>
              <w:spacing w:before="0" w:after="40"/>
            </w:pPr>
            <w:r>
              <w:rPr>
                <w:rFonts w:asciiTheme="minorHAnsi" w:hAnsiTheme="minorHAnsi" w:cstheme="minorHAnsi"/>
                <w:b/>
                <w:bCs/>
                <w:color w:val="2B5F80"/>
                <w:sz w:val="21"/>
                <w:szCs w:val="21"/>
              </w:rPr>
              <w:t xml:space="preserve">Tip</w:t>
            </w:r>
          </w:p>
          <w:p>
            <w:pPr>
              <w:spacing w:before="0" w:after="40" w:line="264" w:lineRule="auto"/>
            </w:pPr>
            <w:r>
              <w:rPr>
                <w:rFonts w:asciiTheme="minorHAnsi" w:hAnsiTheme="minorHAnsi" w:cstheme="minorHAnsi"/>
                <w:color w:val="1F2D3D"/>
                <w:sz w:val="21"/>
                <w:szCs w:val="21"/>
              </w:rPr>
              <w:t xml:space="preserve">Prefer changing the YAML file in Git and running </w:t>
            </w:r>
            <w:r>
              <w:rPr>
                <w:rFonts w:ascii="Consolas" w:hAnsi="Consolas" w:cs="Consolas"/>
                <w:color w:val="A33B00"/>
                <w:sz w:val="19"/>
                <w:szCs w:val="19"/>
                <w:shd w:val="clear" w:color="auto" w:fill="F3F6F8"/>
              </w:rPr>
              <w:t xml:space="preserve">kubectl apply</w:t>
            </w:r>
            <w:r>
              <w:rPr>
                <w:rFonts w:asciiTheme="minorHAnsi" w:hAnsiTheme="minorHAnsi" w:cstheme="minorHAnsi"/>
                <w:color w:val="1F2D3D"/>
                <w:sz w:val="21"/>
                <w:szCs w:val="21"/>
              </w:rPr>
              <w:t xml:space="preserve">. Your change is then saved, reviewable and repeatable. Keep </w:t>
            </w:r>
            <w:r>
              <w:rPr>
                <w:rFonts w:ascii="Consolas" w:hAnsi="Consolas" w:cs="Consolas"/>
                <w:color w:val="A33B00"/>
                <w:sz w:val="19"/>
                <w:szCs w:val="19"/>
                <w:shd w:val="clear" w:color="auto" w:fill="F3F6F8"/>
              </w:rPr>
              <w:t xml:space="preserve">kubectl edit</w:t>
            </w:r>
            <w:r>
              <w:rPr>
                <w:rFonts w:asciiTheme="minorHAnsi" w:hAnsiTheme="minorHAnsi" w:cstheme="minorHAnsi"/>
                <w:color w:val="1F2D3D"/>
                <w:sz w:val="21"/>
                <w:szCs w:val="21"/>
              </w:rPr>
              <w:t xml:space="preserve"> for quick experiments.</w:t>
            </w:r>
          </w:p>
        </w:tc>
      </w:tr>
    </w:tbl>
    <w:p>
      <w:pPr>
        <w:spacing w:before="0" w:after="40" w:line="276" w:lineRule="auto"/>
      </w:pPr>
    </w:p>
    <w:p>
      <w:pPr>
        <w:pStyle w:val="Heading2"/>
        <w:spacing w:before="300" w:after="120"/>
        <w:rPr>
          <w:rFonts w:asciiTheme="minorHAnsi" w:hAnsiTheme="minorHAnsi" w:cstheme="minorHAnsi"/>
          <w:i w:val="0"/>
          <w:iCs w:val="0"/>
          <w:color w:val="1F4E79"/>
          <w:sz w:val="26"/>
          <w:szCs w:val="26"/>
        </w:rPr>
      </w:pPr>
      <w:bookmarkStart w:id="2011" w:name="_TocK2011"/>
      <w:r>
        <w:rPr>
          <w:rFonts w:asciiTheme="minorHAnsi" w:hAnsiTheme="minorHAnsi" w:cstheme="minorHAnsi"/>
          <w:i w:val="0"/>
          <w:iCs w:val="0"/>
          <w:color w:val="1F4E79"/>
          <w:sz w:val="26"/>
          <w:szCs w:val="26"/>
        </w:rPr>
        <w:t xml:space="preserve">The object family at a glance</w:t>
      </w:r>
      <w:bookmarkEnd w:id="2011"/>
    </w:p>
    <w:p>
      <w:pPr>
        <w:keepNext/>
        <w:spacing w:before="120" w:after="40" w:line="276" w:lineRule="auto"/>
        <w:jc w:val="center"/>
      </w:pPr>
      <w:r>
        <w:drawing>
          <wp:inline distT="0" distB="0" distL="0" distR="0">
            <wp:extent cx="5303520" cy="4084399"/>
            <wp:effectExtent l="0" t="0" r="0" b="0"/>
            <wp:docPr id="5006" name="Figure 6" descr="The main Kubernetes objec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ure 6"/>
                    <pic:cNvPicPr/>
                  </pic:nvPicPr>
                  <pic:blipFill>
                    <a:blip r:embed="rId12"/>
                    <a:stretch>
                      <a:fillRect/>
                    </a:stretch>
                  </pic:blipFill>
                  <pic:spPr>
                    <a:xfrm>
                      <a:off x="0" y="0"/>
                      <a:ext cx="5303520" cy="4084399"/>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6: The main Kubernetes object types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300"/>
        <w:gridCol w:w="4760"/>
        <w:gridCol w:w="2700"/>
      </w:tblGrid>
      <w:tr>
        <w:trPr>
          <w:tblHeader/>
          <w:cantSplit/>
        </w:trPr>
        <w:tc>
          <w:tcPr>
            <w:tcW w:w="2300" w:type="dxa"/>
            <w:shd w:val="clear" w:color="auto" w:fill="0F2233"/>
          </w:tcPr>
          <w:p>
            <w:pPr>
              <w:spacing w:before="0" w:after="0" w:line="264" w:lineRule="auto"/>
            </w:pPr>
            <w:r>
              <w:rPr>
                <w:rFonts w:asciiTheme="minorHAnsi" w:hAnsiTheme="minorHAnsi" w:cstheme="minorHAnsi"/>
                <w:b/>
                <w:bCs/>
                <w:color w:val="FFFFFF"/>
                <w:sz w:val="20"/>
                <w:szCs w:val="20"/>
              </w:rPr>
              <w:t xml:space="preserve">Group</w:t>
            </w:r>
          </w:p>
        </w:tc>
        <w:tc>
          <w:tcPr>
            <w:tcW w:w="4760" w:type="dxa"/>
            <w:shd w:val="clear" w:color="auto" w:fill="0F2233"/>
          </w:tcPr>
          <w:p>
            <w:pPr>
              <w:spacing w:before="0" w:after="0" w:line="264" w:lineRule="auto"/>
            </w:pPr>
            <w:r>
              <w:rPr>
                <w:rFonts w:asciiTheme="minorHAnsi" w:hAnsiTheme="minorHAnsi" w:cstheme="minorHAnsi"/>
                <w:b/>
                <w:bCs/>
                <w:color w:val="FFFFFF"/>
                <w:sz w:val="20"/>
                <w:szCs w:val="20"/>
              </w:rPr>
              <w:t xml:space="preserve">Objects</w:t>
            </w:r>
          </w:p>
        </w:tc>
        <w:tc>
          <w:tcPr>
            <w:tcW w:w="2700" w:type="dxa"/>
            <w:shd w:val="clear" w:color="auto" w:fill="0F2233"/>
          </w:tcPr>
          <w:p>
            <w:pPr>
              <w:spacing w:before="0" w:after="0" w:line="264" w:lineRule="auto"/>
            </w:pPr>
            <w:r>
              <w:rPr>
                <w:rFonts w:asciiTheme="minorHAnsi" w:hAnsiTheme="minorHAnsi" w:cstheme="minorHAnsi"/>
                <w:b/>
                <w:bCs/>
                <w:color w:val="FFFFFF"/>
                <w:sz w:val="20"/>
                <w:szCs w:val="20"/>
              </w:rPr>
              <w:t xml:space="preserve">Question it answers</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Workloads</w:t>
            </w:r>
          </w:p>
        </w:tc>
        <w:tc>
          <w:tcPr>
            <w:tcW w:w="4760" w:type="dxa"/>
            <w:shd w:val="clear" w:color="auto" w:fill="F3F6F8"/>
          </w:tcPr>
          <w:p>
            <w:pPr>
              <w:spacing w:before="0" w:after="0" w:line="264" w:lineRule="auto"/>
            </w:pPr>
            <w:r>
              <w:rPr>
                <w:rFonts w:asciiTheme="minorHAnsi" w:hAnsiTheme="minorHAnsi" w:cstheme="minorHAnsi"/>
                <w:color w:val="1F2D3D"/>
                <w:sz w:val="20"/>
                <w:szCs w:val="20"/>
              </w:rPr>
              <w:t xml:space="preserve">Pod, ReplicaSet, Deployment, StatefulSet, DaemonSet, Job, CronJob</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What runs, and how?</w:t>
            </w:r>
          </w:p>
        </w:tc>
      </w:tr>
      <w:tr>
        <w:trPr>
          <w:cantSplit/>
        </w:trPr>
        <w:tc>
          <w:tcPr>
            <w:tcW w:w="2300" w:type="dxa"/>
            <w:shd w:val="clear" w:color="auto" w:fill="FFFFFF"/>
          </w:tcPr>
          <w:p>
            <w:pPr>
              <w:spacing w:before="0" w:after="0" w:line="264" w:lineRule="auto"/>
            </w:pPr>
            <w:r>
              <w:rPr>
                <w:rFonts w:asciiTheme="minorHAnsi" w:hAnsiTheme="minorHAnsi" w:cstheme="minorHAnsi"/>
                <w:b/>
                <w:bCs/>
                <w:color w:val="0F2233"/>
                <w:sz w:val="20"/>
                <w:szCs w:val="20"/>
              </w:rPr>
              <w:t xml:space="preserve">Networking</w:t>
            </w:r>
          </w:p>
        </w:tc>
        <w:tc>
          <w:tcPr>
            <w:tcW w:w="4760" w:type="dxa"/>
            <w:shd w:val="clear" w:color="auto" w:fill="FFFFFF"/>
          </w:tcPr>
          <w:p>
            <w:pPr>
              <w:spacing w:before="0" w:after="0" w:line="264" w:lineRule="auto"/>
            </w:pPr>
            <w:r>
              <w:rPr>
                <w:rFonts w:asciiTheme="minorHAnsi" w:hAnsiTheme="minorHAnsi" w:cstheme="minorHAnsi"/>
                <w:color w:val="1F2D3D"/>
                <w:sz w:val="20"/>
                <w:szCs w:val="20"/>
              </w:rPr>
              <w:t xml:space="preserve">Service, Ingress</w:t>
            </w:r>
          </w:p>
        </w:tc>
        <w:tc>
          <w:tcPr>
            <w:tcW w:w="2700" w:type="dxa"/>
            <w:shd w:val="clear" w:color="auto" w:fill="FFFFFF"/>
          </w:tcPr>
          <w:p>
            <w:pPr>
              <w:spacing w:before="0" w:after="0" w:line="264" w:lineRule="auto"/>
            </w:pPr>
            <w:r>
              <w:rPr>
                <w:rFonts w:asciiTheme="minorHAnsi" w:hAnsiTheme="minorHAnsi" w:cstheme="minorHAnsi"/>
                <w:color w:val="1F2D3D"/>
                <w:sz w:val="20"/>
                <w:szCs w:val="20"/>
              </w:rPr>
              <w:t xml:space="preserve">How do people and other apps reach it?</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Configuration</w:t>
            </w:r>
          </w:p>
        </w:tc>
        <w:tc>
          <w:tcPr>
            <w:tcW w:w="4760" w:type="dxa"/>
            <w:shd w:val="clear" w:color="auto" w:fill="F3F6F8"/>
          </w:tcPr>
          <w:p>
            <w:pPr>
              <w:spacing w:before="0" w:after="0" w:line="264" w:lineRule="auto"/>
            </w:pPr>
            <w:r>
              <w:rPr>
                <w:rFonts w:asciiTheme="minorHAnsi" w:hAnsiTheme="minorHAnsi" w:cstheme="minorHAnsi"/>
                <w:color w:val="1F2D3D"/>
                <w:sz w:val="20"/>
                <w:szCs w:val="20"/>
              </w:rPr>
              <w:t xml:space="preserve">ConfigMap, Secret</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How is it configured?</w:t>
            </w:r>
          </w:p>
        </w:tc>
      </w:tr>
      <w:tr>
        <w:trPr>
          <w:cantSplit/>
        </w:trPr>
        <w:tc>
          <w:tcPr>
            <w:tcW w:w="2300" w:type="dxa"/>
            <w:shd w:val="clear" w:color="auto" w:fill="FFFFFF"/>
          </w:tcPr>
          <w:p>
            <w:pPr>
              <w:spacing w:before="0" w:after="0" w:line="264" w:lineRule="auto"/>
            </w:pPr>
            <w:r>
              <w:rPr>
                <w:rFonts w:asciiTheme="minorHAnsi" w:hAnsiTheme="minorHAnsi" w:cstheme="minorHAnsi"/>
                <w:b/>
                <w:bCs/>
                <w:color w:val="0F2233"/>
                <w:sz w:val="20"/>
                <w:szCs w:val="20"/>
              </w:rPr>
              <w:t xml:space="preserve">Storage</w:t>
            </w:r>
          </w:p>
        </w:tc>
        <w:tc>
          <w:tcPr>
            <w:tcW w:w="4760" w:type="dxa"/>
            <w:shd w:val="clear" w:color="auto" w:fill="FFFFFF"/>
          </w:tcPr>
          <w:p>
            <w:pPr>
              <w:spacing w:before="0" w:after="0" w:line="264" w:lineRule="auto"/>
            </w:pPr>
            <w:r>
              <w:rPr>
                <w:rFonts w:asciiTheme="minorHAnsi" w:hAnsiTheme="minorHAnsi" w:cstheme="minorHAnsi"/>
                <w:color w:val="1F2D3D"/>
                <w:sz w:val="20"/>
                <w:szCs w:val="20"/>
              </w:rPr>
              <w:t xml:space="preserve">PersistentVolume, PersistentVolumeClaim, StorageClass</w:t>
            </w:r>
          </w:p>
        </w:tc>
        <w:tc>
          <w:tcPr>
            <w:tcW w:w="2700" w:type="dxa"/>
            <w:shd w:val="clear" w:color="auto" w:fill="FFFFFF"/>
          </w:tcPr>
          <w:p>
            <w:pPr>
              <w:spacing w:before="0" w:after="0" w:line="264" w:lineRule="auto"/>
            </w:pPr>
            <w:r>
              <w:rPr>
                <w:rFonts w:asciiTheme="minorHAnsi" w:hAnsiTheme="minorHAnsi" w:cstheme="minorHAnsi"/>
                <w:color w:val="1F2D3D"/>
                <w:sz w:val="20"/>
                <w:szCs w:val="20"/>
              </w:rPr>
              <w:t xml:space="preserve">Where is the data kept?</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Organisation and access</w:t>
            </w:r>
          </w:p>
        </w:tc>
        <w:tc>
          <w:tcPr>
            <w:tcW w:w="4760" w:type="dxa"/>
            <w:shd w:val="clear" w:color="auto" w:fill="F3F6F8"/>
          </w:tcPr>
          <w:p>
            <w:pPr>
              <w:spacing w:before="0" w:after="0" w:line="264" w:lineRule="auto"/>
            </w:pPr>
            <w:r>
              <w:rPr>
                <w:rFonts w:asciiTheme="minorHAnsi" w:hAnsiTheme="minorHAnsi" w:cstheme="minorHAnsi"/>
                <w:color w:val="1F2D3D"/>
                <w:sz w:val="20"/>
                <w:szCs w:val="20"/>
              </w:rPr>
              <w:t xml:space="preserve">Namespace, ServiceAccount, Role, ClusterRole, RoleBinding, ClusterRoleBinding</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Who can do what, and where?</w:t>
            </w:r>
          </w:p>
        </w:tc>
      </w:tr>
      <w:tr>
        <w:trPr>
          <w:cantSplit/>
        </w:trPr>
        <w:tc>
          <w:tcPr>
            <w:tcW w:w="2300" w:type="dxa"/>
            <w:shd w:val="clear" w:color="auto" w:fill="FFFFFF"/>
          </w:tcPr>
          <w:p>
            <w:pPr>
              <w:spacing w:before="0" w:after="0" w:line="264" w:lineRule="auto"/>
            </w:pPr>
            <w:r>
              <w:rPr>
                <w:rFonts w:asciiTheme="minorHAnsi" w:hAnsiTheme="minorHAnsi" w:cstheme="minorHAnsi"/>
                <w:b/>
                <w:bCs/>
                <w:color w:val="0F2233"/>
                <w:sz w:val="20"/>
                <w:szCs w:val="20"/>
              </w:rPr>
              <w:t xml:space="preserve">Scaling and reliability</w:t>
            </w:r>
          </w:p>
        </w:tc>
        <w:tc>
          <w:tcPr>
            <w:tcW w:w="4760" w:type="dxa"/>
            <w:shd w:val="clear" w:color="auto" w:fill="FFFFFF"/>
          </w:tcPr>
          <w:p>
            <w:pPr>
              <w:spacing w:before="0" w:after="0" w:line="264" w:lineRule="auto"/>
            </w:pPr>
            <w:r>
              <w:rPr>
                <w:rFonts w:asciiTheme="minorHAnsi" w:hAnsiTheme="minorHAnsi" w:cstheme="minorHAnsi"/>
                <w:color w:val="1F2D3D"/>
                <w:sz w:val="20"/>
                <w:szCs w:val="20"/>
              </w:rPr>
              <w:t xml:space="preserve">HorizontalPodAutoscaler, PodDisruptionBudget</w:t>
            </w:r>
          </w:p>
        </w:tc>
        <w:tc>
          <w:tcPr>
            <w:tcW w:w="2700" w:type="dxa"/>
            <w:shd w:val="clear" w:color="auto" w:fill="FFFFFF"/>
          </w:tcPr>
          <w:p>
            <w:pPr>
              <w:spacing w:before="0" w:after="0" w:line="264" w:lineRule="auto"/>
            </w:pPr>
            <w:r>
              <w:rPr>
                <w:rFonts w:asciiTheme="minorHAnsi" w:hAnsiTheme="minorHAnsi" w:cstheme="minorHAnsi"/>
                <w:color w:val="1F2D3D"/>
                <w:sz w:val="20"/>
                <w:szCs w:val="20"/>
              </w:rPr>
              <w:t xml:space="preserve">How does it cope with load and maintenance?</w:t>
            </w:r>
          </w:p>
        </w:tc>
      </w:tr>
    </w:tbl>
    <w:p>
      <w:pPr>
        <w:spacing w:before="0" w:after="60" w:line="276" w:lineRule="auto"/>
      </w:pPr>
    </w:p>
    <w:p>
      <w:pPr>
        <w:spacing w:before="0" w:after="120" w:line="276" w:lineRule="auto"/>
      </w:pPr>
      <w:r>
        <w:rPr>
          <w:rFonts w:asciiTheme="minorHAnsi" w:hAnsiTheme="minorHAnsi" w:cstheme="minorHAnsi"/>
          <w:color w:val="1F2D3D"/>
          <w:sz w:val="22"/>
          <w:szCs w:val="22"/>
        </w:rPr>
        <w:t xml:space="preserve">The rest of this manual walks through each group. For every object you get a one-line definition, an everyday comparison, a QuickBite use case and a working YAML example.</w:t>
      </w:r>
    </w:p>
    <w:p>
      <w:pPr>
        <w:pStyle w:val="Heading1"/>
        <w:pageBreakBefore/>
        <w:spacing w:before="360" w:after="120"/>
        <w:rPr>
          <w:rFonts w:asciiTheme="minorHAnsi" w:hAnsiTheme="minorHAnsi" w:cstheme="minorHAnsi"/>
          <w:color w:val="E36C0A"/>
        </w:rPr>
      </w:pPr>
      <w:bookmarkStart w:id="2012" w:name="_TocK2012"/>
      <w:r>
        <w:rPr>
          <w:rFonts w:asciiTheme="minorHAnsi" w:hAnsiTheme="minorHAnsi" w:cstheme="minorHAnsi"/>
          <w:color w:val="E36C0A"/>
        </w:rPr>
        <w:t xml:space="preserve">Workloads: running your apps</w:t>
      </w:r>
      <w:bookmarkEnd w:id="2012"/>
    </w:p>
    <w:p>
      <w:pPr>
        <w:pStyle w:val="Heading2"/>
        <w:spacing w:before="300" w:after="120"/>
        <w:rPr>
          <w:rFonts w:asciiTheme="minorHAnsi" w:hAnsiTheme="minorHAnsi" w:cstheme="minorHAnsi"/>
          <w:i w:val="0"/>
          <w:iCs w:val="0"/>
          <w:color w:val="1F4E79"/>
          <w:sz w:val="26"/>
          <w:szCs w:val="26"/>
        </w:rPr>
      </w:pPr>
      <w:bookmarkStart w:id="2013" w:name="_TocK2013"/>
      <w:r>
        <w:rPr>
          <w:rFonts w:asciiTheme="minorHAnsi" w:hAnsiTheme="minorHAnsi" w:cstheme="minorHAnsi"/>
          <w:i w:val="0"/>
          <w:iCs w:val="0"/>
          <w:color w:val="1F4E79"/>
          <w:sz w:val="26"/>
          <w:szCs w:val="26"/>
        </w:rPr>
        <w:t xml:space="preserve">Deployment</w:t>
      </w:r>
      <w:bookmarkEnd w:id="2013"/>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Deployment runs a set of identical Pods and replaces them safely when you ship a new version. It manages the creation and scaling of Pods through ReplicaSets.</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restaurant manager changing the menu</w:t>
            </w:r>
            <w:r>
              <w:rPr>
                <w:rFonts w:asciiTheme="minorHAnsi" w:hAnsiTheme="minorHAnsi" w:cstheme="minorHAnsi"/>
                <w:color w:val="1F2D3D"/>
                <w:sz w:val="21"/>
                <w:szCs w:val="21"/>
              </w:rPr>
              <w:t xml:space="preserve"> one table at a time. Diners keep eating while the switch happens, and if the new dish is a disaster the old menu comes straight back.</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On a Tuesday afternoon the team ships </w:t>
            </w:r>
            <w:r>
              <w:rPr>
                <w:rFonts w:asciiTheme="minorHAnsi" w:hAnsiTheme="minorHAnsi" w:cstheme="minorHAnsi"/>
                <w:b/>
                <w:bCs/>
                <w:color w:val="0F2233"/>
                <w:sz w:val="21"/>
                <w:szCs w:val="21"/>
              </w:rPr>
              <w:t xml:space="preserve">api v1.6</w:t>
            </w:r>
            <w:r>
              <w:rPr>
                <w:rFonts w:asciiTheme="minorHAnsi" w:hAnsiTheme="minorHAnsi" w:cstheme="minorHAnsi"/>
                <w:color w:val="1F2D3D"/>
                <w:sz w:val="21"/>
                <w:szCs w:val="21"/>
              </w:rPr>
              <w:t xml:space="preserve">. The Deployment starts one new Pod, waits until it is healthy, then removes one old Pod, and repeats. Customers keep ordering throughout. When a bug shows up, one command rolls back to v1.5.</w:t>
            </w:r>
          </w:p>
        </w:tc>
      </w:tr>
    </w:tbl>
    <w:p>
      <w:pPr>
        <w:spacing w:before="0" w:after="40" w:line="276" w:lineRule="auto"/>
      </w:pPr>
    </w:p>
    <w:p>
      <w:pPr>
        <w:keepNext/>
        <w:spacing w:before="120" w:after="40" w:line="276" w:lineRule="auto"/>
        <w:jc w:val="center"/>
      </w:pPr>
      <w:r>
        <w:drawing>
          <wp:inline distT="0" distB="0" distL="0" distR="0">
            <wp:extent cx="5943600" cy="1900971"/>
            <wp:effectExtent l="0" t="0" r="0" b="0"/>
            <wp:docPr id="5007" name="Figure 7" descr="A rolling update: the Deployment grows the new ReplicaSet and shrinks the ol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ure 7"/>
                    <pic:cNvPicPr/>
                  </pic:nvPicPr>
                  <pic:blipFill>
                    <a:blip r:embed="rIdK6"/>
                    <a:stretch>
                      <a:fillRect/>
                    </a:stretch>
                  </pic:blipFill>
                  <pic:spPr>
                    <a:xfrm>
                      <a:off x="0" y="0"/>
                      <a:ext cx="5943600" cy="1900971"/>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7: A rolling update: the Deployment grows the new ReplicaSet and shrinks the old one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apps/v1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replicas:</w:t>
      </w:r>
      <w:r>
        <w:rPr>
          <w:rFonts w:ascii="Consolas" w:hAnsi="Consolas" w:cs="Consolas"/>
          <w:color w:val="1F2D3D"/>
          <w:sz w:val="18"/>
          <w:szCs w:val="18"/>
        </w:rPr>
        <w:t xml:space="preserve"> 3</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matchLabels: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container-1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nginx:1.25</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resources: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requests:</w:t>
      </w:r>
      <w:r>
        <w:rPr>
          <w:rFonts w:ascii="Consolas" w:hAnsi="Consolas" w:cs="Consolas"/>
          <w:color w:val="1F2D3D"/>
          <w:sz w:val="18"/>
          <w:szCs w:val="18"/>
        </w:rPr>
        <w:t xml:space="preserve">         </w:t>
      </w:r>
      <w:r>
        <w:rPr>
          <w:rFonts w:ascii="Consolas" w:hAnsi="Consolas" w:cs="Consolas"/>
          <w:i/>
          <w:iCs/>
          <w:color w:val="6A737D"/>
          <w:sz w:val="18"/>
          <w:szCs w:val="18"/>
        </w:rPr>
        <w:t xml:space="preserve"> # needed later for autoscaling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cpu:</w:t>
      </w:r>
      <w:r>
        <w:rPr>
          <w:rFonts w:ascii="Consolas" w:hAnsi="Consolas" w:cs="Consolas"/>
          <w:color w:val="1F2D3D"/>
          <w:sz w:val="18"/>
          <w:szCs w:val="18"/>
        </w:rPr>
        <w:t xml:space="preserve"> 100m</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memory:</w:t>
      </w:r>
      <w:r>
        <w:rPr>
          <w:rFonts w:ascii="Consolas" w:hAnsi="Consolas" w:cs="Consolas"/>
          <w:color w:val="1F2D3D"/>
          <w:sz w:val="18"/>
          <w:szCs w:val="18"/>
        </w:rPr>
        <w:t xml:space="preserve"> 128Mi</w:t>
      </w:r>
    </w:p>
    <w:p>
      <w:pPr>
        <w:keepNext/>
        <w:spacing w:before="120" w:after="60" w:line="276" w:lineRule="auto"/>
      </w:pPr>
      <w:r>
        <w:rPr>
          <w:rFonts w:asciiTheme="minorHAnsi" w:hAnsiTheme="minorHAnsi" w:cstheme="minorHAnsi"/>
          <w:b/>
          <w:bCs/>
          <w:color w:val="0B7D70"/>
          <w:sz w:val="21"/>
          <w:szCs w:val="21"/>
        </w:rPr>
        <w:t xml:space="preserve">Try it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deployment.yaml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set image deployment/example-deployment container-1=nginx:1.26</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rollout status deployment/example-deployment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rollout history deployment/example-deployment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rollout undo deployment/example-deployment   </w:t>
      </w:r>
      <w:r>
        <w:rPr>
          <w:rFonts w:ascii="Consolas" w:hAnsi="Consolas" w:cs="Consolas"/>
          <w:i/>
          <w:iCs/>
          <w:color w:val="6A737D"/>
          <w:sz w:val="18"/>
          <w:szCs w:val="18"/>
        </w:rPr>
        <w:t xml:space="preserve"># back to 1.25</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scale deployment/example-deployment --replicas=5</w:t>
      </w:r>
    </w:p>
    <w:p>
      <w:pPr>
        <w:pStyle w:val="Heading2"/>
        <w:spacing w:before="300" w:after="120"/>
        <w:rPr>
          <w:rFonts w:asciiTheme="minorHAnsi" w:hAnsiTheme="minorHAnsi" w:cstheme="minorHAnsi"/>
          <w:i w:val="0"/>
          <w:iCs w:val="0"/>
          <w:color w:val="1F4E79"/>
          <w:sz w:val="26"/>
          <w:szCs w:val="26"/>
        </w:rPr>
      </w:pPr>
      <w:bookmarkStart w:id="2014" w:name="_TocK2014"/>
      <w:r>
        <w:rPr>
          <w:rFonts w:asciiTheme="minorHAnsi" w:hAnsiTheme="minorHAnsi" w:cstheme="minorHAnsi"/>
          <w:i w:val="0"/>
          <w:iCs w:val="0"/>
          <w:color w:val="1F4E79"/>
          <w:sz w:val="26"/>
          <w:szCs w:val="26"/>
        </w:rPr>
        <w:t xml:space="preserve">StatefulSet</w:t>
      </w:r>
      <w:bookmarkEnd w:id="2014"/>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StatefulSet runs Pods that need a </w:t>
      </w:r>
      <w:r>
        <w:rPr>
          <w:rFonts w:asciiTheme="minorHAnsi" w:hAnsiTheme="minorHAnsi" w:cstheme="minorHAnsi"/>
          <w:b/>
          <w:bCs/>
          <w:color w:val="0F2233"/>
          <w:sz w:val="22"/>
          <w:szCs w:val="22"/>
        </w:rPr>
        <w:t xml:space="preserve">fixed identity</w:t>
      </w:r>
      <w:r>
        <w:rPr>
          <w:rFonts w:asciiTheme="minorHAnsi" w:hAnsiTheme="minorHAnsi" w:cstheme="minorHAnsi"/>
          <w:color w:val="1F2D3D"/>
          <w:sz w:val="22"/>
          <w:szCs w:val="22"/>
        </w:rPr>
        <w:t xml:space="preserve">: a stable name, a stable network address and their own disk, kept across restarts.</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b/>
                <w:bCs/>
                <w:color w:val="0F2233"/>
                <w:sz w:val="21"/>
                <w:szCs w:val="21"/>
              </w:rPr>
              <w:t xml:space="preserve">Numbered lockers at a gym</w:t>
            </w:r>
            <w:r>
              <w:rPr>
                <w:rFonts w:asciiTheme="minorHAnsi" w:hAnsiTheme="minorHAnsi" w:cstheme="minorHAnsi"/>
                <w:color w:val="1F2D3D"/>
                <w:sz w:val="21"/>
                <w:szCs w:val="21"/>
              </w:rPr>
              <w:t xml:space="preserve">. Locker 0 always holds the same person’s things. If the locker door breaks, it is repaired and the same things go back inside; they are not handed to someone else.</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QuickBite’s </w:t>
            </w:r>
            <w:r>
              <w:rPr>
                <w:rFonts w:asciiTheme="minorHAnsi" w:hAnsiTheme="minorHAnsi" w:cstheme="minorHAnsi"/>
                <w:b/>
                <w:bCs/>
                <w:color w:val="0F2233"/>
                <w:sz w:val="21"/>
                <w:szCs w:val="21"/>
              </w:rPr>
              <w:t xml:space="preserve">postgres</w:t>
            </w:r>
            <w:r>
              <w:rPr>
                <w:rFonts w:asciiTheme="minorHAnsi" w:hAnsiTheme="minorHAnsi" w:cstheme="minorHAnsi"/>
                <w:color w:val="1F2D3D"/>
                <w:sz w:val="21"/>
                <w:szCs w:val="21"/>
              </w:rPr>
              <w:t xml:space="preserve"> database. Its Pod is always called </w:t>
            </w:r>
            <w:r>
              <w:rPr>
                <w:rFonts w:ascii="Consolas" w:hAnsi="Consolas" w:cs="Consolas"/>
                <w:color w:val="A33B00"/>
                <w:sz w:val="19"/>
                <w:szCs w:val="19"/>
                <w:shd w:val="clear" w:color="auto" w:fill="F3F6F8"/>
              </w:rPr>
              <w:t xml:space="preserve">db-0</w:t>
            </w:r>
            <w:r>
              <w:rPr>
                <w:rFonts w:asciiTheme="minorHAnsi" w:hAnsiTheme="minorHAnsi" w:cstheme="minorHAnsi"/>
                <w:color w:val="1F2D3D"/>
                <w:sz w:val="21"/>
                <w:szCs w:val="21"/>
              </w:rPr>
              <w:t xml:space="preserve"> and always gets back the same disk after a restart, so no orders are lost. Other common examples: Kafka, Elasticsearch, MongoDB, Redis clusters.</w:t>
            </w:r>
          </w:p>
        </w:tc>
      </w:tr>
    </w:tbl>
    <w:p>
      <w:pPr>
        <w:spacing w:before="0" w:after="40" w:line="276" w:lineRule="auto"/>
      </w:pPr>
    </w:p>
    <w:p>
      <w:pPr>
        <w:keepNext/>
        <w:spacing w:before="120" w:after="40" w:line="276" w:lineRule="auto"/>
        <w:jc w:val="center"/>
      </w:pPr>
      <w:r>
        <w:drawing>
          <wp:inline distT="0" distB="0" distL="0" distR="0">
            <wp:extent cx="5943600" cy="2257542"/>
            <wp:effectExtent l="0" t="0" r="0" b="0"/>
            <wp:docPr id="5008" name="Figure 8" descr="Deployment Pods are interchangeable; StatefulSet Pods keep their names and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ure 8"/>
                    <pic:cNvPicPr/>
                  </pic:nvPicPr>
                  <pic:blipFill>
                    <a:blip r:embed="rIdK7"/>
                    <a:stretch>
                      <a:fillRect/>
                    </a:stretch>
                  </pic:blipFill>
                  <pic:spPr>
                    <a:xfrm>
                      <a:off x="0" y="0"/>
                      <a:ext cx="5943600" cy="22575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8: Deployment Pods are interchangeable; StatefulSet Pods keep their names and disks</w:t>
      </w:r>
    </w:p>
    <w:p>
      <w:pPr>
        <w:spacing w:before="0" w:after="120" w:line="276" w:lineRule="auto"/>
      </w:pPr>
      <w:r>
        <w:rPr>
          <w:rFonts w:asciiTheme="minorHAnsi" w:hAnsiTheme="minorHAnsi" w:cstheme="minorHAnsi"/>
          <w:color w:val="1F2D3D"/>
          <w:sz w:val="22"/>
          <w:szCs w:val="22"/>
        </w:rPr>
        <w:t xml:space="preserve">In this example, the StatefulSet (</w:t>
      </w:r>
      <w:r>
        <w:rPr>
          <w:rFonts w:asciiTheme="minorHAnsi" w:hAnsiTheme="minorHAnsi" w:cstheme="minorHAnsi"/>
          <w:b/>
          <w:bCs/>
          <w:color w:val="0F2233"/>
          <w:sz w:val="22"/>
          <w:szCs w:val="22"/>
        </w:rPr>
        <w:t xml:space="preserve">example-statefulset</w:t>
      </w:r>
      <w:r>
        <w:rPr>
          <w:rFonts w:asciiTheme="minorHAnsi" w:hAnsiTheme="minorHAnsi" w:cstheme="minorHAnsi"/>
          <w:color w:val="1F2D3D"/>
          <w:sz w:val="22"/>
          <w:szCs w:val="22"/>
        </w:rPr>
        <w:t xml:space="preserve">) keeps three replicas of the Nginx container running. It uses a </w:t>
      </w:r>
      <w:r>
        <w:rPr>
          <w:rFonts w:asciiTheme="minorHAnsi" w:hAnsiTheme="minorHAnsi" w:cstheme="minorHAnsi"/>
          <w:b/>
          <w:bCs/>
          <w:color w:val="0F2233"/>
          <w:sz w:val="22"/>
          <w:szCs w:val="22"/>
        </w:rPr>
        <w:t xml:space="preserve">volumeClaimTemplate</w:t>
      </w:r>
      <w:r>
        <w:rPr>
          <w:rFonts w:asciiTheme="minorHAnsi" w:hAnsiTheme="minorHAnsi" w:cstheme="minorHAnsi"/>
          <w:color w:val="1F2D3D"/>
          <w:sz w:val="22"/>
          <w:szCs w:val="22"/>
        </w:rPr>
        <w:t xml:space="preserve"> to create a PersistentVolumeClaim with a unique name for each replica (</w:t>
      </w:r>
      <w:r>
        <w:rPr>
          <w:rFonts w:ascii="Consolas" w:hAnsi="Consolas" w:cs="Consolas"/>
          <w:color w:val="A33B00"/>
          <w:sz w:val="20"/>
          <w:szCs w:val="20"/>
          <w:shd w:val="clear" w:color="auto" w:fill="F3F6F8"/>
        </w:rPr>
        <w:t xml:space="preserve">data-example-statefulset-0</w:t>
      </w:r>
      <w:r>
        <w:rPr>
          <w:rFonts w:asciiTheme="minorHAnsi" w:hAnsiTheme="minorHAnsi" w:cstheme="minorHAnsi"/>
          <w:color w:val="1F2D3D"/>
          <w:sz w:val="22"/>
          <w:szCs w:val="22"/>
        </w:rPr>
        <w:t xml:space="preserve">, </w:t>
      </w:r>
      <w:r>
        <w:rPr>
          <w:rFonts w:ascii="Consolas" w:hAnsi="Consolas" w:cs="Consolas"/>
          <w:color w:val="A33B00"/>
          <w:sz w:val="20"/>
          <w:szCs w:val="20"/>
          <w:shd w:val="clear" w:color="auto" w:fill="F3F6F8"/>
        </w:rPr>
        <w:t xml:space="preserve">-1</w:t>
      </w:r>
      <w:r>
        <w:rPr>
          <w:rFonts w:asciiTheme="minorHAnsi" w:hAnsiTheme="minorHAnsi" w:cstheme="minorHAnsi"/>
          <w:color w:val="1F2D3D"/>
          <w:sz w:val="22"/>
          <w:szCs w:val="22"/>
        </w:rPr>
        <w:t xml:space="preserve">, </w:t>
      </w:r>
      <w:r>
        <w:rPr>
          <w:rFonts w:ascii="Consolas" w:hAnsi="Consolas" w:cs="Consolas"/>
          <w:color w:val="A33B00"/>
          <w:sz w:val="20"/>
          <w:szCs w:val="20"/>
          <w:shd w:val="clear" w:color="auto" w:fill="F3F6F8"/>
        </w:rPr>
        <w:t xml:space="preserve">-2</w:t>
      </w:r>
      <w:r>
        <w:rPr>
          <w:rFonts w:asciiTheme="minorHAnsi" w:hAnsiTheme="minorHAnsi" w:cstheme="minorHAnsi"/>
          <w:color w:val="1F2D3D"/>
          <w:sz w:val="22"/>
          <w:szCs w:val="22"/>
        </w:rPr>
        <w:t xml:space="preserve">). A “headless” Service gives each Pod its own stable DNS name.</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Service</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clusterIP:</w:t>
      </w:r>
      <w:r>
        <w:rPr>
          <w:rFonts w:ascii="Consolas" w:hAnsi="Consolas" w:cs="Consolas"/>
          <w:color w:val="1F2D3D"/>
          <w:sz w:val="18"/>
          <w:szCs w:val="18"/>
        </w:rPr>
        <w:t xml:space="preserve"> None       </w:t>
      </w:r>
      <w:r>
        <w:rPr>
          <w:rFonts w:ascii="Consolas" w:hAnsi="Consolas" w:cs="Consolas"/>
          <w:i/>
          <w:iCs/>
          <w:color w:val="6A737D"/>
          <w:sz w:val="18"/>
          <w:szCs w:val="18"/>
        </w:rPr>
        <w:t xml:space="preserve"> # headless: one DNS name per Pod</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example-app</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port:</w:t>
      </w:r>
      <w:r>
        <w:rPr>
          <w:rFonts w:ascii="Consolas" w:hAnsi="Consolas" w:cs="Consolas"/>
          <w:color w:val="1F2D3D"/>
          <w:sz w:val="18"/>
          <w:szCs w:val="18"/>
        </w:rPr>
        <w:t xml:space="preserve"> 80</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color w:val="1F2D3D"/>
          <w:sz w:val="18"/>
          <w:szCs w:val="18"/>
        </w:rPr>
        <w:t xml:space="preserve">---</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apps/v1</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StatefulSet</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example-statefulset</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serviceName:</w:t>
      </w:r>
      <w:r>
        <w:rPr>
          <w:rFonts w:ascii="Consolas" w:hAnsi="Consolas" w:cs="Consolas"/>
          <w:color w:val="1F2D3D"/>
          <w:sz w:val="18"/>
          <w:szCs w:val="18"/>
        </w:rPr>
        <w:t xml:space="preserve"> "example"</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replicas:</w:t>
      </w:r>
      <w:r>
        <w:rPr>
          <w:rFonts w:ascii="Consolas" w:hAnsi="Consolas" w:cs="Consolas"/>
          <w:color w:val="1F2D3D"/>
          <w:sz w:val="18"/>
          <w:szCs w:val="18"/>
        </w:rPr>
        <w:t xml:space="preserve"> 3</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matchLabels: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example-app</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labels: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example-app</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web</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nginx:latest</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containerPort:</w:t>
      </w:r>
      <w:r>
        <w:rPr>
          <w:rFonts w:ascii="Consolas" w:hAnsi="Consolas" w:cs="Consolas"/>
          <w:color w:val="1F2D3D"/>
          <w:sz w:val="18"/>
          <w:szCs w:val="18"/>
        </w:rPr>
        <w:t xml:space="preserve"> 80</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volumeMounts: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data</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mountPath:</w:t>
      </w:r>
      <w:r>
        <w:rPr>
          <w:rFonts w:ascii="Consolas" w:hAnsi="Consolas" w:cs="Consolas"/>
          <w:color w:val="1F2D3D"/>
          <w:sz w:val="18"/>
          <w:szCs w:val="18"/>
        </w:rPr>
        <w:t xml:space="preserve"> /usr/share/nginx/html</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volumeClaimTemplates: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data</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accessModes:</w:t>
      </w:r>
      <w:r>
        <w:rPr>
          <w:rFonts w:ascii="Consolas" w:hAnsi="Consolas" w:cs="Consolas"/>
          <w:color w:val="1F2D3D"/>
          <w:sz w:val="18"/>
          <w:szCs w:val="18"/>
        </w:rPr>
        <w:t xml:space="preserve"> [ "ReadWriteOnce" ]</w:t>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resources: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requests: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w:t>
      </w:r>
      <w:r>
        <w:rPr>
          <w:rFonts w:ascii="Consolas" w:hAnsi="Consolas" w:cs="Consolas"/>
          <w:color w:val="1F2D3D"/>
          <w:sz w:val="18"/>
          <w:szCs w:val="18"/>
        </w:rPr>
        <w:t xml:space="preserve"> 1Gi</w:t>
      </w:r>
    </w:p>
    <w:p>
      <w:pPr>
        <w:pStyle w:val="Heading2"/>
        <w:spacing w:before="300" w:after="120"/>
        <w:rPr>
          <w:rFonts w:asciiTheme="minorHAnsi" w:hAnsiTheme="minorHAnsi" w:cstheme="minorHAnsi"/>
          <w:i w:val="0"/>
          <w:iCs w:val="0"/>
          <w:color w:val="1F4E79"/>
          <w:sz w:val="26"/>
          <w:szCs w:val="26"/>
        </w:rPr>
      </w:pPr>
      <w:bookmarkStart w:id="2015" w:name="_TocK2015"/>
      <w:r>
        <w:rPr>
          <w:rFonts w:asciiTheme="minorHAnsi" w:hAnsiTheme="minorHAnsi" w:cstheme="minorHAnsi"/>
          <w:i w:val="0"/>
          <w:iCs w:val="0"/>
          <w:color w:val="1F4E79"/>
          <w:sz w:val="26"/>
          <w:szCs w:val="26"/>
        </w:rPr>
        <w:t xml:space="preserve">DaemonSet</w:t>
      </w:r>
      <w:bookmarkEnd w:id="2015"/>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DaemonSet makes sure </w:t>
      </w:r>
      <w:r>
        <w:rPr>
          <w:rFonts w:asciiTheme="minorHAnsi" w:hAnsiTheme="minorHAnsi" w:cstheme="minorHAnsi"/>
          <w:b/>
          <w:bCs/>
          <w:color w:val="0F2233"/>
          <w:sz w:val="22"/>
          <w:szCs w:val="22"/>
        </w:rPr>
        <w:t xml:space="preserve">every node</w:t>
      </w:r>
      <w:r>
        <w:rPr>
          <w:rFonts w:asciiTheme="minorHAnsi" w:hAnsiTheme="minorHAnsi" w:cstheme="minorHAnsi"/>
          <w:color w:val="1F2D3D"/>
          <w:sz w:val="22"/>
          <w:szCs w:val="22"/>
        </w:rPr>
        <w:t xml:space="preserve"> (or every node that matches a rule) runs exactly one copy of a Pod. Add a node and the Pod appears on it automatically.</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security guard on every floor</w:t>
            </w:r>
            <w:r>
              <w:rPr>
                <w:rFonts w:asciiTheme="minorHAnsi" w:hAnsiTheme="minorHAnsi" w:cstheme="minorHAnsi"/>
                <w:color w:val="1F2D3D"/>
                <w:sz w:val="21"/>
                <w:szCs w:val="21"/>
              </w:rPr>
              <w:t xml:space="preserve"> of an office building. Open a new floor and a guard is posted there on day one.</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QuickBite’s </w:t>
            </w:r>
            <w:r>
              <w:rPr>
                <w:rFonts w:asciiTheme="minorHAnsi" w:hAnsiTheme="minorHAnsi" w:cstheme="minorHAnsi"/>
                <w:b/>
                <w:bCs/>
                <w:color w:val="0F2233"/>
                <w:sz w:val="21"/>
                <w:szCs w:val="21"/>
              </w:rPr>
              <w:t xml:space="preserve">log-agent</w:t>
            </w:r>
            <w:r>
              <w:rPr>
                <w:rFonts w:asciiTheme="minorHAnsi" w:hAnsiTheme="minorHAnsi" w:cstheme="minorHAnsi"/>
                <w:color w:val="1F2D3D"/>
                <w:sz w:val="21"/>
                <w:szCs w:val="21"/>
              </w:rPr>
              <w:t xml:space="preserve"> must collect logs from every server. Other typical DaemonSets: node monitoring (such as Prometheus node-exporter), network plugins (such as Calico) and storage drivers.</w:t>
            </w:r>
          </w:p>
        </w:tc>
      </w:tr>
    </w:tbl>
    <w:p>
      <w:pPr>
        <w:spacing w:before="0" w:after="40" w:line="276" w:lineRule="auto"/>
      </w:pPr>
    </w:p>
    <w:p>
      <w:pPr>
        <w:keepNext/>
        <w:spacing w:before="120" w:after="40" w:line="276" w:lineRule="auto"/>
        <w:jc w:val="center"/>
      </w:pPr>
      <w:r>
        <w:drawing>
          <wp:inline distT="0" distB="0" distL="0" distR="0">
            <wp:extent cx="5943600" cy="1782857"/>
            <wp:effectExtent l="0" t="0" r="0" b="0"/>
            <wp:docPr id="5009" name="Figure 9" descr="One agent Pod per node, including nodes added l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ure 9"/>
                    <pic:cNvPicPr/>
                  </pic:nvPicPr>
                  <pic:blipFill>
                    <a:blip r:embed="rIdK8"/>
                    <a:stretch>
                      <a:fillRect/>
                    </a:stretch>
                  </pic:blipFill>
                  <pic:spPr>
                    <a:xfrm>
                      <a:off x="0" y="0"/>
                      <a:ext cx="5943600" cy="1782857"/>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9: One agent Pod per node, including nodes added later</w:t>
      </w:r>
    </w:p>
    <w:p>
      <w:pPr>
        <w:spacing w:before="0" w:after="120" w:line="276" w:lineRule="auto"/>
      </w:pPr>
      <w:r>
        <w:rPr>
          <w:rFonts w:asciiTheme="minorHAnsi" w:hAnsiTheme="minorHAnsi" w:cstheme="minorHAnsi"/>
          <w:color w:val="1F2D3D"/>
          <w:sz w:val="22"/>
          <w:szCs w:val="22"/>
        </w:rPr>
        <w:t xml:space="preserve">In this DaemonSet example (</w:t>
      </w:r>
      <w:r>
        <w:rPr>
          <w:rFonts w:asciiTheme="minorHAnsi" w:hAnsiTheme="minorHAnsi" w:cstheme="minorHAnsi"/>
          <w:b/>
          <w:bCs/>
          <w:color w:val="0F2233"/>
          <w:sz w:val="22"/>
          <w:szCs w:val="22"/>
        </w:rPr>
        <w:t xml:space="preserve">example-daemonset</w:t>
      </w:r>
      <w:r>
        <w:rPr>
          <w:rFonts w:asciiTheme="minorHAnsi" w:hAnsiTheme="minorHAnsi" w:cstheme="minorHAnsi"/>
          <w:color w:val="1F2D3D"/>
          <w:sz w:val="22"/>
          <w:szCs w:val="22"/>
        </w:rPr>
        <w:t xml:space="preserve">), a copy of the </w:t>
      </w:r>
      <w:r>
        <w:rPr>
          <w:rFonts w:asciiTheme="minorHAnsi" w:hAnsiTheme="minorHAnsi" w:cstheme="minorHAnsi"/>
          <w:b/>
          <w:bCs/>
          <w:color w:val="0F2233"/>
          <w:sz w:val="22"/>
          <w:szCs w:val="22"/>
        </w:rPr>
        <w:t xml:space="preserve">busybox</w:t>
      </w:r>
      <w:r>
        <w:rPr>
          <w:rFonts w:asciiTheme="minorHAnsi" w:hAnsiTheme="minorHAnsi" w:cstheme="minorHAnsi"/>
          <w:color w:val="1F2D3D"/>
          <w:sz w:val="22"/>
          <w:szCs w:val="22"/>
        </w:rPr>
        <w:t xml:space="preserve"> container runs on each node in the cluster. The container prints a message every 10 seconds.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apps/v1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DaemonSet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example-daemonset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matchLabels: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daemon-container</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busybox:latest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command:</w:t>
      </w:r>
      <w:r>
        <w:rPr>
          <w:rFonts w:ascii="Consolas" w:hAnsi="Consolas" w:cs="Consolas"/>
          <w:color w:val="1F2D3D"/>
          <w:sz w:val="18"/>
          <w:szCs w:val="18"/>
        </w:rPr>
        <w:t xml:space="preserve"> ["/bin/sh", "-c", "while true; do echo Hello from $(hostname); sleep 10; done"]</w:t>
      </w:r>
    </w:p>
    <w:p>
      <w:pPr>
        <w:keepNext/>
        <w:spacing w:before="120" w:after="60" w:line="276" w:lineRule="auto"/>
      </w:pPr>
      <w:r>
        <w:rPr>
          <w:rFonts w:asciiTheme="minorHAnsi" w:hAnsiTheme="minorHAnsi" w:cstheme="minorHAnsi"/>
          <w:b/>
          <w:bCs/>
          <w:color w:val="0B7D70"/>
          <w:sz w:val="21"/>
          <w:szCs w:val="21"/>
        </w:rPr>
        <w:t xml:space="preserve">Try it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pods -l app=example-app -o wide   </w:t>
      </w:r>
      <w:r>
        <w:rPr>
          <w:rFonts w:ascii="Consolas" w:hAnsi="Consolas" w:cs="Consolas"/>
          <w:i/>
          <w:iCs/>
          <w:color w:val="6A737D"/>
          <w:sz w:val="18"/>
          <w:szCs w:val="18"/>
        </w:rPr>
        <w:t xml:space="preserve"># one Pod per node</w:t>
      </w:r>
    </w:p>
    <w:p>
      <w:pPr>
        <w:pStyle w:val="Heading2"/>
        <w:spacing w:before="300" w:after="120"/>
        <w:rPr>
          <w:rFonts w:asciiTheme="minorHAnsi" w:hAnsiTheme="minorHAnsi" w:cstheme="minorHAnsi"/>
          <w:i w:val="0"/>
          <w:iCs w:val="0"/>
          <w:color w:val="1F4E79"/>
          <w:sz w:val="26"/>
          <w:szCs w:val="26"/>
        </w:rPr>
      </w:pPr>
      <w:bookmarkStart w:id="2016" w:name="_TocK2016"/>
      <w:r>
        <w:rPr>
          <w:rFonts w:asciiTheme="minorHAnsi" w:hAnsiTheme="minorHAnsi" w:cstheme="minorHAnsi"/>
          <w:i w:val="0"/>
          <w:iCs w:val="0"/>
          <w:color w:val="1F4E79"/>
          <w:sz w:val="26"/>
          <w:szCs w:val="26"/>
        </w:rPr>
        <w:t xml:space="preserve">Job</w:t>
      </w:r>
      <w:bookmarkEnd w:id="2016"/>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Job creates one or more Pods and makes sure a set number of them </w:t>
      </w:r>
      <w:r>
        <w:rPr>
          <w:rFonts w:asciiTheme="minorHAnsi" w:hAnsiTheme="minorHAnsi" w:cstheme="minorHAnsi"/>
          <w:b/>
          <w:bCs/>
          <w:color w:val="0F2233"/>
          <w:sz w:val="22"/>
          <w:szCs w:val="22"/>
        </w:rPr>
        <w:t xml:space="preserve">finish successfully</w:t>
      </w:r>
      <w:r>
        <w:rPr>
          <w:rFonts w:asciiTheme="minorHAnsi" w:hAnsiTheme="minorHAnsi" w:cstheme="minorHAnsi"/>
          <w:color w:val="1F2D3D"/>
          <w:sz w:val="22"/>
          <w:szCs w:val="22"/>
        </w:rPr>
        <w:t xml:space="preserve">. If a Pod fails, the Job retries it.</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one-off task</w:t>
            </w:r>
            <w:r>
              <w:rPr>
                <w:rFonts w:asciiTheme="minorHAnsi" w:hAnsiTheme="minorHAnsi" w:cstheme="minorHAnsi"/>
                <w:color w:val="1F2D3D"/>
                <w:sz w:val="21"/>
                <w:szCs w:val="21"/>
              </w:rPr>
              <w:t xml:space="preserve"> such as “deep-clean the kitchen tonight”. Once it is done, it is done; nobody keeps cleaning forever.</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Before releasing api v1.6, QuickBite runs a </w:t>
            </w:r>
            <w:r>
              <w:rPr>
                <w:rFonts w:asciiTheme="minorHAnsi" w:hAnsiTheme="minorHAnsi" w:cstheme="minorHAnsi"/>
                <w:b/>
                <w:bCs/>
                <w:color w:val="0F2233"/>
                <w:sz w:val="21"/>
                <w:szCs w:val="21"/>
              </w:rPr>
              <w:t xml:space="preserve">database migration</w:t>
            </w:r>
            <w:r>
              <w:rPr>
                <w:rFonts w:asciiTheme="minorHAnsi" w:hAnsiTheme="minorHAnsi" w:cstheme="minorHAnsi"/>
                <w:color w:val="1F2D3D"/>
                <w:sz w:val="21"/>
                <w:szCs w:val="21"/>
              </w:rPr>
              <w:t xml:space="preserve"> Job that adds a new column. Other examples: importing a menu file, sending month-end invoices.</w:t>
            </w:r>
          </w:p>
        </w:tc>
      </w:tr>
    </w:tbl>
    <w:p>
      <w:pPr>
        <w:spacing w:before="0" w:after="40" w:line="276" w:lineRule="auto"/>
      </w:pP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batch/v1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Job</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db-migrate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backoffLimit:</w:t>
      </w:r>
      <w:r>
        <w:rPr>
          <w:rFonts w:ascii="Consolas" w:hAnsi="Consolas" w:cs="Consolas"/>
          <w:color w:val="1F2D3D"/>
          <w:sz w:val="18"/>
          <w:szCs w:val="18"/>
        </w:rPr>
        <w:t xml:space="preserve"> 3         </w:t>
      </w:r>
      <w:r>
        <w:rPr>
          <w:rFonts w:ascii="Consolas" w:hAnsi="Consolas" w:cs="Consolas"/>
          <w:i/>
          <w:iCs/>
          <w:color w:val="6A737D"/>
          <w:sz w:val="18"/>
          <w:szCs w:val="18"/>
        </w:rPr>
        <w:t xml:space="preserve"> # retry up to 3 times if it fails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restartPolicy:</w:t>
      </w:r>
      <w:r>
        <w:rPr>
          <w:rFonts w:ascii="Consolas" w:hAnsi="Consolas" w:cs="Consolas"/>
          <w:color w:val="1F2D3D"/>
          <w:sz w:val="18"/>
          <w:szCs w:val="18"/>
        </w:rPr>
        <w:t xml:space="preserve"> Never</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migrate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busybox:latest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command:</w:t>
      </w:r>
      <w:r>
        <w:rPr>
          <w:rFonts w:ascii="Consolas" w:hAnsi="Consolas" w:cs="Consolas"/>
          <w:color w:val="1F2D3D"/>
          <w:sz w:val="18"/>
          <w:szCs w:val="18"/>
        </w:rPr>
        <w:t xml:space="preserve"> ["/bin/sh", "-c", "echo Migrating database...; sleep 5; echo Done"]</w:t>
      </w:r>
    </w:p>
    <w:p>
      <w:pPr>
        <w:pStyle w:val="Heading2"/>
        <w:spacing w:before="300" w:after="120"/>
        <w:rPr>
          <w:rFonts w:asciiTheme="minorHAnsi" w:hAnsiTheme="minorHAnsi" w:cstheme="minorHAnsi"/>
          <w:i w:val="0"/>
          <w:iCs w:val="0"/>
          <w:color w:val="1F4E79"/>
          <w:sz w:val="26"/>
          <w:szCs w:val="26"/>
        </w:rPr>
      </w:pPr>
      <w:bookmarkStart w:id="2017" w:name="_TocK2017"/>
      <w:r>
        <w:rPr>
          <w:rFonts w:asciiTheme="minorHAnsi" w:hAnsiTheme="minorHAnsi" w:cstheme="minorHAnsi"/>
          <w:i w:val="0"/>
          <w:iCs w:val="0"/>
          <w:color w:val="1F4E79"/>
          <w:sz w:val="26"/>
          <w:szCs w:val="26"/>
        </w:rPr>
        <w:t xml:space="preserve">CronJob</w:t>
      </w:r>
      <w:bookmarkEnd w:id="2017"/>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CronJob creates a Job on a </w:t>
      </w:r>
      <w:r>
        <w:rPr>
          <w:rFonts w:asciiTheme="minorHAnsi" w:hAnsiTheme="minorHAnsi" w:cstheme="minorHAnsi"/>
          <w:b/>
          <w:bCs/>
          <w:color w:val="0F2233"/>
          <w:sz w:val="22"/>
          <w:szCs w:val="22"/>
        </w:rPr>
        <w:t xml:space="preserve">repeating schedule</w:t>
      </w:r>
      <w:r>
        <w:rPr>
          <w:rFonts w:asciiTheme="minorHAnsi" w:hAnsiTheme="minorHAnsi" w:cstheme="minorHAnsi"/>
          <w:color w:val="1F2D3D"/>
          <w:sz w:val="22"/>
          <w:szCs w:val="22"/>
        </w:rPr>
        <w:t xml:space="preserve">.</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An </w:t>
            </w:r>
            <w:r>
              <w:rPr>
                <w:rFonts w:asciiTheme="minorHAnsi" w:hAnsiTheme="minorHAnsi" w:cstheme="minorHAnsi"/>
                <w:b/>
                <w:bCs/>
                <w:color w:val="0F2233"/>
                <w:sz w:val="21"/>
                <w:szCs w:val="21"/>
              </w:rPr>
              <w:t xml:space="preserve">alarm clock</w:t>
            </w:r>
            <w:r>
              <w:rPr>
                <w:rFonts w:asciiTheme="minorHAnsi" w:hAnsiTheme="minorHAnsi" w:cstheme="minorHAnsi"/>
                <w:color w:val="1F2D3D"/>
                <w:sz w:val="21"/>
                <w:szCs w:val="21"/>
              </w:rPr>
              <w:t xml:space="preserve"> that starts the same task at the same time every day.</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Every night at 2 AM QuickBite builds a </w:t>
            </w:r>
            <w:r>
              <w:rPr>
                <w:rFonts w:asciiTheme="minorHAnsi" w:hAnsiTheme="minorHAnsi" w:cstheme="minorHAnsi"/>
                <w:b/>
                <w:bCs/>
                <w:color w:val="0F2233"/>
                <w:sz w:val="21"/>
                <w:szCs w:val="21"/>
              </w:rPr>
              <w:t xml:space="preserve">sales report</w:t>
            </w:r>
            <w:r>
              <w:rPr>
                <w:rFonts w:asciiTheme="minorHAnsi" w:hAnsiTheme="minorHAnsi" w:cstheme="minorHAnsi"/>
                <w:color w:val="1F2D3D"/>
                <w:sz w:val="21"/>
                <w:szCs w:val="21"/>
              </w:rPr>
              <w:t xml:space="preserve"> and emails it to managers.</w:t>
            </w:r>
          </w:p>
        </w:tc>
      </w:tr>
    </w:tbl>
    <w:p>
      <w:pPr>
        <w:spacing w:before="0" w:after="40" w:line="276" w:lineRule="auto"/>
      </w:pPr>
    </w:p>
    <w:p>
      <w:pPr>
        <w:keepNext/>
        <w:spacing w:before="120" w:after="40" w:line="276" w:lineRule="auto"/>
        <w:jc w:val="center"/>
      </w:pPr>
      <w:r>
        <w:drawing>
          <wp:inline distT="0" distB="0" distL="0" distR="0">
            <wp:extent cx="5943600" cy="1782857"/>
            <wp:effectExtent l="0" t="0" r="0" b="0"/>
            <wp:docPr id="5010" name="Figure 10" descr="A CronJob creates a Job on schedule; the Job runs a Pod until it compl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ure 10"/>
                    <pic:cNvPicPr/>
                  </pic:nvPicPr>
                  <pic:blipFill>
                    <a:blip r:embed="rIdK9"/>
                    <a:stretch>
                      <a:fillRect/>
                    </a:stretch>
                  </pic:blipFill>
                  <pic:spPr>
                    <a:xfrm>
                      <a:off x="0" y="0"/>
                      <a:ext cx="5943600" cy="1782857"/>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10: A CronJob creates a Job on schedule; the Job runs a Pod until it completes</w:t>
      </w:r>
    </w:p>
    <w:p>
      <w:pPr>
        <w:spacing w:before="0" w:after="120" w:line="276" w:lineRule="auto"/>
      </w:pPr>
      <w:r>
        <w:rPr>
          <w:rFonts w:asciiTheme="minorHAnsi" w:hAnsiTheme="minorHAnsi" w:cstheme="minorHAnsi"/>
          <w:color w:val="1F2D3D"/>
          <w:sz w:val="22"/>
          <w:szCs w:val="22"/>
        </w:rPr>
        <w:t xml:space="preserve">The schedule uses standard cron format: </w:t>
      </w:r>
      <w:r>
        <w:rPr>
          <w:rFonts w:ascii="Consolas" w:hAnsi="Consolas" w:cs="Consolas"/>
          <w:color w:val="A33B00"/>
          <w:sz w:val="20"/>
          <w:szCs w:val="20"/>
          <w:shd w:val="clear" w:color="auto" w:fill="F3F6F8"/>
        </w:rPr>
        <w:t xml:space="preserve">minute hour day-of-month month day-of-week</w:t>
      </w:r>
      <w:r>
        <w:rPr>
          <w:rFonts w:asciiTheme="minorHAnsi" w:hAnsiTheme="minorHAnsi" w:cstheme="minorHAnsi"/>
          <w:color w:val="1F2D3D"/>
          <w:sz w:val="22"/>
          <w:szCs w:val="22"/>
        </w:rPr>
        <w:t xml:space="preserve">. </w:t>
      </w:r>
      <w:r>
        <w:rPr>
          <w:rFonts w:ascii="Consolas" w:hAnsi="Consolas" w:cs="Consolas"/>
          <w:color w:val="A33B00"/>
          <w:sz w:val="20"/>
          <w:szCs w:val="20"/>
          <w:shd w:val="clear" w:color="auto" w:fill="F3F6F8"/>
        </w:rPr>
        <w:t xml:space="preserve">0 2 * * *</w:t>
      </w:r>
      <w:r>
        <w:rPr>
          <w:rFonts w:asciiTheme="minorHAnsi" w:hAnsiTheme="minorHAnsi" w:cstheme="minorHAnsi"/>
          <w:color w:val="1F2D3D"/>
          <w:sz w:val="22"/>
          <w:szCs w:val="22"/>
        </w:rPr>
        <w:t xml:space="preserve"> means “at 02:00 every day”. For a quick lab test, use </w:t>
      </w:r>
      <w:r>
        <w:rPr>
          <w:rFonts w:ascii="Consolas" w:hAnsi="Consolas" w:cs="Consolas"/>
          <w:color w:val="A33B00"/>
          <w:sz w:val="20"/>
          <w:szCs w:val="20"/>
          <w:shd w:val="clear" w:color="auto" w:fill="F3F6F8"/>
        </w:rPr>
        <w:t xml:space="preserve">*/1 * * * *</w:t>
      </w:r>
      <w:r>
        <w:rPr>
          <w:rFonts w:asciiTheme="minorHAnsi" w:hAnsiTheme="minorHAnsi" w:cstheme="minorHAnsi"/>
          <w:color w:val="1F2D3D"/>
          <w:sz w:val="22"/>
          <w:szCs w:val="22"/>
        </w:rPr>
        <w:t xml:space="preserve"> to run every minute.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batch/v1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CronJob</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sales-report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schedule:</w:t>
      </w:r>
      <w:r>
        <w:rPr>
          <w:rFonts w:ascii="Consolas" w:hAnsi="Consolas" w:cs="Consolas"/>
          <w:color w:val="1F2D3D"/>
          <w:sz w:val="18"/>
          <w:szCs w:val="18"/>
        </w:rPr>
        <w:t xml:space="preserve"> "0 2 * * *"           </w:t>
      </w:r>
      <w:r>
        <w:rPr>
          <w:rFonts w:ascii="Consolas" w:hAnsi="Consolas" w:cs="Consolas"/>
          <w:i/>
          <w:iCs/>
          <w:color w:val="6A737D"/>
          <w:sz w:val="18"/>
          <w:szCs w:val="18"/>
        </w:rPr>
        <w:t xml:space="preserve"> # lab tip: "*/1 * * * *" = every minute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jobTemplate: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restartPolicy:</w:t>
      </w:r>
      <w:r>
        <w:rPr>
          <w:rFonts w:ascii="Consolas" w:hAnsi="Consolas" w:cs="Consolas"/>
          <w:color w:val="1F2D3D"/>
          <w:sz w:val="18"/>
          <w:szCs w:val="18"/>
        </w:rPr>
        <w:t xml:space="preserve"> OnFailure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report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busybox:latest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command:</w:t>
      </w:r>
      <w:r>
        <w:rPr>
          <w:rFonts w:ascii="Consolas" w:hAnsi="Consolas" w:cs="Consolas"/>
          <w:color w:val="1F2D3D"/>
          <w:sz w:val="18"/>
          <w:szCs w:val="18"/>
        </w:rPr>
        <w:t xml:space="preserve"> ["/bin/sh", "-c", "date; echo Building yesterday's sales report"]</w:t>
      </w:r>
    </w:p>
    <w:p>
      <w:pPr>
        <w:keepNext/>
        <w:spacing w:before="120" w:after="60" w:line="276" w:lineRule="auto"/>
      </w:pPr>
      <w:r>
        <w:rPr>
          <w:rFonts w:asciiTheme="minorHAnsi" w:hAnsiTheme="minorHAnsi" w:cstheme="minorHAnsi"/>
          <w:b/>
          <w:bCs/>
          <w:color w:val="0B7D70"/>
          <w:sz w:val="21"/>
          <w:szCs w:val="21"/>
        </w:rPr>
        <w:t xml:space="preserve">Try it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cronjobs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jobs --watch                              </w:t>
      </w:r>
      <w:r>
        <w:rPr>
          <w:rFonts w:ascii="Consolas" w:hAnsi="Consolas" w:cs="Consolas"/>
          <w:i/>
          <w:iCs/>
          <w:color w:val="6A737D"/>
          <w:sz w:val="18"/>
          <w:szCs w:val="18"/>
        </w:rPr>
        <w:t xml:space="preserve"># a new Job each run</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create job manual-run --from=cronjob/sales-report  </w:t>
      </w:r>
      <w:r>
        <w:rPr>
          <w:rFonts w:ascii="Consolas" w:hAnsi="Consolas" w:cs="Consolas"/>
          <w:i/>
          <w:iCs/>
          <w:color w:val="6A737D"/>
          <w:sz w:val="18"/>
          <w:szCs w:val="18"/>
        </w:rPr>
        <w:t xml:space="preserve"># run it now</w:t>
      </w:r>
    </w:p>
    <w:p>
      <w:pPr>
        <w:pStyle w:val="Heading2"/>
        <w:spacing w:before="300" w:after="120"/>
        <w:rPr>
          <w:rFonts w:asciiTheme="minorHAnsi" w:hAnsiTheme="minorHAnsi" w:cstheme="minorHAnsi"/>
          <w:i w:val="0"/>
          <w:iCs w:val="0"/>
          <w:color w:val="1F4E79"/>
          <w:sz w:val="26"/>
          <w:szCs w:val="26"/>
        </w:rPr>
      </w:pPr>
      <w:bookmarkStart w:id="2018" w:name="_TocK2018"/>
      <w:r>
        <w:rPr>
          <w:rFonts w:asciiTheme="minorHAnsi" w:hAnsiTheme="minorHAnsi" w:cstheme="minorHAnsi"/>
          <w:i w:val="0"/>
          <w:iCs w:val="0"/>
          <w:color w:val="1F4E79"/>
          <w:sz w:val="26"/>
          <w:szCs w:val="26"/>
        </w:rPr>
        <w:t xml:space="preserve">Which workload should I use?</w:t>
      </w:r>
      <w:bookmarkEnd w:id="2018"/>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4000"/>
        <w:gridCol w:w="2100"/>
        <w:gridCol w:w="3660"/>
      </w:tblGrid>
      <w:tr>
        <w:trPr>
          <w:tblHeader/>
          <w:cantSplit/>
        </w:trPr>
        <w:tc>
          <w:tcPr>
            <w:tcW w:w="4000" w:type="dxa"/>
            <w:shd w:val="clear" w:color="auto" w:fill="0F2233"/>
          </w:tcPr>
          <w:p>
            <w:pPr>
              <w:spacing w:before="0" w:after="0" w:line="264" w:lineRule="auto"/>
            </w:pPr>
            <w:r>
              <w:rPr>
                <w:rFonts w:asciiTheme="minorHAnsi" w:hAnsiTheme="minorHAnsi" w:cstheme="minorHAnsi"/>
                <w:b/>
                <w:bCs/>
                <w:color w:val="FFFFFF"/>
                <w:sz w:val="20"/>
                <w:szCs w:val="20"/>
              </w:rPr>
              <w:t xml:space="preserve">Your situation</w:t>
            </w:r>
          </w:p>
        </w:tc>
        <w:tc>
          <w:tcPr>
            <w:tcW w:w="2100" w:type="dxa"/>
            <w:shd w:val="clear" w:color="auto" w:fill="0F2233"/>
          </w:tcPr>
          <w:p>
            <w:pPr>
              <w:spacing w:before="0" w:after="0" w:line="264" w:lineRule="auto"/>
            </w:pPr>
            <w:r>
              <w:rPr>
                <w:rFonts w:asciiTheme="minorHAnsi" w:hAnsiTheme="minorHAnsi" w:cstheme="minorHAnsi"/>
                <w:b/>
                <w:bCs/>
                <w:color w:val="FFFFFF"/>
                <w:sz w:val="20"/>
                <w:szCs w:val="20"/>
              </w:rPr>
              <w:t xml:space="preserve">Use</w:t>
            </w:r>
          </w:p>
        </w:tc>
        <w:tc>
          <w:tcPr>
            <w:tcW w:w="3660" w:type="dxa"/>
            <w:shd w:val="clear" w:color="auto" w:fill="0F2233"/>
          </w:tcPr>
          <w:p>
            <w:pPr>
              <w:spacing w:before="0" w:after="0" w:line="264" w:lineRule="auto"/>
            </w:pPr>
            <w:r>
              <w:rPr>
                <w:rFonts w:asciiTheme="minorHAnsi" w:hAnsiTheme="minorHAnsi" w:cstheme="minorHAnsi"/>
                <w:b/>
                <w:bCs/>
                <w:color w:val="FFFFFF"/>
                <w:sz w:val="20"/>
                <w:szCs w:val="20"/>
              </w:rPr>
              <w:t xml:space="preserve">QuickBite example</w:t>
            </w:r>
          </w:p>
        </w:tc>
      </w:tr>
      <w:tr>
        <w:trPr>
          <w:cantSplit/>
        </w:trPr>
        <w:tc>
          <w:tcPr>
            <w:tcW w:w="4000" w:type="dxa"/>
            <w:shd w:val="clear" w:color="auto" w:fill="F3F6F8"/>
          </w:tcPr>
          <w:p>
            <w:pPr>
              <w:spacing w:before="0" w:after="0" w:line="264" w:lineRule="auto"/>
            </w:pPr>
            <w:r>
              <w:rPr>
                <w:rFonts w:asciiTheme="minorHAnsi" w:hAnsiTheme="minorHAnsi" w:cstheme="minorHAnsi"/>
                <w:b/>
                <w:bCs/>
                <w:color w:val="0F2233"/>
                <w:sz w:val="20"/>
                <w:szCs w:val="20"/>
              </w:rPr>
              <w:t xml:space="preserve">Stateless app, many identical copies</w:t>
            </w:r>
          </w:p>
        </w:tc>
        <w:tc>
          <w:tcPr>
            <w:tcW w:w="2100" w:type="dxa"/>
            <w:shd w:val="clear" w:color="auto" w:fill="F3F6F8"/>
          </w:tcPr>
          <w:p>
            <w:pPr>
              <w:spacing w:before="0" w:after="0" w:line="264" w:lineRule="auto"/>
            </w:pPr>
            <w:r>
              <w:rPr>
                <w:rFonts w:asciiTheme="minorHAnsi" w:hAnsiTheme="minorHAnsi" w:cstheme="minorHAnsi"/>
                <w:color w:val="1F2D3D"/>
                <w:sz w:val="20"/>
                <w:szCs w:val="20"/>
              </w:rPr>
              <w:t xml:space="preserve">Deployment</w:t>
            </w:r>
          </w:p>
        </w:tc>
        <w:tc>
          <w:tcPr>
            <w:tcW w:w="3660" w:type="dxa"/>
            <w:shd w:val="clear" w:color="auto" w:fill="F3F6F8"/>
          </w:tcPr>
          <w:p>
            <w:pPr>
              <w:spacing w:before="0" w:after="0" w:line="264" w:lineRule="auto"/>
            </w:pPr>
            <w:r>
              <w:rPr>
                <w:rFonts w:asciiTheme="minorHAnsi" w:hAnsiTheme="minorHAnsi" w:cstheme="minorHAnsi"/>
                <w:color w:val="1F2D3D"/>
                <w:sz w:val="20"/>
                <w:szCs w:val="20"/>
              </w:rPr>
              <w:t xml:space="preserve">web, api</w:t>
            </w:r>
          </w:p>
        </w:tc>
      </w:tr>
      <w:tr>
        <w:trPr>
          <w:cantSplit/>
        </w:trPr>
        <w:tc>
          <w:tcPr>
            <w:tcW w:w="4000" w:type="dxa"/>
            <w:shd w:val="clear" w:color="auto" w:fill="FFFFFF"/>
          </w:tcPr>
          <w:p>
            <w:pPr>
              <w:spacing w:before="0" w:after="0" w:line="264" w:lineRule="auto"/>
            </w:pPr>
            <w:r>
              <w:rPr>
                <w:rFonts w:asciiTheme="minorHAnsi" w:hAnsiTheme="minorHAnsi" w:cstheme="minorHAnsi"/>
                <w:b/>
                <w:bCs/>
                <w:color w:val="0F2233"/>
                <w:sz w:val="20"/>
                <w:szCs w:val="20"/>
              </w:rPr>
              <w:t xml:space="preserve">Each copy needs its own name and disk</w:t>
            </w:r>
          </w:p>
        </w:tc>
        <w:tc>
          <w:tcPr>
            <w:tcW w:w="2100" w:type="dxa"/>
            <w:shd w:val="clear" w:color="auto" w:fill="FFFFFF"/>
          </w:tcPr>
          <w:p>
            <w:pPr>
              <w:spacing w:before="0" w:after="0" w:line="264" w:lineRule="auto"/>
            </w:pPr>
            <w:r>
              <w:rPr>
                <w:rFonts w:asciiTheme="minorHAnsi" w:hAnsiTheme="minorHAnsi" w:cstheme="minorHAnsi"/>
                <w:color w:val="1F2D3D"/>
                <w:sz w:val="20"/>
                <w:szCs w:val="20"/>
              </w:rPr>
              <w:t xml:space="preserve">StatefulSet</w:t>
            </w:r>
          </w:p>
        </w:tc>
        <w:tc>
          <w:tcPr>
            <w:tcW w:w="3660" w:type="dxa"/>
            <w:shd w:val="clear" w:color="auto" w:fill="FFFFFF"/>
          </w:tcPr>
          <w:p>
            <w:pPr>
              <w:spacing w:before="0" w:after="0" w:line="264" w:lineRule="auto"/>
            </w:pPr>
            <w:r>
              <w:rPr>
                <w:rFonts w:asciiTheme="minorHAnsi" w:hAnsiTheme="minorHAnsi" w:cstheme="minorHAnsi"/>
                <w:color w:val="1F2D3D"/>
                <w:sz w:val="20"/>
                <w:szCs w:val="20"/>
              </w:rPr>
              <w:t xml:space="preserve">postgres</w:t>
            </w:r>
          </w:p>
        </w:tc>
      </w:tr>
      <w:tr>
        <w:trPr>
          <w:cantSplit/>
        </w:trPr>
        <w:tc>
          <w:tcPr>
            <w:tcW w:w="4000" w:type="dxa"/>
            <w:shd w:val="clear" w:color="auto" w:fill="F3F6F8"/>
          </w:tcPr>
          <w:p>
            <w:pPr>
              <w:spacing w:before="0" w:after="0" w:line="264" w:lineRule="auto"/>
            </w:pPr>
            <w:r>
              <w:rPr>
                <w:rFonts w:asciiTheme="minorHAnsi" w:hAnsiTheme="minorHAnsi" w:cstheme="minorHAnsi"/>
                <w:b/>
                <w:bCs/>
                <w:color w:val="0F2233"/>
                <w:sz w:val="20"/>
                <w:szCs w:val="20"/>
              </w:rPr>
              <w:t xml:space="preserve">One copy on every node</w:t>
            </w:r>
          </w:p>
        </w:tc>
        <w:tc>
          <w:tcPr>
            <w:tcW w:w="2100" w:type="dxa"/>
            <w:shd w:val="clear" w:color="auto" w:fill="F3F6F8"/>
          </w:tcPr>
          <w:p>
            <w:pPr>
              <w:spacing w:before="0" w:after="0" w:line="264" w:lineRule="auto"/>
            </w:pPr>
            <w:r>
              <w:rPr>
                <w:rFonts w:asciiTheme="minorHAnsi" w:hAnsiTheme="minorHAnsi" w:cstheme="minorHAnsi"/>
                <w:color w:val="1F2D3D"/>
                <w:sz w:val="20"/>
                <w:szCs w:val="20"/>
              </w:rPr>
              <w:t xml:space="preserve">DaemonSet</w:t>
            </w:r>
          </w:p>
        </w:tc>
        <w:tc>
          <w:tcPr>
            <w:tcW w:w="3660" w:type="dxa"/>
            <w:shd w:val="clear" w:color="auto" w:fill="F3F6F8"/>
          </w:tcPr>
          <w:p>
            <w:pPr>
              <w:spacing w:before="0" w:after="0" w:line="264" w:lineRule="auto"/>
            </w:pPr>
            <w:r>
              <w:rPr>
                <w:rFonts w:asciiTheme="minorHAnsi" w:hAnsiTheme="minorHAnsi" w:cstheme="minorHAnsi"/>
                <w:color w:val="1F2D3D"/>
                <w:sz w:val="20"/>
                <w:szCs w:val="20"/>
              </w:rPr>
              <w:t xml:space="preserve">log-agent</w:t>
            </w:r>
          </w:p>
        </w:tc>
      </w:tr>
      <w:tr>
        <w:trPr>
          <w:cantSplit/>
        </w:trPr>
        <w:tc>
          <w:tcPr>
            <w:tcW w:w="4000" w:type="dxa"/>
            <w:shd w:val="clear" w:color="auto" w:fill="FFFFFF"/>
          </w:tcPr>
          <w:p>
            <w:pPr>
              <w:spacing w:before="0" w:after="0" w:line="264" w:lineRule="auto"/>
            </w:pPr>
            <w:r>
              <w:rPr>
                <w:rFonts w:asciiTheme="minorHAnsi" w:hAnsiTheme="minorHAnsi" w:cstheme="minorHAnsi"/>
                <w:b/>
                <w:bCs/>
                <w:color w:val="0F2233"/>
                <w:sz w:val="20"/>
                <w:szCs w:val="20"/>
              </w:rPr>
              <w:t xml:space="preserve">Run once until it finishes</w:t>
            </w:r>
          </w:p>
        </w:tc>
        <w:tc>
          <w:tcPr>
            <w:tcW w:w="2100" w:type="dxa"/>
            <w:shd w:val="clear" w:color="auto" w:fill="FFFFFF"/>
          </w:tcPr>
          <w:p>
            <w:pPr>
              <w:spacing w:before="0" w:after="0" w:line="264" w:lineRule="auto"/>
            </w:pPr>
            <w:r>
              <w:rPr>
                <w:rFonts w:asciiTheme="minorHAnsi" w:hAnsiTheme="minorHAnsi" w:cstheme="minorHAnsi"/>
                <w:color w:val="1F2D3D"/>
                <w:sz w:val="20"/>
                <w:szCs w:val="20"/>
              </w:rPr>
              <w:t xml:space="preserve">Job</w:t>
            </w:r>
          </w:p>
        </w:tc>
        <w:tc>
          <w:tcPr>
            <w:tcW w:w="3660" w:type="dxa"/>
            <w:shd w:val="clear" w:color="auto" w:fill="FFFFFF"/>
          </w:tcPr>
          <w:p>
            <w:pPr>
              <w:spacing w:before="0" w:after="0" w:line="264" w:lineRule="auto"/>
            </w:pPr>
            <w:r>
              <w:rPr>
                <w:rFonts w:asciiTheme="minorHAnsi" w:hAnsiTheme="minorHAnsi" w:cstheme="minorHAnsi"/>
                <w:color w:val="1F2D3D"/>
                <w:sz w:val="20"/>
                <w:szCs w:val="20"/>
              </w:rPr>
              <w:t xml:space="preserve">database migration</w:t>
            </w:r>
          </w:p>
        </w:tc>
      </w:tr>
      <w:tr>
        <w:trPr>
          <w:cantSplit/>
        </w:trPr>
        <w:tc>
          <w:tcPr>
            <w:tcW w:w="4000" w:type="dxa"/>
            <w:shd w:val="clear" w:color="auto" w:fill="F3F6F8"/>
          </w:tcPr>
          <w:p>
            <w:pPr>
              <w:spacing w:before="0" w:after="0" w:line="264" w:lineRule="auto"/>
            </w:pPr>
            <w:r>
              <w:rPr>
                <w:rFonts w:asciiTheme="minorHAnsi" w:hAnsiTheme="minorHAnsi" w:cstheme="minorHAnsi"/>
                <w:b/>
                <w:bCs/>
                <w:color w:val="0F2233"/>
                <w:sz w:val="20"/>
                <w:szCs w:val="20"/>
              </w:rPr>
              <w:t xml:space="preserve">Run on a schedule</w:t>
            </w:r>
          </w:p>
        </w:tc>
        <w:tc>
          <w:tcPr>
            <w:tcW w:w="2100" w:type="dxa"/>
            <w:shd w:val="clear" w:color="auto" w:fill="F3F6F8"/>
          </w:tcPr>
          <w:p>
            <w:pPr>
              <w:spacing w:before="0" w:after="0" w:line="264" w:lineRule="auto"/>
            </w:pPr>
            <w:r>
              <w:rPr>
                <w:rFonts w:asciiTheme="minorHAnsi" w:hAnsiTheme="minorHAnsi" w:cstheme="minorHAnsi"/>
                <w:color w:val="1F2D3D"/>
                <w:sz w:val="20"/>
                <w:szCs w:val="20"/>
              </w:rPr>
              <w:t xml:space="preserve">CronJob</w:t>
            </w:r>
          </w:p>
        </w:tc>
        <w:tc>
          <w:tcPr>
            <w:tcW w:w="3660" w:type="dxa"/>
            <w:shd w:val="clear" w:color="auto" w:fill="F3F6F8"/>
          </w:tcPr>
          <w:p>
            <w:pPr>
              <w:spacing w:before="0" w:after="0" w:line="264" w:lineRule="auto"/>
            </w:pPr>
            <w:r>
              <w:rPr>
                <w:rFonts w:asciiTheme="minorHAnsi" w:hAnsiTheme="minorHAnsi" w:cstheme="minorHAnsi"/>
                <w:color w:val="1F2D3D"/>
                <w:sz w:val="20"/>
                <w:szCs w:val="20"/>
              </w:rPr>
              <w:t xml:space="preserve">nightly sales report</w:t>
            </w:r>
          </w:p>
        </w:tc>
      </w:tr>
      <w:tr>
        <w:trPr>
          <w:cantSplit/>
        </w:trPr>
        <w:tc>
          <w:tcPr>
            <w:tcW w:w="4000" w:type="dxa"/>
            <w:shd w:val="clear" w:color="auto" w:fill="FFFFFF"/>
          </w:tcPr>
          <w:p>
            <w:pPr>
              <w:spacing w:before="0" w:after="0" w:line="264" w:lineRule="auto"/>
            </w:pPr>
            <w:r>
              <w:rPr>
                <w:rFonts w:asciiTheme="minorHAnsi" w:hAnsiTheme="minorHAnsi" w:cstheme="minorHAnsi"/>
                <w:b/>
                <w:bCs/>
                <w:color w:val="0F2233"/>
                <w:sz w:val="20"/>
                <w:szCs w:val="20"/>
              </w:rPr>
              <w:t xml:space="preserve">Quick test or debugging only</w:t>
            </w:r>
          </w:p>
        </w:tc>
        <w:tc>
          <w:tcPr>
            <w:tcW w:w="2100" w:type="dxa"/>
            <w:shd w:val="clear" w:color="auto" w:fill="FFFFFF"/>
          </w:tcPr>
          <w:p>
            <w:pPr>
              <w:spacing w:before="0" w:after="0" w:line="264" w:lineRule="auto"/>
            </w:pPr>
            <w:r>
              <w:rPr>
                <w:rFonts w:asciiTheme="minorHAnsi" w:hAnsiTheme="minorHAnsi" w:cstheme="minorHAnsi"/>
                <w:color w:val="1F2D3D"/>
                <w:sz w:val="20"/>
                <w:szCs w:val="20"/>
              </w:rPr>
              <w:t xml:space="preserve">Pod</w:t>
            </w:r>
          </w:p>
        </w:tc>
        <w:tc>
          <w:tcPr>
            <w:tcW w:w="3660" w:type="dxa"/>
            <w:shd w:val="clear" w:color="auto" w:fill="FFFFFF"/>
          </w:tcPr>
          <w:p>
            <w:pPr>
              <w:spacing w:before="0" w:after="0" w:line="264" w:lineRule="auto"/>
            </w:pPr>
            <w:r>
              <w:rPr>
                <w:rFonts w:asciiTheme="minorHAnsi" w:hAnsiTheme="minorHAnsi" w:cstheme="minorHAnsi"/>
                <w:color w:val="1F2D3D"/>
                <w:sz w:val="20"/>
                <w:szCs w:val="20"/>
              </w:rPr>
              <w:t xml:space="preserve">a throw-away busybox shell</w:t>
            </w:r>
          </w:p>
        </w:tc>
      </w:tr>
    </w:tbl>
    <w:p>
      <w:pPr>
        <w:spacing w:before="0" w:after="60" w:line="276" w:lineRule="auto"/>
      </w:pPr>
    </w:p>
    <w:p>
      <w:pPr>
        <w:pStyle w:val="Heading1"/>
        <w:pageBreakBefore/>
        <w:spacing w:before="360" w:after="120"/>
        <w:rPr>
          <w:rFonts w:asciiTheme="minorHAnsi" w:hAnsiTheme="minorHAnsi" w:cstheme="minorHAnsi"/>
          <w:color w:val="E36C0A"/>
        </w:rPr>
      </w:pPr>
      <w:bookmarkStart w:id="2019" w:name="_TocK2019"/>
      <w:r>
        <w:rPr>
          <w:rFonts w:asciiTheme="minorHAnsi" w:hAnsiTheme="minorHAnsi" w:cstheme="minorHAnsi"/>
          <w:color w:val="E36C0A"/>
        </w:rPr>
        <w:t xml:space="preserve">Networking: reaching your apps</w:t>
      </w:r>
      <w:bookmarkEnd w:id="2019"/>
    </w:p>
    <w:p>
      <w:pPr>
        <w:pStyle w:val="Heading2"/>
        <w:spacing w:before="300" w:after="120"/>
        <w:rPr>
          <w:rFonts w:asciiTheme="minorHAnsi" w:hAnsiTheme="minorHAnsi" w:cstheme="minorHAnsi"/>
          <w:i w:val="0"/>
          <w:iCs w:val="0"/>
          <w:color w:val="1F4E79"/>
          <w:sz w:val="26"/>
          <w:szCs w:val="26"/>
        </w:rPr>
      </w:pPr>
      <w:bookmarkStart w:id="2020" w:name="_TocK2020"/>
      <w:r>
        <w:rPr>
          <w:rFonts w:asciiTheme="minorHAnsi" w:hAnsiTheme="minorHAnsi" w:cstheme="minorHAnsi"/>
          <w:i w:val="0"/>
          <w:iCs w:val="0"/>
          <w:color w:val="1F4E79"/>
          <w:sz w:val="26"/>
          <w:szCs w:val="26"/>
        </w:rPr>
        <w:t xml:space="preserve">Service</w:t>
      </w:r>
      <w:bookmarkEnd w:id="2020"/>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Service exposes a set of Pods as a network service with a </w:t>
      </w:r>
      <w:r>
        <w:rPr>
          <w:rFonts w:asciiTheme="minorHAnsi" w:hAnsiTheme="minorHAnsi" w:cstheme="minorHAnsi"/>
          <w:b/>
          <w:bCs/>
          <w:color w:val="0F2233"/>
          <w:sz w:val="22"/>
          <w:szCs w:val="22"/>
        </w:rPr>
        <w:t xml:space="preserve">stable IP address and DNS name</w:t>
      </w:r>
      <w:r>
        <w:rPr>
          <w:rFonts w:asciiTheme="minorHAnsi" w:hAnsiTheme="minorHAnsi" w:cstheme="minorHAnsi"/>
          <w:color w:val="1F2D3D"/>
          <w:sz w:val="22"/>
          <w:szCs w:val="22"/>
        </w:rPr>
        <w:t xml:space="preserve">, and spreads traffic across them.</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customer-care phone number</w:t>
            </w:r>
            <w:r>
              <w:rPr>
                <w:rFonts w:asciiTheme="minorHAnsi" w:hAnsiTheme="minorHAnsi" w:cstheme="minorHAnsi"/>
                <w:color w:val="1F2D3D"/>
                <w:sz w:val="21"/>
                <w:szCs w:val="21"/>
              </w:rPr>
              <w:t xml:space="preserve">. The number never changes, even though a different agent answers each call. The Service is the number; the Pods are the agents.</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QuickBite’s website calls the orders API at </w:t>
            </w:r>
            <w:r>
              <w:rPr>
                <w:rFonts w:ascii="Consolas" w:hAnsi="Consolas" w:cs="Consolas"/>
                <w:color w:val="A33B00"/>
                <w:sz w:val="19"/>
                <w:szCs w:val="19"/>
                <w:shd w:val="clear" w:color="auto" w:fill="F3F6F8"/>
              </w:rPr>
              <w:t xml:space="preserve">http://orders-svc</w:t>
            </w:r>
            <w:r>
              <w:rPr>
                <w:rFonts w:asciiTheme="minorHAnsi" w:hAnsiTheme="minorHAnsi" w:cstheme="minorHAnsi"/>
                <w:color w:val="1F2D3D"/>
                <w:sz w:val="21"/>
                <w:szCs w:val="21"/>
              </w:rPr>
              <w:t xml:space="preserve">. Pods come and go and get new IPs, but that name keeps working.</w:t>
            </w:r>
          </w:p>
        </w:tc>
      </w:tr>
    </w:tbl>
    <w:p>
      <w:pPr>
        <w:spacing w:before="0" w:after="40" w:line="276" w:lineRule="auto"/>
      </w:pPr>
    </w:p>
    <w:p>
      <w:pPr>
        <w:keepNext/>
        <w:spacing w:before="120" w:after="40" w:line="276" w:lineRule="auto"/>
        <w:jc w:val="center"/>
      </w:pPr>
      <w:r>
        <w:drawing>
          <wp:inline distT="0" distB="0" distL="0" distR="0">
            <wp:extent cx="5943600" cy="2377885"/>
            <wp:effectExtent l="0" t="0" r="0" b="0"/>
            <wp:docPr id="5011" name="Figure 11" descr="The Service keeps the same address while the Pods behind i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ure 11"/>
                    <pic:cNvPicPr/>
                  </pic:nvPicPr>
                  <pic:blipFill>
                    <a:blip r:embed="rIdK10"/>
                    <a:stretch>
                      <a:fillRect/>
                    </a:stretch>
                  </pic:blipFill>
                  <pic:spPr>
                    <a:xfrm>
                      <a:off x="0" y="0"/>
                      <a:ext cx="5943600" cy="2377885"/>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11: The Service keeps the same address while the Pods behind it change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type:</w:t>
      </w:r>
      <w:r>
        <w:rPr>
          <w:rFonts w:ascii="Consolas" w:hAnsi="Consolas" w:cs="Consolas"/>
          <w:color w:val="1F2D3D"/>
          <w:sz w:val="18"/>
          <w:szCs w:val="18"/>
        </w:rPr>
        <w:t xml:space="preserve"> ClusterIP         </w:t>
      </w:r>
      <w:r>
        <w:rPr>
          <w:rFonts w:ascii="Consolas" w:hAnsi="Consolas" w:cs="Consolas"/>
          <w:i/>
          <w:iCs/>
          <w:color w:val="6A737D"/>
          <w:sz w:val="18"/>
          <w:szCs w:val="18"/>
        </w:rPr>
        <w:t xml:space="preserve"> # the default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          </w:t>
      </w:r>
      <w:r>
        <w:rPr>
          <w:rFonts w:ascii="Consolas" w:hAnsi="Consolas" w:cs="Consolas"/>
          <w:i/>
          <w:iCs/>
          <w:color w:val="6A737D"/>
          <w:sz w:val="18"/>
          <w:szCs w:val="18"/>
        </w:rPr>
        <w:t xml:space="preserve"> # send traffic to Pods with this label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protocol:</w:t>
      </w:r>
      <w:r>
        <w:rPr>
          <w:rFonts w:ascii="Consolas" w:hAnsi="Consolas" w:cs="Consolas"/>
          <w:color w:val="1F2D3D"/>
          <w:sz w:val="18"/>
          <w:szCs w:val="18"/>
        </w:rPr>
        <w:t xml:space="preserve"> TCP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w:t>
      </w:r>
      <w:r>
        <w:rPr>
          <w:rFonts w:ascii="Consolas" w:hAnsi="Consolas" w:cs="Consolas"/>
          <w:color w:val="1F2D3D"/>
          <w:sz w:val="18"/>
          <w:szCs w:val="18"/>
        </w:rPr>
        <w:t xml:space="preserve"> 80              </w:t>
      </w:r>
      <w:r>
        <w:rPr>
          <w:rFonts w:ascii="Consolas" w:hAnsi="Consolas" w:cs="Consolas"/>
          <w:i/>
          <w:iCs/>
          <w:color w:val="6A737D"/>
          <w:sz w:val="18"/>
          <w:szCs w:val="18"/>
        </w:rPr>
        <w:t xml:space="preserve"> # port the Service listens on</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targetPort:</w:t>
      </w:r>
      <w:r>
        <w:rPr>
          <w:rFonts w:ascii="Consolas" w:hAnsi="Consolas" w:cs="Consolas"/>
          <w:color w:val="1F2D3D"/>
          <w:sz w:val="18"/>
          <w:szCs w:val="18"/>
        </w:rPr>
        <w:t xml:space="preserve"> 80        </w:t>
      </w:r>
      <w:r>
        <w:rPr>
          <w:rFonts w:ascii="Consolas" w:hAnsi="Consolas" w:cs="Consolas"/>
          <w:i/>
          <w:iCs/>
          <w:color w:val="6A737D"/>
          <w:sz w:val="18"/>
          <w:szCs w:val="18"/>
        </w:rPr>
        <w:t xml:space="preserve"> # port the container listens on</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300"/>
        <w:gridCol w:w="4160"/>
        <w:gridCol w:w="3300"/>
      </w:tblGrid>
      <w:tr>
        <w:trPr>
          <w:tblHeader/>
          <w:cantSplit/>
        </w:trPr>
        <w:tc>
          <w:tcPr>
            <w:tcW w:w="2300" w:type="dxa"/>
            <w:shd w:val="clear" w:color="auto" w:fill="0F2233"/>
          </w:tcPr>
          <w:p>
            <w:pPr>
              <w:spacing w:before="0" w:after="0" w:line="264" w:lineRule="auto"/>
            </w:pPr>
            <w:r>
              <w:rPr>
                <w:rFonts w:asciiTheme="minorHAnsi" w:hAnsiTheme="minorHAnsi" w:cstheme="minorHAnsi"/>
                <w:b/>
                <w:bCs/>
                <w:color w:val="FFFFFF"/>
                <w:sz w:val="20"/>
                <w:szCs w:val="20"/>
              </w:rPr>
              <w:t xml:space="preserve">Service type</w:t>
            </w:r>
          </w:p>
        </w:tc>
        <w:tc>
          <w:tcPr>
            <w:tcW w:w="4160" w:type="dxa"/>
            <w:shd w:val="clear" w:color="auto" w:fill="0F2233"/>
          </w:tcPr>
          <w:p>
            <w:pPr>
              <w:spacing w:before="0" w:after="0" w:line="264" w:lineRule="auto"/>
            </w:pPr>
            <w:r>
              <w:rPr>
                <w:rFonts w:asciiTheme="minorHAnsi" w:hAnsiTheme="minorHAnsi" w:cstheme="minorHAnsi"/>
                <w:b/>
                <w:bCs/>
                <w:color w:val="FFFFFF"/>
                <w:sz w:val="20"/>
                <w:szCs w:val="20"/>
              </w:rPr>
              <w:t xml:space="preserve">Who can reach it</w:t>
            </w:r>
          </w:p>
        </w:tc>
        <w:tc>
          <w:tcPr>
            <w:tcW w:w="3300" w:type="dxa"/>
            <w:shd w:val="clear" w:color="auto" w:fill="0F2233"/>
          </w:tcPr>
          <w:p>
            <w:pPr>
              <w:spacing w:before="0" w:after="0" w:line="264" w:lineRule="auto"/>
            </w:pPr>
            <w:r>
              <w:rPr>
                <w:rFonts w:asciiTheme="minorHAnsi" w:hAnsiTheme="minorHAnsi" w:cstheme="minorHAnsi"/>
                <w:b/>
                <w:bCs/>
                <w:color w:val="FFFFFF"/>
                <w:sz w:val="20"/>
                <w:szCs w:val="20"/>
              </w:rPr>
              <w:t xml:space="preserve">Typical use</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ClusterIP (default)</w:t>
            </w:r>
          </w:p>
        </w:tc>
        <w:tc>
          <w:tcPr>
            <w:tcW w:w="4160" w:type="dxa"/>
            <w:shd w:val="clear" w:color="auto" w:fill="F3F6F8"/>
          </w:tcPr>
          <w:p>
            <w:pPr>
              <w:spacing w:before="0" w:after="0" w:line="264" w:lineRule="auto"/>
            </w:pPr>
            <w:r>
              <w:rPr>
                <w:rFonts w:asciiTheme="minorHAnsi" w:hAnsiTheme="minorHAnsi" w:cstheme="minorHAnsi"/>
                <w:color w:val="1F2D3D"/>
                <w:sz w:val="20"/>
                <w:szCs w:val="20"/>
              </w:rPr>
              <w:t xml:space="preserve">Only apps inside the cluster</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web → api, api → database</w:t>
            </w:r>
          </w:p>
        </w:tc>
      </w:tr>
      <w:tr>
        <w:trPr>
          <w:cantSplit/>
        </w:trPr>
        <w:tc>
          <w:tcPr>
            <w:tcW w:w="2300" w:type="dxa"/>
            <w:shd w:val="clear" w:color="auto" w:fill="FFFFFF"/>
          </w:tcPr>
          <w:p>
            <w:pPr>
              <w:spacing w:before="0" w:after="0" w:line="264" w:lineRule="auto"/>
            </w:pPr>
            <w:r>
              <w:rPr>
                <w:rFonts w:asciiTheme="minorHAnsi" w:hAnsiTheme="minorHAnsi" w:cstheme="minorHAnsi"/>
                <w:b/>
                <w:bCs/>
                <w:color w:val="0F2233"/>
                <w:sz w:val="20"/>
                <w:szCs w:val="20"/>
              </w:rPr>
              <w:t xml:space="preserve">NodePort</w:t>
            </w:r>
          </w:p>
        </w:tc>
        <w:tc>
          <w:tcPr>
            <w:tcW w:w="4160" w:type="dxa"/>
            <w:shd w:val="clear" w:color="auto" w:fill="FFFFFF"/>
          </w:tcPr>
          <w:p>
            <w:pPr>
              <w:spacing w:before="0" w:after="0" w:line="264" w:lineRule="auto"/>
            </w:pPr>
            <w:r>
              <w:rPr>
                <w:rFonts w:asciiTheme="minorHAnsi" w:hAnsiTheme="minorHAnsi" w:cstheme="minorHAnsi"/>
                <w:color w:val="1F2D3D"/>
                <w:sz w:val="20"/>
                <w:szCs w:val="20"/>
              </w:rPr>
              <w:t xml:space="preserve">Anyone who can reach a node, on a port from 30000–32767</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Labs and quick testing</w:t>
            </w:r>
          </w:p>
        </w:tc>
      </w:tr>
      <w:tr>
        <w:trPr>
          <w:cantSplit/>
        </w:trPr>
        <w:tc>
          <w:tcPr>
            <w:tcW w:w="2300" w:type="dxa"/>
            <w:shd w:val="clear" w:color="auto" w:fill="F3F6F8"/>
          </w:tcPr>
          <w:p>
            <w:pPr>
              <w:spacing w:before="0" w:after="0" w:line="264" w:lineRule="auto"/>
            </w:pPr>
            <w:r>
              <w:rPr>
                <w:rFonts w:asciiTheme="minorHAnsi" w:hAnsiTheme="minorHAnsi" w:cstheme="minorHAnsi"/>
                <w:b/>
                <w:bCs/>
                <w:color w:val="0F2233"/>
                <w:sz w:val="20"/>
                <w:szCs w:val="20"/>
              </w:rPr>
              <w:t xml:space="preserve">LoadBalancer</w:t>
            </w:r>
          </w:p>
        </w:tc>
        <w:tc>
          <w:tcPr>
            <w:tcW w:w="4160" w:type="dxa"/>
            <w:shd w:val="clear" w:color="auto" w:fill="F3F6F8"/>
          </w:tcPr>
          <w:p>
            <w:pPr>
              <w:spacing w:before="0" w:after="0" w:line="264" w:lineRule="auto"/>
            </w:pPr>
            <w:r>
              <w:rPr>
                <w:rFonts w:asciiTheme="minorHAnsi" w:hAnsiTheme="minorHAnsi" w:cstheme="minorHAnsi"/>
                <w:color w:val="1F2D3D"/>
                <w:sz w:val="20"/>
                <w:szCs w:val="20"/>
              </w:rPr>
              <w:t xml:space="preserve">The internet, through a cloud load balancer with a public IP</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Production entry point for one app</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Try it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svc example-service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endpoints example-service   </w:t>
      </w:r>
      <w:r>
        <w:rPr>
          <w:rFonts w:ascii="Consolas" w:hAnsi="Consolas" w:cs="Consolas"/>
          <w:i/>
          <w:iCs/>
          <w:color w:val="6A737D"/>
          <w:sz w:val="18"/>
          <w:szCs w:val="18"/>
        </w:rPr>
        <w:t xml:space="preserve"># the Pod IPs behind it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run tmp --rm -it --image=busybox -- wget -qO- http://example-service</w:t>
      </w:r>
    </w:p>
    <w:p>
      <w:pPr>
        <w:pStyle w:val="Heading2"/>
        <w:spacing w:before="300" w:after="120"/>
        <w:rPr>
          <w:rFonts w:asciiTheme="minorHAnsi" w:hAnsiTheme="minorHAnsi" w:cstheme="minorHAnsi"/>
          <w:i w:val="0"/>
          <w:iCs w:val="0"/>
          <w:color w:val="1F4E79"/>
          <w:sz w:val="26"/>
          <w:szCs w:val="26"/>
        </w:rPr>
      </w:pPr>
      <w:bookmarkStart w:id="2021" w:name="_TocK2021"/>
      <w:r>
        <w:rPr>
          <w:rFonts w:asciiTheme="minorHAnsi" w:hAnsiTheme="minorHAnsi" w:cstheme="minorHAnsi"/>
          <w:i w:val="0"/>
          <w:iCs w:val="0"/>
          <w:color w:val="1F4E79"/>
          <w:sz w:val="26"/>
          <w:szCs w:val="26"/>
        </w:rPr>
        <w:t xml:space="preserve">Ingress</w:t>
      </w:r>
      <w:bookmarkEnd w:id="2021"/>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an Ingress manages external HTTP(S) access to Services, routing requests by </w:t>
      </w:r>
      <w:r>
        <w:rPr>
          <w:rFonts w:asciiTheme="minorHAnsi" w:hAnsiTheme="minorHAnsi" w:cstheme="minorHAnsi"/>
          <w:b/>
          <w:bCs/>
          <w:color w:val="0F2233"/>
          <w:sz w:val="22"/>
          <w:szCs w:val="22"/>
        </w:rPr>
        <w:t xml:space="preserve">host name and URL path</w:t>
      </w:r>
      <w:r>
        <w:rPr>
          <w:rFonts w:asciiTheme="minorHAnsi" w:hAnsiTheme="minorHAnsi" w:cstheme="minorHAnsi"/>
          <w:color w:val="1F2D3D"/>
          <w:sz w:val="22"/>
          <w:szCs w:val="22"/>
        </w:rPr>
        <w:t xml:space="preserve">.</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shopping mall entrance with a directory board</w:t>
            </w:r>
            <w:r>
              <w:rPr>
                <w:rFonts w:asciiTheme="minorHAnsi" w:hAnsiTheme="minorHAnsi" w:cstheme="minorHAnsi"/>
                <w:color w:val="1F2D3D"/>
                <w:sz w:val="21"/>
                <w:szCs w:val="21"/>
              </w:rPr>
              <w:t xml:space="preserve">: one door in, and signs sending you to the food court, the cinema or the shops.</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One public address serves the whole of QuickBite: </w:t>
            </w:r>
            <w:r>
              <w:rPr>
                <w:rFonts w:ascii="Consolas" w:hAnsi="Consolas" w:cs="Consolas"/>
                <w:color w:val="A33B00"/>
                <w:sz w:val="19"/>
                <w:szCs w:val="19"/>
                <w:shd w:val="clear" w:color="auto" w:fill="F3F6F8"/>
              </w:rPr>
              <w:t xml:space="preserve">quickbite.com/</w:t>
            </w:r>
            <w:r>
              <w:rPr>
                <w:rFonts w:asciiTheme="minorHAnsi" w:hAnsiTheme="minorHAnsi" w:cstheme="minorHAnsi"/>
                <w:color w:val="1F2D3D"/>
                <w:sz w:val="21"/>
                <w:szCs w:val="21"/>
              </w:rPr>
              <w:t xml:space="preserve"> goes to the website, </w:t>
            </w:r>
            <w:r>
              <w:rPr>
                <w:rFonts w:ascii="Consolas" w:hAnsi="Consolas" w:cs="Consolas"/>
                <w:color w:val="A33B00"/>
                <w:sz w:val="19"/>
                <w:szCs w:val="19"/>
                <w:shd w:val="clear" w:color="auto" w:fill="F3F6F8"/>
              </w:rPr>
              <w:t xml:space="preserve">quickbite.com/api</w:t>
            </w:r>
            <w:r>
              <w:rPr>
                <w:rFonts w:asciiTheme="minorHAnsi" w:hAnsiTheme="minorHAnsi" w:cstheme="minorHAnsi"/>
                <w:color w:val="1F2D3D"/>
                <w:sz w:val="21"/>
                <w:szCs w:val="21"/>
              </w:rPr>
              <w:t xml:space="preserve"> goes to the orders API, and </w:t>
            </w:r>
            <w:r>
              <w:rPr>
                <w:rFonts w:ascii="Consolas" w:hAnsi="Consolas" w:cs="Consolas"/>
                <w:color w:val="A33B00"/>
                <w:sz w:val="19"/>
                <w:szCs w:val="19"/>
                <w:shd w:val="clear" w:color="auto" w:fill="F3F6F8"/>
              </w:rPr>
              <w:t xml:space="preserve">admin.quickbite.com</w:t>
            </w:r>
            <w:r>
              <w:rPr>
                <w:rFonts w:asciiTheme="minorHAnsi" w:hAnsiTheme="minorHAnsi" w:cstheme="minorHAnsi"/>
                <w:color w:val="1F2D3D"/>
                <w:sz w:val="21"/>
                <w:szCs w:val="21"/>
              </w:rPr>
              <w:t xml:space="preserve"> goes to the admin portal. Without Ingress, each would need its own paid load balancer and public IP.</w:t>
            </w:r>
          </w:p>
        </w:tc>
      </w:tr>
    </w:tbl>
    <w:p>
      <w:pPr>
        <w:spacing w:before="0" w:after="40" w:line="276" w:lineRule="auto"/>
      </w:pPr>
    </w:p>
    <w:p>
      <w:pPr>
        <w:keepNext/>
        <w:spacing w:before="120" w:after="40" w:line="276" w:lineRule="auto"/>
        <w:jc w:val="center"/>
      </w:pPr>
      <w:r>
        <w:drawing>
          <wp:inline distT="0" distB="0" distL="0" distR="0">
            <wp:extent cx="5943600" cy="1961142"/>
            <wp:effectExtent l="0" t="0" r="0" b="0"/>
            <wp:docPr id="5012" name="Figure 12" descr="One Ingress routing to three Services by host an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ure 12"/>
                    <pic:cNvPicPr/>
                  </pic:nvPicPr>
                  <pic:blipFill>
                    <a:blip r:embed="rIdK11"/>
                    <a:stretch>
                      <a:fillRect/>
                    </a:stretch>
                  </pic:blipFill>
                  <pic:spPr>
                    <a:xfrm>
                      <a:off x="0" y="0"/>
                      <a:ext cx="5943600" cy="19611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12: One Ingress routing to three Services by host and path</w:t>
      </w:r>
    </w:p>
    <w:p>
      <w:pPr>
        <w:spacing w:before="0" w:after="120" w:line="276" w:lineRule="auto"/>
      </w:pPr>
      <w:r>
        <w:rPr>
          <w:rFonts w:asciiTheme="minorHAnsi" w:hAnsiTheme="minorHAnsi" w:cstheme="minorHAnsi"/>
          <w:color w:val="1F2D3D"/>
          <w:sz w:val="22"/>
          <w:szCs w:val="22"/>
        </w:rPr>
        <w:t xml:space="preserve">In this example, the Ingress defines rules for the host </w:t>
      </w:r>
      <w:r>
        <w:rPr>
          <w:rFonts w:asciiTheme="minorHAnsi" w:hAnsiTheme="minorHAnsi" w:cstheme="minorHAnsi"/>
          <w:b/>
          <w:bCs/>
          <w:color w:val="0F2233"/>
          <w:sz w:val="22"/>
          <w:szCs w:val="22"/>
        </w:rPr>
        <w:t xml:space="preserve">example.com</w:t>
      </w:r>
      <w:r>
        <w:rPr>
          <w:rFonts w:asciiTheme="minorHAnsi" w:hAnsiTheme="minorHAnsi" w:cstheme="minorHAnsi"/>
          <w:color w:val="1F2D3D"/>
          <w:sz w:val="22"/>
          <w:szCs w:val="22"/>
        </w:rPr>
        <w:t xml:space="preserve">. Requests to </w:t>
      </w:r>
      <w:r>
        <w:rPr>
          <w:rFonts w:asciiTheme="minorHAnsi" w:hAnsiTheme="minorHAnsi" w:cstheme="minorHAnsi"/>
          <w:b/>
          <w:bCs/>
          <w:color w:val="0F2233"/>
          <w:sz w:val="22"/>
          <w:szCs w:val="22"/>
        </w:rPr>
        <w:t xml:space="preserve">/app</w:t>
      </w:r>
      <w:r>
        <w:rPr>
          <w:rFonts w:asciiTheme="minorHAnsi" w:hAnsiTheme="minorHAnsi" w:cstheme="minorHAnsi"/>
          <w:color w:val="1F2D3D"/>
          <w:sz w:val="22"/>
          <w:szCs w:val="22"/>
        </w:rPr>
        <w:t xml:space="preserve"> go to the Service </w:t>
      </w:r>
      <w:r>
        <w:rPr>
          <w:rFonts w:asciiTheme="minorHAnsi" w:hAnsiTheme="minorHAnsi" w:cstheme="minorHAnsi"/>
          <w:b/>
          <w:bCs/>
          <w:color w:val="0F2233"/>
          <w:sz w:val="22"/>
          <w:szCs w:val="22"/>
        </w:rPr>
        <w:t xml:space="preserve">app-service</w:t>
      </w:r>
      <w:r>
        <w:rPr>
          <w:rFonts w:asciiTheme="minorHAnsi" w:hAnsiTheme="minorHAnsi" w:cstheme="minorHAnsi"/>
          <w:color w:val="1F2D3D"/>
          <w:sz w:val="22"/>
          <w:szCs w:val="22"/>
        </w:rPr>
        <w:t xml:space="preserve"> on port 80; everything else goes to </w:t>
      </w:r>
      <w:r>
        <w:rPr>
          <w:rFonts w:asciiTheme="minorHAnsi" w:hAnsiTheme="minorHAnsi" w:cstheme="minorHAnsi"/>
          <w:b/>
          <w:bCs/>
          <w:color w:val="0F2233"/>
          <w:sz w:val="22"/>
          <w:szCs w:val="22"/>
        </w:rPr>
        <w:t xml:space="preserve">web-service</w:t>
      </w:r>
      <w:r>
        <w:rPr>
          <w:rFonts w:asciiTheme="minorHAnsi" w:hAnsiTheme="minorHAnsi" w:cstheme="minorHAnsi"/>
          <w:color w:val="1F2D3D"/>
          <w:sz w:val="22"/>
          <w:szCs w:val="22"/>
        </w:rPr>
        <w:t xml:space="preserv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networking.k8s.io/v1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Ingress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example-ingress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ingressClassName:</w:t>
      </w:r>
      <w:r>
        <w:rPr>
          <w:rFonts w:ascii="Consolas" w:hAnsi="Consolas" w:cs="Consolas"/>
          <w:color w:val="1F2D3D"/>
          <w:sz w:val="18"/>
          <w:szCs w:val="18"/>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rules: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host:</w:t>
      </w:r>
      <w:r>
        <w:rPr>
          <w:rFonts w:ascii="Consolas" w:hAnsi="Consolas" w:cs="Consolas"/>
          <w:color w:val="1F2D3D"/>
          <w:sz w:val="18"/>
          <w:szCs w:val="18"/>
        </w:rPr>
        <w:t xml:space="preserve"> example.com</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http:</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paths: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path:</w:t>
      </w:r>
      <w:r>
        <w:rPr>
          <w:rFonts w:ascii="Consolas" w:hAnsi="Consolas" w:cs="Consolas"/>
          <w:color w:val="1F2D3D"/>
          <w:sz w:val="18"/>
          <w:szCs w:val="18"/>
        </w:rPr>
        <w:t xml:space="preserve"> /app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pathType:</w:t>
      </w:r>
      <w:r>
        <w:rPr>
          <w:rFonts w:ascii="Consolas" w:hAnsi="Consolas" w:cs="Consolas"/>
          <w:color w:val="1F2D3D"/>
          <w:sz w:val="18"/>
          <w:szCs w:val="18"/>
        </w:rPr>
        <w:t xml:space="preserve"> Prefix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backend:</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service: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app-service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number:</w:t>
      </w:r>
      <w:r>
        <w:rPr>
          <w:rFonts w:ascii="Consolas" w:hAnsi="Consolas" w:cs="Consolas"/>
          <w:color w:val="1F2D3D"/>
          <w:sz w:val="18"/>
          <w:szCs w:val="18"/>
        </w:rPr>
        <w:t xml:space="preserve"> 80</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path:</w:t>
      </w:r>
      <w:r>
        <w:rPr>
          <w:rFonts w:ascii="Consolas" w:hAnsi="Consolas" w:cs="Consolas"/>
          <w:color w:val="1F2D3D"/>
          <w:sz w:val="18"/>
          <w:szCs w:val="18"/>
        </w:rPr>
        <w:t xml:space="preserve"> /</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pathType:</w:t>
      </w:r>
      <w:r>
        <w:rPr>
          <w:rFonts w:ascii="Consolas" w:hAnsi="Consolas" w:cs="Consolas"/>
          <w:color w:val="1F2D3D"/>
          <w:sz w:val="18"/>
          <w:szCs w:val="18"/>
        </w:rPr>
        <w:t xml:space="preserve"> Prefix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backend:</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service: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web-service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number:</w:t>
      </w:r>
      <w:r>
        <w:rPr>
          <w:rFonts w:ascii="Consolas" w:hAnsi="Consolas" w:cs="Consolas"/>
          <w:color w:val="1F2D3D"/>
          <w:sz w:val="18"/>
          <w:szCs w:val="18"/>
        </w:rPr>
        <w:t xml:space="preserve"> 80</w:t>
      </w: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An Ingress is only a set of rules. It needs an </w:t>
            </w:r>
            <w:r>
              <w:rPr>
                <w:rFonts w:asciiTheme="minorHAnsi" w:hAnsiTheme="minorHAnsi" w:cstheme="minorHAnsi"/>
                <w:b/>
                <w:bCs/>
                <w:color w:val="0F2233"/>
                <w:sz w:val="21"/>
                <w:szCs w:val="21"/>
              </w:rPr>
              <w:t xml:space="preserve">Ingress controller</w:t>
            </w:r>
            <w:r>
              <w:rPr>
                <w:rFonts w:asciiTheme="minorHAnsi" w:hAnsiTheme="minorHAnsi" w:cstheme="minorHAnsi"/>
                <w:color w:val="1F2D3D"/>
                <w:sz w:val="21"/>
                <w:szCs w:val="21"/>
              </w:rPr>
              <w:t xml:space="preserve"> (for example ingress-nginx) running in the cluster to act on them. The newer </w:t>
            </w:r>
            <w:r>
              <w:rPr>
                <w:rFonts w:asciiTheme="minorHAnsi" w:hAnsiTheme="minorHAnsi" w:cstheme="minorHAnsi"/>
                <w:b/>
                <w:bCs/>
                <w:color w:val="0F2233"/>
                <w:sz w:val="21"/>
                <w:szCs w:val="21"/>
              </w:rPr>
              <w:t xml:space="preserve">Gateway API</w:t>
            </w:r>
            <w:r>
              <w:rPr>
                <w:rFonts w:asciiTheme="minorHAnsi" w:hAnsiTheme="minorHAnsi" w:cstheme="minorHAnsi"/>
                <w:color w:val="1F2D3D"/>
                <w:sz w:val="21"/>
                <w:szCs w:val="21"/>
              </w:rPr>
              <w:t xml:space="preserve"> does the same job with more features.</w:t>
            </w:r>
          </w:p>
        </w:tc>
      </w:tr>
    </w:tbl>
    <w:p>
      <w:pPr>
        <w:spacing w:before="0" w:after="40" w:line="276" w:lineRule="auto"/>
      </w:pPr>
    </w:p>
    <w:p>
      <w:pPr>
        <w:pStyle w:val="Heading1"/>
        <w:pageBreakBefore/>
        <w:spacing w:before="360" w:after="120"/>
        <w:rPr>
          <w:rFonts w:asciiTheme="minorHAnsi" w:hAnsiTheme="minorHAnsi" w:cstheme="minorHAnsi"/>
          <w:color w:val="E36C0A"/>
        </w:rPr>
      </w:pPr>
      <w:bookmarkStart w:id="2022" w:name="_TocK2022"/>
      <w:r>
        <w:rPr>
          <w:rFonts w:asciiTheme="minorHAnsi" w:hAnsiTheme="minorHAnsi" w:cstheme="minorHAnsi"/>
          <w:color w:val="E36C0A"/>
        </w:rPr>
        <w:t xml:space="preserve">Configuration: ConfigMaps and Secrets</w:t>
      </w:r>
      <w:bookmarkEnd w:id="2022"/>
    </w:p>
    <w:p>
      <w:pPr>
        <w:spacing w:before="0" w:after="120" w:line="276" w:lineRule="auto"/>
      </w:pPr>
      <w:r>
        <w:rPr>
          <w:rFonts w:asciiTheme="minorHAnsi" w:hAnsiTheme="minorHAnsi" w:cstheme="minorHAnsi"/>
          <w:color w:val="1F2D3D"/>
          <w:sz w:val="22"/>
          <w:szCs w:val="22"/>
        </w:rPr>
        <w:t xml:space="preserve">The golden rule is </w:t>
      </w:r>
      <w:r>
        <w:rPr>
          <w:rFonts w:asciiTheme="minorHAnsi" w:hAnsiTheme="minorHAnsi" w:cstheme="minorHAnsi"/>
          <w:b/>
          <w:bCs/>
          <w:color w:val="0F2233"/>
          <w:sz w:val="22"/>
          <w:szCs w:val="22"/>
        </w:rPr>
        <w:t xml:space="preserve">build once, configure everywhere</w:t>
      </w:r>
      <w:r>
        <w:rPr>
          <w:rFonts w:asciiTheme="minorHAnsi" w:hAnsiTheme="minorHAnsi" w:cstheme="minorHAnsi"/>
          <w:color w:val="1F2D3D"/>
          <w:sz w:val="22"/>
          <w:szCs w:val="22"/>
        </w:rPr>
        <w:t xml:space="preserve">. The same container image should run in dev, test and prod; only the settings change. Hard-coding a database address or password inside the image breaks that rule and is a security risk.</w:t>
      </w:r>
    </w:p>
    <w:p>
      <w:pPr>
        <w:keepNext/>
        <w:spacing w:before="120" w:after="40" w:line="276" w:lineRule="auto"/>
        <w:jc w:val="center"/>
      </w:pPr>
      <w:r>
        <w:drawing>
          <wp:inline distT="0" distB="0" distL="0" distR="0">
            <wp:extent cx="5943600" cy="2257542"/>
            <wp:effectExtent l="0" t="0" r="0" b="0"/>
            <wp:docPr id="5013" name="Figure 13" descr="One image, different settings per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ure 13"/>
                    <pic:cNvPicPr/>
                  </pic:nvPicPr>
                  <pic:blipFill>
                    <a:blip r:embed="rIdK12"/>
                    <a:stretch>
                      <a:fillRect/>
                    </a:stretch>
                  </pic:blipFill>
                  <pic:spPr>
                    <a:xfrm>
                      <a:off x="0" y="0"/>
                      <a:ext cx="5943600" cy="22575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13: One image, different settings per environment</w:t>
      </w:r>
    </w:p>
    <w:p>
      <w:pPr>
        <w:pStyle w:val="Heading2"/>
        <w:spacing w:before="300" w:after="120"/>
        <w:rPr>
          <w:rFonts w:asciiTheme="minorHAnsi" w:hAnsiTheme="minorHAnsi" w:cstheme="minorHAnsi"/>
          <w:i w:val="0"/>
          <w:iCs w:val="0"/>
          <w:color w:val="1F4E79"/>
          <w:sz w:val="26"/>
          <w:szCs w:val="26"/>
        </w:rPr>
      </w:pPr>
      <w:bookmarkStart w:id="2023" w:name="_TocK2023"/>
      <w:r>
        <w:rPr>
          <w:rFonts w:asciiTheme="minorHAnsi" w:hAnsiTheme="minorHAnsi" w:cstheme="minorHAnsi"/>
          <w:i w:val="0"/>
          <w:iCs w:val="0"/>
          <w:color w:val="1F4E79"/>
          <w:sz w:val="26"/>
          <w:szCs w:val="26"/>
        </w:rPr>
        <w:t xml:space="preserve">ConfigMap</w:t>
      </w:r>
      <w:bookmarkEnd w:id="2023"/>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ConfigMap holds non-secret configuration data as key-value pairs for Pods to use.</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The </w:t>
            </w:r>
            <w:r>
              <w:rPr>
                <w:rFonts w:asciiTheme="minorHAnsi" w:hAnsiTheme="minorHAnsi" w:cstheme="minorHAnsi"/>
                <w:b/>
                <w:bCs/>
                <w:color w:val="0F2233"/>
                <w:sz w:val="21"/>
                <w:szCs w:val="21"/>
              </w:rPr>
              <w:t xml:space="preserve">settings screen</w:t>
            </w:r>
            <w:r>
              <w:rPr>
                <w:rFonts w:asciiTheme="minorHAnsi" w:hAnsiTheme="minorHAnsi" w:cstheme="minorHAnsi"/>
                <w:color w:val="1F2D3D"/>
                <w:sz w:val="21"/>
                <w:szCs w:val="21"/>
              </w:rPr>
              <w:t xml:space="preserve"> of an app on your phone: the app stays the same, and you change how it behaves.</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In dev, QuickBite’s API points at </w:t>
            </w:r>
            <w:r>
              <w:rPr>
                <w:rFonts w:ascii="Consolas" w:hAnsi="Consolas" w:cs="Consolas"/>
                <w:color w:val="A33B00"/>
                <w:sz w:val="19"/>
                <w:szCs w:val="19"/>
                <w:shd w:val="clear" w:color="auto" w:fill="F3F6F8"/>
              </w:rPr>
              <w:t xml:space="preserve">dev-db</w:t>
            </w:r>
            <w:r>
              <w:rPr>
                <w:rFonts w:asciiTheme="minorHAnsi" w:hAnsiTheme="minorHAnsi" w:cstheme="minorHAnsi"/>
                <w:color w:val="1F2D3D"/>
                <w:sz w:val="21"/>
                <w:szCs w:val="21"/>
              </w:rPr>
              <w:t xml:space="preserve"> with </w:t>
            </w:r>
            <w:r>
              <w:rPr>
                <w:rFonts w:ascii="Consolas" w:hAnsi="Consolas" w:cs="Consolas"/>
                <w:color w:val="A33B00"/>
                <w:sz w:val="19"/>
                <w:szCs w:val="19"/>
                <w:shd w:val="clear" w:color="auto" w:fill="F3F6F8"/>
              </w:rPr>
              <w:t xml:space="preserve">LOG_LEVEL=debug</w:t>
            </w:r>
            <w:r>
              <w:rPr>
                <w:rFonts w:asciiTheme="minorHAnsi" w:hAnsiTheme="minorHAnsi" w:cstheme="minorHAnsi"/>
                <w:color w:val="1F2D3D"/>
                <w:sz w:val="21"/>
                <w:szCs w:val="21"/>
              </w:rPr>
              <w:t xml:space="preserve">. In prod it points at </w:t>
            </w:r>
            <w:r>
              <w:rPr>
                <w:rFonts w:ascii="Consolas" w:hAnsi="Consolas" w:cs="Consolas"/>
                <w:color w:val="A33B00"/>
                <w:sz w:val="19"/>
                <w:szCs w:val="19"/>
                <w:shd w:val="clear" w:color="auto" w:fill="F3F6F8"/>
              </w:rPr>
              <w:t xml:space="preserve">prod-db</w:t>
            </w:r>
            <w:r>
              <w:rPr>
                <w:rFonts w:asciiTheme="minorHAnsi" w:hAnsiTheme="minorHAnsi" w:cstheme="minorHAnsi"/>
                <w:color w:val="1F2D3D"/>
                <w:sz w:val="21"/>
                <w:szCs w:val="21"/>
              </w:rPr>
              <w:t xml:space="preserve"> with </w:t>
            </w:r>
            <w:r>
              <w:rPr>
                <w:rFonts w:ascii="Consolas" w:hAnsi="Consolas" w:cs="Consolas"/>
                <w:color w:val="A33B00"/>
                <w:sz w:val="19"/>
                <w:szCs w:val="19"/>
                <w:shd w:val="clear" w:color="auto" w:fill="F3F6F8"/>
              </w:rPr>
              <w:t xml:space="preserve">LOG_LEVEL=warn</w:t>
            </w:r>
            <w:r>
              <w:rPr>
                <w:rFonts w:asciiTheme="minorHAnsi" w:hAnsiTheme="minorHAnsi" w:cstheme="minorHAnsi"/>
                <w:color w:val="1F2D3D"/>
                <w:sz w:val="21"/>
                <w:szCs w:val="21"/>
              </w:rPr>
              <w:t xml:space="preserve">. Same image, two ConfigMaps.</w:t>
            </w:r>
          </w:p>
        </w:tc>
      </w:tr>
    </w:tbl>
    <w:p>
      <w:pPr>
        <w:spacing w:before="0" w:after="40" w:line="276" w:lineRule="auto"/>
      </w:pP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ConfigMap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example-configmap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DB_HOST:</w:t>
      </w:r>
      <w:r>
        <w:rPr>
          <w:rFonts w:ascii="Consolas" w:hAnsi="Consolas" w:cs="Consolas"/>
          <w:color w:val="1F2D3D"/>
          <w:sz w:val="18"/>
          <w:szCs w:val="18"/>
        </w:rPr>
        <w:t xml:space="preserve"> dev-db</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LOG_LEVEL:</w:t>
      </w:r>
      <w:r>
        <w:rPr>
          <w:rFonts w:ascii="Consolas" w:hAnsi="Consolas" w:cs="Consolas"/>
          <w:color w:val="1F2D3D"/>
          <w:sz w:val="18"/>
          <w:szCs w:val="18"/>
        </w:rPr>
        <w:t xml:space="preserve"> debug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app.properties:</w:t>
      </w:r>
      <w:r>
        <w:rPr>
          <w:rFonts w:ascii="Consolas" w:hAnsi="Consolas" w:cs="Consolas"/>
          <w:color w:val="1F2D3D"/>
          <w:sz w:val="18"/>
          <w:szCs w:val="18"/>
        </w:rPr>
        <w:t xml:space="preserve"> |</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color w:val="1F2D3D"/>
          <w:sz w:val="18"/>
          <w:szCs w:val="18"/>
        </w:rPr>
        <w:t xml:space="preserve">    feature.newCheckout=true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color w:val="1F2D3D"/>
          <w:sz w:val="18"/>
          <w:szCs w:val="18"/>
        </w:rPr>
        <w:t xml:space="preserve">    orders.pageSize=20</w:t>
      </w:r>
    </w:p>
    <w:p>
      <w:pPr>
        <w:keepNext/>
        <w:spacing w:before="120" w:after="60" w:line="276" w:lineRule="auto"/>
      </w:pPr>
      <w:r>
        <w:rPr>
          <w:rFonts w:asciiTheme="minorHAnsi" w:hAnsiTheme="minorHAnsi" w:cstheme="minorHAnsi"/>
          <w:b/>
          <w:bCs/>
          <w:color w:val="0B7D70"/>
          <w:sz w:val="21"/>
          <w:szCs w:val="21"/>
        </w:rPr>
        <w:t xml:space="preserve">Using it in a Pod (as environment variables)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api</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quickbite/api:1.6</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envFrom:</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configMapRef:</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example-configmap</w:t>
      </w:r>
    </w:p>
    <w:p>
      <w:pPr>
        <w:pStyle w:val="Heading2"/>
        <w:spacing w:before="300" w:after="120"/>
        <w:rPr>
          <w:rFonts w:asciiTheme="minorHAnsi" w:hAnsiTheme="minorHAnsi" w:cstheme="minorHAnsi"/>
          <w:i w:val="0"/>
          <w:iCs w:val="0"/>
          <w:color w:val="1F4E79"/>
          <w:sz w:val="26"/>
          <w:szCs w:val="26"/>
        </w:rPr>
      </w:pPr>
      <w:bookmarkStart w:id="2024" w:name="_TocK2024"/>
      <w:r>
        <w:rPr>
          <w:rFonts w:asciiTheme="minorHAnsi" w:hAnsiTheme="minorHAnsi" w:cstheme="minorHAnsi"/>
          <w:i w:val="0"/>
          <w:iCs w:val="0"/>
          <w:color w:val="1F4E79"/>
          <w:sz w:val="26"/>
          <w:szCs w:val="26"/>
        </w:rPr>
        <w:t xml:space="preserve">Secret</w:t>
      </w:r>
      <w:bookmarkEnd w:id="2024"/>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Secret stores sensitive information, such as passwords, tokens and keys, in </w:t>
      </w:r>
      <w:r>
        <w:rPr>
          <w:rFonts w:asciiTheme="minorHAnsi" w:hAnsiTheme="minorHAnsi" w:cstheme="minorHAnsi"/>
          <w:b/>
          <w:bCs/>
          <w:color w:val="0F2233"/>
          <w:sz w:val="22"/>
          <w:szCs w:val="22"/>
        </w:rPr>
        <w:t xml:space="preserve">base64-encoded</w:t>
      </w:r>
      <w:r>
        <w:rPr>
          <w:rFonts w:asciiTheme="minorHAnsi" w:hAnsiTheme="minorHAnsi" w:cstheme="minorHAnsi"/>
          <w:color w:val="1F2D3D"/>
          <w:sz w:val="22"/>
          <w:szCs w:val="22"/>
        </w:rPr>
        <w:t xml:space="preserve"> form.</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w:t>
            </w:r>
            <w:r>
              <w:rPr>
                <w:rFonts w:asciiTheme="minorHAnsi" w:hAnsiTheme="minorHAnsi" w:cstheme="minorHAnsi"/>
                <w:b/>
                <w:bCs/>
                <w:color w:val="0F2233"/>
                <w:sz w:val="21"/>
                <w:szCs w:val="21"/>
              </w:rPr>
              <w:t xml:space="preserve">sealed envelope</w:t>
            </w:r>
            <w:r>
              <w:rPr>
                <w:rFonts w:asciiTheme="minorHAnsi" w:hAnsiTheme="minorHAnsi" w:cstheme="minorHAnsi"/>
                <w:color w:val="1F2D3D"/>
                <w:sz w:val="21"/>
                <w:szCs w:val="21"/>
              </w:rPr>
              <w:t xml:space="preserve">. People can’t read it at a glance, but it is sealed, not locked: anyone allowed to open it can read it.</w:t>
            </w:r>
          </w:p>
        </w:tc>
      </w:tr>
    </w:tbl>
    <w:p>
      <w:pPr>
        <w:spacing w:before="0" w:after="40" w:line="276" w:lineRule="auto"/>
      </w:pP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Secret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example-secret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type:</w:t>
      </w:r>
      <w:r>
        <w:rPr>
          <w:rFonts w:ascii="Consolas" w:hAnsi="Consolas" w:cs="Consolas"/>
          <w:color w:val="1F2D3D"/>
          <w:sz w:val="18"/>
          <w:szCs w:val="18"/>
        </w:rPr>
        <w:t xml:space="preserve"> Opaque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stringData:</w:t>
      </w:r>
      <w:r>
        <w:rPr>
          <w:rFonts w:ascii="Consolas" w:hAnsi="Consolas" w:cs="Consolas"/>
          <w:color w:val="1F2D3D"/>
          <w:sz w:val="18"/>
          <w:szCs w:val="18"/>
        </w:rPr>
        <w:t xml:space="preserve">                </w:t>
      </w:r>
      <w:r>
        <w:rPr>
          <w:rFonts w:ascii="Consolas" w:hAnsi="Consolas" w:cs="Consolas"/>
          <w:i/>
          <w:iCs/>
          <w:color w:val="6A737D"/>
          <w:sz w:val="18"/>
          <w:szCs w:val="18"/>
        </w:rPr>
        <w:t xml:space="preserve"> # plain text here; Kubernetes stores it base64-encoded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DB_USER:</w:t>
      </w:r>
      <w:r>
        <w:rPr>
          <w:rFonts w:ascii="Consolas" w:hAnsi="Consolas" w:cs="Consolas"/>
          <w:color w:val="1F2D3D"/>
          <w:sz w:val="18"/>
          <w:szCs w:val="18"/>
        </w:rPr>
        <w:t xml:space="preserve"> quickbite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DB_PASSWORD:</w:t>
      </w:r>
      <w:r>
        <w:rPr>
          <w:rFonts w:ascii="Consolas" w:hAnsi="Consolas" w:cs="Consolas"/>
          <w:color w:val="1F2D3D"/>
          <w:sz w:val="18"/>
          <w:szCs w:val="18"/>
        </w:rPr>
        <w:t xml:space="preserve"> S3cure!Pass</w:t>
      </w:r>
    </w:p>
    <w:p>
      <w:pPr>
        <w:keepNext/>
        <w:spacing w:before="120" w:after="60" w:line="276" w:lineRule="auto"/>
      </w:pPr>
      <w:r>
        <w:rPr>
          <w:rFonts w:asciiTheme="minorHAnsi" w:hAnsiTheme="minorHAnsi" w:cstheme="minorHAnsi"/>
          <w:b/>
          <w:bCs/>
          <w:color w:val="0B7D70"/>
          <w:sz w:val="21"/>
          <w:szCs w:val="21"/>
        </w:rPr>
        <w:t xml:space="preserve">Try it: see why base64 is not encryption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create secret generic db-cred --from-literal='DB_PASSWORD=S3cure!Pass'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i/>
          <w:iCs/>
          <w:color w:val="6A737D"/>
          <w:sz w:val="18"/>
          <w:szCs w:val="18"/>
        </w:rPr>
        <w:t xml:space="preserve"># read the stored value - it is only base64</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secret db-cred -o jsonpath='{.data.DB_PASSWORD}'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i/>
          <w:iCs/>
          <w:color w:val="6A737D"/>
          <w:sz w:val="18"/>
          <w:szCs w:val="18"/>
        </w:rPr>
        <w:t xml:space="preserve"># decode it: prints S3cure!Pass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secret db-cred -o jsonpath='{.data.DB_PASSWORD}' | base64 -d</w:t>
      </w:r>
    </w:p>
    <w:tbl>
      <w:tblPr>
        <w:tblW w:w="9760" w:type="dxa"/>
        <w:tblBorders>
          <w:top w:val="single" w:sz="6" w:space="0" w:color="D9534F"/>
          <w:left w:val="single" w:sz="6" w:space="0" w:color="D9534F"/>
          <w:bottom w:val="single" w:sz="6" w:space="0" w:color="D9534F"/>
          <w:right w:val="single" w:sz="6" w:space="0" w:color="D9534F"/>
        </w:tblBorders>
        <w:tblLayout w:type="fixed"/>
        <w:tblCellMar>
          <w:top w:w="100" w:type="dxa"/>
          <w:left w:w="160" w:type="dxa"/>
          <w:bottom w:w="80" w:type="dxa"/>
          <w:right w:w="160" w:type="dxa"/>
        </w:tblCellMar>
      </w:tblPr>
      <w:tblGrid>
        <w:gridCol w:w="9760"/>
      </w:tblGrid>
      <w:tr>
        <w:trPr>
          <w:cantSplit/>
        </w:trPr>
        <w:tc>
          <w:tcPr>
            <w:tcW w:w="9760" w:type="dxa"/>
            <w:shd w:val="clear" w:color="auto" w:fill="FBE3E1"/>
          </w:tcPr>
          <w:p>
            <w:pPr>
              <w:spacing w:before="0" w:after="40"/>
            </w:pPr>
            <w:r>
              <w:rPr>
                <w:rFonts w:asciiTheme="minorHAnsi" w:hAnsiTheme="minorHAnsi" w:cstheme="minorHAnsi"/>
                <w:b/>
                <w:bCs/>
                <w:color w:val="B03A36"/>
                <w:sz w:val="21"/>
                <w:szCs w:val="21"/>
              </w:rPr>
              <w:t xml:space="preserve">Watch out</w:t>
            </w:r>
          </w:p>
          <w:p>
            <w:pPr>
              <w:spacing w:before="0" w:after="40" w:line="264" w:lineRule="auto"/>
            </w:pPr>
            <w:r>
              <w:rPr>
                <w:rFonts w:asciiTheme="minorHAnsi" w:hAnsiTheme="minorHAnsi" w:cstheme="minorHAnsi"/>
                <w:color w:val="1F2D3D"/>
                <w:sz w:val="21"/>
                <w:szCs w:val="21"/>
              </w:rPr>
              <w:t xml:space="preserve">Base64 is </w:t>
            </w:r>
            <w:r>
              <w:rPr>
                <w:rFonts w:asciiTheme="minorHAnsi" w:hAnsiTheme="minorHAnsi" w:cstheme="minorHAnsi"/>
                <w:b/>
                <w:bCs/>
                <w:color w:val="0F2233"/>
                <w:sz w:val="21"/>
                <w:szCs w:val="21"/>
              </w:rPr>
              <w:t xml:space="preserve">encoding, not encryption</w:t>
            </w:r>
            <w:r>
              <w:rPr>
                <w:rFonts w:asciiTheme="minorHAnsi" w:hAnsiTheme="minorHAnsi" w:cstheme="minorHAnsi"/>
                <w:color w:val="1F2D3D"/>
                <w:sz w:val="21"/>
                <w:szCs w:val="21"/>
              </w:rPr>
              <w:t xml:space="preserve">. Anyone who can read the Secret can decode it in one command.</w:t>
            </w:r>
          </w:p>
          <w:p>
            <w:pPr>
              <w:spacing w:before="0" w:after="40" w:line="264" w:lineRule="auto"/>
            </w:pPr>
            <w:r>
              <w:rPr>
                <w:rFonts w:asciiTheme="minorHAnsi" w:hAnsiTheme="minorHAnsi" w:cstheme="minorHAnsi"/>
                <w:color w:val="1F2D3D"/>
                <w:sz w:val="21"/>
                <w:szCs w:val="21"/>
              </w:rPr>
              <w:t xml:space="preserve">Protect Secrets by turning on </w:t>
            </w:r>
            <w:r>
              <w:rPr>
                <w:rFonts w:asciiTheme="minorHAnsi" w:hAnsiTheme="minorHAnsi" w:cstheme="minorHAnsi"/>
                <w:b/>
                <w:bCs/>
                <w:color w:val="0F2233"/>
                <w:sz w:val="21"/>
                <w:szCs w:val="21"/>
              </w:rPr>
              <w:t xml:space="preserve">encryption at rest</w:t>
            </w:r>
            <w:r>
              <w:rPr>
                <w:rFonts w:asciiTheme="minorHAnsi" w:hAnsiTheme="minorHAnsi" w:cstheme="minorHAnsi"/>
                <w:color w:val="1F2D3D"/>
                <w:sz w:val="21"/>
                <w:szCs w:val="21"/>
              </w:rPr>
              <w:t xml:space="preserve"> for etcd, limiting who can read them with </w:t>
            </w:r>
            <w:r>
              <w:rPr>
                <w:rFonts w:asciiTheme="minorHAnsi" w:hAnsiTheme="minorHAnsi" w:cstheme="minorHAnsi"/>
                <w:b/>
                <w:bCs/>
                <w:color w:val="0F2233"/>
                <w:sz w:val="21"/>
                <w:szCs w:val="21"/>
              </w:rPr>
              <w:t xml:space="preserve">RBAC</w:t>
            </w:r>
            <w:r>
              <w:rPr>
                <w:rFonts w:asciiTheme="minorHAnsi" w:hAnsiTheme="minorHAnsi" w:cstheme="minorHAnsi"/>
                <w:color w:val="1F2D3D"/>
                <w:sz w:val="21"/>
                <w:szCs w:val="21"/>
              </w:rPr>
              <w:t xml:space="preserve">, and never committing Secret YAML with real values to Git.</w:t>
            </w:r>
          </w:p>
        </w:tc>
      </w:tr>
    </w:tbl>
    <w:p>
      <w:pPr>
        <w:spacing w:before="0" w:after="40" w:line="276" w:lineRule="auto"/>
      </w:pP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200"/>
        <w:gridCol w:w="3780"/>
        <w:gridCol w:w="3780"/>
      </w:tblGrid>
      <w:tr>
        <w:trPr>
          <w:tblHeader/>
          <w:cantSplit/>
        </w:trPr>
        <w:tc>
          <w:tcPr>
            <w:tcW w:w="2200" w:type="dxa"/>
            <w:shd w:val="clear" w:color="auto" w:fill="0F2233"/>
          </w:tcPr>
          <w:p>
            <w:pPr>
              <w:spacing w:before="0" w:after="0" w:line="264" w:lineRule="auto"/>
            </w:pPr>
            <w:r>
              <w:rPr>
                <w:rFonts w:asciiTheme="minorHAnsi" w:hAnsiTheme="minorHAnsi" w:cstheme="minorHAnsi"/>
                <w:b/>
                <w:bCs/>
                <w:color w:val="FFFFFF"/>
                <w:sz w:val="20"/>
                <w:szCs w:val="20"/>
              </w:rPr>
              <w:t xml:space="preserve"/>
            </w:r>
          </w:p>
        </w:tc>
        <w:tc>
          <w:tcPr>
            <w:tcW w:w="3780" w:type="dxa"/>
            <w:shd w:val="clear" w:color="auto" w:fill="0F2233"/>
          </w:tcPr>
          <w:p>
            <w:pPr>
              <w:spacing w:before="0" w:after="0" w:line="264" w:lineRule="auto"/>
            </w:pPr>
            <w:r>
              <w:rPr>
                <w:rFonts w:asciiTheme="minorHAnsi" w:hAnsiTheme="minorHAnsi" w:cstheme="minorHAnsi"/>
                <w:b/>
                <w:bCs/>
                <w:color w:val="FFFFFF"/>
                <w:sz w:val="20"/>
                <w:szCs w:val="20"/>
              </w:rPr>
              <w:t xml:space="preserve">ConfigMap</w:t>
            </w:r>
          </w:p>
        </w:tc>
        <w:tc>
          <w:tcPr>
            <w:tcW w:w="3780" w:type="dxa"/>
            <w:shd w:val="clear" w:color="auto" w:fill="0F2233"/>
          </w:tcPr>
          <w:p>
            <w:pPr>
              <w:spacing w:before="0" w:after="0" w:line="264" w:lineRule="auto"/>
            </w:pPr>
            <w:r>
              <w:rPr>
                <w:rFonts w:asciiTheme="minorHAnsi" w:hAnsiTheme="minorHAnsi" w:cstheme="minorHAnsi"/>
                <w:b/>
                <w:bCs/>
                <w:color w:val="FFFFFF"/>
                <w:sz w:val="20"/>
                <w:szCs w:val="20"/>
              </w:rPr>
              <w:t xml:space="preserve">Secret</w:t>
            </w:r>
          </w:p>
        </w:tc>
      </w:tr>
      <w:tr>
        <w:trPr>
          <w:cantSplit/>
        </w:trPr>
        <w:tc>
          <w:tcPr>
            <w:tcW w:w="2200" w:type="dxa"/>
            <w:shd w:val="clear" w:color="auto" w:fill="F3F6F8"/>
          </w:tcPr>
          <w:p>
            <w:pPr>
              <w:spacing w:before="0" w:after="0" w:line="264" w:lineRule="auto"/>
            </w:pPr>
            <w:r>
              <w:rPr>
                <w:rFonts w:asciiTheme="minorHAnsi" w:hAnsiTheme="minorHAnsi" w:cstheme="minorHAnsi"/>
                <w:b/>
                <w:bCs/>
                <w:color w:val="0F2233"/>
                <w:sz w:val="20"/>
                <w:szCs w:val="20"/>
              </w:rPr>
              <w:t xml:space="preserve">Holds</w:t>
            </w:r>
          </w:p>
        </w:tc>
        <w:tc>
          <w:tcPr>
            <w:tcW w:w="3780" w:type="dxa"/>
            <w:shd w:val="clear" w:color="auto" w:fill="F3F6F8"/>
          </w:tcPr>
          <w:p>
            <w:pPr>
              <w:spacing w:before="0" w:after="0" w:line="264" w:lineRule="auto"/>
            </w:pPr>
            <w:r>
              <w:rPr>
                <w:rFonts w:asciiTheme="minorHAnsi" w:hAnsiTheme="minorHAnsi" w:cstheme="minorHAnsi"/>
                <w:color w:val="1F2D3D"/>
                <w:sz w:val="20"/>
                <w:szCs w:val="20"/>
              </w:rPr>
              <w:t xml:space="preserve">Ordinary settings</w:t>
            </w:r>
          </w:p>
        </w:tc>
        <w:tc>
          <w:tcPr>
            <w:tcW w:w="3780" w:type="dxa"/>
            <w:shd w:val="clear" w:color="auto" w:fill="F3F6F8"/>
          </w:tcPr>
          <w:p>
            <w:pPr>
              <w:spacing w:before="0" w:after="0" w:line="264" w:lineRule="auto"/>
            </w:pPr>
            <w:r>
              <w:rPr>
                <w:rFonts w:asciiTheme="minorHAnsi" w:hAnsiTheme="minorHAnsi" w:cstheme="minorHAnsi"/>
                <w:color w:val="1F2D3D"/>
                <w:sz w:val="20"/>
                <w:szCs w:val="20"/>
              </w:rPr>
              <w:t xml:space="preserve">Passwords, tokens, keys, certificates</w:t>
            </w:r>
          </w:p>
        </w:tc>
      </w:tr>
      <w:tr>
        <w:trPr>
          <w:cantSplit/>
        </w:trPr>
        <w:tc>
          <w:tcPr>
            <w:tcW w:w="2200" w:type="dxa"/>
            <w:shd w:val="clear" w:color="auto" w:fill="FFFFFF"/>
          </w:tcPr>
          <w:p>
            <w:pPr>
              <w:spacing w:before="0" w:after="0" w:line="264" w:lineRule="auto"/>
            </w:pPr>
            <w:r>
              <w:rPr>
                <w:rFonts w:asciiTheme="minorHAnsi" w:hAnsiTheme="minorHAnsi" w:cstheme="minorHAnsi"/>
                <w:b/>
                <w:bCs/>
                <w:color w:val="0F2233"/>
                <w:sz w:val="20"/>
                <w:szCs w:val="20"/>
              </w:rPr>
              <w:t xml:space="preserve">Stored as</w:t>
            </w:r>
          </w:p>
        </w:tc>
        <w:tc>
          <w:tcPr>
            <w:tcW w:w="3780" w:type="dxa"/>
            <w:shd w:val="clear" w:color="auto" w:fill="FFFFFF"/>
          </w:tcPr>
          <w:p>
            <w:pPr>
              <w:spacing w:before="0" w:after="0" w:line="264" w:lineRule="auto"/>
            </w:pPr>
            <w:r>
              <w:rPr>
                <w:rFonts w:asciiTheme="minorHAnsi" w:hAnsiTheme="minorHAnsi" w:cstheme="minorHAnsi"/>
                <w:color w:val="1F2D3D"/>
                <w:sz w:val="20"/>
                <w:szCs w:val="20"/>
              </w:rPr>
              <w:t xml:space="preserve">Plain text</w:t>
            </w:r>
          </w:p>
        </w:tc>
        <w:tc>
          <w:tcPr>
            <w:tcW w:w="3780" w:type="dxa"/>
            <w:shd w:val="clear" w:color="auto" w:fill="FFFFFF"/>
          </w:tcPr>
          <w:p>
            <w:pPr>
              <w:spacing w:before="0" w:after="0" w:line="264" w:lineRule="auto"/>
            </w:pPr>
            <w:r>
              <w:rPr>
                <w:rFonts w:asciiTheme="minorHAnsi" w:hAnsiTheme="minorHAnsi" w:cstheme="minorHAnsi"/>
                <w:color w:val="1F2D3D"/>
                <w:sz w:val="20"/>
                <w:szCs w:val="20"/>
              </w:rPr>
              <w:t xml:space="preserve">Base64-encoded (can be encrypted at rest)</w:t>
            </w:r>
          </w:p>
        </w:tc>
      </w:tr>
      <w:tr>
        <w:trPr>
          <w:cantSplit/>
        </w:trPr>
        <w:tc>
          <w:tcPr>
            <w:tcW w:w="2200" w:type="dxa"/>
            <w:shd w:val="clear" w:color="auto" w:fill="F3F6F8"/>
          </w:tcPr>
          <w:p>
            <w:pPr>
              <w:spacing w:before="0" w:after="0" w:line="264" w:lineRule="auto"/>
            </w:pPr>
            <w:r>
              <w:rPr>
                <w:rFonts w:asciiTheme="minorHAnsi" w:hAnsiTheme="minorHAnsi" w:cstheme="minorHAnsi"/>
                <w:b/>
                <w:bCs/>
                <w:color w:val="0F2233"/>
                <w:sz w:val="20"/>
                <w:szCs w:val="20"/>
              </w:rPr>
              <w:t xml:space="preserve">Used as</w:t>
            </w:r>
          </w:p>
        </w:tc>
        <w:tc>
          <w:tcPr>
            <w:tcW w:w="3780" w:type="dxa"/>
            <w:shd w:val="clear" w:color="auto" w:fill="F3F6F8"/>
          </w:tcPr>
          <w:p>
            <w:pPr>
              <w:spacing w:before="0" w:after="0" w:line="264" w:lineRule="auto"/>
            </w:pPr>
            <w:r>
              <w:rPr>
                <w:rFonts w:asciiTheme="minorHAnsi" w:hAnsiTheme="minorHAnsi" w:cstheme="minorHAnsi"/>
                <w:color w:val="1F2D3D"/>
                <w:sz w:val="20"/>
                <w:szCs w:val="20"/>
              </w:rPr>
              <w:t xml:space="preserve">Environment variables or files</w:t>
            </w:r>
          </w:p>
        </w:tc>
        <w:tc>
          <w:tcPr>
            <w:tcW w:w="3780" w:type="dxa"/>
            <w:shd w:val="clear" w:color="auto" w:fill="F3F6F8"/>
          </w:tcPr>
          <w:p>
            <w:pPr>
              <w:spacing w:before="0" w:after="0" w:line="264" w:lineRule="auto"/>
            </w:pPr>
            <w:r>
              <w:rPr>
                <w:rFonts w:asciiTheme="minorHAnsi" w:hAnsiTheme="minorHAnsi" w:cstheme="minorHAnsi"/>
                <w:color w:val="1F2D3D"/>
                <w:sz w:val="20"/>
                <w:szCs w:val="20"/>
              </w:rPr>
              <w:t xml:space="preserve">Environment variables or files</w:t>
            </w:r>
          </w:p>
        </w:tc>
      </w:tr>
      <w:tr>
        <w:trPr>
          <w:cantSplit/>
        </w:trPr>
        <w:tc>
          <w:tcPr>
            <w:tcW w:w="2200" w:type="dxa"/>
            <w:shd w:val="clear" w:color="auto" w:fill="FFFFFF"/>
          </w:tcPr>
          <w:p>
            <w:pPr>
              <w:spacing w:before="0" w:after="0" w:line="264" w:lineRule="auto"/>
            </w:pPr>
            <w:r>
              <w:rPr>
                <w:rFonts w:asciiTheme="minorHAnsi" w:hAnsiTheme="minorHAnsi" w:cstheme="minorHAnsi"/>
                <w:b/>
                <w:bCs/>
                <w:color w:val="0F2233"/>
                <w:sz w:val="20"/>
                <w:szCs w:val="20"/>
              </w:rPr>
              <w:t xml:space="preserve">QuickBite example</w:t>
            </w:r>
          </w:p>
        </w:tc>
        <w:tc>
          <w:tcPr>
            <w:tcW w:w="3780" w:type="dxa"/>
            <w:shd w:val="clear" w:color="auto" w:fill="FFFFFF"/>
          </w:tcPr>
          <w:p>
            <w:pPr>
              <w:spacing w:before="0" w:after="0" w:line="264" w:lineRule="auto"/>
            </w:pPr>
            <w:r>
              <w:rPr>
                <w:rFonts w:asciiTheme="minorHAnsi" w:hAnsiTheme="minorHAnsi" w:cstheme="minorHAnsi"/>
                <w:color w:val="1F2D3D"/>
                <w:sz w:val="20"/>
                <w:szCs w:val="20"/>
              </w:rPr>
              <w:t xml:space="preserve">DB_HOST, LOG_LEVEL</w:t>
            </w:r>
          </w:p>
        </w:tc>
        <w:tc>
          <w:tcPr>
            <w:tcW w:w="3780" w:type="dxa"/>
            <w:shd w:val="clear" w:color="auto" w:fill="FFFFFF"/>
          </w:tcPr>
          <w:p>
            <w:pPr>
              <w:spacing w:before="0" w:after="0" w:line="264" w:lineRule="auto"/>
            </w:pPr>
            <w:r>
              <w:rPr>
                <w:rFonts w:asciiTheme="minorHAnsi" w:hAnsiTheme="minorHAnsi" w:cstheme="minorHAnsi"/>
                <w:color w:val="1F2D3D"/>
                <w:sz w:val="20"/>
                <w:szCs w:val="20"/>
              </w:rPr>
              <w:t xml:space="preserve">DB_PASSWORD, payment API key</w:t>
            </w:r>
          </w:p>
        </w:tc>
      </w:tr>
    </w:tbl>
    <w:p>
      <w:pPr>
        <w:spacing w:before="0" w:after="60" w:line="276" w:lineRule="auto"/>
      </w:pPr>
    </w:p>
    <w:p>
      <w:pPr>
        <w:pStyle w:val="Heading1"/>
        <w:pageBreakBefore/>
        <w:spacing w:before="360" w:after="120"/>
        <w:rPr>
          <w:rFonts w:asciiTheme="minorHAnsi" w:hAnsiTheme="minorHAnsi" w:cstheme="minorHAnsi"/>
          <w:color w:val="E36C0A"/>
        </w:rPr>
      </w:pPr>
      <w:bookmarkStart w:id="2025" w:name="_TocK2025"/>
      <w:r>
        <w:rPr>
          <w:rFonts w:asciiTheme="minorHAnsi" w:hAnsiTheme="minorHAnsi" w:cstheme="minorHAnsi"/>
          <w:color w:val="E36C0A"/>
        </w:rPr>
        <w:t xml:space="preserve">Storage: keeping data safe</w:t>
      </w:r>
      <w:bookmarkEnd w:id="2025"/>
    </w:p>
    <w:p>
      <w:pPr>
        <w:spacing w:before="0" w:after="120" w:line="276" w:lineRule="auto"/>
      </w:pPr>
      <w:r>
        <w:rPr>
          <w:rFonts w:asciiTheme="minorHAnsi" w:hAnsiTheme="minorHAnsi" w:cstheme="minorHAnsi"/>
          <w:color w:val="1F2D3D"/>
          <w:sz w:val="22"/>
          <w:szCs w:val="22"/>
        </w:rPr>
        <w:t xml:space="preserve">Files written inside a container </w:t>
      </w:r>
      <w:r>
        <w:rPr>
          <w:rFonts w:asciiTheme="minorHAnsi" w:hAnsiTheme="minorHAnsi" w:cstheme="minorHAnsi"/>
          <w:b/>
          <w:bCs/>
          <w:color w:val="0F2233"/>
          <w:sz w:val="22"/>
          <w:szCs w:val="22"/>
        </w:rPr>
        <w:t xml:space="preserve">disappear when the container restarts</w:t>
      </w:r>
      <w:r>
        <w:rPr>
          <w:rFonts w:asciiTheme="minorHAnsi" w:hAnsiTheme="minorHAnsi" w:cstheme="minorHAnsi"/>
          <w:color w:val="1F2D3D"/>
          <w:sz w:val="22"/>
          <w:szCs w:val="22"/>
        </w:rPr>
        <w:t xml:space="preserve">. That is fine for a web server, but a database would lose every order. Kubernetes solves this with three objects that separate “what I need” from “what exists”.</w:t>
      </w:r>
    </w:p>
    <w:p>
      <w:pPr>
        <w:keepNext/>
        <w:spacing w:before="120" w:after="40" w:line="276" w:lineRule="auto"/>
        <w:jc w:val="center"/>
      </w:pPr>
      <w:r>
        <w:drawing>
          <wp:inline distT="0" distB="0" distL="0" distR="0">
            <wp:extent cx="5943600" cy="1782857"/>
            <wp:effectExtent l="0" t="0" r="0" b="0"/>
            <wp:docPr id="5014" name="Figure 14" descr="Pod → PersistentVolumeClaim → PersistentVolume, created by a Storage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Figure 14"/>
                    <pic:cNvPicPr/>
                  </pic:nvPicPr>
                  <pic:blipFill>
                    <a:blip r:embed="rIdK13"/>
                    <a:stretch>
                      <a:fillRect/>
                    </a:stretch>
                  </pic:blipFill>
                  <pic:spPr>
                    <a:xfrm>
                      <a:off x="0" y="0"/>
                      <a:ext cx="5943600" cy="1782857"/>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14: Pod → PersistentVolumeClaim → PersistentVolume, created by a StorageClass</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Booking a </w:t>
            </w:r>
            <w:r>
              <w:rPr>
                <w:rFonts w:asciiTheme="minorHAnsi" w:hAnsiTheme="minorHAnsi" w:cstheme="minorHAnsi"/>
                <w:b/>
                <w:bCs/>
                <w:color w:val="0F2233"/>
                <w:sz w:val="21"/>
                <w:szCs w:val="21"/>
              </w:rPr>
              <w:t xml:space="preserve">hotel room</w:t>
            </w:r>
            <w:r>
              <w:rPr>
                <w:rFonts w:asciiTheme="minorHAnsi" w:hAnsiTheme="minorHAnsi" w:cstheme="minorHAnsi"/>
                <w:color w:val="1F2D3D"/>
                <w:sz w:val="21"/>
                <w:szCs w:val="21"/>
              </w:rPr>
              <w:t xml:space="preserve">. You ask for “a room with two beds” (the claim). The hotel gives you an actual room (the volume). A large hotel chain can build new rooms on demand (the StorageClass).</w:t>
            </w:r>
          </w:p>
        </w:tc>
      </w:tr>
    </w:tbl>
    <w:p>
      <w:pPr>
        <w:spacing w:before="0" w:after="40" w:line="276" w:lineRule="auto"/>
      </w:pPr>
    </w:p>
    <w:p>
      <w:pPr>
        <w:pStyle w:val="Heading2"/>
        <w:spacing w:before="300" w:after="120"/>
        <w:rPr>
          <w:rFonts w:asciiTheme="minorHAnsi" w:hAnsiTheme="minorHAnsi" w:cstheme="minorHAnsi"/>
          <w:i w:val="0"/>
          <w:iCs w:val="0"/>
          <w:color w:val="1F4E79"/>
          <w:sz w:val="26"/>
          <w:szCs w:val="26"/>
        </w:rPr>
      </w:pPr>
      <w:bookmarkStart w:id="2026" w:name="_TocK2026"/>
      <w:r>
        <w:rPr>
          <w:rFonts w:asciiTheme="minorHAnsi" w:hAnsiTheme="minorHAnsi" w:cstheme="minorHAnsi"/>
          <w:i w:val="0"/>
          <w:iCs w:val="0"/>
          <w:color w:val="1F4E79"/>
          <w:sz w:val="26"/>
          <w:szCs w:val="26"/>
        </w:rPr>
        <w:t xml:space="preserve">PersistentVolume (PV)</w:t>
      </w:r>
      <w:bookmarkEnd w:id="2026"/>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piece of storage in the cluster, provisioned by an administrator or created automatically by a StorageClass.</w:t>
      </w:r>
    </w:p>
    <w:p>
      <w:pPr>
        <w:spacing w:before="0" w:after="120" w:line="276" w:lineRule="auto"/>
      </w:pPr>
      <w:r>
        <w:rPr>
          <w:rFonts w:asciiTheme="minorHAnsi" w:hAnsiTheme="minorHAnsi" w:cstheme="minorHAnsi"/>
          <w:color w:val="1F2D3D"/>
          <w:sz w:val="22"/>
          <w:szCs w:val="22"/>
        </w:rPr>
        <w:t xml:space="preserve">This example uses </w:t>
      </w:r>
      <w:r>
        <w:rPr>
          <w:rFonts w:asciiTheme="minorHAnsi" w:hAnsiTheme="minorHAnsi" w:cstheme="minorHAnsi"/>
          <w:b/>
          <w:bCs/>
          <w:color w:val="0F2233"/>
          <w:sz w:val="22"/>
          <w:szCs w:val="22"/>
        </w:rPr>
        <w:t xml:space="preserve">hostPath</w:t>
      </w:r>
      <w:r>
        <w:rPr>
          <w:rFonts w:asciiTheme="minorHAnsi" w:hAnsiTheme="minorHAnsi" w:cstheme="minorHAnsi"/>
          <w:color w:val="1F2D3D"/>
          <w:sz w:val="22"/>
          <w:szCs w:val="22"/>
        </w:rPr>
        <w:t xml:space="preserve"> to represent a folder on the node (fine for labs, not for production). It has a capacity of </w:t>
      </w:r>
      <w:r>
        <w:rPr>
          <w:rFonts w:asciiTheme="minorHAnsi" w:hAnsiTheme="minorHAnsi" w:cstheme="minorHAnsi"/>
          <w:b/>
          <w:bCs/>
          <w:color w:val="0F2233"/>
          <w:sz w:val="22"/>
          <w:szCs w:val="22"/>
        </w:rPr>
        <w:t xml:space="preserve">1Gi</w:t>
      </w:r>
      <w:r>
        <w:rPr>
          <w:rFonts w:asciiTheme="minorHAnsi" w:hAnsiTheme="minorHAnsi" w:cstheme="minorHAnsi"/>
          <w:color w:val="1F2D3D"/>
          <w:sz w:val="22"/>
          <w:szCs w:val="22"/>
        </w:rPr>
        <w:t xml:space="preserve">, the </w:t>
      </w:r>
      <w:r>
        <w:rPr>
          <w:rFonts w:asciiTheme="minorHAnsi" w:hAnsiTheme="minorHAnsi" w:cstheme="minorHAnsi"/>
          <w:b/>
          <w:bCs/>
          <w:color w:val="0F2233"/>
          <w:sz w:val="22"/>
          <w:szCs w:val="22"/>
        </w:rPr>
        <w:t xml:space="preserve">ReadWriteOnce</w:t>
      </w:r>
      <w:r>
        <w:rPr>
          <w:rFonts w:asciiTheme="minorHAnsi" w:hAnsiTheme="minorHAnsi" w:cstheme="minorHAnsi"/>
          <w:color w:val="1F2D3D"/>
          <w:sz w:val="22"/>
          <w:szCs w:val="22"/>
        </w:rPr>
        <w:t xml:space="preserve"> access mode, and </w:t>
      </w:r>
      <w:r>
        <w:rPr>
          <w:rFonts w:asciiTheme="minorHAnsi" w:hAnsiTheme="minorHAnsi" w:cstheme="minorHAnsi"/>
          <w:b/>
          <w:bCs/>
          <w:color w:val="0F2233"/>
          <w:sz w:val="22"/>
          <w:szCs w:val="22"/>
        </w:rPr>
        <w:t xml:space="preserve">Retain</w:t>
      </w:r>
      <w:r>
        <w:rPr>
          <w:rFonts w:asciiTheme="minorHAnsi" w:hAnsiTheme="minorHAnsi" w:cstheme="minorHAnsi"/>
          <w:color w:val="1F2D3D"/>
          <w:sz w:val="22"/>
          <w:szCs w:val="22"/>
        </w:rPr>
        <w:t xml:space="preserve"> keeps the data even when the claim is deleted.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PersistentVolume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example-pv</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capacity:</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w:t>
      </w:r>
      <w:r>
        <w:rPr>
          <w:rFonts w:ascii="Consolas" w:hAnsi="Consolas" w:cs="Consolas"/>
          <w:color w:val="1F2D3D"/>
          <w:sz w:val="18"/>
          <w:szCs w:val="18"/>
        </w:rPr>
        <w:t xml:space="preserve"> 1Gi</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accessModes: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color w:val="1F2D3D"/>
          <w:sz w:val="18"/>
          <w:szCs w:val="18"/>
        </w:rPr>
        <w:t xml:space="preserve">  - ReadWriteOnce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persistentVolumeReclaimPolicy:</w:t>
      </w:r>
      <w:r>
        <w:rPr>
          <w:rFonts w:ascii="Consolas" w:hAnsi="Consolas" w:cs="Consolas"/>
          <w:color w:val="1F2D3D"/>
          <w:sz w:val="18"/>
          <w:szCs w:val="18"/>
        </w:rPr>
        <w:t xml:space="preserve"> Retain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storageClassName:</w:t>
      </w:r>
      <w:r>
        <w:rPr>
          <w:rFonts w:ascii="Consolas" w:hAnsi="Consolas" w:cs="Consolas"/>
          <w:color w:val="1F2D3D"/>
          <w:sz w:val="18"/>
          <w:szCs w:val="18"/>
        </w:rPr>
        <w:t xml:space="preserve"> manual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hostPath:</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path:</w:t>
      </w:r>
      <w:r>
        <w:rPr>
          <w:rFonts w:ascii="Consolas" w:hAnsi="Consolas" w:cs="Consolas"/>
          <w:color w:val="1F2D3D"/>
          <w:sz w:val="18"/>
          <w:szCs w:val="18"/>
        </w:rPr>
        <w:t xml:space="preserve"> /mnt/data</w:t>
      </w:r>
    </w:p>
    <w:p>
      <w:pPr>
        <w:pStyle w:val="Heading2"/>
        <w:spacing w:before="300" w:after="120"/>
        <w:rPr>
          <w:rFonts w:asciiTheme="minorHAnsi" w:hAnsiTheme="minorHAnsi" w:cstheme="minorHAnsi"/>
          <w:i w:val="0"/>
          <w:iCs w:val="0"/>
          <w:color w:val="1F4E79"/>
          <w:sz w:val="26"/>
          <w:szCs w:val="26"/>
        </w:rPr>
      </w:pPr>
      <w:bookmarkStart w:id="2027" w:name="_TocK2027"/>
      <w:r>
        <w:rPr>
          <w:rFonts w:asciiTheme="minorHAnsi" w:hAnsiTheme="minorHAnsi" w:cstheme="minorHAnsi"/>
          <w:i w:val="0"/>
          <w:iCs w:val="0"/>
          <w:color w:val="1F4E79"/>
          <w:sz w:val="26"/>
          <w:szCs w:val="26"/>
        </w:rPr>
        <w:t xml:space="preserve">PersistentVolumeClaim (PVC)</w:t>
      </w:r>
      <w:bookmarkEnd w:id="2027"/>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request for storage. Kubernetes finds (or creates) a matching PersistentVolume and binds it to the claim.</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QuickBite’s database asks for 10 Gi of fast disk. The developer never needs to know which cloud disk it ends up on.</w:t>
            </w:r>
          </w:p>
        </w:tc>
      </w:tr>
    </w:tbl>
    <w:p>
      <w:pPr>
        <w:spacing w:before="0" w:after="40" w:line="276" w:lineRule="auto"/>
      </w:pP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PersistentVolumeClaim</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example-pvc</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storageClassName:</w:t>
      </w:r>
      <w:r>
        <w:rPr>
          <w:rFonts w:ascii="Consolas" w:hAnsi="Consolas" w:cs="Consolas"/>
          <w:color w:val="1F2D3D"/>
          <w:sz w:val="18"/>
          <w:szCs w:val="18"/>
        </w:rPr>
        <w:t xml:space="preserve"> manual  </w:t>
      </w:r>
      <w:r>
        <w:rPr>
          <w:rFonts w:ascii="Consolas" w:hAnsi="Consolas" w:cs="Consolas"/>
          <w:i/>
          <w:iCs/>
          <w:color w:val="6A737D"/>
          <w:sz w:val="18"/>
          <w:szCs w:val="18"/>
        </w:rPr>
        <w:t xml:space="preserve"> # matches the PV above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accessModes: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color w:val="1F2D3D"/>
          <w:sz w:val="18"/>
          <w:szCs w:val="18"/>
        </w:rPr>
        <w:t xml:space="preserve">  - ReadWriteOnce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resources: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requests: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w:t>
      </w:r>
      <w:r>
        <w:rPr>
          <w:rFonts w:ascii="Consolas" w:hAnsi="Consolas" w:cs="Consolas"/>
          <w:color w:val="1F2D3D"/>
          <w:sz w:val="18"/>
          <w:szCs w:val="18"/>
        </w:rPr>
        <w:t xml:space="preserve"> 1Gi</w:t>
      </w:r>
    </w:p>
    <w:p>
      <w:pPr>
        <w:keepNext/>
        <w:spacing w:before="120" w:after="60" w:line="276" w:lineRule="auto"/>
      </w:pPr>
      <w:r>
        <w:rPr>
          <w:rFonts w:asciiTheme="minorHAnsi" w:hAnsiTheme="minorHAnsi" w:cstheme="minorHAnsi"/>
          <w:b/>
          <w:bCs/>
          <w:color w:val="0B7D70"/>
          <w:sz w:val="21"/>
          <w:szCs w:val="21"/>
        </w:rPr>
        <w:t xml:space="preserve">Using the claim in a 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pvc-demo</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volumeMounts: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data</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mountPath:</w:t>
      </w:r>
      <w:r>
        <w:rPr>
          <w:rFonts w:ascii="Consolas" w:hAnsi="Consolas" w:cs="Consolas"/>
          <w:color w:val="1F2D3D"/>
          <w:sz w:val="18"/>
          <w:szCs w:val="18"/>
        </w:rPr>
        <w:t xml:space="preserve"> /usr/share/nginx/html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volumes: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data</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persistentVolumeClaim:</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claimName:</w:t>
      </w:r>
      <w:r>
        <w:rPr>
          <w:rFonts w:ascii="Consolas" w:hAnsi="Consolas" w:cs="Consolas"/>
          <w:color w:val="1F2D3D"/>
          <w:sz w:val="18"/>
          <w:szCs w:val="18"/>
        </w:rPr>
        <w:t xml:space="preserve"> example-pvc</w:t>
      </w:r>
    </w:p>
    <w:p>
      <w:pPr>
        <w:pStyle w:val="Heading2"/>
        <w:spacing w:before="300" w:after="120"/>
        <w:rPr>
          <w:rFonts w:asciiTheme="minorHAnsi" w:hAnsiTheme="minorHAnsi" w:cstheme="minorHAnsi"/>
          <w:i w:val="0"/>
          <w:iCs w:val="0"/>
          <w:color w:val="1F4E79"/>
          <w:sz w:val="26"/>
          <w:szCs w:val="26"/>
        </w:rPr>
      </w:pPr>
      <w:bookmarkStart w:id="2028" w:name="_TocK2028"/>
      <w:r>
        <w:rPr>
          <w:rFonts w:asciiTheme="minorHAnsi" w:hAnsiTheme="minorHAnsi" w:cstheme="minorHAnsi"/>
          <w:i w:val="0"/>
          <w:iCs w:val="0"/>
          <w:color w:val="1F4E79"/>
          <w:sz w:val="26"/>
          <w:szCs w:val="26"/>
        </w:rPr>
        <w:t xml:space="preserve">StorageClass</w:t>
      </w:r>
      <w:bookmarkEnd w:id="2028"/>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StorageClass describes a </w:t>
      </w:r>
      <w:r>
        <w:rPr>
          <w:rFonts w:asciiTheme="minorHAnsi" w:hAnsiTheme="minorHAnsi" w:cstheme="minorHAnsi"/>
          <w:b/>
          <w:bCs/>
          <w:color w:val="0F2233"/>
          <w:sz w:val="22"/>
          <w:szCs w:val="22"/>
        </w:rPr>
        <w:t xml:space="preserve">type of storage</w:t>
      </w:r>
      <w:r>
        <w:rPr>
          <w:rFonts w:asciiTheme="minorHAnsi" w:hAnsiTheme="minorHAnsi" w:cstheme="minorHAnsi"/>
          <w:color w:val="1F2D3D"/>
          <w:sz w:val="22"/>
          <w:szCs w:val="22"/>
        </w:rPr>
        <w:t xml:space="preserve"> (fast SSD, cheap HDD…) and creates PersistentVolumes automatically when a claim asks for that type.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storage.k8s.io/v1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StorageClass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fast-ssd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provisioner:</w:t>
      </w:r>
      <w:r>
        <w:rPr>
          <w:rFonts w:ascii="Consolas" w:hAnsi="Consolas" w:cs="Consolas"/>
          <w:color w:val="1F2D3D"/>
          <w:sz w:val="18"/>
          <w:szCs w:val="18"/>
        </w:rPr>
        <w:t xml:space="preserve"> ebs.csi.aws.com    </w:t>
      </w:r>
      <w:r>
        <w:rPr>
          <w:rFonts w:ascii="Consolas" w:hAnsi="Consolas" w:cs="Consolas"/>
          <w:i/>
          <w:iCs/>
          <w:color w:val="6A737D"/>
          <w:sz w:val="18"/>
          <w:szCs w:val="18"/>
        </w:rPr>
        <w:t xml:space="preserve"> # depends on your cloud or storage system</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parameters: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type:</w:t>
      </w:r>
      <w:r>
        <w:rPr>
          <w:rFonts w:ascii="Consolas" w:hAnsi="Consolas" w:cs="Consolas"/>
          <w:color w:val="1F2D3D"/>
          <w:sz w:val="18"/>
          <w:szCs w:val="18"/>
        </w:rPr>
        <w:t xml:space="preserve"> gp3</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reclaimPolicy:</w:t>
      </w:r>
      <w:r>
        <w:rPr>
          <w:rFonts w:ascii="Consolas" w:hAnsi="Consolas" w:cs="Consolas"/>
          <w:color w:val="1F2D3D"/>
          <w:sz w:val="18"/>
          <w:szCs w:val="18"/>
        </w:rPr>
        <w:t xml:space="preserve"> Delete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volumeBindingMode:</w:t>
      </w:r>
      <w:r>
        <w:rPr>
          <w:rFonts w:ascii="Consolas" w:hAnsi="Consolas" w:cs="Consolas"/>
          <w:color w:val="1F2D3D"/>
          <w:sz w:val="18"/>
          <w:szCs w:val="18"/>
        </w:rPr>
        <w:t xml:space="preserve"> WaitForFirstConsumer</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allowVolumeExpansion:</w:t>
      </w:r>
      <w:r>
        <w:rPr>
          <w:rFonts w:ascii="Consolas" w:hAnsi="Consolas" w:cs="Consolas"/>
          <w:color w:val="1F2D3D"/>
          <w:sz w:val="18"/>
          <w:szCs w:val="18"/>
        </w:rPr>
        <w:t xml:space="preserve"> true</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3000"/>
        <w:gridCol w:w="6760"/>
      </w:tblGrid>
      <w:tr>
        <w:trPr>
          <w:tblHeader/>
          <w:cantSplit/>
        </w:trPr>
        <w:tc>
          <w:tcPr>
            <w:tcW w:w="3000" w:type="dxa"/>
            <w:shd w:val="clear" w:color="auto" w:fill="0F2233"/>
          </w:tcPr>
          <w:p>
            <w:pPr>
              <w:spacing w:before="0" w:after="0" w:line="264" w:lineRule="auto"/>
            </w:pPr>
            <w:r>
              <w:rPr>
                <w:rFonts w:asciiTheme="minorHAnsi" w:hAnsiTheme="minorHAnsi" w:cstheme="minorHAnsi"/>
                <w:b/>
                <w:bCs/>
                <w:color w:val="FFFFFF"/>
                <w:sz w:val="20"/>
                <w:szCs w:val="20"/>
              </w:rPr>
              <w:t xml:space="preserve">Access mode</w:t>
            </w:r>
          </w:p>
        </w:tc>
        <w:tc>
          <w:tcPr>
            <w:tcW w:w="6760" w:type="dxa"/>
            <w:shd w:val="clear" w:color="auto" w:fill="0F2233"/>
          </w:tcPr>
          <w:p>
            <w:pPr>
              <w:spacing w:before="0" w:after="0" w:line="264" w:lineRule="auto"/>
            </w:pPr>
            <w:r>
              <w:rPr>
                <w:rFonts w:asciiTheme="minorHAnsi" w:hAnsiTheme="minorHAnsi" w:cstheme="minorHAnsi"/>
                <w:b/>
                <w:bCs/>
                <w:color w:val="FFFFFF"/>
                <w:sz w:val="20"/>
                <w:szCs w:val="20"/>
              </w:rPr>
              <w:t xml:space="preserve">Plain meaning</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ReadWriteOnce (RWO)</w:t>
            </w:r>
          </w:p>
        </w:tc>
        <w:tc>
          <w:tcPr>
            <w:tcW w:w="6760" w:type="dxa"/>
            <w:shd w:val="clear" w:color="auto" w:fill="F3F6F8"/>
          </w:tcPr>
          <w:p>
            <w:pPr>
              <w:spacing w:before="0" w:after="0" w:line="264" w:lineRule="auto"/>
            </w:pPr>
            <w:r>
              <w:rPr>
                <w:rFonts w:asciiTheme="minorHAnsi" w:hAnsiTheme="minorHAnsi" w:cstheme="minorHAnsi"/>
                <w:color w:val="1F2D3D"/>
                <w:sz w:val="20"/>
                <w:szCs w:val="20"/>
              </w:rPr>
              <w:t xml:space="preserve">Read-write, mounted by one node at a time. Most block disks.</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ReadOnlyMany (ROX)</w:t>
            </w:r>
          </w:p>
        </w:tc>
        <w:tc>
          <w:tcPr>
            <w:tcW w:w="6760" w:type="dxa"/>
            <w:shd w:val="clear" w:color="auto" w:fill="FFFFFF"/>
          </w:tcPr>
          <w:p>
            <w:pPr>
              <w:spacing w:before="0" w:after="0" w:line="264" w:lineRule="auto"/>
            </w:pPr>
            <w:r>
              <w:rPr>
                <w:rFonts w:asciiTheme="minorHAnsi" w:hAnsiTheme="minorHAnsi" w:cstheme="minorHAnsi"/>
                <w:color w:val="1F2D3D"/>
                <w:sz w:val="20"/>
                <w:szCs w:val="20"/>
              </w:rPr>
              <w:t xml:space="preserve">Read-only, many nodes at once.</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ReadWriteMany (RWX)</w:t>
            </w:r>
          </w:p>
        </w:tc>
        <w:tc>
          <w:tcPr>
            <w:tcW w:w="6760" w:type="dxa"/>
            <w:shd w:val="clear" w:color="auto" w:fill="F3F6F8"/>
          </w:tcPr>
          <w:p>
            <w:pPr>
              <w:spacing w:before="0" w:after="0" w:line="264" w:lineRule="auto"/>
            </w:pPr>
            <w:r>
              <w:rPr>
                <w:rFonts w:asciiTheme="minorHAnsi" w:hAnsiTheme="minorHAnsi" w:cstheme="minorHAnsi"/>
                <w:color w:val="1F2D3D"/>
                <w:sz w:val="20"/>
                <w:szCs w:val="20"/>
              </w:rPr>
              <w:t xml:space="preserve">Read-write from many nodes at once. Needs shared storage such as NFS.</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ReadWriteOncePod (RWOP)</w:t>
            </w:r>
          </w:p>
        </w:tc>
        <w:tc>
          <w:tcPr>
            <w:tcW w:w="6760" w:type="dxa"/>
            <w:shd w:val="clear" w:color="auto" w:fill="FFFFFF"/>
          </w:tcPr>
          <w:p>
            <w:pPr>
              <w:spacing w:before="0" w:after="0" w:line="264" w:lineRule="auto"/>
            </w:pPr>
            <w:r>
              <w:rPr>
                <w:rFonts w:asciiTheme="minorHAnsi" w:hAnsiTheme="minorHAnsi" w:cstheme="minorHAnsi"/>
                <w:color w:val="1F2D3D"/>
                <w:sz w:val="20"/>
                <w:szCs w:val="20"/>
              </w:rPr>
              <w:t xml:space="preserve">Read-write by a single Pod only.</w:t>
            </w:r>
          </w:p>
        </w:tc>
      </w:tr>
    </w:tbl>
    <w:p>
      <w:pPr>
        <w:spacing w:before="0" w:after="60" w:line="276" w:lineRule="auto"/>
      </w:pPr>
    </w:p>
    <w:p>
      <w:pPr>
        <w:spacing w:before="0" w:after="120" w:line="276" w:lineRule="auto"/>
      </w:pPr>
      <w:r>
        <w:rPr>
          <w:rFonts w:asciiTheme="minorHAnsi" w:hAnsiTheme="minorHAnsi" w:cstheme="minorHAnsi"/>
          <w:b/>
          <w:bCs/>
          <w:color w:val="0F2233"/>
          <w:sz w:val="22"/>
          <w:szCs w:val="22"/>
        </w:rPr>
        <w:t xml:space="preserve">Reclaim policy:</w:t>
      </w:r>
      <w:r>
        <w:rPr>
          <w:rFonts w:asciiTheme="minorHAnsi" w:hAnsiTheme="minorHAnsi" w:cstheme="minorHAnsi"/>
          <w:color w:val="1F2D3D"/>
          <w:sz w:val="22"/>
          <w:szCs w:val="22"/>
        </w:rPr>
        <w:t xml:space="preserve"> </w:t>
      </w:r>
      <w:r>
        <w:rPr>
          <w:rFonts w:ascii="Consolas" w:hAnsi="Consolas" w:cs="Consolas"/>
          <w:color w:val="A33B00"/>
          <w:sz w:val="20"/>
          <w:szCs w:val="20"/>
          <w:shd w:val="clear" w:color="auto" w:fill="F3F6F8"/>
        </w:rPr>
        <w:t xml:space="preserve">Retain</w:t>
      </w:r>
      <w:r>
        <w:rPr>
          <w:rFonts w:asciiTheme="minorHAnsi" w:hAnsiTheme="minorHAnsi" w:cstheme="minorHAnsi"/>
          <w:color w:val="1F2D3D"/>
          <w:sz w:val="22"/>
          <w:szCs w:val="22"/>
        </w:rPr>
        <w:t xml:space="preserve"> keeps the disk and its data after the claim is deleted (an admin cleans up by hand). </w:t>
      </w:r>
      <w:r>
        <w:rPr>
          <w:rFonts w:ascii="Consolas" w:hAnsi="Consolas" w:cs="Consolas"/>
          <w:color w:val="A33B00"/>
          <w:sz w:val="20"/>
          <w:szCs w:val="20"/>
          <w:shd w:val="clear" w:color="auto" w:fill="F3F6F8"/>
        </w:rPr>
        <w:t xml:space="preserve">Delete</w:t>
      </w:r>
      <w:r>
        <w:rPr>
          <w:rFonts w:asciiTheme="minorHAnsi" w:hAnsiTheme="minorHAnsi" w:cstheme="minorHAnsi"/>
          <w:color w:val="1F2D3D"/>
          <w:sz w:val="22"/>
          <w:szCs w:val="22"/>
        </w:rPr>
        <w:t xml:space="preserve"> removes the disk too.</w:t>
      </w:r>
    </w:p>
    <w:p>
      <w:pPr>
        <w:pStyle w:val="Heading1"/>
        <w:pageBreakBefore/>
        <w:spacing w:before="360" w:after="120"/>
        <w:rPr>
          <w:rFonts w:asciiTheme="minorHAnsi" w:hAnsiTheme="minorHAnsi" w:cstheme="minorHAnsi"/>
          <w:color w:val="E36C0A"/>
        </w:rPr>
      </w:pPr>
      <w:bookmarkStart w:id="2029" w:name="_TocK2029"/>
      <w:r>
        <w:rPr>
          <w:rFonts w:asciiTheme="minorHAnsi" w:hAnsiTheme="minorHAnsi" w:cstheme="minorHAnsi"/>
          <w:color w:val="E36C0A"/>
        </w:rPr>
        <w:t xml:space="preserve">Organising and securing the cluster</w:t>
      </w:r>
      <w:bookmarkEnd w:id="2029"/>
    </w:p>
    <w:p>
      <w:pPr>
        <w:pStyle w:val="Heading2"/>
        <w:spacing w:before="300" w:after="120"/>
        <w:rPr>
          <w:rFonts w:asciiTheme="minorHAnsi" w:hAnsiTheme="minorHAnsi" w:cstheme="minorHAnsi"/>
          <w:i w:val="0"/>
          <w:iCs w:val="0"/>
          <w:color w:val="1F4E79"/>
          <w:sz w:val="26"/>
          <w:szCs w:val="26"/>
        </w:rPr>
      </w:pPr>
      <w:bookmarkStart w:id="2030" w:name="_TocK2030"/>
      <w:r>
        <w:rPr>
          <w:rFonts w:asciiTheme="minorHAnsi" w:hAnsiTheme="minorHAnsi" w:cstheme="minorHAnsi"/>
          <w:i w:val="0"/>
          <w:iCs w:val="0"/>
          <w:color w:val="1F4E79"/>
          <w:sz w:val="26"/>
          <w:szCs w:val="26"/>
        </w:rPr>
        <w:t xml:space="preserve">Namespace</w:t>
      </w:r>
      <w:bookmarkEnd w:id="2030"/>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Namespace divides one cluster into separate areas for different teams, projects or environments.</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b/>
                <w:bCs/>
                <w:color w:val="0F2233"/>
                <w:sz w:val="21"/>
                <w:szCs w:val="21"/>
              </w:rPr>
              <w:t xml:space="preserve">Folders on a shared drive</w:t>
            </w:r>
            <w:r>
              <w:rPr>
                <w:rFonts w:asciiTheme="minorHAnsi" w:hAnsiTheme="minorHAnsi" w:cstheme="minorHAnsi"/>
                <w:color w:val="1F2D3D"/>
                <w:sz w:val="21"/>
                <w:szCs w:val="21"/>
              </w:rPr>
              <w:t xml:space="preserve">, or floors in an office building. Two teams can each have a file called “web” as long as it is in a different folder.</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 runs </w:t>
            </w:r>
            <w:r>
              <w:rPr>
                <w:rFonts w:ascii="Consolas" w:hAnsi="Consolas" w:cs="Consolas"/>
                <w:color w:val="A33B00"/>
                <w:sz w:val="19"/>
                <w:szCs w:val="19"/>
                <w:shd w:val="clear" w:color="auto" w:fill="F3F6F8"/>
              </w:rPr>
              <w:t xml:space="preserve">dev</w:t>
            </w:r>
            <w:r>
              <w:rPr>
                <w:rFonts w:asciiTheme="minorHAnsi" w:hAnsiTheme="minorHAnsi" w:cstheme="minorHAnsi"/>
                <w:color w:val="1F2D3D"/>
                <w:sz w:val="21"/>
                <w:szCs w:val="21"/>
              </w:rPr>
              <w:t xml:space="preserve">, </w:t>
            </w:r>
            <w:r>
              <w:rPr>
                <w:rFonts w:ascii="Consolas" w:hAnsi="Consolas" w:cs="Consolas"/>
                <w:color w:val="A33B00"/>
                <w:sz w:val="19"/>
                <w:szCs w:val="19"/>
                <w:shd w:val="clear" w:color="auto" w:fill="F3F6F8"/>
              </w:rPr>
              <w:t xml:space="preserve">test</w:t>
            </w:r>
            <w:r>
              <w:rPr>
                <w:rFonts w:asciiTheme="minorHAnsi" w:hAnsiTheme="minorHAnsi" w:cstheme="minorHAnsi"/>
                <w:color w:val="1F2D3D"/>
                <w:sz w:val="21"/>
                <w:szCs w:val="21"/>
              </w:rPr>
              <w:t xml:space="preserve"> and </w:t>
            </w:r>
            <w:r>
              <w:rPr>
                <w:rFonts w:ascii="Consolas" w:hAnsi="Consolas" w:cs="Consolas"/>
                <w:color w:val="A33B00"/>
                <w:sz w:val="19"/>
                <w:szCs w:val="19"/>
                <w:shd w:val="clear" w:color="auto" w:fill="F3F6F8"/>
              </w:rPr>
              <w:t xml:space="preserve">prod</w:t>
            </w:r>
            <w:r>
              <w:rPr>
                <w:rFonts w:asciiTheme="minorHAnsi" w:hAnsiTheme="minorHAnsi" w:cstheme="minorHAnsi"/>
                <w:color w:val="1F2D3D"/>
                <w:sz w:val="21"/>
                <w:szCs w:val="21"/>
              </w:rPr>
              <w:t xml:space="preserve"> in one cluster. Each has its own </w:t>
            </w:r>
            <w:r>
              <w:rPr>
                <w:rFonts w:ascii="Consolas" w:hAnsi="Consolas" w:cs="Consolas"/>
                <w:color w:val="A33B00"/>
                <w:sz w:val="19"/>
                <w:szCs w:val="19"/>
                <w:shd w:val="clear" w:color="auto" w:fill="F3F6F8"/>
              </w:rPr>
              <w:t xml:space="preserve">web</w:t>
            </w:r>
            <w:r>
              <w:rPr>
                <w:rFonts w:asciiTheme="minorHAnsi" w:hAnsiTheme="minorHAnsi" w:cstheme="minorHAnsi"/>
                <w:color w:val="1F2D3D"/>
                <w:sz w:val="21"/>
                <w:szCs w:val="21"/>
              </w:rPr>
              <w:t xml:space="preserve">, its own Secrets and its own CPU quota, so a load test in </w:t>
            </w:r>
            <w:r>
              <w:rPr>
                <w:rFonts w:ascii="Consolas" w:hAnsi="Consolas" w:cs="Consolas"/>
                <w:color w:val="A33B00"/>
                <w:sz w:val="19"/>
                <w:szCs w:val="19"/>
                <w:shd w:val="clear" w:color="auto" w:fill="F3F6F8"/>
              </w:rPr>
              <w:t xml:space="preserve">test</w:t>
            </w:r>
            <w:r>
              <w:rPr>
                <w:rFonts w:asciiTheme="minorHAnsi" w:hAnsiTheme="minorHAnsi" w:cstheme="minorHAnsi"/>
                <w:color w:val="1F2D3D"/>
                <w:sz w:val="21"/>
                <w:szCs w:val="21"/>
              </w:rPr>
              <w:t xml:space="preserve"> cannot starve production.</w:t>
            </w:r>
          </w:p>
        </w:tc>
      </w:tr>
    </w:tbl>
    <w:p>
      <w:pPr>
        <w:spacing w:before="0" w:after="40" w:line="276" w:lineRule="auto"/>
      </w:pPr>
    </w:p>
    <w:p>
      <w:pPr>
        <w:keepNext/>
        <w:spacing w:before="120" w:after="40" w:line="276" w:lineRule="auto"/>
        <w:jc w:val="center"/>
      </w:pPr>
      <w:r>
        <w:drawing>
          <wp:inline distT="0" distB="0" distL="0" distR="0">
            <wp:extent cx="5943600" cy="1961142"/>
            <wp:effectExtent l="0" t="0" r="0" b="0"/>
            <wp:docPr id="5015" name="Figure 15" descr="Three namespaces in one cluster, each with its own objects and qu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Figure 15"/>
                    <pic:cNvPicPr/>
                  </pic:nvPicPr>
                  <pic:blipFill>
                    <a:blip r:embed="rIdK14"/>
                    <a:stretch>
                      <a:fillRect/>
                    </a:stretch>
                  </pic:blipFill>
                  <pic:spPr>
                    <a:xfrm>
                      <a:off x="0" y="0"/>
                      <a:ext cx="5943600" cy="19611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15: Three namespaces in one cluster, each with its own objects and quota</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Namespace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example-namespace</w:t>
      </w:r>
    </w:p>
    <w:p>
      <w:pPr>
        <w:keepNext/>
        <w:spacing w:before="120" w:after="60" w:line="276" w:lineRule="auto"/>
      </w:pPr>
      <w:r>
        <w:rPr>
          <w:rFonts w:asciiTheme="minorHAnsi" w:hAnsiTheme="minorHAnsi" w:cstheme="minorHAnsi"/>
          <w:b/>
          <w:bCs/>
          <w:color w:val="0B7D70"/>
          <w:sz w:val="21"/>
          <w:szCs w:val="21"/>
        </w:rPr>
        <w:t xml:space="preserve">Try it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create namespace dev</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pods -n dev</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pods -A                                   </w:t>
      </w:r>
      <w:r>
        <w:rPr>
          <w:rFonts w:ascii="Consolas" w:hAnsi="Consolas" w:cs="Consolas"/>
          <w:i/>
          <w:iCs/>
          <w:color w:val="6A737D"/>
          <w:sz w:val="18"/>
          <w:szCs w:val="18"/>
        </w:rPr>
        <w:t xml:space="preserve"># all namespaces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config set-context --current --namespace=dev  </w:t>
      </w:r>
      <w:r>
        <w:rPr>
          <w:rFonts w:ascii="Consolas" w:hAnsi="Consolas" w:cs="Consolas"/>
          <w:i/>
          <w:iCs/>
          <w:color w:val="6A737D"/>
          <w:sz w:val="18"/>
          <w:szCs w:val="18"/>
        </w:rPr>
        <w:t xml:space="preserve"># make dev the default</w:t>
      </w:r>
    </w:p>
    <w:p>
      <w:pPr>
        <w:pStyle w:val="Heading2"/>
        <w:spacing w:before="300" w:after="120"/>
        <w:rPr>
          <w:rFonts w:asciiTheme="minorHAnsi" w:hAnsiTheme="minorHAnsi" w:cstheme="minorHAnsi"/>
          <w:i w:val="0"/>
          <w:iCs w:val="0"/>
          <w:color w:val="1F4E79"/>
          <w:sz w:val="26"/>
          <w:szCs w:val="26"/>
        </w:rPr>
      </w:pPr>
      <w:bookmarkStart w:id="2031" w:name="_TocK2031"/>
      <w:r>
        <w:rPr>
          <w:rFonts w:asciiTheme="minorHAnsi" w:hAnsiTheme="minorHAnsi" w:cstheme="minorHAnsi"/>
          <w:i w:val="0"/>
          <w:iCs w:val="0"/>
          <w:color w:val="1F4E79"/>
          <w:sz w:val="26"/>
          <w:szCs w:val="26"/>
        </w:rPr>
        <w:t xml:space="preserve">RBAC in one picture</w:t>
      </w:r>
      <w:bookmarkEnd w:id="2031"/>
    </w:p>
    <w:p>
      <w:pPr>
        <w:spacing w:before="0" w:after="120" w:line="276" w:lineRule="auto"/>
      </w:pPr>
      <w:r>
        <w:rPr>
          <w:rFonts w:asciiTheme="minorHAnsi" w:hAnsiTheme="minorHAnsi" w:cstheme="minorHAnsi"/>
          <w:color w:val="1F2D3D"/>
          <w:sz w:val="22"/>
          <w:szCs w:val="22"/>
        </w:rPr>
        <w:t xml:space="preserve">Role-Based Access Control answers one question: </w:t>
      </w:r>
      <w:r>
        <w:rPr>
          <w:rFonts w:asciiTheme="minorHAnsi" w:hAnsiTheme="minorHAnsi" w:cstheme="minorHAnsi"/>
          <w:b/>
          <w:bCs/>
          <w:color w:val="0F2233"/>
          <w:sz w:val="22"/>
          <w:szCs w:val="22"/>
        </w:rPr>
        <w:t xml:space="preserve">who can do what, and where?</w:t>
      </w:r>
      <w:r>
        <w:rPr>
          <w:rFonts w:asciiTheme="minorHAnsi" w:hAnsiTheme="minorHAnsi" w:cstheme="minorHAnsi"/>
          <w:color w:val="1F2D3D"/>
          <w:sz w:val="22"/>
          <w:szCs w:val="22"/>
        </w:rPr>
        <w:t xml:space="preserve"> It always has three parts: </w:t>
      </w:r>
      <w:r>
        <w:rPr>
          <w:rFonts w:asciiTheme="minorHAnsi" w:hAnsiTheme="minorHAnsi" w:cstheme="minorHAnsi"/>
          <w:b/>
          <w:bCs/>
          <w:color w:val="0F2233"/>
          <w:sz w:val="22"/>
          <w:szCs w:val="22"/>
        </w:rPr>
        <w:t xml:space="preserve">who</w:t>
      </w:r>
      <w:r>
        <w:rPr>
          <w:rFonts w:asciiTheme="minorHAnsi" w:hAnsiTheme="minorHAnsi" w:cstheme="minorHAnsi"/>
          <w:color w:val="1F2D3D"/>
          <w:sz w:val="22"/>
          <w:szCs w:val="22"/>
        </w:rPr>
        <w:t xml:space="preserve"> (a user, group or ServiceAccount), </w:t>
      </w:r>
      <w:r>
        <w:rPr>
          <w:rFonts w:asciiTheme="minorHAnsi" w:hAnsiTheme="minorHAnsi" w:cstheme="minorHAnsi"/>
          <w:b/>
          <w:bCs/>
          <w:color w:val="0F2233"/>
          <w:sz w:val="22"/>
          <w:szCs w:val="22"/>
        </w:rPr>
        <w:t xml:space="preserve">what</w:t>
      </w:r>
      <w:r>
        <w:rPr>
          <w:rFonts w:asciiTheme="minorHAnsi" w:hAnsiTheme="minorHAnsi" w:cstheme="minorHAnsi"/>
          <w:color w:val="1F2D3D"/>
          <w:sz w:val="22"/>
          <w:szCs w:val="22"/>
        </w:rPr>
        <w:t xml:space="preserve"> (a Role listing allowed actions) and a </w:t>
      </w:r>
      <w:r>
        <w:rPr>
          <w:rFonts w:asciiTheme="minorHAnsi" w:hAnsiTheme="minorHAnsi" w:cstheme="minorHAnsi"/>
          <w:b/>
          <w:bCs/>
          <w:color w:val="0F2233"/>
          <w:sz w:val="22"/>
          <w:szCs w:val="22"/>
        </w:rPr>
        <w:t xml:space="preserve">binding</w:t>
      </w:r>
      <w:r>
        <w:rPr>
          <w:rFonts w:asciiTheme="minorHAnsi" w:hAnsiTheme="minorHAnsi" w:cstheme="minorHAnsi"/>
          <w:color w:val="1F2D3D"/>
          <w:sz w:val="22"/>
          <w:szCs w:val="22"/>
        </w:rPr>
        <w:t xml:space="preserve"> that connects them.</w:t>
      </w:r>
    </w:p>
    <w:p>
      <w:pPr>
        <w:keepNext/>
        <w:spacing w:before="120" w:after="40" w:line="276" w:lineRule="auto"/>
        <w:jc w:val="center"/>
      </w:pPr>
      <w:r>
        <w:drawing>
          <wp:inline distT="0" distB="0" distL="0" distR="0">
            <wp:extent cx="5943600" cy="2556171"/>
            <wp:effectExtent l="0" t="0" r="0" b="0"/>
            <wp:docPr id="5016" name="Figure 16" descr="Roles grant access inside one namespace; ClusterRoles grant it across the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Figure 16"/>
                    <pic:cNvPicPr/>
                  </pic:nvPicPr>
                  <pic:blipFill>
                    <a:blip r:embed="rIdK15"/>
                    <a:stretch>
                      <a:fillRect/>
                    </a:stretch>
                  </pic:blipFill>
                  <pic:spPr>
                    <a:xfrm>
                      <a:off x="0" y="0"/>
                      <a:ext cx="5943600" cy="2556171"/>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16: Roles grant access inside one namespace; ClusterRoles grant it across the cluster</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b/>
                <w:bCs/>
                <w:color w:val="0F2233"/>
                <w:sz w:val="21"/>
                <w:szCs w:val="21"/>
              </w:rPr>
              <w:t xml:space="preserve">Office access cards</w:t>
            </w:r>
            <w:r>
              <w:rPr>
                <w:rFonts w:asciiTheme="minorHAnsi" w:hAnsiTheme="minorHAnsi" w:cstheme="minorHAnsi"/>
                <w:color w:val="1F2D3D"/>
                <w:sz w:val="21"/>
                <w:szCs w:val="21"/>
              </w:rPr>
              <w:t xml:space="preserve">. Your card (the binding) says which doors (resources) you can open, on which floor (namespace) or in the whole building (cluster).</w:t>
            </w:r>
          </w:p>
        </w:tc>
      </w:tr>
    </w:tbl>
    <w:p>
      <w:pPr>
        <w:spacing w:before="0" w:after="40" w:line="276" w:lineRule="auto"/>
      </w:pP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500"/>
        <w:gridCol w:w="2000"/>
        <w:gridCol w:w="5260"/>
      </w:tblGrid>
      <w:tr>
        <w:trPr>
          <w:tblHeader/>
          <w:cantSplit/>
        </w:trPr>
        <w:tc>
          <w:tcPr>
            <w:tcW w:w="2500" w:type="dxa"/>
            <w:shd w:val="clear" w:color="auto" w:fill="0F2233"/>
          </w:tcPr>
          <w:p>
            <w:pPr>
              <w:spacing w:before="0" w:after="0" w:line="264" w:lineRule="auto"/>
            </w:pPr>
            <w:r>
              <w:rPr>
                <w:rFonts w:asciiTheme="minorHAnsi" w:hAnsiTheme="minorHAnsi" w:cstheme="minorHAnsi"/>
                <w:b/>
                <w:bCs/>
                <w:color w:val="FFFFFF"/>
                <w:sz w:val="20"/>
                <w:szCs w:val="20"/>
              </w:rPr>
              <w:t xml:space="preserve">Object</w:t>
            </w:r>
          </w:p>
        </w:tc>
        <w:tc>
          <w:tcPr>
            <w:tcW w:w="2000" w:type="dxa"/>
            <w:shd w:val="clear" w:color="auto" w:fill="0F2233"/>
          </w:tcPr>
          <w:p>
            <w:pPr>
              <w:spacing w:before="0" w:after="0" w:line="264" w:lineRule="auto"/>
            </w:pPr>
            <w:r>
              <w:rPr>
                <w:rFonts w:asciiTheme="minorHAnsi" w:hAnsiTheme="minorHAnsi" w:cstheme="minorHAnsi"/>
                <w:b/>
                <w:bCs/>
                <w:color w:val="FFFFFF"/>
                <w:sz w:val="20"/>
                <w:szCs w:val="20"/>
              </w:rPr>
              <w:t xml:space="preserve">Scope</w:t>
            </w:r>
          </w:p>
        </w:tc>
        <w:tc>
          <w:tcPr>
            <w:tcW w:w="5260" w:type="dxa"/>
            <w:shd w:val="clear" w:color="auto" w:fill="0F2233"/>
          </w:tcPr>
          <w:p>
            <w:pPr>
              <w:spacing w:before="0" w:after="0" w:line="264" w:lineRule="auto"/>
            </w:pPr>
            <w:r>
              <w:rPr>
                <w:rFonts w:asciiTheme="minorHAnsi" w:hAnsiTheme="minorHAnsi" w:cstheme="minorHAnsi"/>
                <w:b/>
                <w:bCs/>
                <w:color w:val="FFFFFF"/>
                <w:sz w:val="20"/>
                <w:szCs w:val="20"/>
              </w:rPr>
              <w:t xml:space="preserve">Job</w:t>
            </w:r>
          </w:p>
        </w:tc>
      </w:tr>
      <w:tr>
        <w:trPr>
          <w:cantSplit/>
        </w:trPr>
        <w:tc>
          <w:tcPr>
            <w:tcW w:w="2500" w:type="dxa"/>
            <w:shd w:val="clear" w:color="auto" w:fill="F3F6F8"/>
          </w:tcPr>
          <w:p>
            <w:pPr>
              <w:spacing w:before="0" w:after="0" w:line="264" w:lineRule="auto"/>
            </w:pPr>
            <w:r>
              <w:rPr>
                <w:rFonts w:asciiTheme="minorHAnsi" w:hAnsiTheme="minorHAnsi" w:cstheme="minorHAnsi"/>
                <w:b/>
                <w:bCs/>
                <w:color w:val="0F2233"/>
                <w:sz w:val="20"/>
                <w:szCs w:val="20"/>
              </w:rPr>
              <w:t xml:space="preserve">ServiceAccount</w:t>
            </w:r>
          </w:p>
        </w:tc>
        <w:tc>
          <w:tcPr>
            <w:tcW w:w="2000" w:type="dxa"/>
            <w:shd w:val="clear" w:color="auto" w:fill="F3F6F8"/>
          </w:tcPr>
          <w:p>
            <w:pPr>
              <w:spacing w:before="0" w:after="0" w:line="264" w:lineRule="auto"/>
            </w:pPr>
            <w:r>
              <w:rPr>
                <w:rFonts w:asciiTheme="minorHAnsi" w:hAnsiTheme="minorHAnsi" w:cstheme="minorHAnsi"/>
                <w:color w:val="1F2D3D"/>
                <w:sz w:val="20"/>
                <w:szCs w:val="20"/>
              </w:rPr>
              <w:t xml:space="preserve">Namespace</w:t>
            </w:r>
          </w:p>
        </w:tc>
        <w:tc>
          <w:tcPr>
            <w:tcW w:w="5260" w:type="dxa"/>
            <w:shd w:val="clear" w:color="auto" w:fill="F3F6F8"/>
          </w:tcPr>
          <w:p>
            <w:pPr>
              <w:spacing w:before="0" w:after="0" w:line="264" w:lineRule="auto"/>
            </w:pPr>
            <w:r>
              <w:rPr>
                <w:rFonts w:asciiTheme="minorHAnsi" w:hAnsiTheme="minorHAnsi" w:cstheme="minorHAnsi"/>
                <w:color w:val="1F2D3D"/>
                <w:sz w:val="20"/>
                <w:szCs w:val="20"/>
              </w:rPr>
              <w:t xml:space="preserve">An identity for a Pod (a “robot user”)</w:t>
            </w:r>
          </w:p>
        </w:tc>
      </w:tr>
      <w:tr>
        <w:trPr>
          <w:cantSplit/>
        </w:trPr>
        <w:tc>
          <w:tcPr>
            <w:tcW w:w="2500" w:type="dxa"/>
            <w:shd w:val="clear" w:color="auto" w:fill="FFFFFF"/>
          </w:tcPr>
          <w:p>
            <w:pPr>
              <w:spacing w:before="0" w:after="0" w:line="264" w:lineRule="auto"/>
            </w:pPr>
            <w:r>
              <w:rPr>
                <w:rFonts w:asciiTheme="minorHAnsi" w:hAnsiTheme="minorHAnsi" w:cstheme="minorHAnsi"/>
                <w:b/>
                <w:bCs/>
                <w:color w:val="0F2233"/>
                <w:sz w:val="20"/>
                <w:szCs w:val="20"/>
              </w:rPr>
              <w:t xml:space="preserve">Role</w:t>
            </w:r>
          </w:p>
        </w:tc>
        <w:tc>
          <w:tcPr>
            <w:tcW w:w="2000" w:type="dxa"/>
            <w:shd w:val="clear" w:color="auto" w:fill="FFFFFF"/>
          </w:tcPr>
          <w:p>
            <w:pPr>
              <w:spacing w:before="0" w:after="0" w:line="264" w:lineRule="auto"/>
            </w:pPr>
            <w:r>
              <w:rPr>
                <w:rFonts w:asciiTheme="minorHAnsi" w:hAnsiTheme="minorHAnsi" w:cstheme="minorHAnsi"/>
                <w:color w:val="1F2D3D"/>
                <w:sz w:val="20"/>
                <w:szCs w:val="20"/>
              </w:rPr>
              <w:t xml:space="preserve">Namespace</w:t>
            </w:r>
          </w:p>
        </w:tc>
        <w:tc>
          <w:tcPr>
            <w:tcW w:w="5260" w:type="dxa"/>
            <w:shd w:val="clear" w:color="auto" w:fill="FFFFFF"/>
          </w:tcPr>
          <w:p>
            <w:pPr>
              <w:spacing w:before="0" w:after="0" w:line="264" w:lineRule="auto"/>
            </w:pPr>
            <w:r>
              <w:rPr>
                <w:rFonts w:asciiTheme="minorHAnsi" w:hAnsiTheme="minorHAnsi" w:cstheme="minorHAnsi"/>
                <w:color w:val="1F2D3D"/>
                <w:sz w:val="20"/>
                <w:szCs w:val="20"/>
              </w:rPr>
              <w:t xml:space="preserve">A list of allowed actions inside one namespace</w:t>
            </w:r>
          </w:p>
        </w:tc>
      </w:tr>
      <w:tr>
        <w:trPr>
          <w:cantSplit/>
        </w:trPr>
        <w:tc>
          <w:tcPr>
            <w:tcW w:w="2500" w:type="dxa"/>
            <w:shd w:val="clear" w:color="auto" w:fill="F3F6F8"/>
          </w:tcPr>
          <w:p>
            <w:pPr>
              <w:spacing w:before="0" w:after="0" w:line="264" w:lineRule="auto"/>
            </w:pPr>
            <w:r>
              <w:rPr>
                <w:rFonts w:asciiTheme="minorHAnsi" w:hAnsiTheme="minorHAnsi" w:cstheme="minorHAnsi"/>
                <w:b/>
                <w:bCs/>
                <w:color w:val="0F2233"/>
                <w:sz w:val="20"/>
                <w:szCs w:val="20"/>
              </w:rPr>
              <w:t xml:space="preserve">ClusterRole</w:t>
            </w:r>
          </w:p>
        </w:tc>
        <w:tc>
          <w:tcPr>
            <w:tcW w:w="2000" w:type="dxa"/>
            <w:shd w:val="clear" w:color="auto" w:fill="F3F6F8"/>
          </w:tcPr>
          <w:p>
            <w:pPr>
              <w:spacing w:before="0" w:after="0" w:line="264" w:lineRule="auto"/>
            </w:pPr>
            <w:r>
              <w:rPr>
                <w:rFonts w:asciiTheme="minorHAnsi" w:hAnsiTheme="minorHAnsi" w:cstheme="minorHAnsi"/>
                <w:color w:val="1F2D3D"/>
                <w:sz w:val="20"/>
                <w:szCs w:val="20"/>
              </w:rPr>
              <w:t xml:space="preserve">Whole cluster</w:t>
            </w:r>
          </w:p>
        </w:tc>
        <w:tc>
          <w:tcPr>
            <w:tcW w:w="5260" w:type="dxa"/>
            <w:shd w:val="clear" w:color="auto" w:fill="F3F6F8"/>
          </w:tcPr>
          <w:p>
            <w:pPr>
              <w:spacing w:before="0" w:after="0" w:line="264" w:lineRule="auto"/>
            </w:pPr>
            <w:r>
              <w:rPr>
                <w:rFonts w:asciiTheme="minorHAnsi" w:hAnsiTheme="minorHAnsi" w:cstheme="minorHAnsi"/>
                <w:color w:val="1F2D3D"/>
                <w:sz w:val="20"/>
                <w:szCs w:val="20"/>
              </w:rPr>
              <w:t xml:space="preserve">A list of allowed actions everywhere, or on cluster-level things such as nodes</w:t>
            </w:r>
          </w:p>
        </w:tc>
      </w:tr>
      <w:tr>
        <w:trPr>
          <w:cantSplit/>
        </w:trPr>
        <w:tc>
          <w:tcPr>
            <w:tcW w:w="2500" w:type="dxa"/>
            <w:shd w:val="clear" w:color="auto" w:fill="FFFFFF"/>
          </w:tcPr>
          <w:p>
            <w:pPr>
              <w:spacing w:before="0" w:after="0" w:line="264" w:lineRule="auto"/>
            </w:pPr>
            <w:r>
              <w:rPr>
                <w:rFonts w:asciiTheme="minorHAnsi" w:hAnsiTheme="minorHAnsi" w:cstheme="minorHAnsi"/>
                <w:b/>
                <w:bCs/>
                <w:color w:val="0F2233"/>
                <w:sz w:val="20"/>
                <w:szCs w:val="20"/>
              </w:rPr>
              <w:t xml:space="preserve">RoleBinding</w:t>
            </w:r>
          </w:p>
        </w:tc>
        <w:tc>
          <w:tcPr>
            <w:tcW w:w="2000" w:type="dxa"/>
            <w:shd w:val="clear" w:color="auto" w:fill="FFFFFF"/>
          </w:tcPr>
          <w:p>
            <w:pPr>
              <w:spacing w:before="0" w:after="0" w:line="264" w:lineRule="auto"/>
            </w:pPr>
            <w:r>
              <w:rPr>
                <w:rFonts w:asciiTheme="minorHAnsi" w:hAnsiTheme="minorHAnsi" w:cstheme="minorHAnsi"/>
                <w:color w:val="1F2D3D"/>
                <w:sz w:val="20"/>
                <w:szCs w:val="20"/>
              </w:rPr>
              <w:t xml:space="preserve">Namespace</w:t>
            </w:r>
          </w:p>
        </w:tc>
        <w:tc>
          <w:tcPr>
            <w:tcW w:w="5260" w:type="dxa"/>
            <w:shd w:val="clear" w:color="auto" w:fill="FFFFFF"/>
          </w:tcPr>
          <w:p>
            <w:pPr>
              <w:spacing w:before="0" w:after="0" w:line="264" w:lineRule="auto"/>
            </w:pPr>
            <w:r>
              <w:rPr>
                <w:rFonts w:asciiTheme="minorHAnsi" w:hAnsiTheme="minorHAnsi" w:cstheme="minorHAnsi"/>
                <w:color w:val="1F2D3D"/>
                <w:sz w:val="20"/>
                <w:szCs w:val="20"/>
              </w:rPr>
              <w:t xml:space="preserve">Gives a Role (or ClusterRole) to someone, inside one namespace</w:t>
            </w:r>
          </w:p>
        </w:tc>
      </w:tr>
      <w:tr>
        <w:trPr>
          <w:cantSplit/>
        </w:trPr>
        <w:tc>
          <w:tcPr>
            <w:tcW w:w="2500" w:type="dxa"/>
            <w:shd w:val="clear" w:color="auto" w:fill="F3F6F8"/>
          </w:tcPr>
          <w:p>
            <w:pPr>
              <w:spacing w:before="0" w:after="0" w:line="264" w:lineRule="auto"/>
            </w:pPr>
            <w:r>
              <w:rPr>
                <w:rFonts w:asciiTheme="minorHAnsi" w:hAnsiTheme="minorHAnsi" w:cstheme="minorHAnsi"/>
                <w:b/>
                <w:bCs/>
                <w:color w:val="0F2233"/>
                <w:sz w:val="20"/>
                <w:szCs w:val="20"/>
              </w:rPr>
              <w:t xml:space="preserve">ClusterRoleBinding</w:t>
            </w:r>
          </w:p>
        </w:tc>
        <w:tc>
          <w:tcPr>
            <w:tcW w:w="2000" w:type="dxa"/>
            <w:shd w:val="clear" w:color="auto" w:fill="F3F6F8"/>
          </w:tcPr>
          <w:p>
            <w:pPr>
              <w:spacing w:before="0" w:after="0" w:line="264" w:lineRule="auto"/>
            </w:pPr>
            <w:r>
              <w:rPr>
                <w:rFonts w:asciiTheme="minorHAnsi" w:hAnsiTheme="minorHAnsi" w:cstheme="minorHAnsi"/>
                <w:color w:val="1F2D3D"/>
                <w:sz w:val="20"/>
                <w:szCs w:val="20"/>
              </w:rPr>
              <w:t xml:space="preserve">Whole cluster</w:t>
            </w:r>
          </w:p>
        </w:tc>
        <w:tc>
          <w:tcPr>
            <w:tcW w:w="5260" w:type="dxa"/>
            <w:shd w:val="clear" w:color="auto" w:fill="F3F6F8"/>
          </w:tcPr>
          <w:p>
            <w:pPr>
              <w:spacing w:before="0" w:after="0" w:line="264" w:lineRule="auto"/>
            </w:pPr>
            <w:r>
              <w:rPr>
                <w:rFonts w:asciiTheme="minorHAnsi" w:hAnsiTheme="minorHAnsi" w:cstheme="minorHAnsi"/>
                <w:color w:val="1F2D3D"/>
                <w:sz w:val="20"/>
                <w:szCs w:val="20"/>
              </w:rPr>
              <w:t xml:space="preserve">Gives a ClusterRole to someone, everywhere</w:t>
            </w:r>
          </w:p>
        </w:tc>
      </w:tr>
    </w:tbl>
    <w:p>
      <w:pPr>
        <w:spacing w:before="0" w:after="60" w:line="276" w:lineRule="auto"/>
      </w:pPr>
    </w:p>
    <w:p>
      <w:pPr>
        <w:pStyle w:val="Heading2"/>
        <w:spacing w:before="300" w:after="120"/>
        <w:rPr>
          <w:rFonts w:asciiTheme="minorHAnsi" w:hAnsiTheme="minorHAnsi" w:cstheme="minorHAnsi"/>
          <w:i w:val="0"/>
          <w:iCs w:val="0"/>
          <w:color w:val="1F4E79"/>
          <w:sz w:val="26"/>
          <w:szCs w:val="26"/>
        </w:rPr>
      </w:pPr>
      <w:bookmarkStart w:id="2032" w:name="_TocK2032"/>
      <w:r>
        <w:rPr>
          <w:rFonts w:asciiTheme="minorHAnsi" w:hAnsiTheme="minorHAnsi" w:cstheme="minorHAnsi"/>
          <w:i w:val="0"/>
          <w:iCs w:val="0"/>
          <w:color w:val="1F4E79"/>
          <w:sz w:val="26"/>
          <w:szCs w:val="26"/>
        </w:rPr>
        <w:t xml:space="preserve">ServiceAccount</w:t>
      </w:r>
      <w:bookmarkEnd w:id="2032"/>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ServiceAccount gives a Pod an </w:t>
      </w:r>
      <w:r>
        <w:rPr>
          <w:rFonts w:asciiTheme="minorHAnsi" w:hAnsiTheme="minorHAnsi" w:cstheme="minorHAnsi"/>
          <w:b/>
          <w:bCs/>
          <w:color w:val="0F2233"/>
          <w:sz w:val="22"/>
          <w:szCs w:val="22"/>
        </w:rPr>
        <w:t xml:space="preserve">identity</w:t>
      </w:r>
      <w:r>
        <w:rPr>
          <w:rFonts w:asciiTheme="minorHAnsi" w:hAnsiTheme="minorHAnsi" w:cstheme="minorHAnsi"/>
          <w:color w:val="1F2D3D"/>
          <w:sz w:val="22"/>
          <w:szCs w:val="22"/>
        </w:rPr>
        <w:t xml:space="preserve"> so it can talk to the Kubernetes API with only the permissions it has been granted.</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QuickBite’s </w:t>
            </w:r>
            <w:r>
              <w:rPr>
                <w:rFonts w:asciiTheme="minorHAnsi" w:hAnsiTheme="minorHAnsi" w:cstheme="minorHAnsi"/>
                <w:b/>
                <w:bCs/>
                <w:color w:val="0F2233"/>
                <w:sz w:val="21"/>
                <w:szCs w:val="21"/>
              </w:rPr>
              <w:t xml:space="preserve">report-bot</w:t>
            </w:r>
            <w:r>
              <w:rPr>
                <w:rFonts w:asciiTheme="minorHAnsi" w:hAnsiTheme="minorHAnsi" w:cstheme="minorHAnsi"/>
                <w:color w:val="1F2D3D"/>
                <w:sz w:val="21"/>
                <w:szCs w:val="21"/>
              </w:rPr>
              <w:t xml:space="preserve"> Pod lists running Pods to include in a health report. It runs as its own ServiceAccount, not as an administrator.</w:t>
            </w:r>
          </w:p>
        </w:tc>
      </w:tr>
    </w:tbl>
    <w:p>
      <w:pPr>
        <w:spacing w:before="0" w:after="40" w:line="276" w:lineRule="auto"/>
      </w:pP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ServiceAccount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example-service-account</w:t>
      </w:r>
    </w:p>
    <w:p>
      <w:pPr>
        <w:spacing w:before="0" w:after="120" w:line="276" w:lineRule="auto"/>
      </w:pPr>
      <w:r>
        <w:rPr>
          <w:rFonts w:asciiTheme="minorHAnsi" w:hAnsiTheme="minorHAnsi" w:cstheme="minorHAnsi"/>
          <w:color w:val="1F2D3D"/>
          <w:sz w:val="22"/>
          <w:szCs w:val="22"/>
        </w:rPr>
        <w:t xml:space="preserve">A Pod uses it by setting </w:t>
      </w:r>
      <w:r>
        <w:rPr>
          <w:rFonts w:ascii="Consolas" w:hAnsi="Consolas" w:cs="Consolas"/>
          <w:color w:val="A33B00"/>
          <w:sz w:val="20"/>
          <w:szCs w:val="20"/>
          <w:shd w:val="clear" w:color="auto" w:fill="F3F6F8"/>
        </w:rPr>
        <w:t xml:space="preserve">serviceAccountName: example-service-account</w:t>
      </w:r>
      <w:r>
        <w:rPr>
          <w:rFonts w:asciiTheme="minorHAnsi" w:hAnsiTheme="minorHAnsi" w:cstheme="minorHAnsi"/>
          <w:color w:val="1F2D3D"/>
          <w:sz w:val="22"/>
          <w:szCs w:val="22"/>
        </w:rPr>
        <w:t xml:space="preserve"> in its </w:t>
      </w:r>
      <w:r>
        <w:rPr>
          <w:rFonts w:ascii="Consolas" w:hAnsi="Consolas" w:cs="Consolas"/>
          <w:color w:val="A33B00"/>
          <w:sz w:val="20"/>
          <w:szCs w:val="20"/>
          <w:shd w:val="clear" w:color="auto" w:fill="F3F6F8"/>
        </w:rPr>
        <w:t xml:space="preserve">spec</w:t>
      </w:r>
      <w:r>
        <w:rPr>
          <w:rFonts w:asciiTheme="minorHAnsi" w:hAnsiTheme="minorHAnsi" w:cstheme="minorHAnsi"/>
          <w:color w:val="1F2D3D"/>
          <w:sz w:val="22"/>
          <w:szCs w:val="22"/>
        </w:rPr>
        <w:t xml:space="preserve">.</w:t>
      </w:r>
    </w:p>
    <w:p>
      <w:pPr>
        <w:pStyle w:val="Heading2"/>
        <w:spacing w:before="300" w:after="120"/>
        <w:rPr>
          <w:rFonts w:asciiTheme="minorHAnsi" w:hAnsiTheme="minorHAnsi" w:cstheme="minorHAnsi"/>
          <w:i w:val="0"/>
          <w:iCs w:val="0"/>
          <w:color w:val="1F4E79"/>
          <w:sz w:val="26"/>
          <w:szCs w:val="26"/>
        </w:rPr>
      </w:pPr>
      <w:bookmarkStart w:id="2033" w:name="_TocK2033"/>
      <w:r>
        <w:rPr>
          <w:rFonts w:asciiTheme="minorHAnsi" w:hAnsiTheme="minorHAnsi" w:cstheme="minorHAnsi"/>
          <w:i w:val="0"/>
          <w:iCs w:val="0"/>
          <w:color w:val="1F4E79"/>
          <w:sz w:val="26"/>
          <w:szCs w:val="26"/>
        </w:rPr>
        <w:t xml:space="preserve">Role</w:t>
      </w:r>
      <w:bookmarkEnd w:id="2033"/>
    </w:p>
    <w:p>
      <w:pPr>
        <w:spacing w:before="0" w:after="120" w:line="276" w:lineRule="auto"/>
      </w:pPr>
      <w:r>
        <w:rPr>
          <w:rFonts w:asciiTheme="minorHAnsi" w:hAnsiTheme="minorHAnsi" w:cstheme="minorHAnsi"/>
          <w:color w:val="1F2D3D"/>
          <w:sz w:val="22"/>
          <w:szCs w:val="22"/>
        </w:rPr>
        <w:t xml:space="preserve">This Role grants permission in the </w:t>
      </w:r>
      <w:r>
        <w:rPr>
          <w:rFonts w:asciiTheme="minorHAnsi" w:hAnsiTheme="minorHAnsi" w:cstheme="minorHAnsi"/>
          <w:b/>
          <w:bCs/>
          <w:color w:val="0F2233"/>
          <w:sz w:val="22"/>
          <w:szCs w:val="22"/>
        </w:rPr>
        <w:t xml:space="preserve">default</w:t>
      </w:r>
      <w:r>
        <w:rPr>
          <w:rFonts w:asciiTheme="minorHAnsi" w:hAnsiTheme="minorHAnsi" w:cstheme="minorHAnsi"/>
          <w:color w:val="1F2D3D"/>
          <w:sz w:val="22"/>
          <w:szCs w:val="22"/>
        </w:rPr>
        <w:t xml:space="preserve"> namespace to </w:t>
      </w:r>
      <w:r>
        <w:rPr>
          <w:rFonts w:asciiTheme="minorHAnsi" w:hAnsiTheme="minorHAnsi" w:cstheme="minorHAnsi"/>
          <w:b/>
          <w:bCs/>
          <w:color w:val="0F2233"/>
          <w:sz w:val="22"/>
          <w:szCs w:val="22"/>
        </w:rPr>
        <w:t xml:space="preserve">get, list, create, update</w:t>
      </w:r>
      <w:r>
        <w:rPr>
          <w:rFonts w:asciiTheme="minorHAnsi" w:hAnsiTheme="minorHAnsi" w:cstheme="minorHAnsi"/>
          <w:color w:val="1F2D3D"/>
          <w:sz w:val="22"/>
          <w:szCs w:val="22"/>
        </w:rPr>
        <w:t xml:space="preserve"> and </w:t>
      </w:r>
      <w:r>
        <w:rPr>
          <w:rFonts w:asciiTheme="minorHAnsi" w:hAnsiTheme="minorHAnsi" w:cstheme="minorHAnsi"/>
          <w:b/>
          <w:bCs/>
          <w:color w:val="0F2233"/>
          <w:sz w:val="22"/>
          <w:szCs w:val="22"/>
        </w:rPr>
        <w:t xml:space="preserve">delete</w:t>
      </w:r>
      <w:r>
        <w:rPr>
          <w:rFonts w:asciiTheme="minorHAnsi" w:hAnsiTheme="minorHAnsi" w:cstheme="minorHAnsi"/>
          <w:color w:val="1F2D3D"/>
          <w:sz w:val="22"/>
          <w:szCs w:val="22"/>
        </w:rPr>
        <w:t xml:space="preserve"> Pods.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rbac.authorization.k8s.io/v1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Role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example-role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namespace:</w:t>
      </w:r>
      <w:r>
        <w:rPr>
          <w:rFonts w:ascii="Consolas" w:hAnsi="Consolas" w:cs="Consolas"/>
          <w:color w:val="1F2D3D"/>
          <w:sz w:val="18"/>
          <w:szCs w:val="18"/>
        </w:rPr>
        <w:t xml:space="preserve"> default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rules: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apiGroups:</w:t>
      </w:r>
      <w:r>
        <w:rPr>
          <w:rFonts w:ascii="Consolas" w:hAnsi="Consolas" w:cs="Consolas"/>
          <w:color w:val="1F2D3D"/>
          <w:sz w:val="18"/>
          <w:szCs w:val="18"/>
        </w:rPr>
        <w:t xml:space="preserve"> [""]          </w:t>
      </w:r>
      <w:r>
        <w:rPr>
          <w:rFonts w:ascii="Consolas" w:hAnsi="Consolas" w:cs="Consolas"/>
          <w:i/>
          <w:iCs/>
          <w:color w:val="6A737D"/>
          <w:sz w:val="18"/>
          <w:szCs w:val="18"/>
        </w:rPr>
        <w:t xml:space="preserve"> # "" = the core API group (Pods, Services...)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resources:</w:t>
      </w:r>
      <w:r>
        <w:rPr>
          <w:rFonts w:ascii="Consolas" w:hAnsi="Consolas" w:cs="Consolas"/>
          <w:color w:val="1F2D3D"/>
          <w:sz w:val="18"/>
          <w:szCs w:val="18"/>
        </w:rPr>
        <w:t xml:space="preserve"> ["pods"]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verbs:</w:t>
      </w:r>
      <w:r>
        <w:rPr>
          <w:rFonts w:ascii="Consolas" w:hAnsi="Consolas" w:cs="Consolas"/>
          <w:color w:val="1F2D3D"/>
          <w:sz w:val="18"/>
          <w:szCs w:val="18"/>
        </w:rPr>
        <w:t xml:space="preserve"> ["get", "list", "create", "update", "delete"]</w:t>
      </w:r>
    </w:p>
    <w:tbl>
      <w:tblPr>
        <w:tblW w:w="9760" w:type="dxa"/>
        <w:tblBorders>
          <w:top w:val="single" w:sz="6" w:space="0" w:color="3A7CA5"/>
          <w:left w:val="single" w:sz="6" w:space="0" w:color="3A7CA5"/>
          <w:bottom w:val="single" w:sz="6" w:space="0" w:color="3A7CA5"/>
          <w:right w:val="single" w:sz="6" w:space="0" w:color="3A7CA5"/>
        </w:tblBorders>
        <w:tblLayout w:type="fixed"/>
        <w:tblCellMar>
          <w:top w:w="100" w:type="dxa"/>
          <w:left w:w="160" w:type="dxa"/>
          <w:bottom w:w="80" w:type="dxa"/>
          <w:right w:w="160" w:type="dxa"/>
        </w:tblCellMar>
      </w:tblPr>
      <w:tblGrid>
        <w:gridCol w:w="9760"/>
      </w:tblGrid>
      <w:tr>
        <w:trPr>
          <w:cantSplit/>
        </w:trPr>
        <w:tc>
          <w:tcPr>
            <w:tcW w:w="9760" w:type="dxa"/>
            <w:shd w:val="clear" w:color="auto" w:fill="E3EEF6"/>
          </w:tcPr>
          <w:p>
            <w:pPr>
              <w:spacing w:before="0" w:after="40"/>
            </w:pPr>
            <w:r>
              <w:rPr>
                <w:rFonts w:asciiTheme="minorHAnsi" w:hAnsiTheme="minorHAnsi" w:cstheme="minorHAnsi"/>
                <w:b/>
                <w:bCs/>
                <w:color w:val="2B5F80"/>
                <w:sz w:val="21"/>
                <w:szCs w:val="21"/>
              </w:rPr>
              <w:t xml:space="preserve">Tip</w:t>
            </w:r>
          </w:p>
          <w:p>
            <w:pPr>
              <w:spacing w:before="0" w:after="40" w:line="264" w:lineRule="auto"/>
            </w:pPr>
            <w:r>
              <w:rPr>
                <w:rFonts w:asciiTheme="minorHAnsi" w:hAnsiTheme="minorHAnsi" w:cstheme="minorHAnsi"/>
                <w:color w:val="1F2D3D"/>
                <w:sz w:val="21"/>
                <w:szCs w:val="21"/>
              </w:rPr>
              <w:t xml:space="preserve">Grant the </w:t>
            </w:r>
            <w:r>
              <w:rPr>
                <w:rFonts w:asciiTheme="minorHAnsi" w:hAnsiTheme="minorHAnsi" w:cstheme="minorHAnsi"/>
                <w:b/>
                <w:bCs/>
                <w:color w:val="0F2233"/>
                <w:sz w:val="21"/>
                <w:szCs w:val="21"/>
              </w:rPr>
              <w:t xml:space="preserve">least</w:t>
            </w:r>
            <w:r>
              <w:rPr>
                <w:rFonts w:asciiTheme="minorHAnsi" w:hAnsiTheme="minorHAnsi" w:cstheme="minorHAnsi"/>
                <w:color w:val="1F2D3D"/>
                <w:sz w:val="21"/>
                <w:szCs w:val="21"/>
              </w:rPr>
              <w:t xml:space="preserve"> access that does the job. A reporting tool only needs </w:t>
            </w:r>
            <w:r>
              <w:rPr>
                <w:rFonts w:ascii="Consolas" w:hAnsi="Consolas" w:cs="Consolas"/>
                <w:color w:val="A33B00"/>
                <w:sz w:val="19"/>
                <w:szCs w:val="19"/>
                <w:shd w:val="clear" w:color="auto" w:fill="F3F6F8"/>
              </w:rPr>
              <w:t xml:space="preserve">get</w:t>
            </w:r>
            <w:r>
              <w:rPr>
                <w:rFonts w:asciiTheme="minorHAnsi" w:hAnsiTheme="minorHAnsi" w:cstheme="minorHAnsi"/>
                <w:color w:val="1F2D3D"/>
                <w:sz w:val="21"/>
                <w:szCs w:val="21"/>
              </w:rPr>
              <w:t xml:space="preserve">, </w:t>
            </w:r>
            <w:r>
              <w:rPr>
                <w:rFonts w:ascii="Consolas" w:hAnsi="Consolas" w:cs="Consolas"/>
                <w:color w:val="A33B00"/>
                <w:sz w:val="19"/>
                <w:szCs w:val="19"/>
                <w:shd w:val="clear" w:color="auto" w:fill="F3F6F8"/>
              </w:rPr>
              <w:t xml:space="preserve">list</w:t>
            </w:r>
            <w:r>
              <w:rPr>
                <w:rFonts w:asciiTheme="minorHAnsi" w:hAnsiTheme="minorHAnsi" w:cstheme="minorHAnsi"/>
                <w:color w:val="1F2D3D"/>
                <w:sz w:val="21"/>
                <w:szCs w:val="21"/>
              </w:rPr>
              <w:t xml:space="preserve"> and </w:t>
            </w:r>
            <w:r>
              <w:rPr>
                <w:rFonts w:ascii="Consolas" w:hAnsi="Consolas" w:cs="Consolas"/>
                <w:color w:val="A33B00"/>
                <w:sz w:val="19"/>
                <w:szCs w:val="19"/>
                <w:shd w:val="clear" w:color="auto" w:fill="F3F6F8"/>
              </w:rPr>
              <w:t xml:space="preserve">watch</w:t>
            </w:r>
            <w:r>
              <w:rPr>
                <w:rFonts w:asciiTheme="minorHAnsi" w:hAnsiTheme="minorHAnsi" w:cstheme="minorHAnsi"/>
                <w:color w:val="1F2D3D"/>
                <w:sz w:val="21"/>
                <w:szCs w:val="21"/>
              </w:rPr>
              <w:t xml:space="preserve">.</w:t>
            </w:r>
          </w:p>
        </w:tc>
      </w:tr>
    </w:tbl>
    <w:p>
      <w:pPr>
        <w:spacing w:before="0" w:after="40" w:line="276" w:lineRule="auto"/>
      </w:pPr>
    </w:p>
    <w:p>
      <w:pPr>
        <w:pStyle w:val="Heading2"/>
        <w:spacing w:before="300" w:after="120"/>
        <w:rPr>
          <w:rFonts w:asciiTheme="minorHAnsi" w:hAnsiTheme="minorHAnsi" w:cstheme="minorHAnsi"/>
          <w:i w:val="0"/>
          <w:iCs w:val="0"/>
          <w:color w:val="1F4E79"/>
          <w:sz w:val="26"/>
          <w:szCs w:val="26"/>
        </w:rPr>
      </w:pPr>
      <w:bookmarkStart w:id="2034" w:name="_TocK2034"/>
      <w:r>
        <w:rPr>
          <w:rFonts w:asciiTheme="minorHAnsi" w:hAnsiTheme="minorHAnsi" w:cstheme="minorHAnsi"/>
          <w:i w:val="0"/>
          <w:iCs w:val="0"/>
          <w:color w:val="1F4E79"/>
          <w:sz w:val="26"/>
          <w:szCs w:val="26"/>
        </w:rPr>
        <w:t xml:space="preserve">ClusterRole</w:t>
      </w:r>
      <w:bookmarkEnd w:id="2034"/>
    </w:p>
    <w:p>
      <w:pPr>
        <w:spacing w:before="0" w:after="120" w:line="276" w:lineRule="auto"/>
      </w:pPr>
      <w:r>
        <w:rPr>
          <w:rFonts w:asciiTheme="minorHAnsi" w:hAnsiTheme="minorHAnsi" w:cstheme="minorHAnsi"/>
          <w:color w:val="1F2D3D"/>
          <w:sz w:val="22"/>
          <w:szCs w:val="22"/>
        </w:rPr>
        <w:t xml:space="preserve">This ClusterRole grants the same Pod permissions, but </w:t>
      </w:r>
      <w:r>
        <w:rPr>
          <w:rFonts w:asciiTheme="minorHAnsi" w:hAnsiTheme="minorHAnsi" w:cstheme="minorHAnsi"/>
          <w:b/>
          <w:bCs/>
          <w:color w:val="0F2233"/>
          <w:sz w:val="22"/>
          <w:szCs w:val="22"/>
        </w:rPr>
        <w:t xml:space="preserve">across all namespaces</w:t>
      </w:r>
      <w:r>
        <w:rPr>
          <w:rFonts w:asciiTheme="minorHAnsi" w:hAnsiTheme="minorHAnsi" w:cstheme="minorHAnsi"/>
          <w:color w:val="1F2D3D"/>
          <w:sz w:val="22"/>
          <w:szCs w:val="22"/>
        </w:rPr>
        <w:t xml:space="preserv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rbac.authorization.k8s.io/v1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ClusterRole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example-cluster-role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rules: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apiGroups:</w:t>
      </w:r>
      <w:r>
        <w:rPr>
          <w:rFonts w:ascii="Consolas" w:hAnsi="Consolas" w:cs="Consolas"/>
          <w:color w:val="1F2D3D"/>
          <w:sz w:val="18"/>
          <w:szCs w:val="18"/>
        </w:rPr>
        <w:t xml:space="preserve"> [""]</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resources:</w:t>
      </w:r>
      <w:r>
        <w:rPr>
          <w:rFonts w:ascii="Consolas" w:hAnsi="Consolas" w:cs="Consolas"/>
          <w:color w:val="1F2D3D"/>
          <w:sz w:val="18"/>
          <w:szCs w:val="18"/>
        </w:rPr>
        <w:t xml:space="preserve"> ["pods"]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verbs:</w:t>
      </w:r>
      <w:r>
        <w:rPr>
          <w:rFonts w:ascii="Consolas" w:hAnsi="Consolas" w:cs="Consolas"/>
          <w:color w:val="1F2D3D"/>
          <w:sz w:val="18"/>
          <w:szCs w:val="18"/>
        </w:rPr>
        <w:t xml:space="preserve"> ["get", "list", "create", "update", "delete"]</w:t>
      </w:r>
    </w:p>
    <w:p>
      <w:pPr>
        <w:pStyle w:val="Heading2"/>
        <w:spacing w:before="300" w:after="120"/>
        <w:rPr>
          <w:rFonts w:asciiTheme="minorHAnsi" w:hAnsiTheme="minorHAnsi" w:cstheme="minorHAnsi"/>
          <w:i w:val="0"/>
          <w:iCs w:val="0"/>
          <w:color w:val="1F4E79"/>
          <w:sz w:val="26"/>
          <w:szCs w:val="26"/>
        </w:rPr>
      </w:pPr>
      <w:bookmarkStart w:id="2035" w:name="_TocK2035"/>
      <w:r>
        <w:rPr>
          <w:rFonts w:asciiTheme="minorHAnsi" w:hAnsiTheme="minorHAnsi" w:cstheme="minorHAnsi"/>
          <w:i w:val="0"/>
          <w:iCs w:val="0"/>
          <w:color w:val="1F4E79"/>
          <w:sz w:val="26"/>
          <w:szCs w:val="26"/>
        </w:rPr>
        <w:t xml:space="preserve">RoleBinding</w:t>
      </w:r>
      <w:bookmarkEnd w:id="2035"/>
    </w:p>
    <w:p>
      <w:pPr>
        <w:spacing w:before="0" w:after="120" w:line="276" w:lineRule="auto"/>
      </w:pPr>
      <w:r>
        <w:rPr>
          <w:rFonts w:asciiTheme="minorHAnsi" w:hAnsiTheme="minorHAnsi" w:cstheme="minorHAnsi"/>
          <w:color w:val="1F2D3D"/>
          <w:sz w:val="22"/>
          <w:szCs w:val="22"/>
        </w:rPr>
        <w:t xml:space="preserve">This RoleBinding gives </w:t>
      </w:r>
      <w:r>
        <w:rPr>
          <w:rFonts w:asciiTheme="minorHAnsi" w:hAnsiTheme="minorHAnsi" w:cstheme="minorHAnsi"/>
          <w:b/>
          <w:bCs/>
          <w:color w:val="0F2233"/>
          <w:sz w:val="22"/>
          <w:szCs w:val="22"/>
        </w:rPr>
        <w:t xml:space="preserve">example-role</w:t>
      </w:r>
      <w:r>
        <w:rPr>
          <w:rFonts w:asciiTheme="minorHAnsi" w:hAnsiTheme="minorHAnsi" w:cstheme="minorHAnsi"/>
          <w:color w:val="1F2D3D"/>
          <w:sz w:val="22"/>
          <w:szCs w:val="22"/>
        </w:rPr>
        <w:t xml:space="preserve"> to </w:t>
      </w:r>
      <w:r>
        <w:rPr>
          <w:rFonts w:asciiTheme="minorHAnsi" w:hAnsiTheme="minorHAnsi" w:cstheme="minorHAnsi"/>
          <w:b/>
          <w:bCs/>
          <w:color w:val="0F2233"/>
          <w:sz w:val="22"/>
          <w:szCs w:val="22"/>
        </w:rPr>
        <w:t xml:space="preserve">example-service-account</w:t>
      </w:r>
      <w:r>
        <w:rPr>
          <w:rFonts w:asciiTheme="minorHAnsi" w:hAnsiTheme="minorHAnsi" w:cstheme="minorHAnsi"/>
          <w:color w:val="1F2D3D"/>
          <w:sz w:val="22"/>
          <w:szCs w:val="22"/>
        </w:rPr>
        <w:t xml:space="preserve"> within the default namespace.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rbac.authorization.k8s.io/v1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RoleBinding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example-role-binding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namespace:</w:t>
      </w:r>
      <w:r>
        <w:rPr>
          <w:rFonts w:ascii="Consolas" w:hAnsi="Consolas" w:cs="Consolas"/>
          <w:color w:val="1F2D3D"/>
          <w:sz w:val="18"/>
          <w:szCs w:val="18"/>
        </w:rPr>
        <w:t xml:space="preserve"> default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subjects: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kind:</w:t>
      </w:r>
      <w:r>
        <w:rPr>
          <w:rFonts w:ascii="Consolas" w:hAnsi="Consolas" w:cs="Consolas"/>
          <w:color w:val="1F2D3D"/>
          <w:sz w:val="18"/>
          <w:szCs w:val="18"/>
        </w:rPr>
        <w:t xml:space="preserve"> ServiceAccount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example-service-account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namespace:</w:t>
      </w:r>
      <w:r>
        <w:rPr>
          <w:rFonts w:ascii="Consolas" w:hAnsi="Consolas" w:cs="Consolas"/>
          <w:color w:val="1F2D3D"/>
          <w:sz w:val="18"/>
          <w:szCs w:val="18"/>
        </w:rPr>
        <w:t xml:space="preserve"> default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roleRef:</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kind:</w:t>
      </w:r>
      <w:r>
        <w:rPr>
          <w:rFonts w:ascii="Consolas" w:hAnsi="Consolas" w:cs="Consolas"/>
          <w:color w:val="1F2D3D"/>
          <w:sz w:val="18"/>
          <w:szCs w:val="18"/>
        </w:rPr>
        <w:t xml:space="preserve"> Role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example-role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apiGroup:</w:t>
      </w:r>
      <w:r>
        <w:rPr>
          <w:rFonts w:ascii="Consolas" w:hAnsi="Consolas" w:cs="Consolas"/>
          <w:color w:val="1F2D3D"/>
          <w:sz w:val="18"/>
          <w:szCs w:val="18"/>
        </w:rPr>
        <w:t xml:space="preserve"> rbac.authorization.k8s.io</w:t>
      </w:r>
    </w:p>
    <w:p>
      <w:pPr>
        <w:pStyle w:val="Heading2"/>
        <w:spacing w:before="300" w:after="120"/>
        <w:rPr>
          <w:rFonts w:asciiTheme="minorHAnsi" w:hAnsiTheme="minorHAnsi" w:cstheme="minorHAnsi"/>
          <w:i w:val="0"/>
          <w:iCs w:val="0"/>
          <w:color w:val="1F4E79"/>
          <w:sz w:val="26"/>
          <w:szCs w:val="26"/>
        </w:rPr>
      </w:pPr>
      <w:bookmarkStart w:id="2036" w:name="_TocK2036"/>
      <w:r>
        <w:rPr>
          <w:rFonts w:asciiTheme="minorHAnsi" w:hAnsiTheme="minorHAnsi" w:cstheme="minorHAnsi"/>
          <w:i w:val="0"/>
          <w:iCs w:val="0"/>
          <w:color w:val="1F4E79"/>
          <w:sz w:val="26"/>
          <w:szCs w:val="26"/>
        </w:rPr>
        <w:t xml:space="preserve">ClusterRoleBinding</w:t>
      </w:r>
      <w:bookmarkEnd w:id="2036"/>
    </w:p>
    <w:p>
      <w:pPr>
        <w:spacing w:before="0" w:after="120" w:line="276" w:lineRule="auto"/>
      </w:pPr>
      <w:r>
        <w:rPr>
          <w:rFonts w:asciiTheme="minorHAnsi" w:hAnsiTheme="minorHAnsi" w:cstheme="minorHAnsi"/>
          <w:color w:val="1F2D3D"/>
          <w:sz w:val="22"/>
          <w:szCs w:val="22"/>
        </w:rPr>
        <w:t xml:space="preserve">This ClusterRoleBinding gives </w:t>
      </w:r>
      <w:r>
        <w:rPr>
          <w:rFonts w:asciiTheme="minorHAnsi" w:hAnsiTheme="minorHAnsi" w:cstheme="minorHAnsi"/>
          <w:b/>
          <w:bCs/>
          <w:color w:val="0F2233"/>
          <w:sz w:val="22"/>
          <w:szCs w:val="22"/>
        </w:rPr>
        <w:t xml:space="preserve">example-cluster-role</w:t>
      </w:r>
      <w:r>
        <w:rPr>
          <w:rFonts w:asciiTheme="minorHAnsi" w:hAnsiTheme="minorHAnsi" w:cstheme="minorHAnsi"/>
          <w:color w:val="1F2D3D"/>
          <w:sz w:val="22"/>
          <w:szCs w:val="22"/>
        </w:rPr>
        <w:t xml:space="preserve"> to </w:t>
      </w:r>
      <w:r>
        <w:rPr>
          <w:rFonts w:asciiTheme="minorHAnsi" w:hAnsiTheme="minorHAnsi" w:cstheme="minorHAnsi"/>
          <w:b/>
          <w:bCs/>
          <w:color w:val="0F2233"/>
          <w:sz w:val="22"/>
          <w:szCs w:val="22"/>
        </w:rPr>
        <w:t xml:space="preserve">example-service-account</w:t>
      </w:r>
      <w:r>
        <w:rPr>
          <w:rFonts w:asciiTheme="minorHAnsi" w:hAnsiTheme="minorHAnsi" w:cstheme="minorHAnsi"/>
          <w:color w:val="1F2D3D"/>
          <w:sz w:val="22"/>
          <w:szCs w:val="22"/>
        </w:rPr>
        <w:t xml:space="preserve"> at the cluster level.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rbac.authorization.k8s.io/v1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ClusterRoleBinding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example-cluster-role-binding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subjects: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kind:</w:t>
      </w:r>
      <w:r>
        <w:rPr>
          <w:rFonts w:ascii="Consolas" w:hAnsi="Consolas" w:cs="Consolas"/>
          <w:color w:val="1F2D3D"/>
          <w:sz w:val="18"/>
          <w:szCs w:val="18"/>
        </w:rPr>
        <w:t xml:space="preserve"> ServiceAccount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example-service-account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namespace:</w:t>
      </w:r>
      <w:r>
        <w:rPr>
          <w:rFonts w:ascii="Consolas" w:hAnsi="Consolas" w:cs="Consolas"/>
          <w:color w:val="1F2D3D"/>
          <w:sz w:val="18"/>
          <w:szCs w:val="18"/>
        </w:rPr>
        <w:t xml:space="preserve"> default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roleRef:</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kind:</w:t>
      </w:r>
      <w:r>
        <w:rPr>
          <w:rFonts w:ascii="Consolas" w:hAnsi="Consolas" w:cs="Consolas"/>
          <w:color w:val="1F2D3D"/>
          <w:sz w:val="18"/>
          <w:szCs w:val="18"/>
        </w:rPr>
        <w:t xml:space="preserve"> ClusterRole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example-cluster-role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apiGroup:</w:t>
      </w:r>
      <w:r>
        <w:rPr>
          <w:rFonts w:ascii="Consolas" w:hAnsi="Consolas" w:cs="Consolas"/>
          <w:color w:val="1F2D3D"/>
          <w:sz w:val="18"/>
          <w:szCs w:val="18"/>
        </w:rPr>
        <w:t xml:space="preserve"> rbac.authorization.k8s.io</w:t>
      </w:r>
    </w:p>
    <w:p>
      <w:pPr>
        <w:keepNext/>
        <w:spacing w:before="120" w:after="60" w:line="276" w:lineRule="auto"/>
      </w:pPr>
      <w:r>
        <w:rPr>
          <w:rFonts w:asciiTheme="minorHAnsi" w:hAnsiTheme="minorHAnsi" w:cstheme="minorHAnsi"/>
          <w:b/>
          <w:bCs/>
          <w:color w:val="0B7D70"/>
          <w:sz w:val="21"/>
          <w:szCs w:val="21"/>
        </w:rPr>
        <w:t xml:space="preserve">Try it: check permissions before you rely on them</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SA=system:serviceaccount:default:example-service-account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auth can-i list pods --as=$SA     </w:t>
      </w:r>
      <w:r>
        <w:rPr>
          <w:rFonts w:ascii="Consolas" w:hAnsi="Consolas" w:cs="Consolas"/>
          <w:i/>
          <w:iCs/>
          <w:color w:val="6A737D"/>
          <w:sz w:val="18"/>
          <w:szCs w:val="18"/>
        </w:rPr>
        <w:t xml:space="preserve"># yes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auth can-i delete nodes --as=$SA  </w:t>
      </w:r>
      <w:r>
        <w:rPr>
          <w:rFonts w:ascii="Consolas" w:hAnsi="Consolas" w:cs="Consolas"/>
          <w:i/>
          <w:iCs/>
          <w:color w:val="6A737D"/>
          <w:sz w:val="18"/>
          <w:szCs w:val="18"/>
        </w:rPr>
        <w:t xml:space="preserve"># no</w:t>
      </w:r>
    </w:p>
    <w:p>
      <w:pPr>
        <w:pStyle w:val="Heading1"/>
        <w:pageBreakBefore/>
        <w:spacing w:before="360" w:after="120"/>
        <w:rPr>
          <w:rFonts w:asciiTheme="minorHAnsi" w:hAnsiTheme="minorHAnsi" w:cstheme="minorHAnsi"/>
          <w:color w:val="E36C0A"/>
        </w:rPr>
      </w:pPr>
      <w:bookmarkStart w:id="2037" w:name="_TocK2037"/>
      <w:r>
        <w:rPr>
          <w:rFonts w:asciiTheme="minorHAnsi" w:hAnsiTheme="minorHAnsi" w:cstheme="minorHAnsi"/>
          <w:color w:val="E36C0A"/>
        </w:rPr>
        <w:t xml:space="preserve">Scaling and reliability</w:t>
      </w:r>
      <w:bookmarkEnd w:id="2037"/>
    </w:p>
    <w:p>
      <w:pPr>
        <w:pStyle w:val="Heading2"/>
        <w:spacing w:before="300" w:after="120"/>
        <w:rPr>
          <w:rFonts w:asciiTheme="minorHAnsi" w:hAnsiTheme="minorHAnsi" w:cstheme="minorHAnsi"/>
          <w:i w:val="0"/>
          <w:iCs w:val="0"/>
          <w:color w:val="1F4E79"/>
          <w:sz w:val="26"/>
          <w:szCs w:val="26"/>
        </w:rPr>
      </w:pPr>
      <w:bookmarkStart w:id="2038" w:name="_TocK2038"/>
      <w:r>
        <w:rPr>
          <w:rFonts w:asciiTheme="minorHAnsi" w:hAnsiTheme="minorHAnsi" w:cstheme="minorHAnsi"/>
          <w:i w:val="0"/>
          <w:iCs w:val="0"/>
          <w:color w:val="1F4E79"/>
          <w:sz w:val="26"/>
          <w:szCs w:val="26"/>
        </w:rPr>
        <w:t xml:space="preserve">HorizontalPodAutoscaler (HPA)</w:t>
      </w:r>
      <w:bookmarkEnd w:id="2038"/>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an HPA automatically changes the number of Pods in a Deployment (or StatefulSet) based on load, such as average CPU use.</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restaurant that </w:t>
            </w:r>
            <w:r>
              <w:rPr>
                <w:rFonts w:asciiTheme="minorHAnsi" w:hAnsiTheme="minorHAnsi" w:cstheme="minorHAnsi"/>
                <w:b/>
                <w:bCs/>
                <w:color w:val="0F2233"/>
                <w:sz w:val="21"/>
                <w:szCs w:val="21"/>
              </w:rPr>
              <w:t xml:space="preserve">calls in extra staff when the queue gets long</w:t>
            </w:r>
            <w:r>
              <w:rPr>
                <w:rFonts w:asciiTheme="minorHAnsi" w:hAnsiTheme="minorHAnsi" w:cstheme="minorHAnsi"/>
                <w:color w:val="1F2D3D"/>
                <w:sz w:val="21"/>
                <w:szCs w:val="21"/>
              </w:rPr>
              <w:t xml:space="preserve"> and sends them home when it is quiet.</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QuickBite’s orders API runs 2 Pods in the afternoon, grows to 5 during the 8 PM dinner rush, and shrinks back to 2 by 11 PM, without anyone touching it.</w:t>
            </w:r>
          </w:p>
        </w:tc>
      </w:tr>
    </w:tbl>
    <w:p>
      <w:pPr>
        <w:spacing w:before="0" w:after="40" w:line="276" w:lineRule="auto"/>
      </w:pPr>
    </w:p>
    <w:p>
      <w:pPr>
        <w:keepNext/>
        <w:spacing w:before="120" w:after="40" w:line="276" w:lineRule="auto"/>
        <w:jc w:val="center"/>
      </w:pPr>
      <w:r>
        <w:drawing>
          <wp:inline distT="0" distB="0" distL="0" distR="0">
            <wp:extent cx="5943600" cy="2139428"/>
            <wp:effectExtent l="0" t="0" r="0" b="0"/>
            <wp:docPr id="5017" name="Figure 17" descr="The HPA adds Pods when CPU goes above the target and removes them when it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Figure 17"/>
                    <pic:cNvPicPr/>
                  </pic:nvPicPr>
                  <pic:blipFill>
                    <a:blip r:embed="rIdK16"/>
                    <a:stretch>
                      <a:fillRect/>
                    </a:stretch>
                  </pic:blipFill>
                  <pic:spPr>
                    <a:xfrm>
                      <a:off x="0" y="0"/>
                      <a:ext cx="5943600" cy="2139428"/>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17: The HPA adds Pods when CPU goes above the target and removes them when it drops</w:t>
      </w:r>
    </w:p>
    <w:p>
      <w:pPr>
        <w:spacing w:before="0" w:after="120" w:line="276" w:lineRule="auto"/>
      </w:pPr>
      <w:r>
        <w:rPr>
          <w:rFonts w:asciiTheme="minorHAnsi" w:hAnsiTheme="minorHAnsi" w:cstheme="minorHAnsi"/>
          <w:color w:val="1F2D3D"/>
          <w:sz w:val="22"/>
          <w:szCs w:val="22"/>
        </w:rPr>
        <w:t xml:space="preserve">In this example, the HPA targets the Deployment </w:t>
      </w:r>
      <w:r>
        <w:rPr>
          <w:rFonts w:asciiTheme="minorHAnsi" w:hAnsiTheme="minorHAnsi" w:cstheme="minorHAnsi"/>
          <w:b/>
          <w:bCs/>
          <w:color w:val="0F2233"/>
          <w:sz w:val="22"/>
          <w:szCs w:val="22"/>
        </w:rPr>
        <w:t xml:space="preserve">example-deployment</w:t>
      </w:r>
      <w:r>
        <w:rPr>
          <w:rFonts w:asciiTheme="minorHAnsi" w:hAnsiTheme="minorHAnsi" w:cstheme="minorHAnsi"/>
          <w:color w:val="1F2D3D"/>
          <w:sz w:val="22"/>
          <w:szCs w:val="22"/>
        </w:rPr>
        <w:t xml:space="preserve">. It scales between </w:t>
      </w:r>
      <w:r>
        <w:rPr>
          <w:rFonts w:asciiTheme="minorHAnsi" w:hAnsiTheme="minorHAnsi" w:cstheme="minorHAnsi"/>
          <w:b/>
          <w:bCs/>
          <w:color w:val="0F2233"/>
          <w:sz w:val="22"/>
          <w:szCs w:val="22"/>
        </w:rPr>
        <w:t xml:space="preserve">2</w:t>
      </w:r>
      <w:r>
        <w:rPr>
          <w:rFonts w:asciiTheme="minorHAnsi" w:hAnsiTheme="minorHAnsi" w:cstheme="minorHAnsi"/>
          <w:color w:val="1F2D3D"/>
          <w:sz w:val="22"/>
          <w:szCs w:val="22"/>
        </w:rPr>
        <w:t xml:space="preserve"> and </w:t>
      </w:r>
      <w:r>
        <w:rPr>
          <w:rFonts w:asciiTheme="minorHAnsi" w:hAnsiTheme="minorHAnsi" w:cstheme="minorHAnsi"/>
          <w:b/>
          <w:bCs/>
          <w:color w:val="0F2233"/>
          <w:sz w:val="22"/>
          <w:szCs w:val="22"/>
        </w:rPr>
        <w:t xml:space="preserve">5</w:t>
      </w:r>
      <w:r>
        <w:rPr>
          <w:rFonts w:asciiTheme="minorHAnsi" w:hAnsiTheme="minorHAnsi" w:cstheme="minorHAnsi"/>
          <w:color w:val="1F2D3D"/>
          <w:sz w:val="22"/>
          <w:szCs w:val="22"/>
        </w:rPr>
        <w:t xml:space="preserve"> replicas to keep average CPU use around </w:t>
      </w:r>
      <w:r>
        <w:rPr>
          <w:rFonts w:asciiTheme="minorHAnsi" w:hAnsiTheme="minorHAnsi" w:cstheme="minorHAnsi"/>
          <w:b/>
          <w:bCs/>
          <w:color w:val="0F2233"/>
          <w:sz w:val="22"/>
          <w:szCs w:val="22"/>
        </w:rPr>
        <w:t xml:space="preserve">50%</w:t>
      </w:r>
      <w:r>
        <w:rPr>
          <w:rFonts w:asciiTheme="minorHAnsi" w:hAnsiTheme="minorHAnsi" w:cstheme="minorHAnsi"/>
          <w:color w:val="1F2D3D"/>
          <w:sz w:val="22"/>
          <w:szCs w:val="22"/>
        </w:rPr>
        <w:t xml:space="preserv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autoscaling/v2</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HorizontalPodAutoscaler</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example-hpa</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scaleTargetRef:</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apiVersion:</w:t>
      </w:r>
      <w:r>
        <w:rPr>
          <w:rFonts w:ascii="Consolas" w:hAnsi="Consolas" w:cs="Consolas"/>
          <w:color w:val="1F2D3D"/>
          <w:sz w:val="18"/>
          <w:szCs w:val="18"/>
        </w:rPr>
        <w:t xml:space="preserve"> apps/v1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kind:</w:t>
      </w:r>
      <w:r>
        <w:rPr>
          <w:rFonts w:ascii="Consolas" w:hAnsi="Consolas" w:cs="Consolas"/>
          <w:color w:val="1F2D3D"/>
          <w:sz w:val="18"/>
          <w:szCs w:val="18"/>
        </w:rPr>
        <w:t xml:space="preserve"> 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minReplicas:</w:t>
      </w:r>
      <w:r>
        <w:rPr>
          <w:rFonts w:ascii="Consolas" w:hAnsi="Consolas" w:cs="Consolas"/>
          <w:color w:val="1F2D3D"/>
          <w:sz w:val="18"/>
          <w:szCs w:val="18"/>
        </w:rPr>
        <w:t xml:space="preserve"> 2</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maxReplicas:</w:t>
      </w:r>
      <w:r>
        <w:rPr>
          <w:rFonts w:ascii="Consolas" w:hAnsi="Consolas" w:cs="Consolas"/>
          <w:color w:val="1F2D3D"/>
          <w:sz w:val="18"/>
          <w:szCs w:val="18"/>
        </w:rPr>
        <w:t xml:space="preserve"> 5</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metrics: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type:</w:t>
      </w:r>
      <w:r>
        <w:rPr>
          <w:rFonts w:ascii="Consolas" w:hAnsi="Consolas" w:cs="Consolas"/>
          <w:color w:val="1F2D3D"/>
          <w:sz w:val="18"/>
          <w:szCs w:val="18"/>
        </w:rPr>
        <w:t xml:space="preserve"> Resource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resource: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cpu</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target:</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type:</w:t>
      </w:r>
      <w:r>
        <w:rPr>
          <w:rFonts w:ascii="Consolas" w:hAnsi="Consolas" w:cs="Consolas"/>
          <w:color w:val="1F2D3D"/>
          <w:sz w:val="18"/>
          <w:szCs w:val="18"/>
        </w:rPr>
        <w:t xml:space="preserve"> Utilization</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averageUtilization:</w:t>
      </w:r>
      <w:r>
        <w:rPr>
          <w:rFonts w:ascii="Consolas" w:hAnsi="Consolas" w:cs="Consolas"/>
          <w:color w:val="1F2D3D"/>
          <w:sz w:val="18"/>
          <w:szCs w:val="18"/>
        </w:rPr>
        <w:t xml:space="preserve"> 50</w:t>
      </w: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The HPA needs </w:t>
            </w:r>
            <w:r>
              <w:rPr>
                <w:rFonts w:asciiTheme="minorHAnsi" w:hAnsiTheme="minorHAnsi" w:cstheme="minorHAnsi"/>
                <w:b/>
                <w:bCs/>
                <w:color w:val="0F2233"/>
                <w:sz w:val="21"/>
                <w:szCs w:val="21"/>
              </w:rPr>
              <w:t xml:space="preserve">metrics-server</w:t>
            </w:r>
            <w:r>
              <w:rPr>
                <w:rFonts w:asciiTheme="minorHAnsi" w:hAnsiTheme="minorHAnsi" w:cstheme="minorHAnsi"/>
                <w:color w:val="1F2D3D"/>
                <w:sz w:val="21"/>
                <w:szCs w:val="21"/>
              </w:rPr>
              <w:t xml:space="preserve"> installed, and the containers must have </w:t>
            </w:r>
            <w:r>
              <w:rPr>
                <w:rFonts w:asciiTheme="minorHAnsi" w:hAnsiTheme="minorHAnsi" w:cstheme="minorHAnsi"/>
                <w:b/>
                <w:bCs/>
                <w:color w:val="0F2233"/>
                <w:sz w:val="21"/>
                <w:szCs w:val="21"/>
              </w:rPr>
              <w:t xml:space="preserve">CPU requests</w:t>
            </w:r>
            <w:r>
              <w:rPr>
                <w:rFonts w:asciiTheme="minorHAnsi" w:hAnsiTheme="minorHAnsi" w:cstheme="minorHAnsi"/>
                <w:color w:val="1F2D3D"/>
                <w:sz w:val="21"/>
                <w:szCs w:val="21"/>
              </w:rPr>
              <w:t xml:space="preserve"> set (see the Deployment example). Without requests, “50% CPU” has nothing to be 50% of.</w:t>
            </w:r>
          </w:p>
        </w:tc>
      </w:tr>
    </w:tbl>
    <w:p>
      <w:pPr>
        <w:spacing w:before="0" w:after="40" w:line="276" w:lineRule="auto"/>
      </w:pPr>
    </w:p>
    <w:p>
      <w:pPr>
        <w:keepNext/>
        <w:spacing w:before="120" w:after="60" w:line="276" w:lineRule="auto"/>
      </w:pPr>
      <w:r>
        <w:rPr>
          <w:rFonts w:asciiTheme="minorHAnsi" w:hAnsiTheme="minorHAnsi" w:cstheme="minorHAnsi"/>
          <w:b/>
          <w:bCs/>
          <w:color w:val="0B7D70"/>
          <w:sz w:val="21"/>
          <w:szCs w:val="21"/>
        </w:rPr>
        <w:t xml:space="preserve">Try it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autoscale deployment example-deployment --cpu-percent=50 --min=2 --max=5</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hpa --watch</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top pods</w:t>
      </w:r>
    </w:p>
    <w:p>
      <w:pPr>
        <w:pStyle w:val="Heading2"/>
        <w:spacing w:before="300" w:after="120"/>
        <w:rPr>
          <w:rFonts w:asciiTheme="minorHAnsi" w:hAnsiTheme="minorHAnsi" w:cstheme="minorHAnsi"/>
          <w:i w:val="0"/>
          <w:iCs w:val="0"/>
          <w:color w:val="1F4E79"/>
          <w:sz w:val="26"/>
          <w:szCs w:val="26"/>
        </w:rPr>
      </w:pPr>
      <w:bookmarkStart w:id="2039" w:name="_TocK2039"/>
      <w:r>
        <w:rPr>
          <w:rFonts w:asciiTheme="minorHAnsi" w:hAnsiTheme="minorHAnsi" w:cstheme="minorHAnsi"/>
          <w:i w:val="0"/>
          <w:iCs w:val="0"/>
          <w:color w:val="1F4E79"/>
          <w:sz w:val="26"/>
          <w:szCs w:val="26"/>
        </w:rPr>
        <w:t xml:space="preserve">PodDisruptionBudget (PDB)</w:t>
      </w:r>
      <w:bookmarkEnd w:id="2039"/>
    </w:p>
    <w:p>
      <w:pPr>
        <w:spacing w:before="0" w:after="120" w:line="276" w:lineRule="auto"/>
      </w:pPr>
      <w:r>
        <w:rPr>
          <w:rFonts w:asciiTheme="minorHAnsi" w:hAnsiTheme="minorHAnsi" w:cstheme="minorHAnsi"/>
          <w:b/>
          <w:bCs/>
          <w:color w:val="0F2233"/>
          <w:sz w:val="22"/>
          <w:szCs w:val="22"/>
        </w:rPr>
        <w:t xml:space="preserve">In one line:</w:t>
      </w:r>
      <w:r>
        <w:rPr>
          <w:rFonts w:asciiTheme="minorHAnsi" w:hAnsiTheme="minorHAnsi" w:cstheme="minorHAnsi"/>
          <w:color w:val="1F2D3D"/>
          <w:sz w:val="22"/>
          <w:szCs w:val="22"/>
        </w:rPr>
        <w:t xml:space="preserve"> a PDB limits how many Pods of an app can be taken down </w:t>
      </w:r>
      <w:r>
        <w:rPr>
          <w:rFonts w:asciiTheme="minorHAnsi" w:hAnsiTheme="minorHAnsi" w:cstheme="minorHAnsi"/>
          <w:b/>
          <w:bCs/>
          <w:color w:val="0F2233"/>
          <w:sz w:val="22"/>
          <w:szCs w:val="22"/>
        </w:rPr>
        <w:t xml:space="preserve">at the same time during planned maintenance</w:t>
      </w:r>
      <w:r>
        <w:rPr>
          <w:rFonts w:asciiTheme="minorHAnsi" w:hAnsiTheme="minorHAnsi" w:cstheme="minorHAnsi"/>
          <w:color w:val="1F2D3D"/>
          <w:sz w:val="22"/>
          <w:szCs w:val="22"/>
        </w:rPr>
        <w:t xml:space="preserve">, such as draining a node or upgrading the cluster.</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Think of it as</w:t>
            </w:r>
          </w:p>
          <w:p>
            <w:pPr>
              <w:spacing w:before="0" w:after="40" w:line="264" w:lineRule="auto"/>
            </w:pPr>
            <w:r>
              <w:rPr>
                <w:rFonts w:asciiTheme="minorHAnsi" w:hAnsiTheme="minorHAnsi" w:cstheme="minorHAnsi"/>
                <w:color w:val="1F2D3D"/>
                <w:sz w:val="21"/>
                <w:szCs w:val="21"/>
              </w:rPr>
              <w:t xml:space="preserve">A shop rule: “</w:t>
            </w:r>
            <w:r>
              <w:rPr>
                <w:rFonts w:asciiTheme="minorHAnsi" w:hAnsiTheme="minorHAnsi" w:cstheme="minorHAnsi"/>
                <w:b/>
                <w:bCs/>
                <w:color w:val="0F2233"/>
                <w:sz w:val="21"/>
                <w:szCs w:val="21"/>
              </w:rPr>
              <w:t xml:space="preserve">at least two cashiers must stay open</w:t>
            </w:r>
            <w:r>
              <w:rPr>
                <w:rFonts w:asciiTheme="minorHAnsi" w:hAnsiTheme="minorHAnsi" w:cstheme="minorHAnsi"/>
                <w:color w:val="1F2D3D"/>
                <w:sz w:val="21"/>
                <w:szCs w:val="21"/>
              </w:rPr>
              <w:t xml:space="preserve">, even during staff breaks.”</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QuickBite use case</w:t>
            </w:r>
          </w:p>
          <w:p>
            <w:pPr>
              <w:spacing w:before="0" w:after="40" w:line="264" w:lineRule="auto"/>
            </w:pPr>
            <w:r>
              <w:rPr>
                <w:rFonts w:asciiTheme="minorHAnsi" w:hAnsiTheme="minorHAnsi" w:cstheme="minorHAnsi"/>
                <w:color w:val="1F2D3D"/>
                <w:sz w:val="21"/>
                <w:szCs w:val="21"/>
              </w:rPr>
              <w:t xml:space="preserve">The platform team patches QuickBite’s servers on Sunday morning. The PDB makes sure at least 2 website Pods are always serving customers while nodes are drained one by one.</w:t>
            </w:r>
          </w:p>
        </w:tc>
      </w:tr>
    </w:tbl>
    <w:p>
      <w:pPr>
        <w:spacing w:before="0" w:after="40" w:line="276" w:lineRule="auto"/>
      </w:pPr>
    </w:p>
    <w:p>
      <w:pPr>
        <w:keepNext/>
        <w:spacing w:before="120" w:after="40" w:line="276" w:lineRule="auto"/>
        <w:jc w:val="center"/>
      </w:pPr>
      <w:r>
        <w:drawing>
          <wp:inline distT="0" distB="0" distL="0" distR="0">
            <wp:extent cx="5943600" cy="1961142"/>
            <wp:effectExtent l="0" t="0" r="0" b="0"/>
            <wp:docPr id="5018" name="Figure 18" descr="During a node drain, the PDB holds back evictions until replacements are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ure 18"/>
                    <pic:cNvPicPr/>
                  </pic:nvPicPr>
                  <pic:blipFill>
                    <a:blip r:embed="rIdK17"/>
                    <a:stretch>
                      <a:fillRect/>
                    </a:stretch>
                  </pic:blipFill>
                  <pic:spPr>
                    <a:xfrm>
                      <a:off x="0" y="0"/>
                      <a:ext cx="5943600" cy="19611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18: During a node drain, the PDB holds back evictions until replacements are ready</w:t>
      </w:r>
    </w:p>
    <w:p>
      <w:pPr>
        <w:spacing w:before="0" w:after="120" w:line="276" w:lineRule="auto"/>
      </w:pPr>
      <w:r>
        <w:rPr>
          <w:rFonts w:asciiTheme="minorHAnsi" w:hAnsiTheme="minorHAnsi" w:cstheme="minorHAnsi"/>
          <w:color w:val="1F2D3D"/>
          <w:sz w:val="22"/>
          <w:szCs w:val="22"/>
        </w:rPr>
        <w:t xml:space="preserve">This PodDisruptionBudget keeps at least 2 Pods labelled </w:t>
      </w:r>
      <w:r>
        <w:rPr>
          <w:rFonts w:asciiTheme="minorHAnsi" w:hAnsiTheme="minorHAnsi" w:cstheme="minorHAnsi"/>
          <w:b/>
          <w:bCs/>
          <w:color w:val="0F2233"/>
          <w:sz w:val="22"/>
          <w:szCs w:val="22"/>
        </w:rPr>
        <w:t xml:space="preserve">app: example-app</w:t>
      </w:r>
      <w:r>
        <w:rPr>
          <w:rFonts w:asciiTheme="minorHAnsi" w:hAnsiTheme="minorHAnsi" w:cstheme="minorHAnsi"/>
          <w:color w:val="1F2D3D"/>
          <w:sz w:val="22"/>
          <w:szCs w:val="22"/>
        </w:rPr>
        <w:t xml:space="preserve"> available during voluntary disruptions.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policy/v1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PodDisruptionBudget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example-pdb</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minAvailable:</w:t>
      </w:r>
      <w:r>
        <w:rPr>
          <w:rFonts w:ascii="Consolas" w:hAnsi="Consolas" w:cs="Consolas"/>
          <w:color w:val="1F2D3D"/>
          <w:sz w:val="18"/>
          <w:szCs w:val="18"/>
        </w:rPr>
        <w:t xml:space="preserve"> 2</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matchLabels: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example-app</w:t>
      </w: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A PDB protects against </w:t>
            </w:r>
            <w:r>
              <w:rPr>
                <w:rFonts w:asciiTheme="minorHAnsi" w:hAnsiTheme="minorHAnsi" w:cstheme="minorHAnsi"/>
                <w:b/>
                <w:bCs/>
                <w:color w:val="0F2233"/>
                <w:sz w:val="21"/>
                <w:szCs w:val="21"/>
              </w:rPr>
              <w:t xml:space="preserve">voluntary</w:t>
            </w:r>
            <w:r>
              <w:rPr>
                <w:rFonts w:asciiTheme="minorHAnsi" w:hAnsiTheme="minorHAnsi" w:cstheme="minorHAnsi"/>
                <w:color w:val="1F2D3D"/>
                <w:sz w:val="21"/>
                <w:szCs w:val="21"/>
              </w:rPr>
              <w:t xml:space="preserve"> disruptions (drains, upgrades, scale-downs). It cannot stop a node from crashing; that is what running several replicas across nodes is for.</w:t>
            </w:r>
          </w:p>
        </w:tc>
      </w:tr>
    </w:tbl>
    <w:p>
      <w:pPr>
        <w:spacing w:before="0" w:after="40" w:line="276" w:lineRule="auto"/>
      </w:pPr>
    </w:p>
    <w:p>
      <w:pPr>
        <w:pStyle w:val="Heading1"/>
        <w:pageBreakBefore/>
        <w:spacing w:before="360" w:after="120"/>
        <w:rPr>
          <w:rFonts w:asciiTheme="minorHAnsi" w:hAnsiTheme="minorHAnsi" w:cstheme="minorHAnsi"/>
          <w:color w:val="E36C0A"/>
        </w:rPr>
      </w:pPr>
      <w:bookmarkStart w:id="2040" w:name="_TocK2040"/>
      <w:r>
        <w:rPr>
          <w:rFonts w:asciiTheme="minorHAnsi" w:hAnsiTheme="minorHAnsi" w:cstheme="minorHAnsi"/>
          <w:color w:val="E36C0A"/>
        </w:rPr>
        <w:t xml:space="preserve">Cheat sheet and self-check</w:t>
      </w:r>
      <w:bookmarkEnd w:id="2040"/>
    </w:p>
    <w:p>
      <w:pPr>
        <w:pStyle w:val="Heading2"/>
        <w:spacing w:before="300" w:after="120"/>
        <w:rPr>
          <w:rFonts w:asciiTheme="minorHAnsi" w:hAnsiTheme="minorHAnsi" w:cstheme="minorHAnsi"/>
          <w:i w:val="0"/>
          <w:iCs w:val="0"/>
          <w:color w:val="1F4E79"/>
          <w:sz w:val="26"/>
          <w:szCs w:val="26"/>
        </w:rPr>
      </w:pPr>
      <w:bookmarkStart w:id="2041" w:name="_TocK2041"/>
      <w:r>
        <w:rPr>
          <w:rFonts w:asciiTheme="minorHAnsi" w:hAnsiTheme="minorHAnsi" w:cstheme="minorHAnsi"/>
          <w:i w:val="0"/>
          <w:iCs w:val="0"/>
          <w:color w:val="1F4E79"/>
          <w:sz w:val="26"/>
          <w:szCs w:val="26"/>
        </w:rPr>
        <w:t xml:space="preserve">All objects on one page</w:t>
      </w:r>
      <w:bookmarkEnd w:id="2041"/>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3000"/>
        <w:gridCol w:w="3860"/>
        <w:gridCol w:w="2900"/>
      </w:tblGrid>
      <w:tr>
        <w:trPr>
          <w:tblHeader/>
          <w:cantSplit/>
        </w:trPr>
        <w:tc>
          <w:tcPr>
            <w:tcW w:w="3000" w:type="dxa"/>
            <w:shd w:val="clear" w:color="auto" w:fill="0F2233"/>
          </w:tcPr>
          <w:p>
            <w:pPr>
              <w:spacing w:before="0" w:after="0" w:line="264" w:lineRule="auto"/>
            </w:pPr>
            <w:r>
              <w:rPr>
                <w:rFonts w:asciiTheme="minorHAnsi" w:hAnsiTheme="minorHAnsi" w:cstheme="minorHAnsi"/>
                <w:b/>
                <w:bCs/>
                <w:color w:val="FFFFFF"/>
                <w:sz w:val="20"/>
                <w:szCs w:val="20"/>
              </w:rPr>
              <w:t xml:space="preserve">Object</w:t>
            </w:r>
          </w:p>
        </w:tc>
        <w:tc>
          <w:tcPr>
            <w:tcW w:w="3860" w:type="dxa"/>
            <w:shd w:val="clear" w:color="auto" w:fill="0F2233"/>
          </w:tcPr>
          <w:p>
            <w:pPr>
              <w:spacing w:before="0" w:after="0" w:line="264" w:lineRule="auto"/>
            </w:pPr>
            <w:r>
              <w:rPr>
                <w:rFonts w:asciiTheme="minorHAnsi" w:hAnsiTheme="minorHAnsi" w:cstheme="minorHAnsi"/>
                <w:b/>
                <w:bCs/>
                <w:color w:val="FFFFFF"/>
                <w:sz w:val="20"/>
                <w:szCs w:val="20"/>
              </w:rPr>
              <w:t xml:space="preserve">In one line</w:t>
            </w:r>
          </w:p>
        </w:tc>
        <w:tc>
          <w:tcPr>
            <w:tcW w:w="2900" w:type="dxa"/>
            <w:shd w:val="clear" w:color="auto" w:fill="0F2233"/>
          </w:tcPr>
          <w:p>
            <w:pPr>
              <w:spacing w:before="0" w:after="0" w:line="264" w:lineRule="auto"/>
            </w:pPr>
            <w:r>
              <w:rPr>
                <w:rFonts w:asciiTheme="minorHAnsi" w:hAnsiTheme="minorHAnsi" w:cstheme="minorHAnsi"/>
                <w:b/>
                <w:bCs/>
                <w:color w:val="FFFFFF"/>
                <w:sz w:val="20"/>
                <w:szCs w:val="20"/>
              </w:rPr>
              <w:t xml:space="preserve">Think of it as</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Pod</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One or more containers running together</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A flat with flatmates</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ReplicaSet</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Keeps N identical Pods alive</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 shift manager</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Deployment</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Rolls out new versions safely</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Changing the menu table by table</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StatefulSet</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Pods with fixed names and own disks</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Numbered gym lockers</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DaemonSet</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One Pod on every node</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A guard on every floor</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Job</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Runs until the task is done</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 one-off cleaning job</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CronJob</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Runs a Job on a schedule</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An alarm clock</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Service</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Stable address for changing Pods</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 customer-care number</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Ingress</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Routes outside HTTP traffic by host and path</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A mall directory board</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ConfigMap</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Ordinary settings</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An app’s settings screen</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Secret</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Sensitive settings (base64)</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A sealed envelope</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PersistentVolume</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An actual piece of storage</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 hotel room</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PersistentVolumeClaim</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A request for storage</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A room booking</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StorageClass</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A type of storage that creates volumes</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 hotel chain building rooms</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Namespace</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A separate area inside the cluster</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A folder or an office floor</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ServiceAccount</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An identity for Pods</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 robot’s ID badge</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Role / ClusterRole</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What actions are allowed</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The doors a card can open</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RoleBinding / ClusterRoleBinding</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Who gets which role</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Handing out the access card</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HorizontalPodAutoscaler</w:t>
            </w:r>
          </w:p>
        </w:tc>
        <w:tc>
          <w:tcPr>
            <w:tcW w:w="3860" w:type="dxa"/>
            <w:shd w:val="clear" w:color="auto" w:fill="F3F6F8"/>
          </w:tcPr>
          <w:p>
            <w:pPr>
              <w:spacing w:before="0" w:after="0" w:line="264" w:lineRule="auto"/>
            </w:pPr>
            <w:r>
              <w:rPr>
                <w:rFonts w:asciiTheme="minorHAnsi" w:hAnsiTheme="minorHAnsi" w:cstheme="minorHAnsi"/>
                <w:color w:val="1F2D3D"/>
                <w:sz w:val="20"/>
                <w:szCs w:val="20"/>
              </w:rPr>
              <w:t xml:space="preserve">Adds or removes Pods based on load</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Calling in extra staff</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PodDisruptionBudget</w:t>
            </w:r>
          </w:p>
        </w:tc>
        <w:tc>
          <w:tcPr>
            <w:tcW w:w="3860" w:type="dxa"/>
            <w:shd w:val="clear" w:color="auto" w:fill="FFFFFF"/>
          </w:tcPr>
          <w:p>
            <w:pPr>
              <w:spacing w:before="0" w:after="0" w:line="264" w:lineRule="auto"/>
            </w:pPr>
            <w:r>
              <w:rPr>
                <w:rFonts w:asciiTheme="minorHAnsi" w:hAnsiTheme="minorHAnsi" w:cstheme="minorHAnsi"/>
                <w:color w:val="1F2D3D"/>
                <w:sz w:val="20"/>
                <w:szCs w:val="20"/>
              </w:rPr>
              <w:t xml:space="preserve">Keeps a minimum running during maintenance</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“Two cashiers always open”</w:t>
            </w:r>
          </w:p>
        </w:tc>
      </w:tr>
    </w:tbl>
    <w:p>
      <w:pPr>
        <w:spacing w:before="0" w:after="60" w:line="276" w:lineRule="auto"/>
      </w:pPr>
    </w:p>
    <w:p>
      <w:pPr>
        <w:pStyle w:val="Heading2"/>
        <w:spacing w:before="300" w:after="120"/>
        <w:rPr>
          <w:rFonts w:asciiTheme="minorHAnsi" w:hAnsiTheme="minorHAnsi" w:cstheme="minorHAnsi"/>
          <w:i w:val="0"/>
          <w:iCs w:val="0"/>
          <w:color w:val="1F4E79"/>
          <w:sz w:val="26"/>
          <w:szCs w:val="26"/>
        </w:rPr>
      </w:pPr>
      <w:bookmarkStart w:id="2042" w:name="_TocK2042"/>
      <w:r>
        <w:rPr>
          <w:rFonts w:asciiTheme="minorHAnsi" w:hAnsiTheme="minorHAnsi" w:cstheme="minorHAnsi"/>
          <w:i w:val="0"/>
          <w:iCs w:val="0"/>
          <w:color w:val="1F4E79"/>
          <w:sz w:val="26"/>
          <w:szCs w:val="26"/>
        </w:rPr>
        <w:t xml:space="preserve">Self-check questions</w:t>
      </w:r>
      <w:bookmarkEnd w:id="2042"/>
    </w:p>
    <w:p>
      <w:pPr>
        <w:numPr>
          <w:ilvl w:val="0"/>
          <w:numId w:val="903"/>
        </w:numPr>
        <w:spacing w:before="0" w:after="20" w:line="276" w:lineRule="auto"/>
        <w:ind w:left="720" w:hanging="360"/>
      </w:pPr>
      <w:r>
        <w:rPr>
          <w:rFonts w:asciiTheme="minorHAnsi" w:hAnsiTheme="minorHAnsi" w:cstheme="minorHAnsi"/>
          <w:color w:val="1F2D3D"/>
          <w:sz w:val="22"/>
          <w:szCs w:val="22"/>
        </w:rPr>
        <w:t xml:space="preserve">Two containers must share files and talk over localhost. Same Pod or separate Pods?</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Same Pod: they share network and volumes.</w:t>
      </w:r>
    </w:p>
    <w:p>
      <w:pPr>
        <w:numPr>
          <w:ilvl w:val="0"/>
          <w:numId w:val="903"/>
        </w:numPr>
        <w:spacing w:before="0" w:after="20" w:line="276" w:lineRule="auto"/>
        <w:ind w:left="720" w:hanging="360"/>
      </w:pPr>
      <w:r>
        <w:rPr>
          <w:rFonts w:asciiTheme="minorHAnsi" w:hAnsiTheme="minorHAnsi" w:cstheme="minorHAnsi"/>
          <w:color w:val="1F2D3D"/>
          <w:sz w:val="22"/>
          <w:szCs w:val="22"/>
        </w:rPr>
        <w:t xml:space="preserve">A Pod created without a Deployment or ReplicaSet was on a node that crashed. What happens to it?</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It is gone for good. Nothing recreates a bare Pod; use a Deployment.</w:t>
      </w:r>
    </w:p>
    <w:p>
      <w:pPr>
        <w:numPr>
          <w:ilvl w:val="0"/>
          <w:numId w:val="903"/>
        </w:numPr>
        <w:spacing w:before="0" w:after="20" w:line="276" w:lineRule="auto"/>
        <w:ind w:left="720" w:hanging="360"/>
      </w:pPr>
      <w:r>
        <w:rPr>
          <w:rFonts w:asciiTheme="minorHAnsi" w:hAnsiTheme="minorHAnsi" w:cstheme="minorHAnsi"/>
          <w:color w:val="1F2D3D"/>
          <w:sz w:val="22"/>
          <w:szCs w:val="22"/>
        </w:rPr>
        <w:t xml:space="preserve">Your Pods keep getting new IP addresses. How do other apps find them reliably?</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Through a Service, using its stable DNS name.</w:t>
      </w:r>
    </w:p>
    <w:p>
      <w:pPr>
        <w:numPr>
          <w:ilvl w:val="0"/>
          <w:numId w:val="903"/>
        </w:numPr>
        <w:spacing w:before="0" w:after="20" w:line="276" w:lineRule="auto"/>
        <w:ind w:left="720" w:hanging="360"/>
      </w:pPr>
      <w:r>
        <w:rPr>
          <w:rFonts w:asciiTheme="minorHAnsi" w:hAnsiTheme="minorHAnsi" w:cstheme="minorHAnsi"/>
          <w:color w:val="1F2D3D"/>
          <w:sz w:val="22"/>
          <w:szCs w:val="22"/>
        </w:rPr>
        <w:t xml:space="preserve">You need a log collector on every node, including nodes added next month. Which object?</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A DaemonSet.</w:t>
      </w:r>
    </w:p>
    <w:p>
      <w:pPr>
        <w:numPr>
          <w:ilvl w:val="0"/>
          <w:numId w:val="903"/>
        </w:numPr>
        <w:spacing w:before="0" w:after="20" w:line="276" w:lineRule="auto"/>
        <w:ind w:left="720" w:hanging="360"/>
      </w:pPr>
      <w:r>
        <w:rPr>
          <w:rFonts w:asciiTheme="minorHAnsi" w:hAnsiTheme="minorHAnsi" w:cstheme="minorHAnsi"/>
          <w:color w:val="1F2D3D"/>
          <w:sz w:val="22"/>
          <w:szCs w:val="22"/>
        </w:rPr>
        <w:t xml:space="preserve">Your database Pod must keep the same name and its own disk after restarts. Which workload?</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A StatefulSet with a volumeClaimTemplate.</w:t>
      </w:r>
    </w:p>
    <w:p>
      <w:pPr>
        <w:numPr>
          <w:ilvl w:val="0"/>
          <w:numId w:val="903"/>
        </w:numPr>
        <w:spacing w:before="0" w:after="20" w:line="276" w:lineRule="auto"/>
        <w:ind w:left="720" w:hanging="360"/>
      </w:pPr>
      <w:r>
        <w:rPr>
          <w:rFonts w:asciiTheme="minorHAnsi" w:hAnsiTheme="minorHAnsi" w:cstheme="minorHAnsi"/>
          <w:color w:val="1F2D3D"/>
          <w:sz w:val="22"/>
          <w:szCs w:val="22"/>
        </w:rPr>
        <w:t xml:space="preserve">Is a Secret encrypted by default?</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No. It is only base64-encoded. Enable encryption at rest and restrict access with RBAC.</w:t>
      </w:r>
    </w:p>
    <w:p>
      <w:pPr>
        <w:numPr>
          <w:ilvl w:val="0"/>
          <w:numId w:val="903"/>
        </w:numPr>
        <w:spacing w:before="0" w:after="20" w:line="276" w:lineRule="auto"/>
        <w:ind w:left="720" w:hanging="360"/>
      </w:pPr>
      <w:r>
        <w:rPr>
          <w:rFonts w:asciiTheme="minorHAnsi" w:hAnsiTheme="minorHAnsi" w:cstheme="minorHAnsi"/>
          <w:color w:val="1F2D3D"/>
          <w:sz w:val="22"/>
          <w:szCs w:val="22"/>
        </w:rPr>
        <w:t xml:space="preserve">A node must be patched, but at least two web Pods must keep running. Which object helps?</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A PodDisruptionBudget with minAvailable: 2.</w:t>
      </w:r>
    </w:p>
    <w:p/>
    <w:sectPr w:rsidR="00BC3F60" w:rsidSect="00E80796">
      <w:headerReference w:type="default" r:id="rId31"/>
      <w:pgSz w:w="11920" w:h="16840"/>
      <w:pgMar w:top="1280" w:right="860" w:bottom="280" w:left="1300" w:header="348"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E890C" w14:textId="77777777" w:rsidR="00E80796" w:rsidRDefault="00E80796">
      <w:r>
        <w:separator/>
      </w:r>
    </w:p>
  </w:endnote>
  <w:endnote w:type="continuationSeparator" w:id="0">
    <w:p w14:paraId="086D63E5" w14:textId="77777777" w:rsidR="00E80796" w:rsidRDefault="00E80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866C8" w14:textId="77777777" w:rsidR="00E80796" w:rsidRDefault="00E80796">
      <w:r>
        <w:separator/>
      </w:r>
    </w:p>
  </w:footnote>
  <w:footnote w:type="continuationSeparator" w:id="0">
    <w:p w14:paraId="176F00BD" w14:textId="77777777" w:rsidR="00E80796" w:rsidRDefault="00E80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81937" w14:textId="5A4BB9C5" w:rsidR="006C4161" w:rsidRDefault="006C4161">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242F"/>
    <w:multiLevelType w:val="multilevel"/>
    <w:tmpl w:val="CD62E1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F74E07"/>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3433E"/>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D0435"/>
    <w:multiLevelType w:val="multilevel"/>
    <w:tmpl w:val="329A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72328"/>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23FC2"/>
    <w:multiLevelType w:val="multilevel"/>
    <w:tmpl w:val="74C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716AC"/>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826F8"/>
    <w:multiLevelType w:val="multilevel"/>
    <w:tmpl w:val="6760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B3BD9"/>
    <w:multiLevelType w:val="multilevel"/>
    <w:tmpl w:val="CA2C8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A2BB4"/>
    <w:multiLevelType w:val="multilevel"/>
    <w:tmpl w:val="CB3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F5483"/>
    <w:multiLevelType w:val="multilevel"/>
    <w:tmpl w:val="6424171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2."/>
      <w:lvlJc w:val="left"/>
      <w:pPr>
        <w:tabs>
          <w:tab w:val="num" w:pos="1440"/>
        </w:tabs>
        <w:ind w:left="1440" w:hanging="720"/>
      </w:pPr>
      <w:rPr>
        <w:rFonts w:hint="default"/>
      </w:rPr>
    </w:lvl>
    <w:lvl w:ilvl="2">
      <w:start w:val="1"/>
      <w:numFmt w:val="decimal"/>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decimal"/>
      <w:pStyle w:val="Heading5"/>
      <w:lvlText w:val="%5."/>
      <w:lvlJc w:val="left"/>
      <w:pPr>
        <w:tabs>
          <w:tab w:val="num" w:pos="3600"/>
        </w:tabs>
        <w:ind w:left="3600" w:hanging="720"/>
      </w:pPr>
      <w:rPr>
        <w:rFonts w:hint="default"/>
      </w:rPr>
    </w:lvl>
    <w:lvl w:ilvl="5">
      <w:start w:val="1"/>
      <w:numFmt w:val="decimal"/>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decimal"/>
      <w:pStyle w:val="Heading8"/>
      <w:lvlText w:val="%8."/>
      <w:lvlJc w:val="left"/>
      <w:pPr>
        <w:tabs>
          <w:tab w:val="num" w:pos="5760"/>
        </w:tabs>
        <w:ind w:left="5760" w:hanging="720"/>
      </w:pPr>
      <w:rPr>
        <w:rFonts w:hint="default"/>
      </w:rPr>
    </w:lvl>
    <w:lvl w:ilvl="8">
      <w:start w:val="1"/>
      <w:numFmt w:val="decimal"/>
      <w:pStyle w:val="Heading9"/>
      <w:lvlText w:val="%9."/>
      <w:lvlJc w:val="left"/>
      <w:pPr>
        <w:tabs>
          <w:tab w:val="num" w:pos="6480"/>
        </w:tabs>
        <w:ind w:left="6480" w:hanging="720"/>
      </w:pPr>
      <w:rPr>
        <w:rFonts w:hint="default"/>
      </w:rPr>
    </w:lvl>
  </w:abstractNum>
  <w:abstractNum w:abstractNumId="11" w15:restartNumberingAfterBreak="0">
    <w:nsid w:val="5B4240E8"/>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88419F"/>
    <w:multiLevelType w:val="hybridMultilevel"/>
    <w:tmpl w:val="672A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CE2D5A"/>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651303"/>
    <w:multiLevelType w:val="multilevel"/>
    <w:tmpl w:val="FC3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223E3"/>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AB0413"/>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46660F"/>
    <w:multiLevelType w:val="multilevel"/>
    <w:tmpl w:val="52D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675CE"/>
    <w:multiLevelType w:val="multilevel"/>
    <w:tmpl w:val="3CC8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C31A1"/>
    <w:multiLevelType w:val="multilevel"/>
    <w:tmpl w:val="3F6E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multiLevelType w:val="hybridMultilevel"/>
    <w:lvl w:ilvl="0">
      <w:start w:val="1"/>
      <w:numFmt w:val="bullet"/>
      <w:lvlText w:val="•"/>
      <w:lvlJc w:val="left"/>
      <w:pPr>
        <w:ind w:left="720" w:hanging="360"/>
      </w:pPr>
      <w:rPr>
        <w:rFonts w:ascii="Calibri" w:hAnsi="Calibri" w:hint="default"/>
        <w:color w:val="0B7D70"/>
      </w:rPr>
    </w:lvl>
    <w:lvl w:ilvl="1">
      <w:start w:val="1"/>
      <w:numFmt w:val="bullet"/>
      <w:lvlText w:val="–"/>
      <w:lvlJc w:val="left"/>
      <w:pPr>
        <w:ind w:left="1080" w:hanging="360"/>
      </w:pPr>
      <w:rPr>
        <w:rFonts w:ascii="Calibri" w:hAnsi="Calibri" w:hint="default"/>
        <w:color w:val="0B7D70"/>
      </w:rPr>
    </w:lvl>
  </w:abstractNum>
  <w:abstractNum w:abstractNumId="901">
    <w:multiLevelType w:val="singleLevel"/>
    <w:lvl w:ilvl="0">
      <w:start w:val="1"/>
      <w:numFmt w:val="decimal"/>
      <w:lvlText w:val="%1."/>
      <w:lvlJc w:val="left"/>
      <w:pPr>
        <w:ind w:left="720" w:hanging="360"/>
      </w:pPr>
      <w:rPr>
        <w:rFonts w:asciiTheme="minorHAnsi" w:hAnsiTheme="minorHAnsi"/>
        <w:b/>
        <w:color w:val="0B7D70"/>
      </w:rPr>
    </w:lvl>
  </w:abstractNum>
  <w:num w:numId="1" w16cid:durableId="132455226">
    <w:abstractNumId w:val="10"/>
  </w:num>
  <w:num w:numId="2" w16cid:durableId="1435713782">
    <w:abstractNumId w:val="9"/>
  </w:num>
  <w:num w:numId="3" w16cid:durableId="218513052">
    <w:abstractNumId w:val="2"/>
  </w:num>
  <w:num w:numId="4" w16cid:durableId="1861622341">
    <w:abstractNumId w:val="15"/>
  </w:num>
  <w:num w:numId="5" w16cid:durableId="1812988237">
    <w:abstractNumId w:val="4"/>
  </w:num>
  <w:num w:numId="6" w16cid:durableId="1847282385">
    <w:abstractNumId w:val="16"/>
  </w:num>
  <w:num w:numId="7" w16cid:durableId="1265962800">
    <w:abstractNumId w:val="11"/>
  </w:num>
  <w:num w:numId="8" w16cid:durableId="619534975">
    <w:abstractNumId w:val="1"/>
  </w:num>
  <w:num w:numId="9" w16cid:durableId="278491274">
    <w:abstractNumId w:val="13"/>
  </w:num>
  <w:num w:numId="10" w16cid:durableId="2013143098">
    <w:abstractNumId w:val="6"/>
  </w:num>
  <w:num w:numId="11" w16cid:durableId="157308001">
    <w:abstractNumId w:val="8"/>
    <w:lvlOverride w:ilvl="0">
      <w:lvl w:ilvl="0">
        <w:numFmt w:val="decimal"/>
        <w:lvlText w:val="%1."/>
        <w:lvlJc w:val="left"/>
      </w:lvl>
    </w:lvlOverride>
  </w:num>
  <w:num w:numId="12" w16cid:durableId="230041395">
    <w:abstractNumId w:val="18"/>
  </w:num>
  <w:num w:numId="13" w16cid:durableId="1568687423">
    <w:abstractNumId w:val="10"/>
  </w:num>
  <w:num w:numId="14" w16cid:durableId="1006637546">
    <w:abstractNumId w:val="12"/>
  </w:num>
  <w:num w:numId="15" w16cid:durableId="795029960">
    <w:abstractNumId w:val="10"/>
  </w:num>
  <w:num w:numId="16" w16cid:durableId="166284819">
    <w:abstractNumId w:val="7"/>
  </w:num>
  <w:num w:numId="17" w16cid:durableId="1028066304">
    <w:abstractNumId w:val="17"/>
  </w:num>
  <w:num w:numId="18" w16cid:durableId="2142377616">
    <w:abstractNumId w:val="5"/>
  </w:num>
  <w:num w:numId="19" w16cid:durableId="990596923">
    <w:abstractNumId w:val="3"/>
  </w:num>
  <w:num w:numId="20" w16cid:durableId="1966037948">
    <w:abstractNumId w:val="10"/>
  </w:num>
  <w:num w:numId="21" w16cid:durableId="956061340">
    <w:abstractNumId w:val="10"/>
  </w:num>
  <w:num w:numId="22" w16cid:durableId="227152223">
    <w:abstractNumId w:val="0"/>
  </w:num>
  <w:num w:numId="23" w16cid:durableId="977687984">
    <w:abstractNumId w:val="14"/>
  </w:num>
  <w:num w:numId="24" w16cid:durableId="1735473377">
    <w:abstractNumId w:val="10"/>
  </w:num>
  <w:num w:numId="25" w16cid:durableId="716658871">
    <w:abstractNumId w:val="19"/>
  </w:num>
  <w:num w:numId="900">
    <w:abstractNumId w:val="900"/>
  </w:num>
  <w:num w:numId="901">
    <w:abstractNumId w:val="901"/>
    <w:lvlOverride w:ilvl="0">
      <w:startOverride w:val="1"/>
    </w:lvlOverride>
  </w:num>
  <w:num w:numId="902">
    <w:abstractNumId w:val="901"/>
    <w:lvlOverride w:ilvl="0">
      <w:startOverride w:val="1"/>
    </w:lvlOverride>
  </w:num>
  <w:num w:numId="903">
    <w:abstractNumId w:val="901"/>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77"/>
    <w:rsid w:val="00001D48"/>
    <w:rsid w:val="00003FDA"/>
    <w:rsid w:val="00016907"/>
    <w:rsid w:val="00020DB9"/>
    <w:rsid w:val="0002278C"/>
    <w:rsid w:val="00022B08"/>
    <w:rsid w:val="00036107"/>
    <w:rsid w:val="00053551"/>
    <w:rsid w:val="0005464F"/>
    <w:rsid w:val="00057BAE"/>
    <w:rsid w:val="00057C46"/>
    <w:rsid w:val="00062857"/>
    <w:rsid w:val="00065991"/>
    <w:rsid w:val="00077B12"/>
    <w:rsid w:val="00080475"/>
    <w:rsid w:val="0008629B"/>
    <w:rsid w:val="00087B00"/>
    <w:rsid w:val="000924D7"/>
    <w:rsid w:val="000A348F"/>
    <w:rsid w:val="000B1796"/>
    <w:rsid w:val="000B272A"/>
    <w:rsid w:val="000B2E99"/>
    <w:rsid w:val="000B40A3"/>
    <w:rsid w:val="000B4614"/>
    <w:rsid w:val="000B4CEE"/>
    <w:rsid w:val="000C44D2"/>
    <w:rsid w:val="000C52FF"/>
    <w:rsid w:val="000D2DEA"/>
    <w:rsid w:val="000E1A6D"/>
    <w:rsid w:val="000F627F"/>
    <w:rsid w:val="00101CDF"/>
    <w:rsid w:val="00103B8B"/>
    <w:rsid w:val="00105C0B"/>
    <w:rsid w:val="0010741E"/>
    <w:rsid w:val="0011201E"/>
    <w:rsid w:val="001163AC"/>
    <w:rsid w:val="00123308"/>
    <w:rsid w:val="00130531"/>
    <w:rsid w:val="001428C7"/>
    <w:rsid w:val="001441AD"/>
    <w:rsid w:val="0015391D"/>
    <w:rsid w:val="001576DF"/>
    <w:rsid w:val="001612F3"/>
    <w:rsid w:val="0016134A"/>
    <w:rsid w:val="001637E0"/>
    <w:rsid w:val="00163932"/>
    <w:rsid w:val="0017468D"/>
    <w:rsid w:val="00187536"/>
    <w:rsid w:val="0019183F"/>
    <w:rsid w:val="00193E21"/>
    <w:rsid w:val="001958C5"/>
    <w:rsid w:val="00196E70"/>
    <w:rsid w:val="001A7C53"/>
    <w:rsid w:val="001B6ED9"/>
    <w:rsid w:val="001C2703"/>
    <w:rsid w:val="001D2B36"/>
    <w:rsid w:val="001D3380"/>
    <w:rsid w:val="001D5706"/>
    <w:rsid w:val="001D668B"/>
    <w:rsid w:val="001E0504"/>
    <w:rsid w:val="001E1F77"/>
    <w:rsid w:val="001F3EE1"/>
    <w:rsid w:val="001F6DC9"/>
    <w:rsid w:val="00205FD7"/>
    <w:rsid w:val="002070AF"/>
    <w:rsid w:val="00210446"/>
    <w:rsid w:val="0022580E"/>
    <w:rsid w:val="002320F4"/>
    <w:rsid w:val="00244FB9"/>
    <w:rsid w:val="0024694C"/>
    <w:rsid w:val="00253A8F"/>
    <w:rsid w:val="00263D76"/>
    <w:rsid w:val="0027191B"/>
    <w:rsid w:val="00273CF0"/>
    <w:rsid w:val="0027634D"/>
    <w:rsid w:val="00286999"/>
    <w:rsid w:val="0029299D"/>
    <w:rsid w:val="00293B27"/>
    <w:rsid w:val="002A5CE1"/>
    <w:rsid w:val="002B47F7"/>
    <w:rsid w:val="002B4A82"/>
    <w:rsid w:val="002B614A"/>
    <w:rsid w:val="002C6058"/>
    <w:rsid w:val="002D0AD1"/>
    <w:rsid w:val="002E4E9F"/>
    <w:rsid w:val="002E79A7"/>
    <w:rsid w:val="002F75D5"/>
    <w:rsid w:val="0030692E"/>
    <w:rsid w:val="00314A0A"/>
    <w:rsid w:val="003164D5"/>
    <w:rsid w:val="003213C6"/>
    <w:rsid w:val="003365F4"/>
    <w:rsid w:val="0034501F"/>
    <w:rsid w:val="00346169"/>
    <w:rsid w:val="003474CD"/>
    <w:rsid w:val="003528F7"/>
    <w:rsid w:val="0036346F"/>
    <w:rsid w:val="00365D15"/>
    <w:rsid w:val="00370FDD"/>
    <w:rsid w:val="00374AF7"/>
    <w:rsid w:val="003816E2"/>
    <w:rsid w:val="0038236D"/>
    <w:rsid w:val="0039273E"/>
    <w:rsid w:val="003A7C7B"/>
    <w:rsid w:val="003B70D3"/>
    <w:rsid w:val="003C4129"/>
    <w:rsid w:val="003C5F7B"/>
    <w:rsid w:val="003D389C"/>
    <w:rsid w:val="003D5033"/>
    <w:rsid w:val="003F2E62"/>
    <w:rsid w:val="003F3F22"/>
    <w:rsid w:val="004056CD"/>
    <w:rsid w:val="00405CBC"/>
    <w:rsid w:val="00406E52"/>
    <w:rsid w:val="00407BF3"/>
    <w:rsid w:val="00410C05"/>
    <w:rsid w:val="004126B4"/>
    <w:rsid w:val="00422096"/>
    <w:rsid w:val="004248A5"/>
    <w:rsid w:val="00427709"/>
    <w:rsid w:val="004313F6"/>
    <w:rsid w:val="00440CA2"/>
    <w:rsid w:val="00440D8D"/>
    <w:rsid w:val="00451277"/>
    <w:rsid w:val="0045799B"/>
    <w:rsid w:val="00460671"/>
    <w:rsid w:val="004611B2"/>
    <w:rsid w:val="0046437A"/>
    <w:rsid w:val="0046774A"/>
    <w:rsid w:val="0047743F"/>
    <w:rsid w:val="004852BB"/>
    <w:rsid w:val="004A11B9"/>
    <w:rsid w:val="004A4231"/>
    <w:rsid w:val="004A7772"/>
    <w:rsid w:val="004B52EF"/>
    <w:rsid w:val="004B5A10"/>
    <w:rsid w:val="004C6414"/>
    <w:rsid w:val="004D32D8"/>
    <w:rsid w:val="004E25E1"/>
    <w:rsid w:val="004F1559"/>
    <w:rsid w:val="004F565C"/>
    <w:rsid w:val="004F638A"/>
    <w:rsid w:val="004F7BEF"/>
    <w:rsid w:val="00504D2B"/>
    <w:rsid w:val="005076F1"/>
    <w:rsid w:val="00510A1C"/>
    <w:rsid w:val="00516B70"/>
    <w:rsid w:val="005275D0"/>
    <w:rsid w:val="00530B21"/>
    <w:rsid w:val="005363D0"/>
    <w:rsid w:val="00537CE3"/>
    <w:rsid w:val="00553B65"/>
    <w:rsid w:val="00565582"/>
    <w:rsid w:val="00573C4D"/>
    <w:rsid w:val="00580465"/>
    <w:rsid w:val="00584C9B"/>
    <w:rsid w:val="005A07C0"/>
    <w:rsid w:val="005A45A8"/>
    <w:rsid w:val="005A6B11"/>
    <w:rsid w:val="005A7148"/>
    <w:rsid w:val="005A7AA6"/>
    <w:rsid w:val="005B0E2A"/>
    <w:rsid w:val="005B5530"/>
    <w:rsid w:val="005B5949"/>
    <w:rsid w:val="005C3F9E"/>
    <w:rsid w:val="005C4BF8"/>
    <w:rsid w:val="005C528C"/>
    <w:rsid w:val="005D0EF8"/>
    <w:rsid w:val="005D5E57"/>
    <w:rsid w:val="005E0B11"/>
    <w:rsid w:val="005E16DE"/>
    <w:rsid w:val="005E2C52"/>
    <w:rsid w:val="005F0A80"/>
    <w:rsid w:val="005F29FE"/>
    <w:rsid w:val="005F4055"/>
    <w:rsid w:val="005F4322"/>
    <w:rsid w:val="006004B9"/>
    <w:rsid w:val="00603AC2"/>
    <w:rsid w:val="006050BA"/>
    <w:rsid w:val="006109F5"/>
    <w:rsid w:val="00613FC5"/>
    <w:rsid w:val="0061433C"/>
    <w:rsid w:val="0061778F"/>
    <w:rsid w:val="00624DBC"/>
    <w:rsid w:val="00635139"/>
    <w:rsid w:val="006362C2"/>
    <w:rsid w:val="00636B94"/>
    <w:rsid w:val="0064035D"/>
    <w:rsid w:val="00641C19"/>
    <w:rsid w:val="00644100"/>
    <w:rsid w:val="00646996"/>
    <w:rsid w:val="00652582"/>
    <w:rsid w:val="00654439"/>
    <w:rsid w:val="00661951"/>
    <w:rsid w:val="00663D85"/>
    <w:rsid w:val="00664CEF"/>
    <w:rsid w:val="00665759"/>
    <w:rsid w:val="00665A67"/>
    <w:rsid w:val="00674AA6"/>
    <w:rsid w:val="006769FE"/>
    <w:rsid w:val="00680DB8"/>
    <w:rsid w:val="006820A6"/>
    <w:rsid w:val="00682D4E"/>
    <w:rsid w:val="00683D9C"/>
    <w:rsid w:val="00684F99"/>
    <w:rsid w:val="00685F1A"/>
    <w:rsid w:val="006968D7"/>
    <w:rsid w:val="006A13C1"/>
    <w:rsid w:val="006A51D5"/>
    <w:rsid w:val="006A5363"/>
    <w:rsid w:val="006B3A49"/>
    <w:rsid w:val="006B4CA4"/>
    <w:rsid w:val="006C2A28"/>
    <w:rsid w:val="006C4161"/>
    <w:rsid w:val="006D4395"/>
    <w:rsid w:val="006D5A9F"/>
    <w:rsid w:val="006E19EB"/>
    <w:rsid w:val="006E1D80"/>
    <w:rsid w:val="006E52AD"/>
    <w:rsid w:val="006E581A"/>
    <w:rsid w:val="006E795F"/>
    <w:rsid w:val="006F1118"/>
    <w:rsid w:val="006F1517"/>
    <w:rsid w:val="006F6FE2"/>
    <w:rsid w:val="007146B0"/>
    <w:rsid w:val="00717C22"/>
    <w:rsid w:val="007215CD"/>
    <w:rsid w:val="0072511C"/>
    <w:rsid w:val="00730926"/>
    <w:rsid w:val="0073267C"/>
    <w:rsid w:val="00734FBF"/>
    <w:rsid w:val="00735385"/>
    <w:rsid w:val="00736AA9"/>
    <w:rsid w:val="00743177"/>
    <w:rsid w:val="00745A38"/>
    <w:rsid w:val="00746DC8"/>
    <w:rsid w:val="0074794D"/>
    <w:rsid w:val="00750CCD"/>
    <w:rsid w:val="00752214"/>
    <w:rsid w:val="00755178"/>
    <w:rsid w:val="00755B69"/>
    <w:rsid w:val="00774E0E"/>
    <w:rsid w:val="00776781"/>
    <w:rsid w:val="007767F3"/>
    <w:rsid w:val="0078007B"/>
    <w:rsid w:val="00784D31"/>
    <w:rsid w:val="00785043"/>
    <w:rsid w:val="00792261"/>
    <w:rsid w:val="00794F67"/>
    <w:rsid w:val="00796AB2"/>
    <w:rsid w:val="007A1808"/>
    <w:rsid w:val="007A1E61"/>
    <w:rsid w:val="007A4CE8"/>
    <w:rsid w:val="007C1C5E"/>
    <w:rsid w:val="007C23D1"/>
    <w:rsid w:val="007D4AD5"/>
    <w:rsid w:val="007D5A28"/>
    <w:rsid w:val="007E7926"/>
    <w:rsid w:val="007F0350"/>
    <w:rsid w:val="007F0793"/>
    <w:rsid w:val="008016DC"/>
    <w:rsid w:val="0081184D"/>
    <w:rsid w:val="00821267"/>
    <w:rsid w:val="00831C05"/>
    <w:rsid w:val="00834D29"/>
    <w:rsid w:val="00837FE5"/>
    <w:rsid w:val="00840A53"/>
    <w:rsid w:val="008516B8"/>
    <w:rsid w:val="00851F81"/>
    <w:rsid w:val="008679BE"/>
    <w:rsid w:val="00870284"/>
    <w:rsid w:val="00871AFD"/>
    <w:rsid w:val="00873BC2"/>
    <w:rsid w:val="00874FB4"/>
    <w:rsid w:val="00876AE6"/>
    <w:rsid w:val="00882B4D"/>
    <w:rsid w:val="00890C4E"/>
    <w:rsid w:val="00892E09"/>
    <w:rsid w:val="00897159"/>
    <w:rsid w:val="00897DFA"/>
    <w:rsid w:val="00897DFE"/>
    <w:rsid w:val="008A5DB6"/>
    <w:rsid w:val="008A7DE5"/>
    <w:rsid w:val="008B3CED"/>
    <w:rsid w:val="008B47F7"/>
    <w:rsid w:val="008B6BCE"/>
    <w:rsid w:val="008C1827"/>
    <w:rsid w:val="008C604C"/>
    <w:rsid w:val="008D4460"/>
    <w:rsid w:val="008E0DF6"/>
    <w:rsid w:val="008E7801"/>
    <w:rsid w:val="008F3DCC"/>
    <w:rsid w:val="008F402F"/>
    <w:rsid w:val="008F64CD"/>
    <w:rsid w:val="00901282"/>
    <w:rsid w:val="00915A67"/>
    <w:rsid w:val="00930F8A"/>
    <w:rsid w:val="0093486C"/>
    <w:rsid w:val="00934D97"/>
    <w:rsid w:val="00937609"/>
    <w:rsid w:val="009378F1"/>
    <w:rsid w:val="00947043"/>
    <w:rsid w:val="00950A4A"/>
    <w:rsid w:val="009531E7"/>
    <w:rsid w:val="009539C0"/>
    <w:rsid w:val="00954B1D"/>
    <w:rsid w:val="00963BA3"/>
    <w:rsid w:val="00963BE8"/>
    <w:rsid w:val="00965E1D"/>
    <w:rsid w:val="0096671C"/>
    <w:rsid w:val="0097347D"/>
    <w:rsid w:val="009742C7"/>
    <w:rsid w:val="00982C19"/>
    <w:rsid w:val="00984EAB"/>
    <w:rsid w:val="00987FB8"/>
    <w:rsid w:val="009A6C07"/>
    <w:rsid w:val="009A7A5E"/>
    <w:rsid w:val="009B1957"/>
    <w:rsid w:val="009B4D85"/>
    <w:rsid w:val="009B7F38"/>
    <w:rsid w:val="009C538B"/>
    <w:rsid w:val="009C748C"/>
    <w:rsid w:val="009D3475"/>
    <w:rsid w:val="009D38BC"/>
    <w:rsid w:val="009D3F91"/>
    <w:rsid w:val="009D695B"/>
    <w:rsid w:val="009E038D"/>
    <w:rsid w:val="009E0E9B"/>
    <w:rsid w:val="009E1C6B"/>
    <w:rsid w:val="00A03180"/>
    <w:rsid w:val="00A06E30"/>
    <w:rsid w:val="00A10709"/>
    <w:rsid w:val="00A11A5E"/>
    <w:rsid w:val="00A2050A"/>
    <w:rsid w:val="00A272A8"/>
    <w:rsid w:val="00A361B3"/>
    <w:rsid w:val="00A4143F"/>
    <w:rsid w:val="00A6333D"/>
    <w:rsid w:val="00A65DF4"/>
    <w:rsid w:val="00A66630"/>
    <w:rsid w:val="00A8603C"/>
    <w:rsid w:val="00A93BF2"/>
    <w:rsid w:val="00A93D24"/>
    <w:rsid w:val="00AA4B71"/>
    <w:rsid w:val="00AA519D"/>
    <w:rsid w:val="00AB1778"/>
    <w:rsid w:val="00AB5BAB"/>
    <w:rsid w:val="00AC2E9E"/>
    <w:rsid w:val="00AD24D3"/>
    <w:rsid w:val="00AD730C"/>
    <w:rsid w:val="00AE0EB9"/>
    <w:rsid w:val="00AE128D"/>
    <w:rsid w:val="00AE58EA"/>
    <w:rsid w:val="00B15070"/>
    <w:rsid w:val="00B231A8"/>
    <w:rsid w:val="00B24C9D"/>
    <w:rsid w:val="00B3107E"/>
    <w:rsid w:val="00B36478"/>
    <w:rsid w:val="00B51450"/>
    <w:rsid w:val="00B55E7F"/>
    <w:rsid w:val="00B57D05"/>
    <w:rsid w:val="00B619F9"/>
    <w:rsid w:val="00B6396B"/>
    <w:rsid w:val="00B70344"/>
    <w:rsid w:val="00B722DE"/>
    <w:rsid w:val="00B862EB"/>
    <w:rsid w:val="00B867A7"/>
    <w:rsid w:val="00B87741"/>
    <w:rsid w:val="00B94294"/>
    <w:rsid w:val="00BA5B45"/>
    <w:rsid w:val="00BC2954"/>
    <w:rsid w:val="00BC3F60"/>
    <w:rsid w:val="00BD0901"/>
    <w:rsid w:val="00BE0084"/>
    <w:rsid w:val="00BE09A4"/>
    <w:rsid w:val="00BE52C5"/>
    <w:rsid w:val="00BE6C16"/>
    <w:rsid w:val="00BF1D05"/>
    <w:rsid w:val="00BF20F1"/>
    <w:rsid w:val="00BF3227"/>
    <w:rsid w:val="00BF44D7"/>
    <w:rsid w:val="00C0460A"/>
    <w:rsid w:val="00C1744D"/>
    <w:rsid w:val="00C17AAB"/>
    <w:rsid w:val="00C24F93"/>
    <w:rsid w:val="00C341DF"/>
    <w:rsid w:val="00C36462"/>
    <w:rsid w:val="00C54F9D"/>
    <w:rsid w:val="00C5736B"/>
    <w:rsid w:val="00C609DC"/>
    <w:rsid w:val="00C80A61"/>
    <w:rsid w:val="00C811FE"/>
    <w:rsid w:val="00C87B78"/>
    <w:rsid w:val="00C909E4"/>
    <w:rsid w:val="00C913C8"/>
    <w:rsid w:val="00C9349A"/>
    <w:rsid w:val="00C97300"/>
    <w:rsid w:val="00C97FCA"/>
    <w:rsid w:val="00CA1877"/>
    <w:rsid w:val="00CA412F"/>
    <w:rsid w:val="00CA4B05"/>
    <w:rsid w:val="00CB14C6"/>
    <w:rsid w:val="00CB3ED7"/>
    <w:rsid w:val="00CB4B58"/>
    <w:rsid w:val="00CB768D"/>
    <w:rsid w:val="00CD43B5"/>
    <w:rsid w:val="00CE10BE"/>
    <w:rsid w:val="00CE3FC0"/>
    <w:rsid w:val="00CE428D"/>
    <w:rsid w:val="00CF5518"/>
    <w:rsid w:val="00CF7411"/>
    <w:rsid w:val="00D10167"/>
    <w:rsid w:val="00D112C1"/>
    <w:rsid w:val="00D24BEA"/>
    <w:rsid w:val="00D35752"/>
    <w:rsid w:val="00D45F2C"/>
    <w:rsid w:val="00D51386"/>
    <w:rsid w:val="00D613F2"/>
    <w:rsid w:val="00D62D0E"/>
    <w:rsid w:val="00D646F5"/>
    <w:rsid w:val="00D650FE"/>
    <w:rsid w:val="00D65494"/>
    <w:rsid w:val="00D7106E"/>
    <w:rsid w:val="00D81526"/>
    <w:rsid w:val="00D851BA"/>
    <w:rsid w:val="00D85389"/>
    <w:rsid w:val="00D8685B"/>
    <w:rsid w:val="00D92912"/>
    <w:rsid w:val="00D97A57"/>
    <w:rsid w:val="00D97BE3"/>
    <w:rsid w:val="00D97E6F"/>
    <w:rsid w:val="00DA1032"/>
    <w:rsid w:val="00DA3670"/>
    <w:rsid w:val="00DA3A6A"/>
    <w:rsid w:val="00DA3F12"/>
    <w:rsid w:val="00DA4AAE"/>
    <w:rsid w:val="00DA7A2A"/>
    <w:rsid w:val="00DB5CCF"/>
    <w:rsid w:val="00DD0011"/>
    <w:rsid w:val="00DD3F20"/>
    <w:rsid w:val="00DD5A45"/>
    <w:rsid w:val="00DD5BA1"/>
    <w:rsid w:val="00DD7899"/>
    <w:rsid w:val="00DE0434"/>
    <w:rsid w:val="00DF1F6B"/>
    <w:rsid w:val="00E07875"/>
    <w:rsid w:val="00E1528E"/>
    <w:rsid w:val="00E1648D"/>
    <w:rsid w:val="00E16BA5"/>
    <w:rsid w:val="00E17D20"/>
    <w:rsid w:val="00E20131"/>
    <w:rsid w:val="00E27D81"/>
    <w:rsid w:val="00E350A2"/>
    <w:rsid w:val="00E404BB"/>
    <w:rsid w:val="00E42B9F"/>
    <w:rsid w:val="00E44461"/>
    <w:rsid w:val="00E503C1"/>
    <w:rsid w:val="00E53631"/>
    <w:rsid w:val="00E62813"/>
    <w:rsid w:val="00E66B24"/>
    <w:rsid w:val="00E70F11"/>
    <w:rsid w:val="00E73680"/>
    <w:rsid w:val="00E76A3E"/>
    <w:rsid w:val="00E80796"/>
    <w:rsid w:val="00E83678"/>
    <w:rsid w:val="00E83EA6"/>
    <w:rsid w:val="00E84108"/>
    <w:rsid w:val="00E84156"/>
    <w:rsid w:val="00E8456F"/>
    <w:rsid w:val="00E8626C"/>
    <w:rsid w:val="00E86C54"/>
    <w:rsid w:val="00E94EEF"/>
    <w:rsid w:val="00E97C7D"/>
    <w:rsid w:val="00E97E32"/>
    <w:rsid w:val="00EA0ED0"/>
    <w:rsid w:val="00EA7EFD"/>
    <w:rsid w:val="00EC2700"/>
    <w:rsid w:val="00ED0B9A"/>
    <w:rsid w:val="00ED218A"/>
    <w:rsid w:val="00ED2F80"/>
    <w:rsid w:val="00ED3935"/>
    <w:rsid w:val="00ED5659"/>
    <w:rsid w:val="00ED759F"/>
    <w:rsid w:val="00EF2C4D"/>
    <w:rsid w:val="00EF727A"/>
    <w:rsid w:val="00F0439A"/>
    <w:rsid w:val="00F17DA1"/>
    <w:rsid w:val="00F244CB"/>
    <w:rsid w:val="00F25ECC"/>
    <w:rsid w:val="00F36CF8"/>
    <w:rsid w:val="00F41843"/>
    <w:rsid w:val="00F46798"/>
    <w:rsid w:val="00F50031"/>
    <w:rsid w:val="00F51741"/>
    <w:rsid w:val="00F5245E"/>
    <w:rsid w:val="00F54832"/>
    <w:rsid w:val="00F566E5"/>
    <w:rsid w:val="00F626A8"/>
    <w:rsid w:val="00F65AFB"/>
    <w:rsid w:val="00F665CB"/>
    <w:rsid w:val="00F7024F"/>
    <w:rsid w:val="00F70780"/>
    <w:rsid w:val="00F7230E"/>
    <w:rsid w:val="00F76923"/>
    <w:rsid w:val="00F77EEA"/>
    <w:rsid w:val="00F8004B"/>
    <w:rsid w:val="00F8168E"/>
    <w:rsid w:val="00F85E13"/>
    <w:rsid w:val="00FA2A8F"/>
    <w:rsid w:val="00FA35A5"/>
    <w:rsid w:val="00FA678D"/>
    <w:rsid w:val="00FA7795"/>
    <w:rsid w:val="00FB09AF"/>
    <w:rsid w:val="00FB2BC4"/>
    <w:rsid w:val="00FB40F6"/>
    <w:rsid w:val="00FC051E"/>
    <w:rsid w:val="00FC52A9"/>
    <w:rsid w:val="00FD3F18"/>
    <w:rsid w:val="00FE1DE5"/>
    <w:rsid w:val="00FE1E38"/>
    <w:rsid w:val="00FE452D"/>
    <w:rsid w:val="00FE504C"/>
    <w:rsid w:val="00FE7BFA"/>
    <w:rsid w:val="00FF3B35"/>
    <w:rsid w:val="00FF6102"/>
    <w:rsid w:val="00FF6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9503A"/>
  <w15:docId w15:val="{BC7BBFD9-C458-40C5-B67F-CCB9CBD1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AD"/>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C909E4"/>
    <w:pPr>
      <w:tabs>
        <w:tab w:val="center" w:pos="4513"/>
        <w:tab w:val="right" w:pos="9026"/>
      </w:tabs>
    </w:pPr>
  </w:style>
  <w:style w:type="character" w:customStyle="1" w:styleId="HeaderChar">
    <w:name w:val="Header Char"/>
    <w:basedOn w:val="DefaultParagraphFont"/>
    <w:link w:val="Header"/>
    <w:uiPriority w:val="99"/>
    <w:rsid w:val="00C909E4"/>
  </w:style>
  <w:style w:type="paragraph" w:styleId="Footer">
    <w:name w:val="footer"/>
    <w:basedOn w:val="Normal"/>
    <w:link w:val="FooterChar"/>
    <w:uiPriority w:val="99"/>
    <w:unhideWhenUsed/>
    <w:rsid w:val="00C909E4"/>
    <w:pPr>
      <w:tabs>
        <w:tab w:val="center" w:pos="4513"/>
        <w:tab w:val="right" w:pos="9026"/>
      </w:tabs>
    </w:pPr>
  </w:style>
  <w:style w:type="character" w:customStyle="1" w:styleId="FooterChar">
    <w:name w:val="Footer Char"/>
    <w:basedOn w:val="DefaultParagraphFont"/>
    <w:link w:val="Footer"/>
    <w:uiPriority w:val="99"/>
    <w:rsid w:val="00C909E4"/>
  </w:style>
  <w:style w:type="character" w:styleId="Strong">
    <w:name w:val="Strong"/>
    <w:basedOn w:val="DefaultParagraphFont"/>
    <w:uiPriority w:val="22"/>
    <w:qFormat/>
    <w:rsid w:val="00683D9C"/>
    <w:rPr>
      <w:b/>
      <w:bCs/>
    </w:rPr>
  </w:style>
  <w:style w:type="character" w:styleId="Emphasis">
    <w:name w:val="Emphasis"/>
    <w:basedOn w:val="DefaultParagraphFont"/>
    <w:uiPriority w:val="20"/>
    <w:qFormat/>
    <w:rsid w:val="00683D9C"/>
    <w:rPr>
      <w:i/>
      <w:iCs/>
    </w:rPr>
  </w:style>
  <w:style w:type="character" w:styleId="Hyperlink">
    <w:name w:val="Hyperlink"/>
    <w:basedOn w:val="DefaultParagraphFont"/>
    <w:uiPriority w:val="99"/>
    <w:unhideWhenUsed/>
    <w:rsid w:val="00683D9C"/>
    <w:rPr>
      <w:color w:val="0000FF"/>
      <w:u w:val="single"/>
    </w:rPr>
  </w:style>
  <w:style w:type="paragraph" w:styleId="TOCHeading">
    <w:name w:val="TOC Heading"/>
    <w:basedOn w:val="Heading1"/>
    <w:next w:val="Normal"/>
    <w:uiPriority w:val="39"/>
    <w:unhideWhenUsed/>
    <w:qFormat/>
    <w:rsid w:val="00F7024F"/>
    <w:pPr>
      <w:keepLines/>
      <w:numPr>
        <w:numId w:val="0"/>
      </w:numPr>
      <w:spacing w:after="0" w:line="259" w:lineRule="auto"/>
      <w:outlineLvl w:val="9"/>
    </w:pPr>
    <w:rPr>
      <w:b w:val="0"/>
      <w:bCs w:val="0"/>
      <w:color w:val="365F91" w:themeColor="accent1" w:themeShade="BF"/>
      <w:kern w:val="0"/>
    </w:rPr>
  </w:style>
  <w:style w:type="paragraph" w:styleId="TOC2">
    <w:name w:val="toc 2"/>
    <w:basedOn w:val="Normal"/>
    <w:next w:val="Normal"/>
    <w:autoRedefine/>
    <w:uiPriority w:val="39"/>
    <w:unhideWhenUsed/>
    <w:rsid w:val="00F7024F"/>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7024F"/>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7024F"/>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unhideWhenUsed/>
    <w:rsid w:val="000D2DEA"/>
    <w:pPr>
      <w:spacing w:before="100" w:beforeAutospacing="1" w:after="100" w:afterAutospacing="1"/>
    </w:pPr>
    <w:rPr>
      <w:sz w:val="24"/>
      <w:szCs w:val="24"/>
      <w:lang w:val="en-IN" w:eastAsia="en-IN"/>
    </w:rPr>
  </w:style>
  <w:style w:type="paragraph" w:styleId="ListParagraph">
    <w:name w:val="List Paragraph"/>
    <w:basedOn w:val="Normal"/>
    <w:uiPriority w:val="34"/>
    <w:qFormat/>
    <w:rsid w:val="00406E52"/>
    <w:pPr>
      <w:ind w:left="720"/>
      <w:contextualSpacing/>
    </w:pPr>
  </w:style>
  <w:style w:type="paragraph" w:styleId="HTMLPreformatted">
    <w:name w:val="HTML Preformatted"/>
    <w:basedOn w:val="Normal"/>
    <w:link w:val="HTMLPreformattedChar"/>
    <w:uiPriority w:val="99"/>
    <w:unhideWhenUsed/>
    <w:rsid w:val="00D35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rsid w:val="00D35752"/>
    <w:rPr>
      <w:rFonts w:ascii="Courier New" w:hAnsi="Courier New" w:cs="Courier New"/>
      <w:lang w:val="en-IN" w:eastAsia="en-IN"/>
    </w:rPr>
  </w:style>
  <w:style w:type="character" w:customStyle="1" w:styleId="pl-k">
    <w:name w:val="pl-k"/>
    <w:basedOn w:val="DefaultParagraphFont"/>
    <w:rsid w:val="00D35752"/>
  </w:style>
  <w:style w:type="character" w:customStyle="1" w:styleId="pl-s">
    <w:name w:val="pl-s"/>
    <w:basedOn w:val="DefaultParagraphFont"/>
    <w:rsid w:val="00D35752"/>
  </w:style>
  <w:style w:type="character" w:customStyle="1" w:styleId="pl-pds">
    <w:name w:val="pl-pds"/>
    <w:basedOn w:val="DefaultParagraphFont"/>
    <w:rsid w:val="00D35752"/>
  </w:style>
  <w:style w:type="character" w:customStyle="1" w:styleId="pl-c1">
    <w:name w:val="pl-c1"/>
    <w:basedOn w:val="DefaultParagraphFont"/>
    <w:rsid w:val="00D35752"/>
  </w:style>
  <w:style w:type="character" w:styleId="HTMLCode">
    <w:name w:val="HTML Code"/>
    <w:basedOn w:val="DefaultParagraphFont"/>
    <w:uiPriority w:val="99"/>
    <w:semiHidden/>
    <w:unhideWhenUsed/>
    <w:rsid w:val="004A4231"/>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407BF3"/>
    <w:rPr>
      <w:rFonts w:ascii="Courier New" w:eastAsia="Times New Roman" w:hAnsi="Courier New" w:cs="Courier New"/>
      <w:sz w:val="20"/>
      <w:szCs w:val="20"/>
    </w:rPr>
  </w:style>
  <w:style w:type="character" w:customStyle="1" w:styleId="m">
    <w:name w:val="m"/>
    <w:basedOn w:val="DefaultParagraphFont"/>
    <w:rsid w:val="00A66630"/>
  </w:style>
  <w:style w:type="character" w:styleId="UnresolvedMention">
    <w:name w:val="Unresolved Mention"/>
    <w:basedOn w:val="DefaultParagraphFont"/>
    <w:uiPriority w:val="99"/>
    <w:semiHidden/>
    <w:unhideWhenUsed/>
    <w:rsid w:val="00D51386"/>
    <w:rPr>
      <w:color w:val="605E5C"/>
      <w:shd w:val="clear" w:color="auto" w:fill="E1DFDD"/>
    </w:rPr>
  </w:style>
  <w:style w:type="character" w:customStyle="1" w:styleId="fw-bold">
    <w:name w:val="fw-bold"/>
    <w:basedOn w:val="DefaultParagraphFont"/>
    <w:rsid w:val="00E44461"/>
  </w:style>
  <w:style w:type="paragraph" w:customStyle="1" w:styleId="pw-post-body-paragraph">
    <w:name w:val="pw-post-body-paragraph"/>
    <w:basedOn w:val="Normal"/>
    <w:rsid w:val="001428C7"/>
    <w:pPr>
      <w:spacing w:before="100" w:beforeAutospacing="1" w:after="100" w:afterAutospacing="1"/>
    </w:pPr>
    <w:rPr>
      <w:sz w:val="24"/>
      <w:szCs w:val="24"/>
    </w:rPr>
  </w:style>
  <w:style w:type="character" w:customStyle="1" w:styleId="token">
    <w:name w:val="token"/>
    <w:basedOn w:val="DefaultParagraphFont"/>
    <w:rsid w:val="00CA1877"/>
  </w:style>
  <w:style w:type="paragraph" w:customStyle="1" w:styleId="alert-title">
    <w:name w:val="alert-title"/>
    <w:basedOn w:val="Normal"/>
    <w:rsid w:val="00FA2A8F"/>
    <w:pPr>
      <w:spacing w:before="100" w:beforeAutospacing="1" w:after="100" w:afterAutospacing="1"/>
    </w:pPr>
    <w:rPr>
      <w:sz w:val="24"/>
      <w:szCs w:val="24"/>
    </w:rPr>
  </w:style>
  <w:style w:type="character" w:customStyle="1" w:styleId="hljs-attr">
    <w:name w:val="hljs-attr"/>
    <w:basedOn w:val="DefaultParagraphFont"/>
    <w:rsid w:val="00F566E5"/>
  </w:style>
  <w:style w:type="character" w:customStyle="1" w:styleId="hljs-string">
    <w:name w:val="hljs-string"/>
    <w:basedOn w:val="DefaultParagraphFont"/>
    <w:rsid w:val="00F566E5"/>
  </w:style>
  <w:style w:type="character" w:customStyle="1" w:styleId="hljs-bullet">
    <w:name w:val="hljs-bullet"/>
    <w:basedOn w:val="DefaultParagraphFont"/>
    <w:rsid w:val="00F56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58">
      <w:bodyDiv w:val="1"/>
      <w:marLeft w:val="0"/>
      <w:marRight w:val="0"/>
      <w:marTop w:val="0"/>
      <w:marBottom w:val="0"/>
      <w:divBdr>
        <w:top w:val="none" w:sz="0" w:space="0" w:color="auto"/>
        <w:left w:val="none" w:sz="0" w:space="0" w:color="auto"/>
        <w:bottom w:val="none" w:sz="0" w:space="0" w:color="auto"/>
        <w:right w:val="none" w:sz="0" w:space="0" w:color="auto"/>
      </w:divBdr>
    </w:div>
    <w:div w:id="1706962">
      <w:bodyDiv w:val="1"/>
      <w:marLeft w:val="0"/>
      <w:marRight w:val="0"/>
      <w:marTop w:val="0"/>
      <w:marBottom w:val="0"/>
      <w:divBdr>
        <w:top w:val="none" w:sz="0" w:space="0" w:color="auto"/>
        <w:left w:val="none" w:sz="0" w:space="0" w:color="auto"/>
        <w:bottom w:val="none" w:sz="0" w:space="0" w:color="auto"/>
        <w:right w:val="none" w:sz="0" w:space="0" w:color="auto"/>
      </w:divBdr>
    </w:div>
    <w:div w:id="25566758">
      <w:bodyDiv w:val="1"/>
      <w:marLeft w:val="0"/>
      <w:marRight w:val="0"/>
      <w:marTop w:val="0"/>
      <w:marBottom w:val="0"/>
      <w:divBdr>
        <w:top w:val="none" w:sz="0" w:space="0" w:color="auto"/>
        <w:left w:val="none" w:sz="0" w:space="0" w:color="auto"/>
        <w:bottom w:val="none" w:sz="0" w:space="0" w:color="auto"/>
        <w:right w:val="none" w:sz="0" w:space="0" w:color="auto"/>
      </w:divBdr>
    </w:div>
    <w:div w:id="28998190">
      <w:bodyDiv w:val="1"/>
      <w:marLeft w:val="0"/>
      <w:marRight w:val="0"/>
      <w:marTop w:val="0"/>
      <w:marBottom w:val="0"/>
      <w:divBdr>
        <w:top w:val="none" w:sz="0" w:space="0" w:color="auto"/>
        <w:left w:val="none" w:sz="0" w:space="0" w:color="auto"/>
        <w:bottom w:val="none" w:sz="0" w:space="0" w:color="auto"/>
        <w:right w:val="none" w:sz="0" w:space="0" w:color="auto"/>
      </w:divBdr>
    </w:div>
    <w:div w:id="36855597">
      <w:bodyDiv w:val="1"/>
      <w:marLeft w:val="0"/>
      <w:marRight w:val="0"/>
      <w:marTop w:val="0"/>
      <w:marBottom w:val="0"/>
      <w:divBdr>
        <w:top w:val="none" w:sz="0" w:space="0" w:color="auto"/>
        <w:left w:val="none" w:sz="0" w:space="0" w:color="auto"/>
        <w:bottom w:val="none" w:sz="0" w:space="0" w:color="auto"/>
        <w:right w:val="none" w:sz="0" w:space="0" w:color="auto"/>
      </w:divBdr>
    </w:div>
    <w:div w:id="52893650">
      <w:bodyDiv w:val="1"/>
      <w:marLeft w:val="0"/>
      <w:marRight w:val="0"/>
      <w:marTop w:val="0"/>
      <w:marBottom w:val="0"/>
      <w:divBdr>
        <w:top w:val="none" w:sz="0" w:space="0" w:color="auto"/>
        <w:left w:val="none" w:sz="0" w:space="0" w:color="auto"/>
        <w:bottom w:val="none" w:sz="0" w:space="0" w:color="auto"/>
        <w:right w:val="none" w:sz="0" w:space="0" w:color="auto"/>
      </w:divBdr>
      <w:divsChild>
        <w:div w:id="437917391">
          <w:marLeft w:val="0"/>
          <w:marRight w:val="0"/>
          <w:marTop w:val="0"/>
          <w:marBottom w:val="0"/>
          <w:divBdr>
            <w:top w:val="none" w:sz="0" w:space="0" w:color="auto"/>
            <w:left w:val="none" w:sz="0" w:space="0" w:color="auto"/>
            <w:bottom w:val="none" w:sz="0" w:space="0" w:color="auto"/>
            <w:right w:val="none" w:sz="0" w:space="0" w:color="auto"/>
          </w:divBdr>
        </w:div>
      </w:divsChild>
    </w:div>
    <w:div w:id="54400626">
      <w:bodyDiv w:val="1"/>
      <w:marLeft w:val="0"/>
      <w:marRight w:val="0"/>
      <w:marTop w:val="0"/>
      <w:marBottom w:val="0"/>
      <w:divBdr>
        <w:top w:val="none" w:sz="0" w:space="0" w:color="auto"/>
        <w:left w:val="none" w:sz="0" w:space="0" w:color="auto"/>
        <w:bottom w:val="none" w:sz="0" w:space="0" w:color="auto"/>
        <w:right w:val="none" w:sz="0" w:space="0" w:color="auto"/>
      </w:divBdr>
    </w:div>
    <w:div w:id="69082568">
      <w:bodyDiv w:val="1"/>
      <w:marLeft w:val="0"/>
      <w:marRight w:val="0"/>
      <w:marTop w:val="0"/>
      <w:marBottom w:val="0"/>
      <w:divBdr>
        <w:top w:val="none" w:sz="0" w:space="0" w:color="auto"/>
        <w:left w:val="none" w:sz="0" w:space="0" w:color="auto"/>
        <w:bottom w:val="none" w:sz="0" w:space="0" w:color="auto"/>
        <w:right w:val="none" w:sz="0" w:space="0" w:color="auto"/>
      </w:divBdr>
    </w:div>
    <w:div w:id="80683142">
      <w:bodyDiv w:val="1"/>
      <w:marLeft w:val="0"/>
      <w:marRight w:val="0"/>
      <w:marTop w:val="0"/>
      <w:marBottom w:val="0"/>
      <w:divBdr>
        <w:top w:val="none" w:sz="0" w:space="0" w:color="auto"/>
        <w:left w:val="none" w:sz="0" w:space="0" w:color="auto"/>
        <w:bottom w:val="none" w:sz="0" w:space="0" w:color="auto"/>
        <w:right w:val="none" w:sz="0" w:space="0" w:color="auto"/>
      </w:divBdr>
    </w:div>
    <w:div w:id="88896758">
      <w:bodyDiv w:val="1"/>
      <w:marLeft w:val="0"/>
      <w:marRight w:val="0"/>
      <w:marTop w:val="0"/>
      <w:marBottom w:val="0"/>
      <w:divBdr>
        <w:top w:val="none" w:sz="0" w:space="0" w:color="auto"/>
        <w:left w:val="none" w:sz="0" w:space="0" w:color="auto"/>
        <w:bottom w:val="none" w:sz="0" w:space="0" w:color="auto"/>
        <w:right w:val="none" w:sz="0" w:space="0" w:color="auto"/>
      </w:divBdr>
    </w:div>
    <w:div w:id="89935693">
      <w:bodyDiv w:val="1"/>
      <w:marLeft w:val="0"/>
      <w:marRight w:val="0"/>
      <w:marTop w:val="0"/>
      <w:marBottom w:val="0"/>
      <w:divBdr>
        <w:top w:val="none" w:sz="0" w:space="0" w:color="auto"/>
        <w:left w:val="none" w:sz="0" w:space="0" w:color="auto"/>
        <w:bottom w:val="none" w:sz="0" w:space="0" w:color="auto"/>
        <w:right w:val="none" w:sz="0" w:space="0" w:color="auto"/>
      </w:divBdr>
    </w:div>
    <w:div w:id="108159219">
      <w:bodyDiv w:val="1"/>
      <w:marLeft w:val="0"/>
      <w:marRight w:val="0"/>
      <w:marTop w:val="0"/>
      <w:marBottom w:val="0"/>
      <w:divBdr>
        <w:top w:val="none" w:sz="0" w:space="0" w:color="auto"/>
        <w:left w:val="none" w:sz="0" w:space="0" w:color="auto"/>
        <w:bottom w:val="none" w:sz="0" w:space="0" w:color="auto"/>
        <w:right w:val="none" w:sz="0" w:space="0" w:color="auto"/>
      </w:divBdr>
    </w:div>
    <w:div w:id="112333944">
      <w:bodyDiv w:val="1"/>
      <w:marLeft w:val="0"/>
      <w:marRight w:val="0"/>
      <w:marTop w:val="0"/>
      <w:marBottom w:val="0"/>
      <w:divBdr>
        <w:top w:val="none" w:sz="0" w:space="0" w:color="auto"/>
        <w:left w:val="none" w:sz="0" w:space="0" w:color="auto"/>
        <w:bottom w:val="none" w:sz="0" w:space="0" w:color="auto"/>
        <w:right w:val="none" w:sz="0" w:space="0" w:color="auto"/>
      </w:divBdr>
    </w:div>
    <w:div w:id="121315642">
      <w:bodyDiv w:val="1"/>
      <w:marLeft w:val="0"/>
      <w:marRight w:val="0"/>
      <w:marTop w:val="0"/>
      <w:marBottom w:val="0"/>
      <w:divBdr>
        <w:top w:val="none" w:sz="0" w:space="0" w:color="auto"/>
        <w:left w:val="none" w:sz="0" w:space="0" w:color="auto"/>
        <w:bottom w:val="none" w:sz="0" w:space="0" w:color="auto"/>
        <w:right w:val="none" w:sz="0" w:space="0" w:color="auto"/>
      </w:divBdr>
    </w:div>
    <w:div w:id="129371938">
      <w:bodyDiv w:val="1"/>
      <w:marLeft w:val="0"/>
      <w:marRight w:val="0"/>
      <w:marTop w:val="0"/>
      <w:marBottom w:val="0"/>
      <w:divBdr>
        <w:top w:val="none" w:sz="0" w:space="0" w:color="auto"/>
        <w:left w:val="none" w:sz="0" w:space="0" w:color="auto"/>
        <w:bottom w:val="none" w:sz="0" w:space="0" w:color="auto"/>
        <w:right w:val="none" w:sz="0" w:space="0" w:color="auto"/>
      </w:divBdr>
    </w:div>
    <w:div w:id="135223198">
      <w:bodyDiv w:val="1"/>
      <w:marLeft w:val="0"/>
      <w:marRight w:val="0"/>
      <w:marTop w:val="0"/>
      <w:marBottom w:val="0"/>
      <w:divBdr>
        <w:top w:val="none" w:sz="0" w:space="0" w:color="auto"/>
        <w:left w:val="none" w:sz="0" w:space="0" w:color="auto"/>
        <w:bottom w:val="none" w:sz="0" w:space="0" w:color="auto"/>
        <w:right w:val="none" w:sz="0" w:space="0" w:color="auto"/>
      </w:divBdr>
      <w:divsChild>
        <w:div w:id="1999534446">
          <w:marLeft w:val="0"/>
          <w:marRight w:val="0"/>
          <w:marTop w:val="0"/>
          <w:marBottom w:val="0"/>
          <w:divBdr>
            <w:top w:val="none" w:sz="0" w:space="0" w:color="auto"/>
            <w:left w:val="none" w:sz="0" w:space="0" w:color="auto"/>
            <w:bottom w:val="none" w:sz="0" w:space="0" w:color="auto"/>
            <w:right w:val="none" w:sz="0" w:space="0" w:color="auto"/>
          </w:divBdr>
        </w:div>
        <w:div w:id="1798602030">
          <w:marLeft w:val="0"/>
          <w:marRight w:val="0"/>
          <w:marTop w:val="0"/>
          <w:marBottom w:val="0"/>
          <w:divBdr>
            <w:top w:val="none" w:sz="0" w:space="0" w:color="auto"/>
            <w:left w:val="none" w:sz="0" w:space="0" w:color="auto"/>
            <w:bottom w:val="none" w:sz="0" w:space="0" w:color="auto"/>
            <w:right w:val="none" w:sz="0" w:space="0" w:color="auto"/>
          </w:divBdr>
          <w:divsChild>
            <w:div w:id="1695033296">
              <w:marLeft w:val="180"/>
              <w:marRight w:val="240"/>
              <w:marTop w:val="0"/>
              <w:marBottom w:val="0"/>
              <w:divBdr>
                <w:top w:val="none" w:sz="0" w:space="0" w:color="auto"/>
                <w:left w:val="none" w:sz="0" w:space="0" w:color="auto"/>
                <w:bottom w:val="none" w:sz="0" w:space="0" w:color="auto"/>
                <w:right w:val="none" w:sz="0" w:space="0" w:color="auto"/>
              </w:divBdr>
              <w:divsChild>
                <w:div w:id="7874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6833">
      <w:bodyDiv w:val="1"/>
      <w:marLeft w:val="0"/>
      <w:marRight w:val="0"/>
      <w:marTop w:val="0"/>
      <w:marBottom w:val="0"/>
      <w:divBdr>
        <w:top w:val="none" w:sz="0" w:space="0" w:color="auto"/>
        <w:left w:val="none" w:sz="0" w:space="0" w:color="auto"/>
        <w:bottom w:val="none" w:sz="0" w:space="0" w:color="auto"/>
        <w:right w:val="none" w:sz="0" w:space="0" w:color="auto"/>
      </w:divBdr>
    </w:div>
    <w:div w:id="143162543">
      <w:bodyDiv w:val="1"/>
      <w:marLeft w:val="0"/>
      <w:marRight w:val="0"/>
      <w:marTop w:val="0"/>
      <w:marBottom w:val="0"/>
      <w:divBdr>
        <w:top w:val="none" w:sz="0" w:space="0" w:color="auto"/>
        <w:left w:val="none" w:sz="0" w:space="0" w:color="auto"/>
        <w:bottom w:val="none" w:sz="0" w:space="0" w:color="auto"/>
        <w:right w:val="none" w:sz="0" w:space="0" w:color="auto"/>
      </w:divBdr>
    </w:div>
    <w:div w:id="157815008">
      <w:bodyDiv w:val="1"/>
      <w:marLeft w:val="0"/>
      <w:marRight w:val="0"/>
      <w:marTop w:val="0"/>
      <w:marBottom w:val="0"/>
      <w:divBdr>
        <w:top w:val="none" w:sz="0" w:space="0" w:color="auto"/>
        <w:left w:val="none" w:sz="0" w:space="0" w:color="auto"/>
        <w:bottom w:val="none" w:sz="0" w:space="0" w:color="auto"/>
        <w:right w:val="none" w:sz="0" w:space="0" w:color="auto"/>
      </w:divBdr>
    </w:div>
    <w:div w:id="158427584">
      <w:bodyDiv w:val="1"/>
      <w:marLeft w:val="0"/>
      <w:marRight w:val="0"/>
      <w:marTop w:val="0"/>
      <w:marBottom w:val="0"/>
      <w:divBdr>
        <w:top w:val="none" w:sz="0" w:space="0" w:color="auto"/>
        <w:left w:val="none" w:sz="0" w:space="0" w:color="auto"/>
        <w:bottom w:val="none" w:sz="0" w:space="0" w:color="auto"/>
        <w:right w:val="none" w:sz="0" w:space="0" w:color="auto"/>
      </w:divBdr>
    </w:div>
    <w:div w:id="163906572">
      <w:bodyDiv w:val="1"/>
      <w:marLeft w:val="0"/>
      <w:marRight w:val="0"/>
      <w:marTop w:val="0"/>
      <w:marBottom w:val="0"/>
      <w:divBdr>
        <w:top w:val="none" w:sz="0" w:space="0" w:color="auto"/>
        <w:left w:val="none" w:sz="0" w:space="0" w:color="auto"/>
        <w:bottom w:val="none" w:sz="0" w:space="0" w:color="auto"/>
        <w:right w:val="none" w:sz="0" w:space="0" w:color="auto"/>
      </w:divBdr>
    </w:div>
    <w:div w:id="169486195">
      <w:bodyDiv w:val="1"/>
      <w:marLeft w:val="0"/>
      <w:marRight w:val="0"/>
      <w:marTop w:val="0"/>
      <w:marBottom w:val="0"/>
      <w:divBdr>
        <w:top w:val="none" w:sz="0" w:space="0" w:color="auto"/>
        <w:left w:val="none" w:sz="0" w:space="0" w:color="auto"/>
        <w:bottom w:val="none" w:sz="0" w:space="0" w:color="auto"/>
        <w:right w:val="none" w:sz="0" w:space="0" w:color="auto"/>
      </w:divBdr>
      <w:divsChild>
        <w:div w:id="1408308763">
          <w:marLeft w:val="0"/>
          <w:marRight w:val="0"/>
          <w:marTop w:val="0"/>
          <w:marBottom w:val="0"/>
          <w:divBdr>
            <w:top w:val="none" w:sz="0" w:space="0" w:color="auto"/>
            <w:left w:val="none" w:sz="0" w:space="0" w:color="auto"/>
            <w:bottom w:val="none" w:sz="0" w:space="0" w:color="auto"/>
            <w:right w:val="none" w:sz="0" w:space="0" w:color="auto"/>
          </w:divBdr>
          <w:divsChild>
            <w:div w:id="1747726433">
              <w:marLeft w:val="0"/>
              <w:marRight w:val="0"/>
              <w:marTop w:val="0"/>
              <w:marBottom w:val="0"/>
              <w:divBdr>
                <w:top w:val="none" w:sz="0" w:space="0" w:color="auto"/>
                <w:left w:val="none" w:sz="0" w:space="0" w:color="auto"/>
                <w:bottom w:val="none" w:sz="0" w:space="0" w:color="auto"/>
                <w:right w:val="none" w:sz="0" w:space="0" w:color="auto"/>
              </w:divBdr>
            </w:div>
            <w:div w:id="508258387">
              <w:marLeft w:val="0"/>
              <w:marRight w:val="0"/>
              <w:marTop w:val="0"/>
              <w:marBottom w:val="0"/>
              <w:divBdr>
                <w:top w:val="none" w:sz="0" w:space="0" w:color="auto"/>
                <w:left w:val="none" w:sz="0" w:space="0" w:color="auto"/>
                <w:bottom w:val="none" w:sz="0" w:space="0" w:color="auto"/>
                <w:right w:val="none" w:sz="0" w:space="0" w:color="auto"/>
              </w:divBdr>
            </w:div>
            <w:div w:id="18450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9088">
      <w:bodyDiv w:val="1"/>
      <w:marLeft w:val="0"/>
      <w:marRight w:val="0"/>
      <w:marTop w:val="0"/>
      <w:marBottom w:val="0"/>
      <w:divBdr>
        <w:top w:val="none" w:sz="0" w:space="0" w:color="auto"/>
        <w:left w:val="none" w:sz="0" w:space="0" w:color="auto"/>
        <w:bottom w:val="none" w:sz="0" w:space="0" w:color="auto"/>
        <w:right w:val="none" w:sz="0" w:space="0" w:color="auto"/>
      </w:divBdr>
    </w:div>
    <w:div w:id="178979276">
      <w:bodyDiv w:val="1"/>
      <w:marLeft w:val="0"/>
      <w:marRight w:val="0"/>
      <w:marTop w:val="0"/>
      <w:marBottom w:val="0"/>
      <w:divBdr>
        <w:top w:val="none" w:sz="0" w:space="0" w:color="auto"/>
        <w:left w:val="none" w:sz="0" w:space="0" w:color="auto"/>
        <w:bottom w:val="none" w:sz="0" w:space="0" w:color="auto"/>
        <w:right w:val="none" w:sz="0" w:space="0" w:color="auto"/>
      </w:divBdr>
    </w:div>
    <w:div w:id="185367061">
      <w:bodyDiv w:val="1"/>
      <w:marLeft w:val="0"/>
      <w:marRight w:val="0"/>
      <w:marTop w:val="0"/>
      <w:marBottom w:val="0"/>
      <w:divBdr>
        <w:top w:val="none" w:sz="0" w:space="0" w:color="auto"/>
        <w:left w:val="none" w:sz="0" w:space="0" w:color="auto"/>
        <w:bottom w:val="none" w:sz="0" w:space="0" w:color="auto"/>
        <w:right w:val="none" w:sz="0" w:space="0" w:color="auto"/>
      </w:divBdr>
      <w:divsChild>
        <w:div w:id="257175973">
          <w:marLeft w:val="0"/>
          <w:marRight w:val="0"/>
          <w:marTop w:val="0"/>
          <w:marBottom w:val="0"/>
          <w:divBdr>
            <w:top w:val="none" w:sz="0" w:space="0" w:color="auto"/>
            <w:left w:val="none" w:sz="0" w:space="0" w:color="auto"/>
            <w:bottom w:val="none" w:sz="0" w:space="0" w:color="auto"/>
            <w:right w:val="none" w:sz="0" w:space="0" w:color="auto"/>
          </w:divBdr>
          <w:divsChild>
            <w:div w:id="1410884830">
              <w:marLeft w:val="0"/>
              <w:marRight w:val="0"/>
              <w:marTop w:val="0"/>
              <w:marBottom w:val="0"/>
              <w:divBdr>
                <w:top w:val="none" w:sz="0" w:space="0" w:color="auto"/>
                <w:left w:val="none" w:sz="0" w:space="0" w:color="auto"/>
                <w:bottom w:val="none" w:sz="0" w:space="0" w:color="auto"/>
                <w:right w:val="none" w:sz="0" w:space="0" w:color="auto"/>
              </w:divBdr>
            </w:div>
            <w:div w:id="909654654">
              <w:marLeft w:val="0"/>
              <w:marRight w:val="0"/>
              <w:marTop w:val="0"/>
              <w:marBottom w:val="0"/>
              <w:divBdr>
                <w:top w:val="none" w:sz="0" w:space="0" w:color="auto"/>
                <w:left w:val="none" w:sz="0" w:space="0" w:color="auto"/>
                <w:bottom w:val="none" w:sz="0" w:space="0" w:color="auto"/>
                <w:right w:val="none" w:sz="0" w:space="0" w:color="auto"/>
              </w:divBdr>
            </w:div>
            <w:div w:id="272396767">
              <w:marLeft w:val="0"/>
              <w:marRight w:val="0"/>
              <w:marTop w:val="0"/>
              <w:marBottom w:val="0"/>
              <w:divBdr>
                <w:top w:val="none" w:sz="0" w:space="0" w:color="auto"/>
                <w:left w:val="none" w:sz="0" w:space="0" w:color="auto"/>
                <w:bottom w:val="none" w:sz="0" w:space="0" w:color="auto"/>
                <w:right w:val="none" w:sz="0" w:space="0" w:color="auto"/>
              </w:divBdr>
            </w:div>
            <w:div w:id="8813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4561">
      <w:bodyDiv w:val="1"/>
      <w:marLeft w:val="0"/>
      <w:marRight w:val="0"/>
      <w:marTop w:val="0"/>
      <w:marBottom w:val="0"/>
      <w:divBdr>
        <w:top w:val="none" w:sz="0" w:space="0" w:color="auto"/>
        <w:left w:val="none" w:sz="0" w:space="0" w:color="auto"/>
        <w:bottom w:val="none" w:sz="0" w:space="0" w:color="auto"/>
        <w:right w:val="none" w:sz="0" w:space="0" w:color="auto"/>
      </w:divBdr>
      <w:divsChild>
        <w:div w:id="1177186906">
          <w:marLeft w:val="0"/>
          <w:marRight w:val="0"/>
          <w:marTop w:val="0"/>
          <w:marBottom w:val="0"/>
          <w:divBdr>
            <w:top w:val="none" w:sz="0" w:space="0" w:color="auto"/>
            <w:left w:val="none" w:sz="0" w:space="0" w:color="auto"/>
            <w:bottom w:val="none" w:sz="0" w:space="0" w:color="auto"/>
            <w:right w:val="none" w:sz="0" w:space="0" w:color="auto"/>
          </w:divBdr>
          <w:divsChild>
            <w:div w:id="8386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1164">
      <w:bodyDiv w:val="1"/>
      <w:marLeft w:val="0"/>
      <w:marRight w:val="0"/>
      <w:marTop w:val="0"/>
      <w:marBottom w:val="0"/>
      <w:divBdr>
        <w:top w:val="none" w:sz="0" w:space="0" w:color="auto"/>
        <w:left w:val="none" w:sz="0" w:space="0" w:color="auto"/>
        <w:bottom w:val="none" w:sz="0" w:space="0" w:color="auto"/>
        <w:right w:val="none" w:sz="0" w:space="0" w:color="auto"/>
      </w:divBdr>
    </w:div>
    <w:div w:id="193885295">
      <w:bodyDiv w:val="1"/>
      <w:marLeft w:val="0"/>
      <w:marRight w:val="0"/>
      <w:marTop w:val="0"/>
      <w:marBottom w:val="0"/>
      <w:divBdr>
        <w:top w:val="none" w:sz="0" w:space="0" w:color="auto"/>
        <w:left w:val="none" w:sz="0" w:space="0" w:color="auto"/>
        <w:bottom w:val="none" w:sz="0" w:space="0" w:color="auto"/>
        <w:right w:val="none" w:sz="0" w:space="0" w:color="auto"/>
      </w:divBdr>
    </w:div>
    <w:div w:id="194084480">
      <w:bodyDiv w:val="1"/>
      <w:marLeft w:val="0"/>
      <w:marRight w:val="0"/>
      <w:marTop w:val="0"/>
      <w:marBottom w:val="0"/>
      <w:divBdr>
        <w:top w:val="none" w:sz="0" w:space="0" w:color="auto"/>
        <w:left w:val="none" w:sz="0" w:space="0" w:color="auto"/>
        <w:bottom w:val="none" w:sz="0" w:space="0" w:color="auto"/>
        <w:right w:val="none" w:sz="0" w:space="0" w:color="auto"/>
      </w:divBdr>
      <w:divsChild>
        <w:div w:id="984165930">
          <w:marLeft w:val="0"/>
          <w:marRight w:val="0"/>
          <w:marTop w:val="0"/>
          <w:marBottom w:val="0"/>
          <w:divBdr>
            <w:top w:val="single" w:sz="2" w:space="0" w:color="D9D9E3"/>
            <w:left w:val="single" w:sz="2" w:space="0" w:color="D9D9E3"/>
            <w:bottom w:val="single" w:sz="2" w:space="0" w:color="D9D9E3"/>
            <w:right w:val="single" w:sz="2" w:space="0" w:color="D9D9E3"/>
          </w:divBdr>
        </w:div>
        <w:div w:id="748593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974200">
      <w:bodyDiv w:val="1"/>
      <w:marLeft w:val="0"/>
      <w:marRight w:val="0"/>
      <w:marTop w:val="0"/>
      <w:marBottom w:val="0"/>
      <w:divBdr>
        <w:top w:val="none" w:sz="0" w:space="0" w:color="auto"/>
        <w:left w:val="none" w:sz="0" w:space="0" w:color="auto"/>
        <w:bottom w:val="none" w:sz="0" w:space="0" w:color="auto"/>
        <w:right w:val="none" w:sz="0" w:space="0" w:color="auto"/>
      </w:divBdr>
    </w:div>
    <w:div w:id="195973658">
      <w:bodyDiv w:val="1"/>
      <w:marLeft w:val="0"/>
      <w:marRight w:val="0"/>
      <w:marTop w:val="0"/>
      <w:marBottom w:val="0"/>
      <w:divBdr>
        <w:top w:val="none" w:sz="0" w:space="0" w:color="auto"/>
        <w:left w:val="none" w:sz="0" w:space="0" w:color="auto"/>
        <w:bottom w:val="none" w:sz="0" w:space="0" w:color="auto"/>
        <w:right w:val="none" w:sz="0" w:space="0" w:color="auto"/>
      </w:divBdr>
    </w:div>
    <w:div w:id="204021728">
      <w:bodyDiv w:val="1"/>
      <w:marLeft w:val="0"/>
      <w:marRight w:val="0"/>
      <w:marTop w:val="0"/>
      <w:marBottom w:val="0"/>
      <w:divBdr>
        <w:top w:val="none" w:sz="0" w:space="0" w:color="auto"/>
        <w:left w:val="none" w:sz="0" w:space="0" w:color="auto"/>
        <w:bottom w:val="none" w:sz="0" w:space="0" w:color="auto"/>
        <w:right w:val="none" w:sz="0" w:space="0" w:color="auto"/>
      </w:divBdr>
    </w:div>
    <w:div w:id="224024084">
      <w:bodyDiv w:val="1"/>
      <w:marLeft w:val="0"/>
      <w:marRight w:val="0"/>
      <w:marTop w:val="0"/>
      <w:marBottom w:val="0"/>
      <w:divBdr>
        <w:top w:val="none" w:sz="0" w:space="0" w:color="auto"/>
        <w:left w:val="none" w:sz="0" w:space="0" w:color="auto"/>
        <w:bottom w:val="none" w:sz="0" w:space="0" w:color="auto"/>
        <w:right w:val="none" w:sz="0" w:space="0" w:color="auto"/>
      </w:divBdr>
    </w:div>
    <w:div w:id="232470684">
      <w:bodyDiv w:val="1"/>
      <w:marLeft w:val="0"/>
      <w:marRight w:val="0"/>
      <w:marTop w:val="0"/>
      <w:marBottom w:val="0"/>
      <w:divBdr>
        <w:top w:val="none" w:sz="0" w:space="0" w:color="auto"/>
        <w:left w:val="none" w:sz="0" w:space="0" w:color="auto"/>
        <w:bottom w:val="none" w:sz="0" w:space="0" w:color="auto"/>
        <w:right w:val="none" w:sz="0" w:space="0" w:color="auto"/>
      </w:divBdr>
    </w:div>
    <w:div w:id="242033250">
      <w:bodyDiv w:val="1"/>
      <w:marLeft w:val="0"/>
      <w:marRight w:val="0"/>
      <w:marTop w:val="0"/>
      <w:marBottom w:val="0"/>
      <w:divBdr>
        <w:top w:val="none" w:sz="0" w:space="0" w:color="auto"/>
        <w:left w:val="none" w:sz="0" w:space="0" w:color="auto"/>
        <w:bottom w:val="none" w:sz="0" w:space="0" w:color="auto"/>
        <w:right w:val="none" w:sz="0" w:space="0" w:color="auto"/>
      </w:divBdr>
      <w:divsChild>
        <w:div w:id="581763475">
          <w:marLeft w:val="0"/>
          <w:marRight w:val="0"/>
          <w:marTop w:val="0"/>
          <w:marBottom w:val="0"/>
          <w:divBdr>
            <w:top w:val="none" w:sz="0" w:space="0" w:color="auto"/>
            <w:left w:val="none" w:sz="0" w:space="0" w:color="auto"/>
            <w:bottom w:val="none" w:sz="0" w:space="0" w:color="auto"/>
            <w:right w:val="none" w:sz="0" w:space="0" w:color="auto"/>
          </w:divBdr>
        </w:div>
        <w:div w:id="1145393361">
          <w:marLeft w:val="0"/>
          <w:marRight w:val="0"/>
          <w:marTop w:val="0"/>
          <w:marBottom w:val="0"/>
          <w:divBdr>
            <w:top w:val="none" w:sz="0" w:space="0" w:color="auto"/>
            <w:left w:val="none" w:sz="0" w:space="0" w:color="auto"/>
            <w:bottom w:val="none" w:sz="0" w:space="0" w:color="auto"/>
            <w:right w:val="none" w:sz="0" w:space="0" w:color="auto"/>
          </w:divBdr>
        </w:div>
      </w:divsChild>
    </w:div>
    <w:div w:id="254286238">
      <w:bodyDiv w:val="1"/>
      <w:marLeft w:val="0"/>
      <w:marRight w:val="0"/>
      <w:marTop w:val="0"/>
      <w:marBottom w:val="0"/>
      <w:divBdr>
        <w:top w:val="none" w:sz="0" w:space="0" w:color="auto"/>
        <w:left w:val="none" w:sz="0" w:space="0" w:color="auto"/>
        <w:bottom w:val="none" w:sz="0" w:space="0" w:color="auto"/>
        <w:right w:val="none" w:sz="0" w:space="0" w:color="auto"/>
      </w:divBdr>
    </w:div>
    <w:div w:id="264731326">
      <w:bodyDiv w:val="1"/>
      <w:marLeft w:val="0"/>
      <w:marRight w:val="0"/>
      <w:marTop w:val="0"/>
      <w:marBottom w:val="0"/>
      <w:divBdr>
        <w:top w:val="none" w:sz="0" w:space="0" w:color="auto"/>
        <w:left w:val="none" w:sz="0" w:space="0" w:color="auto"/>
        <w:bottom w:val="none" w:sz="0" w:space="0" w:color="auto"/>
        <w:right w:val="none" w:sz="0" w:space="0" w:color="auto"/>
      </w:divBdr>
    </w:div>
    <w:div w:id="270086237">
      <w:bodyDiv w:val="1"/>
      <w:marLeft w:val="0"/>
      <w:marRight w:val="0"/>
      <w:marTop w:val="0"/>
      <w:marBottom w:val="0"/>
      <w:divBdr>
        <w:top w:val="none" w:sz="0" w:space="0" w:color="auto"/>
        <w:left w:val="none" w:sz="0" w:space="0" w:color="auto"/>
        <w:bottom w:val="none" w:sz="0" w:space="0" w:color="auto"/>
        <w:right w:val="none" w:sz="0" w:space="0" w:color="auto"/>
      </w:divBdr>
    </w:div>
    <w:div w:id="281613645">
      <w:bodyDiv w:val="1"/>
      <w:marLeft w:val="0"/>
      <w:marRight w:val="0"/>
      <w:marTop w:val="0"/>
      <w:marBottom w:val="0"/>
      <w:divBdr>
        <w:top w:val="none" w:sz="0" w:space="0" w:color="auto"/>
        <w:left w:val="none" w:sz="0" w:space="0" w:color="auto"/>
        <w:bottom w:val="none" w:sz="0" w:space="0" w:color="auto"/>
        <w:right w:val="none" w:sz="0" w:space="0" w:color="auto"/>
      </w:divBdr>
    </w:div>
    <w:div w:id="282004153">
      <w:bodyDiv w:val="1"/>
      <w:marLeft w:val="0"/>
      <w:marRight w:val="0"/>
      <w:marTop w:val="0"/>
      <w:marBottom w:val="0"/>
      <w:divBdr>
        <w:top w:val="none" w:sz="0" w:space="0" w:color="auto"/>
        <w:left w:val="none" w:sz="0" w:space="0" w:color="auto"/>
        <w:bottom w:val="none" w:sz="0" w:space="0" w:color="auto"/>
        <w:right w:val="none" w:sz="0" w:space="0" w:color="auto"/>
      </w:divBdr>
    </w:div>
    <w:div w:id="282536038">
      <w:bodyDiv w:val="1"/>
      <w:marLeft w:val="0"/>
      <w:marRight w:val="0"/>
      <w:marTop w:val="0"/>
      <w:marBottom w:val="0"/>
      <w:divBdr>
        <w:top w:val="none" w:sz="0" w:space="0" w:color="auto"/>
        <w:left w:val="none" w:sz="0" w:space="0" w:color="auto"/>
        <w:bottom w:val="none" w:sz="0" w:space="0" w:color="auto"/>
        <w:right w:val="none" w:sz="0" w:space="0" w:color="auto"/>
      </w:divBdr>
      <w:divsChild>
        <w:div w:id="1152914961">
          <w:marLeft w:val="0"/>
          <w:marRight w:val="0"/>
          <w:marTop w:val="0"/>
          <w:marBottom w:val="0"/>
          <w:divBdr>
            <w:top w:val="none" w:sz="0" w:space="0" w:color="auto"/>
            <w:left w:val="none" w:sz="0" w:space="0" w:color="auto"/>
            <w:bottom w:val="none" w:sz="0" w:space="0" w:color="auto"/>
            <w:right w:val="none" w:sz="0" w:space="0" w:color="auto"/>
          </w:divBdr>
        </w:div>
      </w:divsChild>
    </w:div>
    <w:div w:id="283539062">
      <w:bodyDiv w:val="1"/>
      <w:marLeft w:val="0"/>
      <w:marRight w:val="0"/>
      <w:marTop w:val="0"/>
      <w:marBottom w:val="0"/>
      <w:divBdr>
        <w:top w:val="none" w:sz="0" w:space="0" w:color="auto"/>
        <w:left w:val="none" w:sz="0" w:space="0" w:color="auto"/>
        <w:bottom w:val="none" w:sz="0" w:space="0" w:color="auto"/>
        <w:right w:val="none" w:sz="0" w:space="0" w:color="auto"/>
      </w:divBdr>
    </w:div>
    <w:div w:id="288778073">
      <w:bodyDiv w:val="1"/>
      <w:marLeft w:val="0"/>
      <w:marRight w:val="0"/>
      <w:marTop w:val="0"/>
      <w:marBottom w:val="0"/>
      <w:divBdr>
        <w:top w:val="none" w:sz="0" w:space="0" w:color="auto"/>
        <w:left w:val="none" w:sz="0" w:space="0" w:color="auto"/>
        <w:bottom w:val="none" w:sz="0" w:space="0" w:color="auto"/>
        <w:right w:val="none" w:sz="0" w:space="0" w:color="auto"/>
      </w:divBdr>
      <w:divsChild>
        <w:div w:id="1638992757">
          <w:marLeft w:val="0"/>
          <w:marRight w:val="0"/>
          <w:marTop w:val="0"/>
          <w:marBottom w:val="0"/>
          <w:divBdr>
            <w:top w:val="none" w:sz="0" w:space="0" w:color="auto"/>
            <w:left w:val="none" w:sz="0" w:space="0" w:color="auto"/>
            <w:bottom w:val="none" w:sz="0" w:space="0" w:color="auto"/>
            <w:right w:val="none" w:sz="0" w:space="0" w:color="auto"/>
          </w:divBdr>
        </w:div>
      </w:divsChild>
    </w:div>
    <w:div w:id="291905746">
      <w:bodyDiv w:val="1"/>
      <w:marLeft w:val="0"/>
      <w:marRight w:val="0"/>
      <w:marTop w:val="0"/>
      <w:marBottom w:val="0"/>
      <w:divBdr>
        <w:top w:val="none" w:sz="0" w:space="0" w:color="auto"/>
        <w:left w:val="none" w:sz="0" w:space="0" w:color="auto"/>
        <w:bottom w:val="none" w:sz="0" w:space="0" w:color="auto"/>
        <w:right w:val="none" w:sz="0" w:space="0" w:color="auto"/>
      </w:divBdr>
    </w:div>
    <w:div w:id="293221933">
      <w:bodyDiv w:val="1"/>
      <w:marLeft w:val="0"/>
      <w:marRight w:val="0"/>
      <w:marTop w:val="0"/>
      <w:marBottom w:val="0"/>
      <w:divBdr>
        <w:top w:val="none" w:sz="0" w:space="0" w:color="auto"/>
        <w:left w:val="none" w:sz="0" w:space="0" w:color="auto"/>
        <w:bottom w:val="none" w:sz="0" w:space="0" w:color="auto"/>
        <w:right w:val="none" w:sz="0" w:space="0" w:color="auto"/>
      </w:divBdr>
    </w:div>
    <w:div w:id="300621219">
      <w:bodyDiv w:val="1"/>
      <w:marLeft w:val="0"/>
      <w:marRight w:val="0"/>
      <w:marTop w:val="0"/>
      <w:marBottom w:val="0"/>
      <w:divBdr>
        <w:top w:val="none" w:sz="0" w:space="0" w:color="auto"/>
        <w:left w:val="none" w:sz="0" w:space="0" w:color="auto"/>
        <w:bottom w:val="none" w:sz="0" w:space="0" w:color="auto"/>
        <w:right w:val="none" w:sz="0" w:space="0" w:color="auto"/>
      </w:divBdr>
    </w:div>
    <w:div w:id="320735595">
      <w:bodyDiv w:val="1"/>
      <w:marLeft w:val="0"/>
      <w:marRight w:val="0"/>
      <w:marTop w:val="0"/>
      <w:marBottom w:val="0"/>
      <w:divBdr>
        <w:top w:val="none" w:sz="0" w:space="0" w:color="auto"/>
        <w:left w:val="none" w:sz="0" w:space="0" w:color="auto"/>
        <w:bottom w:val="none" w:sz="0" w:space="0" w:color="auto"/>
        <w:right w:val="none" w:sz="0" w:space="0" w:color="auto"/>
      </w:divBdr>
    </w:div>
    <w:div w:id="346559183">
      <w:bodyDiv w:val="1"/>
      <w:marLeft w:val="0"/>
      <w:marRight w:val="0"/>
      <w:marTop w:val="0"/>
      <w:marBottom w:val="0"/>
      <w:divBdr>
        <w:top w:val="none" w:sz="0" w:space="0" w:color="auto"/>
        <w:left w:val="none" w:sz="0" w:space="0" w:color="auto"/>
        <w:bottom w:val="none" w:sz="0" w:space="0" w:color="auto"/>
        <w:right w:val="none" w:sz="0" w:space="0" w:color="auto"/>
      </w:divBdr>
    </w:div>
    <w:div w:id="384525354">
      <w:bodyDiv w:val="1"/>
      <w:marLeft w:val="0"/>
      <w:marRight w:val="0"/>
      <w:marTop w:val="0"/>
      <w:marBottom w:val="0"/>
      <w:divBdr>
        <w:top w:val="none" w:sz="0" w:space="0" w:color="auto"/>
        <w:left w:val="none" w:sz="0" w:space="0" w:color="auto"/>
        <w:bottom w:val="none" w:sz="0" w:space="0" w:color="auto"/>
        <w:right w:val="none" w:sz="0" w:space="0" w:color="auto"/>
      </w:divBdr>
    </w:div>
    <w:div w:id="387919514">
      <w:bodyDiv w:val="1"/>
      <w:marLeft w:val="0"/>
      <w:marRight w:val="0"/>
      <w:marTop w:val="0"/>
      <w:marBottom w:val="0"/>
      <w:divBdr>
        <w:top w:val="none" w:sz="0" w:space="0" w:color="auto"/>
        <w:left w:val="none" w:sz="0" w:space="0" w:color="auto"/>
        <w:bottom w:val="none" w:sz="0" w:space="0" w:color="auto"/>
        <w:right w:val="none" w:sz="0" w:space="0" w:color="auto"/>
      </w:divBdr>
    </w:div>
    <w:div w:id="393503618">
      <w:bodyDiv w:val="1"/>
      <w:marLeft w:val="0"/>
      <w:marRight w:val="0"/>
      <w:marTop w:val="0"/>
      <w:marBottom w:val="0"/>
      <w:divBdr>
        <w:top w:val="none" w:sz="0" w:space="0" w:color="auto"/>
        <w:left w:val="none" w:sz="0" w:space="0" w:color="auto"/>
        <w:bottom w:val="none" w:sz="0" w:space="0" w:color="auto"/>
        <w:right w:val="none" w:sz="0" w:space="0" w:color="auto"/>
      </w:divBdr>
    </w:div>
    <w:div w:id="395471698">
      <w:bodyDiv w:val="1"/>
      <w:marLeft w:val="0"/>
      <w:marRight w:val="0"/>
      <w:marTop w:val="0"/>
      <w:marBottom w:val="0"/>
      <w:divBdr>
        <w:top w:val="none" w:sz="0" w:space="0" w:color="auto"/>
        <w:left w:val="none" w:sz="0" w:space="0" w:color="auto"/>
        <w:bottom w:val="none" w:sz="0" w:space="0" w:color="auto"/>
        <w:right w:val="none" w:sz="0" w:space="0" w:color="auto"/>
      </w:divBdr>
    </w:div>
    <w:div w:id="405880181">
      <w:bodyDiv w:val="1"/>
      <w:marLeft w:val="0"/>
      <w:marRight w:val="0"/>
      <w:marTop w:val="0"/>
      <w:marBottom w:val="0"/>
      <w:divBdr>
        <w:top w:val="none" w:sz="0" w:space="0" w:color="auto"/>
        <w:left w:val="none" w:sz="0" w:space="0" w:color="auto"/>
        <w:bottom w:val="none" w:sz="0" w:space="0" w:color="auto"/>
        <w:right w:val="none" w:sz="0" w:space="0" w:color="auto"/>
      </w:divBdr>
    </w:div>
    <w:div w:id="407969892">
      <w:bodyDiv w:val="1"/>
      <w:marLeft w:val="0"/>
      <w:marRight w:val="0"/>
      <w:marTop w:val="0"/>
      <w:marBottom w:val="0"/>
      <w:divBdr>
        <w:top w:val="none" w:sz="0" w:space="0" w:color="auto"/>
        <w:left w:val="none" w:sz="0" w:space="0" w:color="auto"/>
        <w:bottom w:val="none" w:sz="0" w:space="0" w:color="auto"/>
        <w:right w:val="none" w:sz="0" w:space="0" w:color="auto"/>
      </w:divBdr>
    </w:div>
    <w:div w:id="409471004">
      <w:bodyDiv w:val="1"/>
      <w:marLeft w:val="0"/>
      <w:marRight w:val="0"/>
      <w:marTop w:val="0"/>
      <w:marBottom w:val="0"/>
      <w:divBdr>
        <w:top w:val="none" w:sz="0" w:space="0" w:color="auto"/>
        <w:left w:val="none" w:sz="0" w:space="0" w:color="auto"/>
        <w:bottom w:val="none" w:sz="0" w:space="0" w:color="auto"/>
        <w:right w:val="none" w:sz="0" w:space="0" w:color="auto"/>
      </w:divBdr>
    </w:div>
    <w:div w:id="430902201">
      <w:bodyDiv w:val="1"/>
      <w:marLeft w:val="0"/>
      <w:marRight w:val="0"/>
      <w:marTop w:val="0"/>
      <w:marBottom w:val="0"/>
      <w:divBdr>
        <w:top w:val="none" w:sz="0" w:space="0" w:color="auto"/>
        <w:left w:val="none" w:sz="0" w:space="0" w:color="auto"/>
        <w:bottom w:val="none" w:sz="0" w:space="0" w:color="auto"/>
        <w:right w:val="none" w:sz="0" w:space="0" w:color="auto"/>
      </w:divBdr>
    </w:div>
    <w:div w:id="430904664">
      <w:bodyDiv w:val="1"/>
      <w:marLeft w:val="0"/>
      <w:marRight w:val="0"/>
      <w:marTop w:val="0"/>
      <w:marBottom w:val="0"/>
      <w:divBdr>
        <w:top w:val="none" w:sz="0" w:space="0" w:color="auto"/>
        <w:left w:val="none" w:sz="0" w:space="0" w:color="auto"/>
        <w:bottom w:val="none" w:sz="0" w:space="0" w:color="auto"/>
        <w:right w:val="none" w:sz="0" w:space="0" w:color="auto"/>
      </w:divBdr>
    </w:div>
    <w:div w:id="435636086">
      <w:bodyDiv w:val="1"/>
      <w:marLeft w:val="0"/>
      <w:marRight w:val="0"/>
      <w:marTop w:val="0"/>
      <w:marBottom w:val="0"/>
      <w:divBdr>
        <w:top w:val="none" w:sz="0" w:space="0" w:color="auto"/>
        <w:left w:val="none" w:sz="0" w:space="0" w:color="auto"/>
        <w:bottom w:val="none" w:sz="0" w:space="0" w:color="auto"/>
        <w:right w:val="none" w:sz="0" w:space="0" w:color="auto"/>
      </w:divBdr>
    </w:div>
    <w:div w:id="439303912">
      <w:bodyDiv w:val="1"/>
      <w:marLeft w:val="0"/>
      <w:marRight w:val="0"/>
      <w:marTop w:val="0"/>
      <w:marBottom w:val="0"/>
      <w:divBdr>
        <w:top w:val="none" w:sz="0" w:space="0" w:color="auto"/>
        <w:left w:val="none" w:sz="0" w:space="0" w:color="auto"/>
        <w:bottom w:val="none" w:sz="0" w:space="0" w:color="auto"/>
        <w:right w:val="none" w:sz="0" w:space="0" w:color="auto"/>
      </w:divBdr>
    </w:div>
    <w:div w:id="448546207">
      <w:bodyDiv w:val="1"/>
      <w:marLeft w:val="0"/>
      <w:marRight w:val="0"/>
      <w:marTop w:val="0"/>
      <w:marBottom w:val="0"/>
      <w:divBdr>
        <w:top w:val="none" w:sz="0" w:space="0" w:color="auto"/>
        <w:left w:val="none" w:sz="0" w:space="0" w:color="auto"/>
        <w:bottom w:val="none" w:sz="0" w:space="0" w:color="auto"/>
        <w:right w:val="none" w:sz="0" w:space="0" w:color="auto"/>
      </w:divBdr>
    </w:div>
    <w:div w:id="461073031">
      <w:bodyDiv w:val="1"/>
      <w:marLeft w:val="0"/>
      <w:marRight w:val="0"/>
      <w:marTop w:val="0"/>
      <w:marBottom w:val="0"/>
      <w:divBdr>
        <w:top w:val="none" w:sz="0" w:space="0" w:color="auto"/>
        <w:left w:val="none" w:sz="0" w:space="0" w:color="auto"/>
        <w:bottom w:val="none" w:sz="0" w:space="0" w:color="auto"/>
        <w:right w:val="none" w:sz="0" w:space="0" w:color="auto"/>
      </w:divBdr>
    </w:div>
    <w:div w:id="462432484">
      <w:bodyDiv w:val="1"/>
      <w:marLeft w:val="0"/>
      <w:marRight w:val="0"/>
      <w:marTop w:val="0"/>
      <w:marBottom w:val="0"/>
      <w:divBdr>
        <w:top w:val="none" w:sz="0" w:space="0" w:color="auto"/>
        <w:left w:val="none" w:sz="0" w:space="0" w:color="auto"/>
        <w:bottom w:val="none" w:sz="0" w:space="0" w:color="auto"/>
        <w:right w:val="none" w:sz="0" w:space="0" w:color="auto"/>
      </w:divBdr>
    </w:div>
    <w:div w:id="468517727">
      <w:bodyDiv w:val="1"/>
      <w:marLeft w:val="0"/>
      <w:marRight w:val="0"/>
      <w:marTop w:val="0"/>
      <w:marBottom w:val="0"/>
      <w:divBdr>
        <w:top w:val="none" w:sz="0" w:space="0" w:color="auto"/>
        <w:left w:val="none" w:sz="0" w:space="0" w:color="auto"/>
        <w:bottom w:val="none" w:sz="0" w:space="0" w:color="auto"/>
        <w:right w:val="none" w:sz="0" w:space="0" w:color="auto"/>
      </w:divBdr>
    </w:div>
    <w:div w:id="495145384">
      <w:bodyDiv w:val="1"/>
      <w:marLeft w:val="0"/>
      <w:marRight w:val="0"/>
      <w:marTop w:val="0"/>
      <w:marBottom w:val="0"/>
      <w:divBdr>
        <w:top w:val="none" w:sz="0" w:space="0" w:color="auto"/>
        <w:left w:val="none" w:sz="0" w:space="0" w:color="auto"/>
        <w:bottom w:val="none" w:sz="0" w:space="0" w:color="auto"/>
        <w:right w:val="none" w:sz="0" w:space="0" w:color="auto"/>
      </w:divBdr>
    </w:div>
    <w:div w:id="495457705">
      <w:bodyDiv w:val="1"/>
      <w:marLeft w:val="0"/>
      <w:marRight w:val="0"/>
      <w:marTop w:val="0"/>
      <w:marBottom w:val="0"/>
      <w:divBdr>
        <w:top w:val="none" w:sz="0" w:space="0" w:color="auto"/>
        <w:left w:val="none" w:sz="0" w:space="0" w:color="auto"/>
        <w:bottom w:val="none" w:sz="0" w:space="0" w:color="auto"/>
        <w:right w:val="none" w:sz="0" w:space="0" w:color="auto"/>
      </w:divBdr>
    </w:div>
    <w:div w:id="510609350">
      <w:bodyDiv w:val="1"/>
      <w:marLeft w:val="0"/>
      <w:marRight w:val="0"/>
      <w:marTop w:val="0"/>
      <w:marBottom w:val="0"/>
      <w:divBdr>
        <w:top w:val="none" w:sz="0" w:space="0" w:color="auto"/>
        <w:left w:val="none" w:sz="0" w:space="0" w:color="auto"/>
        <w:bottom w:val="none" w:sz="0" w:space="0" w:color="auto"/>
        <w:right w:val="none" w:sz="0" w:space="0" w:color="auto"/>
      </w:divBdr>
    </w:div>
    <w:div w:id="511526769">
      <w:bodyDiv w:val="1"/>
      <w:marLeft w:val="0"/>
      <w:marRight w:val="0"/>
      <w:marTop w:val="0"/>
      <w:marBottom w:val="0"/>
      <w:divBdr>
        <w:top w:val="none" w:sz="0" w:space="0" w:color="auto"/>
        <w:left w:val="none" w:sz="0" w:space="0" w:color="auto"/>
        <w:bottom w:val="none" w:sz="0" w:space="0" w:color="auto"/>
        <w:right w:val="none" w:sz="0" w:space="0" w:color="auto"/>
      </w:divBdr>
    </w:div>
    <w:div w:id="514149819">
      <w:bodyDiv w:val="1"/>
      <w:marLeft w:val="0"/>
      <w:marRight w:val="0"/>
      <w:marTop w:val="0"/>
      <w:marBottom w:val="0"/>
      <w:divBdr>
        <w:top w:val="none" w:sz="0" w:space="0" w:color="auto"/>
        <w:left w:val="none" w:sz="0" w:space="0" w:color="auto"/>
        <w:bottom w:val="none" w:sz="0" w:space="0" w:color="auto"/>
        <w:right w:val="none" w:sz="0" w:space="0" w:color="auto"/>
      </w:divBdr>
    </w:div>
    <w:div w:id="517741837">
      <w:bodyDiv w:val="1"/>
      <w:marLeft w:val="0"/>
      <w:marRight w:val="0"/>
      <w:marTop w:val="0"/>
      <w:marBottom w:val="0"/>
      <w:divBdr>
        <w:top w:val="none" w:sz="0" w:space="0" w:color="auto"/>
        <w:left w:val="none" w:sz="0" w:space="0" w:color="auto"/>
        <w:bottom w:val="none" w:sz="0" w:space="0" w:color="auto"/>
        <w:right w:val="none" w:sz="0" w:space="0" w:color="auto"/>
      </w:divBdr>
    </w:div>
    <w:div w:id="527566946">
      <w:bodyDiv w:val="1"/>
      <w:marLeft w:val="0"/>
      <w:marRight w:val="0"/>
      <w:marTop w:val="0"/>
      <w:marBottom w:val="0"/>
      <w:divBdr>
        <w:top w:val="none" w:sz="0" w:space="0" w:color="auto"/>
        <w:left w:val="none" w:sz="0" w:space="0" w:color="auto"/>
        <w:bottom w:val="none" w:sz="0" w:space="0" w:color="auto"/>
        <w:right w:val="none" w:sz="0" w:space="0" w:color="auto"/>
      </w:divBdr>
    </w:div>
    <w:div w:id="532886633">
      <w:bodyDiv w:val="1"/>
      <w:marLeft w:val="0"/>
      <w:marRight w:val="0"/>
      <w:marTop w:val="0"/>
      <w:marBottom w:val="0"/>
      <w:divBdr>
        <w:top w:val="none" w:sz="0" w:space="0" w:color="auto"/>
        <w:left w:val="none" w:sz="0" w:space="0" w:color="auto"/>
        <w:bottom w:val="none" w:sz="0" w:space="0" w:color="auto"/>
        <w:right w:val="none" w:sz="0" w:space="0" w:color="auto"/>
      </w:divBdr>
    </w:div>
    <w:div w:id="537857460">
      <w:bodyDiv w:val="1"/>
      <w:marLeft w:val="0"/>
      <w:marRight w:val="0"/>
      <w:marTop w:val="0"/>
      <w:marBottom w:val="0"/>
      <w:divBdr>
        <w:top w:val="none" w:sz="0" w:space="0" w:color="auto"/>
        <w:left w:val="none" w:sz="0" w:space="0" w:color="auto"/>
        <w:bottom w:val="none" w:sz="0" w:space="0" w:color="auto"/>
        <w:right w:val="none" w:sz="0" w:space="0" w:color="auto"/>
      </w:divBdr>
      <w:divsChild>
        <w:div w:id="933248325">
          <w:marLeft w:val="0"/>
          <w:marRight w:val="0"/>
          <w:marTop w:val="0"/>
          <w:marBottom w:val="0"/>
          <w:divBdr>
            <w:top w:val="none" w:sz="0" w:space="0" w:color="auto"/>
            <w:left w:val="none" w:sz="0" w:space="0" w:color="auto"/>
            <w:bottom w:val="none" w:sz="0" w:space="0" w:color="auto"/>
            <w:right w:val="none" w:sz="0" w:space="0" w:color="auto"/>
          </w:divBdr>
        </w:div>
      </w:divsChild>
    </w:div>
    <w:div w:id="538011687">
      <w:bodyDiv w:val="1"/>
      <w:marLeft w:val="0"/>
      <w:marRight w:val="0"/>
      <w:marTop w:val="0"/>
      <w:marBottom w:val="0"/>
      <w:divBdr>
        <w:top w:val="none" w:sz="0" w:space="0" w:color="auto"/>
        <w:left w:val="none" w:sz="0" w:space="0" w:color="auto"/>
        <w:bottom w:val="none" w:sz="0" w:space="0" w:color="auto"/>
        <w:right w:val="none" w:sz="0" w:space="0" w:color="auto"/>
      </w:divBdr>
    </w:div>
    <w:div w:id="542982950">
      <w:bodyDiv w:val="1"/>
      <w:marLeft w:val="0"/>
      <w:marRight w:val="0"/>
      <w:marTop w:val="0"/>
      <w:marBottom w:val="0"/>
      <w:divBdr>
        <w:top w:val="none" w:sz="0" w:space="0" w:color="auto"/>
        <w:left w:val="none" w:sz="0" w:space="0" w:color="auto"/>
        <w:bottom w:val="none" w:sz="0" w:space="0" w:color="auto"/>
        <w:right w:val="none" w:sz="0" w:space="0" w:color="auto"/>
      </w:divBdr>
    </w:div>
    <w:div w:id="545071139">
      <w:bodyDiv w:val="1"/>
      <w:marLeft w:val="0"/>
      <w:marRight w:val="0"/>
      <w:marTop w:val="0"/>
      <w:marBottom w:val="0"/>
      <w:divBdr>
        <w:top w:val="none" w:sz="0" w:space="0" w:color="auto"/>
        <w:left w:val="none" w:sz="0" w:space="0" w:color="auto"/>
        <w:bottom w:val="none" w:sz="0" w:space="0" w:color="auto"/>
        <w:right w:val="none" w:sz="0" w:space="0" w:color="auto"/>
      </w:divBdr>
      <w:divsChild>
        <w:div w:id="1245801839">
          <w:marLeft w:val="0"/>
          <w:marRight w:val="0"/>
          <w:marTop w:val="0"/>
          <w:marBottom w:val="0"/>
          <w:divBdr>
            <w:top w:val="none" w:sz="0" w:space="0" w:color="auto"/>
            <w:left w:val="none" w:sz="0" w:space="0" w:color="auto"/>
            <w:bottom w:val="none" w:sz="0" w:space="0" w:color="auto"/>
            <w:right w:val="none" w:sz="0" w:space="0" w:color="auto"/>
          </w:divBdr>
        </w:div>
      </w:divsChild>
    </w:div>
    <w:div w:id="545987835">
      <w:bodyDiv w:val="1"/>
      <w:marLeft w:val="0"/>
      <w:marRight w:val="0"/>
      <w:marTop w:val="0"/>
      <w:marBottom w:val="0"/>
      <w:divBdr>
        <w:top w:val="none" w:sz="0" w:space="0" w:color="auto"/>
        <w:left w:val="none" w:sz="0" w:space="0" w:color="auto"/>
        <w:bottom w:val="none" w:sz="0" w:space="0" w:color="auto"/>
        <w:right w:val="none" w:sz="0" w:space="0" w:color="auto"/>
      </w:divBdr>
    </w:div>
    <w:div w:id="547568524">
      <w:bodyDiv w:val="1"/>
      <w:marLeft w:val="0"/>
      <w:marRight w:val="0"/>
      <w:marTop w:val="0"/>
      <w:marBottom w:val="0"/>
      <w:divBdr>
        <w:top w:val="none" w:sz="0" w:space="0" w:color="auto"/>
        <w:left w:val="none" w:sz="0" w:space="0" w:color="auto"/>
        <w:bottom w:val="none" w:sz="0" w:space="0" w:color="auto"/>
        <w:right w:val="none" w:sz="0" w:space="0" w:color="auto"/>
      </w:divBdr>
      <w:divsChild>
        <w:div w:id="1403989069">
          <w:marLeft w:val="0"/>
          <w:marRight w:val="0"/>
          <w:marTop w:val="0"/>
          <w:marBottom w:val="0"/>
          <w:divBdr>
            <w:top w:val="none" w:sz="0" w:space="0" w:color="auto"/>
            <w:left w:val="none" w:sz="0" w:space="0" w:color="auto"/>
            <w:bottom w:val="none" w:sz="0" w:space="0" w:color="auto"/>
            <w:right w:val="none" w:sz="0" w:space="0" w:color="auto"/>
          </w:divBdr>
        </w:div>
      </w:divsChild>
    </w:div>
    <w:div w:id="547882592">
      <w:bodyDiv w:val="1"/>
      <w:marLeft w:val="0"/>
      <w:marRight w:val="0"/>
      <w:marTop w:val="0"/>
      <w:marBottom w:val="0"/>
      <w:divBdr>
        <w:top w:val="none" w:sz="0" w:space="0" w:color="auto"/>
        <w:left w:val="none" w:sz="0" w:space="0" w:color="auto"/>
        <w:bottom w:val="none" w:sz="0" w:space="0" w:color="auto"/>
        <w:right w:val="none" w:sz="0" w:space="0" w:color="auto"/>
      </w:divBdr>
      <w:divsChild>
        <w:div w:id="794639445">
          <w:marLeft w:val="0"/>
          <w:marRight w:val="0"/>
          <w:marTop w:val="0"/>
          <w:marBottom w:val="0"/>
          <w:divBdr>
            <w:top w:val="none" w:sz="0" w:space="0" w:color="auto"/>
            <w:left w:val="none" w:sz="0" w:space="0" w:color="auto"/>
            <w:bottom w:val="none" w:sz="0" w:space="0" w:color="auto"/>
            <w:right w:val="none" w:sz="0" w:space="0" w:color="auto"/>
          </w:divBdr>
        </w:div>
      </w:divsChild>
    </w:div>
    <w:div w:id="551355934">
      <w:bodyDiv w:val="1"/>
      <w:marLeft w:val="0"/>
      <w:marRight w:val="0"/>
      <w:marTop w:val="0"/>
      <w:marBottom w:val="0"/>
      <w:divBdr>
        <w:top w:val="none" w:sz="0" w:space="0" w:color="auto"/>
        <w:left w:val="none" w:sz="0" w:space="0" w:color="auto"/>
        <w:bottom w:val="none" w:sz="0" w:space="0" w:color="auto"/>
        <w:right w:val="none" w:sz="0" w:space="0" w:color="auto"/>
      </w:divBdr>
      <w:divsChild>
        <w:div w:id="220218113">
          <w:marLeft w:val="0"/>
          <w:marRight w:val="0"/>
          <w:marTop w:val="0"/>
          <w:marBottom w:val="0"/>
          <w:divBdr>
            <w:top w:val="none" w:sz="0" w:space="0" w:color="auto"/>
            <w:left w:val="none" w:sz="0" w:space="0" w:color="auto"/>
            <w:bottom w:val="none" w:sz="0" w:space="0" w:color="auto"/>
            <w:right w:val="none" w:sz="0" w:space="0" w:color="auto"/>
          </w:divBdr>
        </w:div>
        <w:div w:id="315257511">
          <w:marLeft w:val="0"/>
          <w:marRight w:val="0"/>
          <w:marTop w:val="0"/>
          <w:marBottom w:val="0"/>
          <w:divBdr>
            <w:top w:val="none" w:sz="0" w:space="0" w:color="auto"/>
            <w:left w:val="none" w:sz="0" w:space="0" w:color="auto"/>
            <w:bottom w:val="none" w:sz="0" w:space="0" w:color="auto"/>
            <w:right w:val="none" w:sz="0" w:space="0" w:color="auto"/>
          </w:divBdr>
        </w:div>
      </w:divsChild>
    </w:div>
    <w:div w:id="560361927">
      <w:bodyDiv w:val="1"/>
      <w:marLeft w:val="0"/>
      <w:marRight w:val="0"/>
      <w:marTop w:val="0"/>
      <w:marBottom w:val="0"/>
      <w:divBdr>
        <w:top w:val="none" w:sz="0" w:space="0" w:color="auto"/>
        <w:left w:val="none" w:sz="0" w:space="0" w:color="auto"/>
        <w:bottom w:val="none" w:sz="0" w:space="0" w:color="auto"/>
        <w:right w:val="none" w:sz="0" w:space="0" w:color="auto"/>
      </w:divBdr>
    </w:div>
    <w:div w:id="561789803">
      <w:bodyDiv w:val="1"/>
      <w:marLeft w:val="0"/>
      <w:marRight w:val="0"/>
      <w:marTop w:val="0"/>
      <w:marBottom w:val="0"/>
      <w:divBdr>
        <w:top w:val="none" w:sz="0" w:space="0" w:color="auto"/>
        <w:left w:val="none" w:sz="0" w:space="0" w:color="auto"/>
        <w:bottom w:val="none" w:sz="0" w:space="0" w:color="auto"/>
        <w:right w:val="none" w:sz="0" w:space="0" w:color="auto"/>
      </w:divBdr>
    </w:div>
    <w:div w:id="563099293">
      <w:bodyDiv w:val="1"/>
      <w:marLeft w:val="0"/>
      <w:marRight w:val="0"/>
      <w:marTop w:val="0"/>
      <w:marBottom w:val="0"/>
      <w:divBdr>
        <w:top w:val="none" w:sz="0" w:space="0" w:color="auto"/>
        <w:left w:val="none" w:sz="0" w:space="0" w:color="auto"/>
        <w:bottom w:val="none" w:sz="0" w:space="0" w:color="auto"/>
        <w:right w:val="none" w:sz="0" w:space="0" w:color="auto"/>
      </w:divBdr>
    </w:div>
    <w:div w:id="565191084">
      <w:bodyDiv w:val="1"/>
      <w:marLeft w:val="0"/>
      <w:marRight w:val="0"/>
      <w:marTop w:val="0"/>
      <w:marBottom w:val="0"/>
      <w:divBdr>
        <w:top w:val="none" w:sz="0" w:space="0" w:color="auto"/>
        <w:left w:val="none" w:sz="0" w:space="0" w:color="auto"/>
        <w:bottom w:val="none" w:sz="0" w:space="0" w:color="auto"/>
        <w:right w:val="none" w:sz="0" w:space="0" w:color="auto"/>
      </w:divBdr>
    </w:div>
    <w:div w:id="573398823">
      <w:bodyDiv w:val="1"/>
      <w:marLeft w:val="0"/>
      <w:marRight w:val="0"/>
      <w:marTop w:val="0"/>
      <w:marBottom w:val="0"/>
      <w:divBdr>
        <w:top w:val="none" w:sz="0" w:space="0" w:color="auto"/>
        <w:left w:val="none" w:sz="0" w:space="0" w:color="auto"/>
        <w:bottom w:val="none" w:sz="0" w:space="0" w:color="auto"/>
        <w:right w:val="none" w:sz="0" w:space="0" w:color="auto"/>
      </w:divBdr>
    </w:div>
    <w:div w:id="587691326">
      <w:bodyDiv w:val="1"/>
      <w:marLeft w:val="0"/>
      <w:marRight w:val="0"/>
      <w:marTop w:val="0"/>
      <w:marBottom w:val="0"/>
      <w:divBdr>
        <w:top w:val="none" w:sz="0" w:space="0" w:color="auto"/>
        <w:left w:val="none" w:sz="0" w:space="0" w:color="auto"/>
        <w:bottom w:val="none" w:sz="0" w:space="0" w:color="auto"/>
        <w:right w:val="none" w:sz="0" w:space="0" w:color="auto"/>
      </w:divBdr>
      <w:divsChild>
        <w:div w:id="832530673">
          <w:marLeft w:val="0"/>
          <w:marRight w:val="0"/>
          <w:marTop w:val="0"/>
          <w:marBottom w:val="0"/>
          <w:divBdr>
            <w:top w:val="none" w:sz="0" w:space="0" w:color="auto"/>
            <w:left w:val="none" w:sz="0" w:space="0" w:color="auto"/>
            <w:bottom w:val="none" w:sz="0" w:space="0" w:color="auto"/>
            <w:right w:val="none" w:sz="0" w:space="0" w:color="auto"/>
          </w:divBdr>
        </w:div>
        <w:div w:id="1822384492">
          <w:marLeft w:val="0"/>
          <w:marRight w:val="0"/>
          <w:marTop w:val="0"/>
          <w:marBottom w:val="0"/>
          <w:divBdr>
            <w:top w:val="none" w:sz="0" w:space="0" w:color="auto"/>
            <w:left w:val="none" w:sz="0" w:space="0" w:color="auto"/>
            <w:bottom w:val="none" w:sz="0" w:space="0" w:color="auto"/>
            <w:right w:val="none" w:sz="0" w:space="0" w:color="auto"/>
          </w:divBdr>
          <w:divsChild>
            <w:div w:id="2073507173">
              <w:marLeft w:val="180"/>
              <w:marRight w:val="240"/>
              <w:marTop w:val="0"/>
              <w:marBottom w:val="0"/>
              <w:divBdr>
                <w:top w:val="none" w:sz="0" w:space="0" w:color="auto"/>
                <w:left w:val="none" w:sz="0" w:space="0" w:color="auto"/>
                <w:bottom w:val="none" w:sz="0" w:space="0" w:color="auto"/>
                <w:right w:val="none" w:sz="0" w:space="0" w:color="auto"/>
              </w:divBdr>
              <w:divsChild>
                <w:div w:id="2295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1974">
          <w:marLeft w:val="0"/>
          <w:marRight w:val="0"/>
          <w:marTop w:val="0"/>
          <w:marBottom w:val="0"/>
          <w:divBdr>
            <w:top w:val="none" w:sz="0" w:space="0" w:color="auto"/>
            <w:left w:val="none" w:sz="0" w:space="0" w:color="auto"/>
            <w:bottom w:val="none" w:sz="0" w:space="0" w:color="auto"/>
            <w:right w:val="none" w:sz="0" w:space="0" w:color="auto"/>
          </w:divBdr>
          <w:divsChild>
            <w:div w:id="1123308412">
              <w:marLeft w:val="180"/>
              <w:marRight w:val="240"/>
              <w:marTop w:val="0"/>
              <w:marBottom w:val="0"/>
              <w:divBdr>
                <w:top w:val="none" w:sz="0" w:space="0" w:color="auto"/>
                <w:left w:val="none" w:sz="0" w:space="0" w:color="auto"/>
                <w:bottom w:val="none" w:sz="0" w:space="0" w:color="auto"/>
                <w:right w:val="none" w:sz="0" w:space="0" w:color="auto"/>
              </w:divBdr>
              <w:divsChild>
                <w:div w:id="4750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03109">
      <w:bodyDiv w:val="1"/>
      <w:marLeft w:val="0"/>
      <w:marRight w:val="0"/>
      <w:marTop w:val="0"/>
      <w:marBottom w:val="0"/>
      <w:divBdr>
        <w:top w:val="none" w:sz="0" w:space="0" w:color="auto"/>
        <w:left w:val="none" w:sz="0" w:space="0" w:color="auto"/>
        <w:bottom w:val="none" w:sz="0" w:space="0" w:color="auto"/>
        <w:right w:val="none" w:sz="0" w:space="0" w:color="auto"/>
      </w:divBdr>
      <w:divsChild>
        <w:div w:id="861094294">
          <w:marLeft w:val="0"/>
          <w:marRight w:val="0"/>
          <w:marTop w:val="0"/>
          <w:marBottom w:val="0"/>
          <w:divBdr>
            <w:top w:val="none" w:sz="0" w:space="0" w:color="auto"/>
            <w:left w:val="none" w:sz="0" w:space="0" w:color="auto"/>
            <w:bottom w:val="none" w:sz="0" w:space="0" w:color="auto"/>
            <w:right w:val="none" w:sz="0" w:space="0" w:color="auto"/>
          </w:divBdr>
        </w:div>
      </w:divsChild>
    </w:div>
    <w:div w:id="605498574">
      <w:bodyDiv w:val="1"/>
      <w:marLeft w:val="0"/>
      <w:marRight w:val="0"/>
      <w:marTop w:val="0"/>
      <w:marBottom w:val="0"/>
      <w:divBdr>
        <w:top w:val="none" w:sz="0" w:space="0" w:color="auto"/>
        <w:left w:val="none" w:sz="0" w:space="0" w:color="auto"/>
        <w:bottom w:val="none" w:sz="0" w:space="0" w:color="auto"/>
        <w:right w:val="none" w:sz="0" w:space="0" w:color="auto"/>
      </w:divBdr>
    </w:div>
    <w:div w:id="607782526">
      <w:bodyDiv w:val="1"/>
      <w:marLeft w:val="0"/>
      <w:marRight w:val="0"/>
      <w:marTop w:val="0"/>
      <w:marBottom w:val="0"/>
      <w:divBdr>
        <w:top w:val="none" w:sz="0" w:space="0" w:color="auto"/>
        <w:left w:val="none" w:sz="0" w:space="0" w:color="auto"/>
        <w:bottom w:val="none" w:sz="0" w:space="0" w:color="auto"/>
        <w:right w:val="none" w:sz="0" w:space="0" w:color="auto"/>
      </w:divBdr>
    </w:div>
    <w:div w:id="610551198">
      <w:bodyDiv w:val="1"/>
      <w:marLeft w:val="0"/>
      <w:marRight w:val="0"/>
      <w:marTop w:val="0"/>
      <w:marBottom w:val="0"/>
      <w:divBdr>
        <w:top w:val="none" w:sz="0" w:space="0" w:color="auto"/>
        <w:left w:val="none" w:sz="0" w:space="0" w:color="auto"/>
        <w:bottom w:val="none" w:sz="0" w:space="0" w:color="auto"/>
        <w:right w:val="none" w:sz="0" w:space="0" w:color="auto"/>
      </w:divBdr>
    </w:div>
    <w:div w:id="615018280">
      <w:bodyDiv w:val="1"/>
      <w:marLeft w:val="0"/>
      <w:marRight w:val="0"/>
      <w:marTop w:val="0"/>
      <w:marBottom w:val="0"/>
      <w:divBdr>
        <w:top w:val="none" w:sz="0" w:space="0" w:color="auto"/>
        <w:left w:val="none" w:sz="0" w:space="0" w:color="auto"/>
        <w:bottom w:val="none" w:sz="0" w:space="0" w:color="auto"/>
        <w:right w:val="none" w:sz="0" w:space="0" w:color="auto"/>
      </w:divBdr>
    </w:div>
    <w:div w:id="641694059">
      <w:bodyDiv w:val="1"/>
      <w:marLeft w:val="0"/>
      <w:marRight w:val="0"/>
      <w:marTop w:val="0"/>
      <w:marBottom w:val="0"/>
      <w:divBdr>
        <w:top w:val="none" w:sz="0" w:space="0" w:color="auto"/>
        <w:left w:val="none" w:sz="0" w:space="0" w:color="auto"/>
        <w:bottom w:val="none" w:sz="0" w:space="0" w:color="auto"/>
        <w:right w:val="none" w:sz="0" w:space="0" w:color="auto"/>
      </w:divBdr>
      <w:divsChild>
        <w:div w:id="1228881021">
          <w:marLeft w:val="0"/>
          <w:marRight w:val="0"/>
          <w:marTop w:val="0"/>
          <w:marBottom w:val="0"/>
          <w:divBdr>
            <w:top w:val="none" w:sz="0" w:space="0" w:color="auto"/>
            <w:left w:val="none" w:sz="0" w:space="0" w:color="auto"/>
            <w:bottom w:val="none" w:sz="0" w:space="0" w:color="auto"/>
            <w:right w:val="none" w:sz="0" w:space="0" w:color="auto"/>
          </w:divBdr>
        </w:div>
      </w:divsChild>
    </w:div>
    <w:div w:id="645470087">
      <w:bodyDiv w:val="1"/>
      <w:marLeft w:val="0"/>
      <w:marRight w:val="0"/>
      <w:marTop w:val="0"/>
      <w:marBottom w:val="0"/>
      <w:divBdr>
        <w:top w:val="none" w:sz="0" w:space="0" w:color="auto"/>
        <w:left w:val="none" w:sz="0" w:space="0" w:color="auto"/>
        <w:bottom w:val="none" w:sz="0" w:space="0" w:color="auto"/>
        <w:right w:val="none" w:sz="0" w:space="0" w:color="auto"/>
      </w:divBdr>
    </w:div>
    <w:div w:id="645551953">
      <w:bodyDiv w:val="1"/>
      <w:marLeft w:val="0"/>
      <w:marRight w:val="0"/>
      <w:marTop w:val="0"/>
      <w:marBottom w:val="0"/>
      <w:divBdr>
        <w:top w:val="none" w:sz="0" w:space="0" w:color="auto"/>
        <w:left w:val="none" w:sz="0" w:space="0" w:color="auto"/>
        <w:bottom w:val="none" w:sz="0" w:space="0" w:color="auto"/>
        <w:right w:val="none" w:sz="0" w:space="0" w:color="auto"/>
      </w:divBdr>
      <w:divsChild>
        <w:div w:id="1375688534">
          <w:marLeft w:val="0"/>
          <w:marRight w:val="0"/>
          <w:marTop w:val="0"/>
          <w:marBottom w:val="0"/>
          <w:divBdr>
            <w:top w:val="none" w:sz="0" w:space="0" w:color="auto"/>
            <w:left w:val="none" w:sz="0" w:space="0" w:color="auto"/>
            <w:bottom w:val="none" w:sz="0" w:space="0" w:color="auto"/>
            <w:right w:val="none" w:sz="0" w:space="0" w:color="auto"/>
          </w:divBdr>
          <w:divsChild>
            <w:div w:id="3022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3635">
      <w:bodyDiv w:val="1"/>
      <w:marLeft w:val="0"/>
      <w:marRight w:val="0"/>
      <w:marTop w:val="0"/>
      <w:marBottom w:val="0"/>
      <w:divBdr>
        <w:top w:val="none" w:sz="0" w:space="0" w:color="auto"/>
        <w:left w:val="none" w:sz="0" w:space="0" w:color="auto"/>
        <w:bottom w:val="none" w:sz="0" w:space="0" w:color="auto"/>
        <w:right w:val="none" w:sz="0" w:space="0" w:color="auto"/>
      </w:divBdr>
    </w:div>
    <w:div w:id="650331971">
      <w:bodyDiv w:val="1"/>
      <w:marLeft w:val="0"/>
      <w:marRight w:val="0"/>
      <w:marTop w:val="0"/>
      <w:marBottom w:val="0"/>
      <w:divBdr>
        <w:top w:val="none" w:sz="0" w:space="0" w:color="auto"/>
        <w:left w:val="none" w:sz="0" w:space="0" w:color="auto"/>
        <w:bottom w:val="none" w:sz="0" w:space="0" w:color="auto"/>
        <w:right w:val="none" w:sz="0" w:space="0" w:color="auto"/>
      </w:divBdr>
    </w:div>
    <w:div w:id="650450593">
      <w:bodyDiv w:val="1"/>
      <w:marLeft w:val="0"/>
      <w:marRight w:val="0"/>
      <w:marTop w:val="0"/>
      <w:marBottom w:val="0"/>
      <w:divBdr>
        <w:top w:val="none" w:sz="0" w:space="0" w:color="auto"/>
        <w:left w:val="none" w:sz="0" w:space="0" w:color="auto"/>
        <w:bottom w:val="none" w:sz="0" w:space="0" w:color="auto"/>
        <w:right w:val="none" w:sz="0" w:space="0" w:color="auto"/>
      </w:divBdr>
    </w:div>
    <w:div w:id="657920417">
      <w:bodyDiv w:val="1"/>
      <w:marLeft w:val="0"/>
      <w:marRight w:val="0"/>
      <w:marTop w:val="0"/>
      <w:marBottom w:val="0"/>
      <w:divBdr>
        <w:top w:val="none" w:sz="0" w:space="0" w:color="auto"/>
        <w:left w:val="none" w:sz="0" w:space="0" w:color="auto"/>
        <w:bottom w:val="none" w:sz="0" w:space="0" w:color="auto"/>
        <w:right w:val="none" w:sz="0" w:space="0" w:color="auto"/>
      </w:divBdr>
    </w:div>
    <w:div w:id="659894789">
      <w:bodyDiv w:val="1"/>
      <w:marLeft w:val="0"/>
      <w:marRight w:val="0"/>
      <w:marTop w:val="0"/>
      <w:marBottom w:val="0"/>
      <w:divBdr>
        <w:top w:val="none" w:sz="0" w:space="0" w:color="auto"/>
        <w:left w:val="none" w:sz="0" w:space="0" w:color="auto"/>
        <w:bottom w:val="none" w:sz="0" w:space="0" w:color="auto"/>
        <w:right w:val="none" w:sz="0" w:space="0" w:color="auto"/>
      </w:divBdr>
      <w:divsChild>
        <w:div w:id="1268542633">
          <w:marLeft w:val="0"/>
          <w:marRight w:val="0"/>
          <w:marTop w:val="0"/>
          <w:marBottom w:val="0"/>
          <w:divBdr>
            <w:top w:val="none" w:sz="0" w:space="0" w:color="auto"/>
            <w:left w:val="none" w:sz="0" w:space="0" w:color="auto"/>
            <w:bottom w:val="none" w:sz="0" w:space="0" w:color="auto"/>
            <w:right w:val="none" w:sz="0" w:space="0" w:color="auto"/>
          </w:divBdr>
        </w:div>
        <w:div w:id="1645574403">
          <w:marLeft w:val="0"/>
          <w:marRight w:val="0"/>
          <w:marTop w:val="0"/>
          <w:marBottom w:val="0"/>
          <w:divBdr>
            <w:top w:val="none" w:sz="0" w:space="0" w:color="auto"/>
            <w:left w:val="none" w:sz="0" w:space="0" w:color="auto"/>
            <w:bottom w:val="none" w:sz="0" w:space="0" w:color="auto"/>
            <w:right w:val="none" w:sz="0" w:space="0" w:color="auto"/>
          </w:divBdr>
          <w:divsChild>
            <w:div w:id="1902446685">
              <w:marLeft w:val="180"/>
              <w:marRight w:val="240"/>
              <w:marTop w:val="0"/>
              <w:marBottom w:val="0"/>
              <w:divBdr>
                <w:top w:val="none" w:sz="0" w:space="0" w:color="auto"/>
                <w:left w:val="none" w:sz="0" w:space="0" w:color="auto"/>
                <w:bottom w:val="none" w:sz="0" w:space="0" w:color="auto"/>
                <w:right w:val="none" w:sz="0" w:space="0" w:color="auto"/>
              </w:divBdr>
              <w:divsChild>
                <w:div w:id="7653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708">
          <w:marLeft w:val="0"/>
          <w:marRight w:val="0"/>
          <w:marTop w:val="0"/>
          <w:marBottom w:val="0"/>
          <w:divBdr>
            <w:top w:val="none" w:sz="0" w:space="0" w:color="auto"/>
            <w:left w:val="none" w:sz="0" w:space="0" w:color="auto"/>
            <w:bottom w:val="none" w:sz="0" w:space="0" w:color="auto"/>
            <w:right w:val="none" w:sz="0" w:space="0" w:color="auto"/>
          </w:divBdr>
          <w:divsChild>
            <w:div w:id="1990746653">
              <w:marLeft w:val="180"/>
              <w:marRight w:val="240"/>
              <w:marTop w:val="0"/>
              <w:marBottom w:val="0"/>
              <w:divBdr>
                <w:top w:val="none" w:sz="0" w:space="0" w:color="auto"/>
                <w:left w:val="none" w:sz="0" w:space="0" w:color="auto"/>
                <w:bottom w:val="none" w:sz="0" w:space="0" w:color="auto"/>
                <w:right w:val="none" w:sz="0" w:space="0" w:color="auto"/>
              </w:divBdr>
              <w:divsChild>
                <w:div w:id="4015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40929">
      <w:bodyDiv w:val="1"/>
      <w:marLeft w:val="0"/>
      <w:marRight w:val="0"/>
      <w:marTop w:val="0"/>
      <w:marBottom w:val="0"/>
      <w:divBdr>
        <w:top w:val="none" w:sz="0" w:space="0" w:color="auto"/>
        <w:left w:val="none" w:sz="0" w:space="0" w:color="auto"/>
        <w:bottom w:val="none" w:sz="0" w:space="0" w:color="auto"/>
        <w:right w:val="none" w:sz="0" w:space="0" w:color="auto"/>
      </w:divBdr>
    </w:div>
    <w:div w:id="679888853">
      <w:bodyDiv w:val="1"/>
      <w:marLeft w:val="0"/>
      <w:marRight w:val="0"/>
      <w:marTop w:val="0"/>
      <w:marBottom w:val="0"/>
      <w:divBdr>
        <w:top w:val="none" w:sz="0" w:space="0" w:color="auto"/>
        <w:left w:val="none" w:sz="0" w:space="0" w:color="auto"/>
        <w:bottom w:val="none" w:sz="0" w:space="0" w:color="auto"/>
        <w:right w:val="none" w:sz="0" w:space="0" w:color="auto"/>
      </w:divBdr>
      <w:divsChild>
        <w:div w:id="399209805">
          <w:marLeft w:val="0"/>
          <w:marRight w:val="0"/>
          <w:marTop w:val="0"/>
          <w:marBottom w:val="0"/>
          <w:divBdr>
            <w:top w:val="none" w:sz="0" w:space="0" w:color="auto"/>
            <w:left w:val="none" w:sz="0" w:space="0" w:color="auto"/>
            <w:bottom w:val="none" w:sz="0" w:space="0" w:color="auto"/>
            <w:right w:val="none" w:sz="0" w:space="0" w:color="auto"/>
          </w:divBdr>
        </w:div>
        <w:div w:id="1487475012">
          <w:marLeft w:val="0"/>
          <w:marRight w:val="0"/>
          <w:marTop w:val="0"/>
          <w:marBottom w:val="0"/>
          <w:divBdr>
            <w:top w:val="none" w:sz="0" w:space="0" w:color="auto"/>
            <w:left w:val="none" w:sz="0" w:space="0" w:color="auto"/>
            <w:bottom w:val="none" w:sz="0" w:space="0" w:color="auto"/>
            <w:right w:val="none" w:sz="0" w:space="0" w:color="auto"/>
          </w:divBdr>
          <w:divsChild>
            <w:div w:id="786583383">
              <w:marLeft w:val="180"/>
              <w:marRight w:val="240"/>
              <w:marTop w:val="0"/>
              <w:marBottom w:val="0"/>
              <w:divBdr>
                <w:top w:val="none" w:sz="0" w:space="0" w:color="auto"/>
                <w:left w:val="none" w:sz="0" w:space="0" w:color="auto"/>
                <w:bottom w:val="none" w:sz="0" w:space="0" w:color="auto"/>
                <w:right w:val="none" w:sz="0" w:space="0" w:color="auto"/>
              </w:divBdr>
              <w:divsChild>
                <w:div w:id="9289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0734">
          <w:marLeft w:val="0"/>
          <w:marRight w:val="0"/>
          <w:marTop w:val="0"/>
          <w:marBottom w:val="0"/>
          <w:divBdr>
            <w:top w:val="none" w:sz="0" w:space="0" w:color="auto"/>
            <w:left w:val="none" w:sz="0" w:space="0" w:color="auto"/>
            <w:bottom w:val="none" w:sz="0" w:space="0" w:color="auto"/>
            <w:right w:val="none" w:sz="0" w:space="0" w:color="auto"/>
          </w:divBdr>
          <w:divsChild>
            <w:div w:id="507982994">
              <w:marLeft w:val="180"/>
              <w:marRight w:val="240"/>
              <w:marTop w:val="0"/>
              <w:marBottom w:val="0"/>
              <w:divBdr>
                <w:top w:val="none" w:sz="0" w:space="0" w:color="auto"/>
                <w:left w:val="none" w:sz="0" w:space="0" w:color="auto"/>
                <w:bottom w:val="none" w:sz="0" w:space="0" w:color="auto"/>
                <w:right w:val="none" w:sz="0" w:space="0" w:color="auto"/>
              </w:divBdr>
              <w:divsChild>
                <w:div w:id="16915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96">
          <w:marLeft w:val="0"/>
          <w:marRight w:val="0"/>
          <w:marTop w:val="0"/>
          <w:marBottom w:val="0"/>
          <w:divBdr>
            <w:top w:val="none" w:sz="0" w:space="0" w:color="auto"/>
            <w:left w:val="none" w:sz="0" w:space="0" w:color="auto"/>
            <w:bottom w:val="none" w:sz="0" w:space="0" w:color="auto"/>
            <w:right w:val="none" w:sz="0" w:space="0" w:color="auto"/>
          </w:divBdr>
          <w:divsChild>
            <w:div w:id="2059209278">
              <w:marLeft w:val="180"/>
              <w:marRight w:val="240"/>
              <w:marTop w:val="0"/>
              <w:marBottom w:val="0"/>
              <w:divBdr>
                <w:top w:val="none" w:sz="0" w:space="0" w:color="auto"/>
                <w:left w:val="none" w:sz="0" w:space="0" w:color="auto"/>
                <w:bottom w:val="none" w:sz="0" w:space="0" w:color="auto"/>
                <w:right w:val="none" w:sz="0" w:space="0" w:color="auto"/>
              </w:divBdr>
              <w:divsChild>
                <w:div w:id="9015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561269">
      <w:bodyDiv w:val="1"/>
      <w:marLeft w:val="0"/>
      <w:marRight w:val="0"/>
      <w:marTop w:val="0"/>
      <w:marBottom w:val="0"/>
      <w:divBdr>
        <w:top w:val="none" w:sz="0" w:space="0" w:color="auto"/>
        <w:left w:val="none" w:sz="0" w:space="0" w:color="auto"/>
        <w:bottom w:val="none" w:sz="0" w:space="0" w:color="auto"/>
        <w:right w:val="none" w:sz="0" w:space="0" w:color="auto"/>
      </w:divBdr>
    </w:div>
    <w:div w:id="699625742">
      <w:bodyDiv w:val="1"/>
      <w:marLeft w:val="0"/>
      <w:marRight w:val="0"/>
      <w:marTop w:val="0"/>
      <w:marBottom w:val="0"/>
      <w:divBdr>
        <w:top w:val="none" w:sz="0" w:space="0" w:color="auto"/>
        <w:left w:val="none" w:sz="0" w:space="0" w:color="auto"/>
        <w:bottom w:val="none" w:sz="0" w:space="0" w:color="auto"/>
        <w:right w:val="none" w:sz="0" w:space="0" w:color="auto"/>
      </w:divBdr>
      <w:divsChild>
        <w:div w:id="1875464040">
          <w:marLeft w:val="0"/>
          <w:marRight w:val="0"/>
          <w:marTop w:val="0"/>
          <w:marBottom w:val="0"/>
          <w:divBdr>
            <w:top w:val="none" w:sz="0" w:space="0" w:color="auto"/>
            <w:left w:val="none" w:sz="0" w:space="0" w:color="auto"/>
            <w:bottom w:val="none" w:sz="0" w:space="0" w:color="auto"/>
            <w:right w:val="none" w:sz="0" w:space="0" w:color="auto"/>
          </w:divBdr>
        </w:div>
        <w:div w:id="872963357">
          <w:marLeft w:val="0"/>
          <w:marRight w:val="0"/>
          <w:marTop w:val="0"/>
          <w:marBottom w:val="0"/>
          <w:divBdr>
            <w:top w:val="none" w:sz="0" w:space="0" w:color="auto"/>
            <w:left w:val="none" w:sz="0" w:space="0" w:color="auto"/>
            <w:bottom w:val="none" w:sz="0" w:space="0" w:color="auto"/>
            <w:right w:val="none" w:sz="0" w:space="0" w:color="auto"/>
          </w:divBdr>
          <w:divsChild>
            <w:div w:id="130098080">
              <w:marLeft w:val="180"/>
              <w:marRight w:val="240"/>
              <w:marTop w:val="0"/>
              <w:marBottom w:val="0"/>
              <w:divBdr>
                <w:top w:val="none" w:sz="0" w:space="0" w:color="auto"/>
                <w:left w:val="none" w:sz="0" w:space="0" w:color="auto"/>
                <w:bottom w:val="none" w:sz="0" w:space="0" w:color="auto"/>
                <w:right w:val="none" w:sz="0" w:space="0" w:color="auto"/>
              </w:divBdr>
              <w:divsChild>
                <w:div w:id="20051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3008">
          <w:marLeft w:val="0"/>
          <w:marRight w:val="0"/>
          <w:marTop w:val="0"/>
          <w:marBottom w:val="0"/>
          <w:divBdr>
            <w:top w:val="none" w:sz="0" w:space="0" w:color="auto"/>
            <w:left w:val="none" w:sz="0" w:space="0" w:color="auto"/>
            <w:bottom w:val="none" w:sz="0" w:space="0" w:color="auto"/>
            <w:right w:val="none" w:sz="0" w:space="0" w:color="auto"/>
          </w:divBdr>
          <w:divsChild>
            <w:div w:id="1544249166">
              <w:marLeft w:val="180"/>
              <w:marRight w:val="240"/>
              <w:marTop w:val="0"/>
              <w:marBottom w:val="0"/>
              <w:divBdr>
                <w:top w:val="none" w:sz="0" w:space="0" w:color="auto"/>
                <w:left w:val="none" w:sz="0" w:space="0" w:color="auto"/>
                <w:bottom w:val="none" w:sz="0" w:space="0" w:color="auto"/>
                <w:right w:val="none" w:sz="0" w:space="0" w:color="auto"/>
              </w:divBdr>
              <w:divsChild>
                <w:div w:id="88664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73094">
      <w:bodyDiv w:val="1"/>
      <w:marLeft w:val="0"/>
      <w:marRight w:val="0"/>
      <w:marTop w:val="0"/>
      <w:marBottom w:val="0"/>
      <w:divBdr>
        <w:top w:val="none" w:sz="0" w:space="0" w:color="auto"/>
        <w:left w:val="none" w:sz="0" w:space="0" w:color="auto"/>
        <w:bottom w:val="none" w:sz="0" w:space="0" w:color="auto"/>
        <w:right w:val="none" w:sz="0" w:space="0" w:color="auto"/>
      </w:divBdr>
    </w:div>
    <w:div w:id="700743653">
      <w:bodyDiv w:val="1"/>
      <w:marLeft w:val="0"/>
      <w:marRight w:val="0"/>
      <w:marTop w:val="0"/>
      <w:marBottom w:val="0"/>
      <w:divBdr>
        <w:top w:val="none" w:sz="0" w:space="0" w:color="auto"/>
        <w:left w:val="none" w:sz="0" w:space="0" w:color="auto"/>
        <w:bottom w:val="none" w:sz="0" w:space="0" w:color="auto"/>
        <w:right w:val="none" w:sz="0" w:space="0" w:color="auto"/>
      </w:divBdr>
    </w:div>
    <w:div w:id="711459062">
      <w:bodyDiv w:val="1"/>
      <w:marLeft w:val="0"/>
      <w:marRight w:val="0"/>
      <w:marTop w:val="0"/>
      <w:marBottom w:val="0"/>
      <w:divBdr>
        <w:top w:val="none" w:sz="0" w:space="0" w:color="auto"/>
        <w:left w:val="none" w:sz="0" w:space="0" w:color="auto"/>
        <w:bottom w:val="none" w:sz="0" w:space="0" w:color="auto"/>
        <w:right w:val="none" w:sz="0" w:space="0" w:color="auto"/>
      </w:divBdr>
      <w:divsChild>
        <w:div w:id="1455830674">
          <w:marLeft w:val="0"/>
          <w:marRight w:val="0"/>
          <w:marTop w:val="0"/>
          <w:marBottom w:val="0"/>
          <w:divBdr>
            <w:top w:val="none" w:sz="0" w:space="0" w:color="auto"/>
            <w:left w:val="none" w:sz="0" w:space="0" w:color="auto"/>
            <w:bottom w:val="none" w:sz="0" w:space="0" w:color="auto"/>
            <w:right w:val="none" w:sz="0" w:space="0" w:color="auto"/>
          </w:divBdr>
          <w:divsChild>
            <w:div w:id="2660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0972">
      <w:bodyDiv w:val="1"/>
      <w:marLeft w:val="0"/>
      <w:marRight w:val="0"/>
      <w:marTop w:val="0"/>
      <w:marBottom w:val="0"/>
      <w:divBdr>
        <w:top w:val="none" w:sz="0" w:space="0" w:color="auto"/>
        <w:left w:val="none" w:sz="0" w:space="0" w:color="auto"/>
        <w:bottom w:val="none" w:sz="0" w:space="0" w:color="auto"/>
        <w:right w:val="none" w:sz="0" w:space="0" w:color="auto"/>
      </w:divBdr>
    </w:div>
    <w:div w:id="725489743">
      <w:bodyDiv w:val="1"/>
      <w:marLeft w:val="0"/>
      <w:marRight w:val="0"/>
      <w:marTop w:val="0"/>
      <w:marBottom w:val="0"/>
      <w:divBdr>
        <w:top w:val="none" w:sz="0" w:space="0" w:color="auto"/>
        <w:left w:val="none" w:sz="0" w:space="0" w:color="auto"/>
        <w:bottom w:val="none" w:sz="0" w:space="0" w:color="auto"/>
        <w:right w:val="none" w:sz="0" w:space="0" w:color="auto"/>
      </w:divBdr>
    </w:div>
    <w:div w:id="726882355">
      <w:bodyDiv w:val="1"/>
      <w:marLeft w:val="0"/>
      <w:marRight w:val="0"/>
      <w:marTop w:val="0"/>
      <w:marBottom w:val="0"/>
      <w:divBdr>
        <w:top w:val="none" w:sz="0" w:space="0" w:color="auto"/>
        <w:left w:val="none" w:sz="0" w:space="0" w:color="auto"/>
        <w:bottom w:val="none" w:sz="0" w:space="0" w:color="auto"/>
        <w:right w:val="none" w:sz="0" w:space="0" w:color="auto"/>
      </w:divBdr>
    </w:div>
    <w:div w:id="738092101">
      <w:bodyDiv w:val="1"/>
      <w:marLeft w:val="0"/>
      <w:marRight w:val="0"/>
      <w:marTop w:val="0"/>
      <w:marBottom w:val="0"/>
      <w:divBdr>
        <w:top w:val="none" w:sz="0" w:space="0" w:color="auto"/>
        <w:left w:val="none" w:sz="0" w:space="0" w:color="auto"/>
        <w:bottom w:val="none" w:sz="0" w:space="0" w:color="auto"/>
        <w:right w:val="none" w:sz="0" w:space="0" w:color="auto"/>
      </w:divBdr>
      <w:divsChild>
        <w:div w:id="1011879591">
          <w:marLeft w:val="0"/>
          <w:marRight w:val="0"/>
          <w:marTop w:val="0"/>
          <w:marBottom w:val="0"/>
          <w:divBdr>
            <w:top w:val="none" w:sz="0" w:space="0" w:color="auto"/>
            <w:left w:val="none" w:sz="0" w:space="0" w:color="auto"/>
            <w:bottom w:val="none" w:sz="0" w:space="0" w:color="auto"/>
            <w:right w:val="none" w:sz="0" w:space="0" w:color="auto"/>
          </w:divBdr>
        </w:div>
      </w:divsChild>
    </w:div>
    <w:div w:id="741367863">
      <w:bodyDiv w:val="1"/>
      <w:marLeft w:val="0"/>
      <w:marRight w:val="0"/>
      <w:marTop w:val="0"/>
      <w:marBottom w:val="0"/>
      <w:divBdr>
        <w:top w:val="none" w:sz="0" w:space="0" w:color="auto"/>
        <w:left w:val="none" w:sz="0" w:space="0" w:color="auto"/>
        <w:bottom w:val="none" w:sz="0" w:space="0" w:color="auto"/>
        <w:right w:val="none" w:sz="0" w:space="0" w:color="auto"/>
      </w:divBdr>
      <w:divsChild>
        <w:div w:id="10956334">
          <w:marLeft w:val="0"/>
          <w:marRight w:val="0"/>
          <w:marTop w:val="0"/>
          <w:marBottom w:val="150"/>
          <w:divBdr>
            <w:top w:val="none" w:sz="0" w:space="0" w:color="auto"/>
            <w:left w:val="none" w:sz="0" w:space="0" w:color="auto"/>
            <w:bottom w:val="none" w:sz="0" w:space="0" w:color="auto"/>
            <w:right w:val="none" w:sz="0" w:space="0" w:color="auto"/>
          </w:divBdr>
        </w:div>
      </w:divsChild>
    </w:div>
    <w:div w:id="753478621">
      <w:bodyDiv w:val="1"/>
      <w:marLeft w:val="0"/>
      <w:marRight w:val="0"/>
      <w:marTop w:val="0"/>
      <w:marBottom w:val="0"/>
      <w:divBdr>
        <w:top w:val="none" w:sz="0" w:space="0" w:color="auto"/>
        <w:left w:val="none" w:sz="0" w:space="0" w:color="auto"/>
        <w:bottom w:val="none" w:sz="0" w:space="0" w:color="auto"/>
        <w:right w:val="none" w:sz="0" w:space="0" w:color="auto"/>
      </w:divBdr>
    </w:div>
    <w:div w:id="756170527">
      <w:bodyDiv w:val="1"/>
      <w:marLeft w:val="0"/>
      <w:marRight w:val="0"/>
      <w:marTop w:val="0"/>
      <w:marBottom w:val="0"/>
      <w:divBdr>
        <w:top w:val="none" w:sz="0" w:space="0" w:color="auto"/>
        <w:left w:val="none" w:sz="0" w:space="0" w:color="auto"/>
        <w:bottom w:val="none" w:sz="0" w:space="0" w:color="auto"/>
        <w:right w:val="none" w:sz="0" w:space="0" w:color="auto"/>
      </w:divBdr>
    </w:div>
    <w:div w:id="769425226">
      <w:bodyDiv w:val="1"/>
      <w:marLeft w:val="0"/>
      <w:marRight w:val="0"/>
      <w:marTop w:val="0"/>
      <w:marBottom w:val="0"/>
      <w:divBdr>
        <w:top w:val="none" w:sz="0" w:space="0" w:color="auto"/>
        <w:left w:val="none" w:sz="0" w:space="0" w:color="auto"/>
        <w:bottom w:val="none" w:sz="0" w:space="0" w:color="auto"/>
        <w:right w:val="none" w:sz="0" w:space="0" w:color="auto"/>
      </w:divBdr>
    </w:div>
    <w:div w:id="777068517">
      <w:bodyDiv w:val="1"/>
      <w:marLeft w:val="0"/>
      <w:marRight w:val="0"/>
      <w:marTop w:val="0"/>
      <w:marBottom w:val="0"/>
      <w:divBdr>
        <w:top w:val="none" w:sz="0" w:space="0" w:color="auto"/>
        <w:left w:val="none" w:sz="0" w:space="0" w:color="auto"/>
        <w:bottom w:val="none" w:sz="0" w:space="0" w:color="auto"/>
        <w:right w:val="none" w:sz="0" w:space="0" w:color="auto"/>
      </w:divBdr>
    </w:div>
    <w:div w:id="778331176">
      <w:bodyDiv w:val="1"/>
      <w:marLeft w:val="0"/>
      <w:marRight w:val="0"/>
      <w:marTop w:val="0"/>
      <w:marBottom w:val="0"/>
      <w:divBdr>
        <w:top w:val="none" w:sz="0" w:space="0" w:color="auto"/>
        <w:left w:val="none" w:sz="0" w:space="0" w:color="auto"/>
        <w:bottom w:val="none" w:sz="0" w:space="0" w:color="auto"/>
        <w:right w:val="none" w:sz="0" w:space="0" w:color="auto"/>
      </w:divBdr>
      <w:divsChild>
        <w:div w:id="11616158">
          <w:marLeft w:val="0"/>
          <w:marRight w:val="0"/>
          <w:marTop w:val="0"/>
          <w:marBottom w:val="0"/>
          <w:divBdr>
            <w:top w:val="none" w:sz="0" w:space="0" w:color="auto"/>
            <w:left w:val="none" w:sz="0" w:space="0" w:color="auto"/>
            <w:bottom w:val="none" w:sz="0" w:space="0" w:color="auto"/>
            <w:right w:val="none" w:sz="0" w:space="0" w:color="auto"/>
          </w:divBdr>
        </w:div>
        <w:div w:id="31423410">
          <w:marLeft w:val="0"/>
          <w:marRight w:val="0"/>
          <w:marTop w:val="0"/>
          <w:marBottom w:val="0"/>
          <w:divBdr>
            <w:top w:val="none" w:sz="0" w:space="0" w:color="auto"/>
            <w:left w:val="none" w:sz="0" w:space="0" w:color="auto"/>
            <w:bottom w:val="none" w:sz="0" w:space="0" w:color="auto"/>
            <w:right w:val="none" w:sz="0" w:space="0" w:color="auto"/>
          </w:divBdr>
        </w:div>
        <w:div w:id="32534914">
          <w:marLeft w:val="0"/>
          <w:marRight w:val="0"/>
          <w:marTop w:val="0"/>
          <w:marBottom w:val="0"/>
          <w:divBdr>
            <w:top w:val="none" w:sz="0" w:space="0" w:color="auto"/>
            <w:left w:val="none" w:sz="0" w:space="0" w:color="auto"/>
            <w:bottom w:val="none" w:sz="0" w:space="0" w:color="auto"/>
            <w:right w:val="none" w:sz="0" w:space="0" w:color="auto"/>
          </w:divBdr>
        </w:div>
        <w:div w:id="55864616">
          <w:marLeft w:val="0"/>
          <w:marRight w:val="0"/>
          <w:marTop w:val="0"/>
          <w:marBottom w:val="0"/>
          <w:divBdr>
            <w:top w:val="none" w:sz="0" w:space="0" w:color="auto"/>
            <w:left w:val="none" w:sz="0" w:space="0" w:color="auto"/>
            <w:bottom w:val="none" w:sz="0" w:space="0" w:color="auto"/>
            <w:right w:val="none" w:sz="0" w:space="0" w:color="auto"/>
          </w:divBdr>
        </w:div>
        <w:div w:id="65423789">
          <w:marLeft w:val="0"/>
          <w:marRight w:val="0"/>
          <w:marTop w:val="0"/>
          <w:marBottom w:val="0"/>
          <w:divBdr>
            <w:top w:val="none" w:sz="0" w:space="0" w:color="auto"/>
            <w:left w:val="none" w:sz="0" w:space="0" w:color="auto"/>
            <w:bottom w:val="none" w:sz="0" w:space="0" w:color="auto"/>
            <w:right w:val="none" w:sz="0" w:space="0" w:color="auto"/>
          </w:divBdr>
        </w:div>
        <w:div w:id="78988755">
          <w:marLeft w:val="0"/>
          <w:marRight w:val="0"/>
          <w:marTop w:val="0"/>
          <w:marBottom w:val="0"/>
          <w:divBdr>
            <w:top w:val="none" w:sz="0" w:space="0" w:color="auto"/>
            <w:left w:val="none" w:sz="0" w:space="0" w:color="auto"/>
            <w:bottom w:val="none" w:sz="0" w:space="0" w:color="auto"/>
            <w:right w:val="none" w:sz="0" w:space="0" w:color="auto"/>
          </w:divBdr>
        </w:div>
        <w:div w:id="135412483">
          <w:marLeft w:val="0"/>
          <w:marRight w:val="0"/>
          <w:marTop w:val="0"/>
          <w:marBottom w:val="0"/>
          <w:divBdr>
            <w:top w:val="none" w:sz="0" w:space="0" w:color="auto"/>
            <w:left w:val="none" w:sz="0" w:space="0" w:color="auto"/>
            <w:bottom w:val="none" w:sz="0" w:space="0" w:color="auto"/>
            <w:right w:val="none" w:sz="0" w:space="0" w:color="auto"/>
          </w:divBdr>
        </w:div>
        <w:div w:id="140200402">
          <w:marLeft w:val="0"/>
          <w:marRight w:val="0"/>
          <w:marTop w:val="0"/>
          <w:marBottom w:val="0"/>
          <w:divBdr>
            <w:top w:val="none" w:sz="0" w:space="0" w:color="auto"/>
            <w:left w:val="none" w:sz="0" w:space="0" w:color="auto"/>
            <w:bottom w:val="none" w:sz="0" w:space="0" w:color="auto"/>
            <w:right w:val="none" w:sz="0" w:space="0" w:color="auto"/>
          </w:divBdr>
        </w:div>
        <w:div w:id="177081115">
          <w:marLeft w:val="0"/>
          <w:marRight w:val="0"/>
          <w:marTop w:val="0"/>
          <w:marBottom w:val="0"/>
          <w:divBdr>
            <w:top w:val="none" w:sz="0" w:space="0" w:color="auto"/>
            <w:left w:val="none" w:sz="0" w:space="0" w:color="auto"/>
            <w:bottom w:val="none" w:sz="0" w:space="0" w:color="auto"/>
            <w:right w:val="none" w:sz="0" w:space="0" w:color="auto"/>
          </w:divBdr>
        </w:div>
        <w:div w:id="188224676">
          <w:marLeft w:val="0"/>
          <w:marRight w:val="0"/>
          <w:marTop w:val="0"/>
          <w:marBottom w:val="0"/>
          <w:divBdr>
            <w:top w:val="none" w:sz="0" w:space="0" w:color="auto"/>
            <w:left w:val="none" w:sz="0" w:space="0" w:color="auto"/>
            <w:bottom w:val="none" w:sz="0" w:space="0" w:color="auto"/>
            <w:right w:val="none" w:sz="0" w:space="0" w:color="auto"/>
          </w:divBdr>
        </w:div>
        <w:div w:id="190996224">
          <w:marLeft w:val="0"/>
          <w:marRight w:val="0"/>
          <w:marTop w:val="0"/>
          <w:marBottom w:val="0"/>
          <w:divBdr>
            <w:top w:val="none" w:sz="0" w:space="0" w:color="auto"/>
            <w:left w:val="none" w:sz="0" w:space="0" w:color="auto"/>
            <w:bottom w:val="none" w:sz="0" w:space="0" w:color="auto"/>
            <w:right w:val="none" w:sz="0" w:space="0" w:color="auto"/>
          </w:divBdr>
        </w:div>
        <w:div w:id="204373000">
          <w:marLeft w:val="0"/>
          <w:marRight w:val="0"/>
          <w:marTop w:val="0"/>
          <w:marBottom w:val="0"/>
          <w:divBdr>
            <w:top w:val="none" w:sz="0" w:space="0" w:color="auto"/>
            <w:left w:val="none" w:sz="0" w:space="0" w:color="auto"/>
            <w:bottom w:val="none" w:sz="0" w:space="0" w:color="auto"/>
            <w:right w:val="none" w:sz="0" w:space="0" w:color="auto"/>
          </w:divBdr>
        </w:div>
        <w:div w:id="205988296">
          <w:marLeft w:val="0"/>
          <w:marRight w:val="0"/>
          <w:marTop w:val="0"/>
          <w:marBottom w:val="0"/>
          <w:divBdr>
            <w:top w:val="none" w:sz="0" w:space="0" w:color="auto"/>
            <w:left w:val="none" w:sz="0" w:space="0" w:color="auto"/>
            <w:bottom w:val="none" w:sz="0" w:space="0" w:color="auto"/>
            <w:right w:val="none" w:sz="0" w:space="0" w:color="auto"/>
          </w:divBdr>
        </w:div>
        <w:div w:id="209075562">
          <w:marLeft w:val="0"/>
          <w:marRight w:val="0"/>
          <w:marTop w:val="0"/>
          <w:marBottom w:val="0"/>
          <w:divBdr>
            <w:top w:val="none" w:sz="0" w:space="0" w:color="auto"/>
            <w:left w:val="none" w:sz="0" w:space="0" w:color="auto"/>
            <w:bottom w:val="none" w:sz="0" w:space="0" w:color="auto"/>
            <w:right w:val="none" w:sz="0" w:space="0" w:color="auto"/>
          </w:divBdr>
        </w:div>
        <w:div w:id="209808472">
          <w:marLeft w:val="0"/>
          <w:marRight w:val="0"/>
          <w:marTop w:val="0"/>
          <w:marBottom w:val="0"/>
          <w:divBdr>
            <w:top w:val="none" w:sz="0" w:space="0" w:color="auto"/>
            <w:left w:val="none" w:sz="0" w:space="0" w:color="auto"/>
            <w:bottom w:val="none" w:sz="0" w:space="0" w:color="auto"/>
            <w:right w:val="none" w:sz="0" w:space="0" w:color="auto"/>
          </w:divBdr>
        </w:div>
        <w:div w:id="219706764">
          <w:marLeft w:val="0"/>
          <w:marRight w:val="0"/>
          <w:marTop w:val="0"/>
          <w:marBottom w:val="0"/>
          <w:divBdr>
            <w:top w:val="none" w:sz="0" w:space="0" w:color="auto"/>
            <w:left w:val="none" w:sz="0" w:space="0" w:color="auto"/>
            <w:bottom w:val="none" w:sz="0" w:space="0" w:color="auto"/>
            <w:right w:val="none" w:sz="0" w:space="0" w:color="auto"/>
          </w:divBdr>
        </w:div>
        <w:div w:id="231433223">
          <w:marLeft w:val="0"/>
          <w:marRight w:val="0"/>
          <w:marTop w:val="0"/>
          <w:marBottom w:val="0"/>
          <w:divBdr>
            <w:top w:val="none" w:sz="0" w:space="0" w:color="auto"/>
            <w:left w:val="none" w:sz="0" w:space="0" w:color="auto"/>
            <w:bottom w:val="none" w:sz="0" w:space="0" w:color="auto"/>
            <w:right w:val="none" w:sz="0" w:space="0" w:color="auto"/>
          </w:divBdr>
        </w:div>
        <w:div w:id="273294946">
          <w:marLeft w:val="0"/>
          <w:marRight w:val="0"/>
          <w:marTop w:val="0"/>
          <w:marBottom w:val="0"/>
          <w:divBdr>
            <w:top w:val="none" w:sz="0" w:space="0" w:color="auto"/>
            <w:left w:val="none" w:sz="0" w:space="0" w:color="auto"/>
            <w:bottom w:val="none" w:sz="0" w:space="0" w:color="auto"/>
            <w:right w:val="none" w:sz="0" w:space="0" w:color="auto"/>
          </w:divBdr>
        </w:div>
        <w:div w:id="279338571">
          <w:marLeft w:val="0"/>
          <w:marRight w:val="0"/>
          <w:marTop w:val="0"/>
          <w:marBottom w:val="0"/>
          <w:divBdr>
            <w:top w:val="none" w:sz="0" w:space="0" w:color="auto"/>
            <w:left w:val="none" w:sz="0" w:space="0" w:color="auto"/>
            <w:bottom w:val="none" w:sz="0" w:space="0" w:color="auto"/>
            <w:right w:val="none" w:sz="0" w:space="0" w:color="auto"/>
          </w:divBdr>
        </w:div>
        <w:div w:id="294606505">
          <w:marLeft w:val="0"/>
          <w:marRight w:val="0"/>
          <w:marTop w:val="0"/>
          <w:marBottom w:val="0"/>
          <w:divBdr>
            <w:top w:val="none" w:sz="0" w:space="0" w:color="auto"/>
            <w:left w:val="none" w:sz="0" w:space="0" w:color="auto"/>
            <w:bottom w:val="none" w:sz="0" w:space="0" w:color="auto"/>
            <w:right w:val="none" w:sz="0" w:space="0" w:color="auto"/>
          </w:divBdr>
        </w:div>
        <w:div w:id="297810210">
          <w:marLeft w:val="0"/>
          <w:marRight w:val="0"/>
          <w:marTop w:val="0"/>
          <w:marBottom w:val="0"/>
          <w:divBdr>
            <w:top w:val="none" w:sz="0" w:space="0" w:color="auto"/>
            <w:left w:val="none" w:sz="0" w:space="0" w:color="auto"/>
            <w:bottom w:val="none" w:sz="0" w:space="0" w:color="auto"/>
            <w:right w:val="none" w:sz="0" w:space="0" w:color="auto"/>
          </w:divBdr>
        </w:div>
        <w:div w:id="331031183">
          <w:marLeft w:val="0"/>
          <w:marRight w:val="0"/>
          <w:marTop w:val="0"/>
          <w:marBottom w:val="0"/>
          <w:divBdr>
            <w:top w:val="none" w:sz="0" w:space="0" w:color="auto"/>
            <w:left w:val="none" w:sz="0" w:space="0" w:color="auto"/>
            <w:bottom w:val="none" w:sz="0" w:space="0" w:color="auto"/>
            <w:right w:val="none" w:sz="0" w:space="0" w:color="auto"/>
          </w:divBdr>
        </w:div>
        <w:div w:id="338506992">
          <w:marLeft w:val="0"/>
          <w:marRight w:val="0"/>
          <w:marTop w:val="0"/>
          <w:marBottom w:val="0"/>
          <w:divBdr>
            <w:top w:val="none" w:sz="0" w:space="0" w:color="auto"/>
            <w:left w:val="none" w:sz="0" w:space="0" w:color="auto"/>
            <w:bottom w:val="none" w:sz="0" w:space="0" w:color="auto"/>
            <w:right w:val="none" w:sz="0" w:space="0" w:color="auto"/>
          </w:divBdr>
        </w:div>
        <w:div w:id="348920529">
          <w:marLeft w:val="0"/>
          <w:marRight w:val="0"/>
          <w:marTop w:val="0"/>
          <w:marBottom w:val="0"/>
          <w:divBdr>
            <w:top w:val="none" w:sz="0" w:space="0" w:color="auto"/>
            <w:left w:val="none" w:sz="0" w:space="0" w:color="auto"/>
            <w:bottom w:val="none" w:sz="0" w:space="0" w:color="auto"/>
            <w:right w:val="none" w:sz="0" w:space="0" w:color="auto"/>
          </w:divBdr>
        </w:div>
        <w:div w:id="357974982">
          <w:marLeft w:val="0"/>
          <w:marRight w:val="0"/>
          <w:marTop w:val="0"/>
          <w:marBottom w:val="0"/>
          <w:divBdr>
            <w:top w:val="none" w:sz="0" w:space="0" w:color="auto"/>
            <w:left w:val="none" w:sz="0" w:space="0" w:color="auto"/>
            <w:bottom w:val="none" w:sz="0" w:space="0" w:color="auto"/>
            <w:right w:val="none" w:sz="0" w:space="0" w:color="auto"/>
          </w:divBdr>
        </w:div>
        <w:div w:id="370153330">
          <w:marLeft w:val="0"/>
          <w:marRight w:val="0"/>
          <w:marTop w:val="0"/>
          <w:marBottom w:val="0"/>
          <w:divBdr>
            <w:top w:val="none" w:sz="0" w:space="0" w:color="auto"/>
            <w:left w:val="none" w:sz="0" w:space="0" w:color="auto"/>
            <w:bottom w:val="none" w:sz="0" w:space="0" w:color="auto"/>
            <w:right w:val="none" w:sz="0" w:space="0" w:color="auto"/>
          </w:divBdr>
        </w:div>
        <w:div w:id="394165328">
          <w:marLeft w:val="0"/>
          <w:marRight w:val="0"/>
          <w:marTop w:val="0"/>
          <w:marBottom w:val="0"/>
          <w:divBdr>
            <w:top w:val="none" w:sz="0" w:space="0" w:color="auto"/>
            <w:left w:val="none" w:sz="0" w:space="0" w:color="auto"/>
            <w:bottom w:val="none" w:sz="0" w:space="0" w:color="auto"/>
            <w:right w:val="none" w:sz="0" w:space="0" w:color="auto"/>
          </w:divBdr>
        </w:div>
        <w:div w:id="432744907">
          <w:marLeft w:val="0"/>
          <w:marRight w:val="0"/>
          <w:marTop w:val="0"/>
          <w:marBottom w:val="0"/>
          <w:divBdr>
            <w:top w:val="none" w:sz="0" w:space="0" w:color="auto"/>
            <w:left w:val="none" w:sz="0" w:space="0" w:color="auto"/>
            <w:bottom w:val="none" w:sz="0" w:space="0" w:color="auto"/>
            <w:right w:val="none" w:sz="0" w:space="0" w:color="auto"/>
          </w:divBdr>
        </w:div>
        <w:div w:id="461775762">
          <w:marLeft w:val="0"/>
          <w:marRight w:val="0"/>
          <w:marTop w:val="0"/>
          <w:marBottom w:val="0"/>
          <w:divBdr>
            <w:top w:val="none" w:sz="0" w:space="0" w:color="auto"/>
            <w:left w:val="none" w:sz="0" w:space="0" w:color="auto"/>
            <w:bottom w:val="none" w:sz="0" w:space="0" w:color="auto"/>
            <w:right w:val="none" w:sz="0" w:space="0" w:color="auto"/>
          </w:divBdr>
        </w:div>
        <w:div w:id="471288106">
          <w:marLeft w:val="0"/>
          <w:marRight w:val="0"/>
          <w:marTop w:val="0"/>
          <w:marBottom w:val="0"/>
          <w:divBdr>
            <w:top w:val="none" w:sz="0" w:space="0" w:color="auto"/>
            <w:left w:val="none" w:sz="0" w:space="0" w:color="auto"/>
            <w:bottom w:val="none" w:sz="0" w:space="0" w:color="auto"/>
            <w:right w:val="none" w:sz="0" w:space="0" w:color="auto"/>
          </w:divBdr>
        </w:div>
        <w:div w:id="486434328">
          <w:marLeft w:val="0"/>
          <w:marRight w:val="0"/>
          <w:marTop w:val="0"/>
          <w:marBottom w:val="0"/>
          <w:divBdr>
            <w:top w:val="none" w:sz="0" w:space="0" w:color="auto"/>
            <w:left w:val="none" w:sz="0" w:space="0" w:color="auto"/>
            <w:bottom w:val="none" w:sz="0" w:space="0" w:color="auto"/>
            <w:right w:val="none" w:sz="0" w:space="0" w:color="auto"/>
          </w:divBdr>
        </w:div>
        <w:div w:id="488404189">
          <w:marLeft w:val="0"/>
          <w:marRight w:val="0"/>
          <w:marTop w:val="0"/>
          <w:marBottom w:val="0"/>
          <w:divBdr>
            <w:top w:val="none" w:sz="0" w:space="0" w:color="auto"/>
            <w:left w:val="none" w:sz="0" w:space="0" w:color="auto"/>
            <w:bottom w:val="none" w:sz="0" w:space="0" w:color="auto"/>
            <w:right w:val="none" w:sz="0" w:space="0" w:color="auto"/>
          </w:divBdr>
        </w:div>
        <w:div w:id="492986884">
          <w:marLeft w:val="0"/>
          <w:marRight w:val="0"/>
          <w:marTop w:val="0"/>
          <w:marBottom w:val="0"/>
          <w:divBdr>
            <w:top w:val="none" w:sz="0" w:space="0" w:color="auto"/>
            <w:left w:val="none" w:sz="0" w:space="0" w:color="auto"/>
            <w:bottom w:val="none" w:sz="0" w:space="0" w:color="auto"/>
            <w:right w:val="none" w:sz="0" w:space="0" w:color="auto"/>
          </w:divBdr>
        </w:div>
        <w:div w:id="514922251">
          <w:marLeft w:val="0"/>
          <w:marRight w:val="0"/>
          <w:marTop w:val="0"/>
          <w:marBottom w:val="0"/>
          <w:divBdr>
            <w:top w:val="none" w:sz="0" w:space="0" w:color="auto"/>
            <w:left w:val="none" w:sz="0" w:space="0" w:color="auto"/>
            <w:bottom w:val="none" w:sz="0" w:space="0" w:color="auto"/>
            <w:right w:val="none" w:sz="0" w:space="0" w:color="auto"/>
          </w:divBdr>
        </w:div>
        <w:div w:id="551113063">
          <w:marLeft w:val="0"/>
          <w:marRight w:val="0"/>
          <w:marTop w:val="0"/>
          <w:marBottom w:val="0"/>
          <w:divBdr>
            <w:top w:val="none" w:sz="0" w:space="0" w:color="auto"/>
            <w:left w:val="none" w:sz="0" w:space="0" w:color="auto"/>
            <w:bottom w:val="none" w:sz="0" w:space="0" w:color="auto"/>
            <w:right w:val="none" w:sz="0" w:space="0" w:color="auto"/>
          </w:divBdr>
        </w:div>
        <w:div w:id="559366238">
          <w:marLeft w:val="0"/>
          <w:marRight w:val="0"/>
          <w:marTop w:val="0"/>
          <w:marBottom w:val="0"/>
          <w:divBdr>
            <w:top w:val="none" w:sz="0" w:space="0" w:color="auto"/>
            <w:left w:val="none" w:sz="0" w:space="0" w:color="auto"/>
            <w:bottom w:val="none" w:sz="0" w:space="0" w:color="auto"/>
            <w:right w:val="none" w:sz="0" w:space="0" w:color="auto"/>
          </w:divBdr>
        </w:div>
        <w:div w:id="560335123">
          <w:marLeft w:val="0"/>
          <w:marRight w:val="0"/>
          <w:marTop w:val="0"/>
          <w:marBottom w:val="0"/>
          <w:divBdr>
            <w:top w:val="none" w:sz="0" w:space="0" w:color="auto"/>
            <w:left w:val="none" w:sz="0" w:space="0" w:color="auto"/>
            <w:bottom w:val="none" w:sz="0" w:space="0" w:color="auto"/>
            <w:right w:val="none" w:sz="0" w:space="0" w:color="auto"/>
          </w:divBdr>
        </w:div>
        <w:div w:id="570622642">
          <w:marLeft w:val="0"/>
          <w:marRight w:val="0"/>
          <w:marTop w:val="0"/>
          <w:marBottom w:val="0"/>
          <w:divBdr>
            <w:top w:val="none" w:sz="0" w:space="0" w:color="auto"/>
            <w:left w:val="none" w:sz="0" w:space="0" w:color="auto"/>
            <w:bottom w:val="none" w:sz="0" w:space="0" w:color="auto"/>
            <w:right w:val="none" w:sz="0" w:space="0" w:color="auto"/>
          </w:divBdr>
        </w:div>
        <w:div w:id="588007901">
          <w:marLeft w:val="0"/>
          <w:marRight w:val="0"/>
          <w:marTop w:val="0"/>
          <w:marBottom w:val="0"/>
          <w:divBdr>
            <w:top w:val="none" w:sz="0" w:space="0" w:color="auto"/>
            <w:left w:val="none" w:sz="0" w:space="0" w:color="auto"/>
            <w:bottom w:val="none" w:sz="0" w:space="0" w:color="auto"/>
            <w:right w:val="none" w:sz="0" w:space="0" w:color="auto"/>
          </w:divBdr>
        </w:div>
        <w:div w:id="601106239">
          <w:marLeft w:val="0"/>
          <w:marRight w:val="0"/>
          <w:marTop w:val="0"/>
          <w:marBottom w:val="0"/>
          <w:divBdr>
            <w:top w:val="none" w:sz="0" w:space="0" w:color="auto"/>
            <w:left w:val="none" w:sz="0" w:space="0" w:color="auto"/>
            <w:bottom w:val="none" w:sz="0" w:space="0" w:color="auto"/>
            <w:right w:val="none" w:sz="0" w:space="0" w:color="auto"/>
          </w:divBdr>
        </w:div>
        <w:div w:id="622420735">
          <w:marLeft w:val="0"/>
          <w:marRight w:val="0"/>
          <w:marTop w:val="0"/>
          <w:marBottom w:val="0"/>
          <w:divBdr>
            <w:top w:val="none" w:sz="0" w:space="0" w:color="auto"/>
            <w:left w:val="none" w:sz="0" w:space="0" w:color="auto"/>
            <w:bottom w:val="none" w:sz="0" w:space="0" w:color="auto"/>
            <w:right w:val="none" w:sz="0" w:space="0" w:color="auto"/>
          </w:divBdr>
        </w:div>
        <w:div w:id="634337521">
          <w:marLeft w:val="0"/>
          <w:marRight w:val="0"/>
          <w:marTop w:val="0"/>
          <w:marBottom w:val="0"/>
          <w:divBdr>
            <w:top w:val="none" w:sz="0" w:space="0" w:color="auto"/>
            <w:left w:val="none" w:sz="0" w:space="0" w:color="auto"/>
            <w:bottom w:val="none" w:sz="0" w:space="0" w:color="auto"/>
            <w:right w:val="none" w:sz="0" w:space="0" w:color="auto"/>
          </w:divBdr>
        </w:div>
        <w:div w:id="643855957">
          <w:marLeft w:val="0"/>
          <w:marRight w:val="0"/>
          <w:marTop w:val="0"/>
          <w:marBottom w:val="0"/>
          <w:divBdr>
            <w:top w:val="none" w:sz="0" w:space="0" w:color="auto"/>
            <w:left w:val="none" w:sz="0" w:space="0" w:color="auto"/>
            <w:bottom w:val="none" w:sz="0" w:space="0" w:color="auto"/>
            <w:right w:val="none" w:sz="0" w:space="0" w:color="auto"/>
          </w:divBdr>
        </w:div>
        <w:div w:id="764113549">
          <w:marLeft w:val="0"/>
          <w:marRight w:val="0"/>
          <w:marTop w:val="0"/>
          <w:marBottom w:val="0"/>
          <w:divBdr>
            <w:top w:val="none" w:sz="0" w:space="0" w:color="auto"/>
            <w:left w:val="none" w:sz="0" w:space="0" w:color="auto"/>
            <w:bottom w:val="none" w:sz="0" w:space="0" w:color="auto"/>
            <w:right w:val="none" w:sz="0" w:space="0" w:color="auto"/>
          </w:divBdr>
        </w:div>
        <w:div w:id="781648680">
          <w:marLeft w:val="0"/>
          <w:marRight w:val="0"/>
          <w:marTop w:val="0"/>
          <w:marBottom w:val="0"/>
          <w:divBdr>
            <w:top w:val="none" w:sz="0" w:space="0" w:color="auto"/>
            <w:left w:val="none" w:sz="0" w:space="0" w:color="auto"/>
            <w:bottom w:val="none" w:sz="0" w:space="0" w:color="auto"/>
            <w:right w:val="none" w:sz="0" w:space="0" w:color="auto"/>
          </w:divBdr>
        </w:div>
        <w:div w:id="808091406">
          <w:marLeft w:val="0"/>
          <w:marRight w:val="0"/>
          <w:marTop w:val="0"/>
          <w:marBottom w:val="0"/>
          <w:divBdr>
            <w:top w:val="none" w:sz="0" w:space="0" w:color="auto"/>
            <w:left w:val="none" w:sz="0" w:space="0" w:color="auto"/>
            <w:bottom w:val="none" w:sz="0" w:space="0" w:color="auto"/>
            <w:right w:val="none" w:sz="0" w:space="0" w:color="auto"/>
          </w:divBdr>
        </w:div>
        <w:div w:id="836963395">
          <w:marLeft w:val="0"/>
          <w:marRight w:val="0"/>
          <w:marTop w:val="0"/>
          <w:marBottom w:val="0"/>
          <w:divBdr>
            <w:top w:val="none" w:sz="0" w:space="0" w:color="auto"/>
            <w:left w:val="none" w:sz="0" w:space="0" w:color="auto"/>
            <w:bottom w:val="none" w:sz="0" w:space="0" w:color="auto"/>
            <w:right w:val="none" w:sz="0" w:space="0" w:color="auto"/>
          </w:divBdr>
        </w:div>
        <w:div w:id="863785943">
          <w:marLeft w:val="0"/>
          <w:marRight w:val="0"/>
          <w:marTop w:val="0"/>
          <w:marBottom w:val="0"/>
          <w:divBdr>
            <w:top w:val="none" w:sz="0" w:space="0" w:color="auto"/>
            <w:left w:val="none" w:sz="0" w:space="0" w:color="auto"/>
            <w:bottom w:val="none" w:sz="0" w:space="0" w:color="auto"/>
            <w:right w:val="none" w:sz="0" w:space="0" w:color="auto"/>
          </w:divBdr>
        </w:div>
        <w:div w:id="866021925">
          <w:marLeft w:val="0"/>
          <w:marRight w:val="0"/>
          <w:marTop w:val="0"/>
          <w:marBottom w:val="0"/>
          <w:divBdr>
            <w:top w:val="none" w:sz="0" w:space="0" w:color="auto"/>
            <w:left w:val="none" w:sz="0" w:space="0" w:color="auto"/>
            <w:bottom w:val="none" w:sz="0" w:space="0" w:color="auto"/>
            <w:right w:val="none" w:sz="0" w:space="0" w:color="auto"/>
          </w:divBdr>
        </w:div>
        <w:div w:id="884828574">
          <w:marLeft w:val="0"/>
          <w:marRight w:val="0"/>
          <w:marTop w:val="0"/>
          <w:marBottom w:val="0"/>
          <w:divBdr>
            <w:top w:val="none" w:sz="0" w:space="0" w:color="auto"/>
            <w:left w:val="none" w:sz="0" w:space="0" w:color="auto"/>
            <w:bottom w:val="none" w:sz="0" w:space="0" w:color="auto"/>
            <w:right w:val="none" w:sz="0" w:space="0" w:color="auto"/>
          </w:divBdr>
        </w:div>
        <w:div w:id="900290562">
          <w:marLeft w:val="0"/>
          <w:marRight w:val="0"/>
          <w:marTop w:val="0"/>
          <w:marBottom w:val="0"/>
          <w:divBdr>
            <w:top w:val="none" w:sz="0" w:space="0" w:color="auto"/>
            <w:left w:val="none" w:sz="0" w:space="0" w:color="auto"/>
            <w:bottom w:val="none" w:sz="0" w:space="0" w:color="auto"/>
            <w:right w:val="none" w:sz="0" w:space="0" w:color="auto"/>
          </w:divBdr>
        </w:div>
        <w:div w:id="932393520">
          <w:marLeft w:val="0"/>
          <w:marRight w:val="0"/>
          <w:marTop w:val="0"/>
          <w:marBottom w:val="0"/>
          <w:divBdr>
            <w:top w:val="none" w:sz="0" w:space="0" w:color="auto"/>
            <w:left w:val="none" w:sz="0" w:space="0" w:color="auto"/>
            <w:bottom w:val="none" w:sz="0" w:space="0" w:color="auto"/>
            <w:right w:val="none" w:sz="0" w:space="0" w:color="auto"/>
          </w:divBdr>
        </w:div>
        <w:div w:id="936913616">
          <w:marLeft w:val="0"/>
          <w:marRight w:val="0"/>
          <w:marTop w:val="0"/>
          <w:marBottom w:val="0"/>
          <w:divBdr>
            <w:top w:val="none" w:sz="0" w:space="0" w:color="auto"/>
            <w:left w:val="none" w:sz="0" w:space="0" w:color="auto"/>
            <w:bottom w:val="none" w:sz="0" w:space="0" w:color="auto"/>
            <w:right w:val="none" w:sz="0" w:space="0" w:color="auto"/>
          </w:divBdr>
        </w:div>
        <w:div w:id="938174267">
          <w:marLeft w:val="0"/>
          <w:marRight w:val="0"/>
          <w:marTop w:val="0"/>
          <w:marBottom w:val="0"/>
          <w:divBdr>
            <w:top w:val="none" w:sz="0" w:space="0" w:color="auto"/>
            <w:left w:val="none" w:sz="0" w:space="0" w:color="auto"/>
            <w:bottom w:val="none" w:sz="0" w:space="0" w:color="auto"/>
            <w:right w:val="none" w:sz="0" w:space="0" w:color="auto"/>
          </w:divBdr>
        </w:div>
        <w:div w:id="938878587">
          <w:marLeft w:val="0"/>
          <w:marRight w:val="0"/>
          <w:marTop w:val="0"/>
          <w:marBottom w:val="0"/>
          <w:divBdr>
            <w:top w:val="none" w:sz="0" w:space="0" w:color="auto"/>
            <w:left w:val="none" w:sz="0" w:space="0" w:color="auto"/>
            <w:bottom w:val="none" w:sz="0" w:space="0" w:color="auto"/>
            <w:right w:val="none" w:sz="0" w:space="0" w:color="auto"/>
          </w:divBdr>
        </w:div>
        <w:div w:id="945116829">
          <w:marLeft w:val="0"/>
          <w:marRight w:val="0"/>
          <w:marTop w:val="0"/>
          <w:marBottom w:val="0"/>
          <w:divBdr>
            <w:top w:val="none" w:sz="0" w:space="0" w:color="auto"/>
            <w:left w:val="none" w:sz="0" w:space="0" w:color="auto"/>
            <w:bottom w:val="none" w:sz="0" w:space="0" w:color="auto"/>
            <w:right w:val="none" w:sz="0" w:space="0" w:color="auto"/>
          </w:divBdr>
        </w:div>
        <w:div w:id="1009867862">
          <w:marLeft w:val="0"/>
          <w:marRight w:val="0"/>
          <w:marTop w:val="0"/>
          <w:marBottom w:val="0"/>
          <w:divBdr>
            <w:top w:val="none" w:sz="0" w:space="0" w:color="auto"/>
            <w:left w:val="none" w:sz="0" w:space="0" w:color="auto"/>
            <w:bottom w:val="none" w:sz="0" w:space="0" w:color="auto"/>
            <w:right w:val="none" w:sz="0" w:space="0" w:color="auto"/>
          </w:divBdr>
        </w:div>
        <w:div w:id="1010915458">
          <w:marLeft w:val="0"/>
          <w:marRight w:val="0"/>
          <w:marTop w:val="0"/>
          <w:marBottom w:val="0"/>
          <w:divBdr>
            <w:top w:val="none" w:sz="0" w:space="0" w:color="auto"/>
            <w:left w:val="none" w:sz="0" w:space="0" w:color="auto"/>
            <w:bottom w:val="none" w:sz="0" w:space="0" w:color="auto"/>
            <w:right w:val="none" w:sz="0" w:space="0" w:color="auto"/>
          </w:divBdr>
        </w:div>
        <w:div w:id="1016419564">
          <w:marLeft w:val="0"/>
          <w:marRight w:val="0"/>
          <w:marTop w:val="0"/>
          <w:marBottom w:val="0"/>
          <w:divBdr>
            <w:top w:val="none" w:sz="0" w:space="0" w:color="auto"/>
            <w:left w:val="none" w:sz="0" w:space="0" w:color="auto"/>
            <w:bottom w:val="none" w:sz="0" w:space="0" w:color="auto"/>
            <w:right w:val="none" w:sz="0" w:space="0" w:color="auto"/>
          </w:divBdr>
        </w:div>
        <w:div w:id="1022829185">
          <w:marLeft w:val="0"/>
          <w:marRight w:val="0"/>
          <w:marTop w:val="0"/>
          <w:marBottom w:val="0"/>
          <w:divBdr>
            <w:top w:val="none" w:sz="0" w:space="0" w:color="auto"/>
            <w:left w:val="none" w:sz="0" w:space="0" w:color="auto"/>
            <w:bottom w:val="none" w:sz="0" w:space="0" w:color="auto"/>
            <w:right w:val="none" w:sz="0" w:space="0" w:color="auto"/>
          </w:divBdr>
        </w:div>
        <w:div w:id="1034229244">
          <w:marLeft w:val="0"/>
          <w:marRight w:val="0"/>
          <w:marTop w:val="0"/>
          <w:marBottom w:val="0"/>
          <w:divBdr>
            <w:top w:val="none" w:sz="0" w:space="0" w:color="auto"/>
            <w:left w:val="none" w:sz="0" w:space="0" w:color="auto"/>
            <w:bottom w:val="none" w:sz="0" w:space="0" w:color="auto"/>
            <w:right w:val="none" w:sz="0" w:space="0" w:color="auto"/>
          </w:divBdr>
        </w:div>
        <w:div w:id="1047532098">
          <w:marLeft w:val="0"/>
          <w:marRight w:val="0"/>
          <w:marTop w:val="0"/>
          <w:marBottom w:val="0"/>
          <w:divBdr>
            <w:top w:val="none" w:sz="0" w:space="0" w:color="auto"/>
            <w:left w:val="none" w:sz="0" w:space="0" w:color="auto"/>
            <w:bottom w:val="none" w:sz="0" w:space="0" w:color="auto"/>
            <w:right w:val="none" w:sz="0" w:space="0" w:color="auto"/>
          </w:divBdr>
        </w:div>
        <w:div w:id="1070232968">
          <w:marLeft w:val="0"/>
          <w:marRight w:val="0"/>
          <w:marTop w:val="0"/>
          <w:marBottom w:val="0"/>
          <w:divBdr>
            <w:top w:val="none" w:sz="0" w:space="0" w:color="auto"/>
            <w:left w:val="none" w:sz="0" w:space="0" w:color="auto"/>
            <w:bottom w:val="none" w:sz="0" w:space="0" w:color="auto"/>
            <w:right w:val="none" w:sz="0" w:space="0" w:color="auto"/>
          </w:divBdr>
        </w:div>
        <w:div w:id="1071392372">
          <w:marLeft w:val="0"/>
          <w:marRight w:val="0"/>
          <w:marTop w:val="0"/>
          <w:marBottom w:val="0"/>
          <w:divBdr>
            <w:top w:val="none" w:sz="0" w:space="0" w:color="auto"/>
            <w:left w:val="none" w:sz="0" w:space="0" w:color="auto"/>
            <w:bottom w:val="none" w:sz="0" w:space="0" w:color="auto"/>
            <w:right w:val="none" w:sz="0" w:space="0" w:color="auto"/>
          </w:divBdr>
        </w:div>
        <w:div w:id="1086924789">
          <w:marLeft w:val="0"/>
          <w:marRight w:val="0"/>
          <w:marTop w:val="0"/>
          <w:marBottom w:val="0"/>
          <w:divBdr>
            <w:top w:val="none" w:sz="0" w:space="0" w:color="auto"/>
            <w:left w:val="none" w:sz="0" w:space="0" w:color="auto"/>
            <w:bottom w:val="none" w:sz="0" w:space="0" w:color="auto"/>
            <w:right w:val="none" w:sz="0" w:space="0" w:color="auto"/>
          </w:divBdr>
        </w:div>
        <w:div w:id="1092975705">
          <w:marLeft w:val="0"/>
          <w:marRight w:val="0"/>
          <w:marTop w:val="0"/>
          <w:marBottom w:val="0"/>
          <w:divBdr>
            <w:top w:val="none" w:sz="0" w:space="0" w:color="auto"/>
            <w:left w:val="none" w:sz="0" w:space="0" w:color="auto"/>
            <w:bottom w:val="none" w:sz="0" w:space="0" w:color="auto"/>
            <w:right w:val="none" w:sz="0" w:space="0" w:color="auto"/>
          </w:divBdr>
        </w:div>
        <w:div w:id="1096436200">
          <w:marLeft w:val="0"/>
          <w:marRight w:val="0"/>
          <w:marTop w:val="0"/>
          <w:marBottom w:val="0"/>
          <w:divBdr>
            <w:top w:val="none" w:sz="0" w:space="0" w:color="auto"/>
            <w:left w:val="none" w:sz="0" w:space="0" w:color="auto"/>
            <w:bottom w:val="none" w:sz="0" w:space="0" w:color="auto"/>
            <w:right w:val="none" w:sz="0" w:space="0" w:color="auto"/>
          </w:divBdr>
        </w:div>
        <w:div w:id="1112700710">
          <w:marLeft w:val="0"/>
          <w:marRight w:val="0"/>
          <w:marTop w:val="0"/>
          <w:marBottom w:val="0"/>
          <w:divBdr>
            <w:top w:val="none" w:sz="0" w:space="0" w:color="auto"/>
            <w:left w:val="none" w:sz="0" w:space="0" w:color="auto"/>
            <w:bottom w:val="none" w:sz="0" w:space="0" w:color="auto"/>
            <w:right w:val="none" w:sz="0" w:space="0" w:color="auto"/>
          </w:divBdr>
        </w:div>
        <w:div w:id="1147894946">
          <w:marLeft w:val="0"/>
          <w:marRight w:val="0"/>
          <w:marTop w:val="0"/>
          <w:marBottom w:val="0"/>
          <w:divBdr>
            <w:top w:val="none" w:sz="0" w:space="0" w:color="auto"/>
            <w:left w:val="none" w:sz="0" w:space="0" w:color="auto"/>
            <w:bottom w:val="none" w:sz="0" w:space="0" w:color="auto"/>
            <w:right w:val="none" w:sz="0" w:space="0" w:color="auto"/>
          </w:divBdr>
        </w:div>
        <w:div w:id="1180239725">
          <w:marLeft w:val="0"/>
          <w:marRight w:val="0"/>
          <w:marTop w:val="0"/>
          <w:marBottom w:val="0"/>
          <w:divBdr>
            <w:top w:val="none" w:sz="0" w:space="0" w:color="auto"/>
            <w:left w:val="none" w:sz="0" w:space="0" w:color="auto"/>
            <w:bottom w:val="none" w:sz="0" w:space="0" w:color="auto"/>
            <w:right w:val="none" w:sz="0" w:space="0" w:color="auto"/>
          </w:divBdr>
          <w:divsChild>
            <w:div w:id="627858957">
              <w:marLeft w:val="0"/>
              <w:marRight w:val="0"/>
              <w:marTop w:val="0"/>
              <w:marBottom w:val="0"/>
              <w:divBdr>
                <w:top w:val="none" w:sz="0" w:space="0" w:color="auto"/>
                <w:left w:val="none" w:sz="0" w:space="0" w:color="auto"/>
                <w:bottom w:val="none" w:sz="0" w:space="0" w:color="auto"/>
                <w:right w:val="none" w:sz="0" w:space="0" w:color="auto"/>
              </w:divBdr>
            </w:div>
          </w:divsChild>
        </w:div>
        <w:div w:id="1198423687">
          <w:marLeft w:val="0"/>
          <w:marRight w:val="0"/>
          <w:marTop w:val="0"/>
          <w:marBottom w:val="0"/>
          <w:divBdr>
            <w:top w:val="none" w:sz="0" w:space="0" w:color="auto"/>
            <w:left w:val="none" w:sz="0" w:space="0" w:color="auto"/>
            <w:bottom w:val="none" w:sz="0" w:space="0" w:color="auto"/>
            <w:right w:val="none" w:sz="0" w:space="0" w:color="auto"/>
          </w:divBdr>
        </w:div>
        <w:div w:id="1202281878">
          <w:marLeft w:val="0"/>
          <w:marRight w:val="0"/>
          <w:marTop w:val="0"/>
          <w:marBottom w:val="0"/>
          <w:divBdr>
            <w:top w:val="none" w:sz="0" w:space="0" w:color="auto"/>
            <w:left w:val="none" w:sz="0" w:space="0" w:color="auto"/>
            <w:bottom w:val="none" w:sz="0" w:space="0" w:color="auto"/>
            <w:right w:val="none" w:sz="0" w:space="0" w:color="auto"/>
          </w:divBdr>
        </w:div>
        <w:div w:id="1231623033">
          <w:marLeft w:val="0"/>
          <w:marRight w:val="0"/>
          <w:marTop w:val="0"/>
          <w:marBottom w:val="0"/>
          <w:divBdr>
            <w:top w:val="none" w:sz="0" w:space="0" w:color="auto"/>
            <w:left w:val="none" w:sz="0" w:space="0" w:color="auto"/>
            <w:bottom w:val="none" w:sz="0" w:space="0" w:color="auto"/>
            <w:right w:val="none" w:sz="0" w:space="0" w:color="auto"/>
          </w:divBdr>
        </w:div>
        <w:div w:id="1289047923">
          <w:marLeft w:val="0"/>
          <w:marRight w:val="0"/>
          <w:marTop w:val="0"/>
          <w:marBottom w:val="0"/>
          <w:divBdr>
            <w:top w:val="none" w:sz="0" w:space="0" w:color="auto"/>
            <w:left w:val="none" w:sz="0" w:space="0" w:color="auto"/>
            <w:bottom w:val="none" w:sz="0" w:space="0" w:color="auto"/>
            <w:right w:val="none" w:sz="0" w:space="0" w:color="auto"/>
          </w:divBdr>
        </w:div>
        <w:div w:id="1300573783">
          <w:marLeft w:val="0"/>
          <w:marRight w:val="0"/>
          <w:marTop w:val="0"/>
          <w:marBottom w:val="0"/>
          <w:divBdr>
            <w:top w:val="none" w:sz="0" w:space="0" w:color="auto"/>
            <w:left w:val="none" w:sz="0" w:space="0" w:color="auto"/>
            <w:bottom w:val="none" w:sz="0" w:space="0" w:color="auto"/>
            <w:right w:val="none" w:sz="0" w:space="0" w:color="auto"/>
          </w:divBdr>
        </w:div>
        <w:div w:id="1306160344">
          <w:marLeft w:val="0"/>
          <w:marRight w:val="0"/>
          <w:marTop w:val="0"/>
          <w:marBottom w:val="0"/>
          <w:divBdr>
            <w:top w:val="none" w:sz="0" w:space="0" w:color="auto"/>
            <w:left w:val="none" w:sz="0" w:space="0" w:color="auto"/>
            <w:bottom w:val="none" w:sz="0" w:space="0" w:color="auto"/>
            <w:right w:val="none" w:sz="0" w:space="0" w:color="auto"/>
          </w:divBdr>
        </w:div>
        <w:div w:id="1316836670">
          <w:marLeft w:val="0"/>
          <w:marRight w:val="0"/>
          <w:marTop w:val="0"/>
          <w:marBottom w:val="0"/>
          <w:divBdr>
            <w:top w:val="none" w:sz="0" w:space="0" w:color="auto"/>
            <w:left w:val="none" w:sz="0" w:space="0" w:color="auto"/>
            <w:bottom w:val="none" w:sz="0" w:space="0" w:color="auto"/>
            <w:right w:val="none" w:sz="0" w:space="0" w:color="auto"/>
          </w:divBdr>
        </w:div>
        <w:div w:id="1320572488">
          <w:marLeft w:val="0"/>
          <w:marRight w:val="0"/>
          <w:marTop w:val="0"/>
          <w:marBottom w:val="0"/>
          <w:divBdr>
            <w:top w:val="none" w:sz="0" w:space="0" w:color="auto"/>
            <w:left w:val="none" w:sz="0" w:space="0" w:color="auto"/>
            <w:bottom w:val="none" w:sz="0" w:space="0" w:color="auto"/>
            <w:right w:val="none" w:sz="0" w:space="0" w:color="auto"/>
          </w:divBdr>
        </w:div>
        <w:div w:id="1352680242">
          <w:marLeft w:val="0"/>
          <w:marRight w:val="0"/>
          <w:marTop w:val="0"/>
          <w:marBottom w:val="0"/>
          <w:divBdr>
            <w:top w:val="none" w:sz="0" w:space="0" w:color="auto"/>
            <w:left w:val="none" w:sz="0" w:space="0" w:color="auto"/>
            <w:bottom w:val="none" w:sz="0" w:space="0" w:color="auto"/>
            <w:right w:val="none" w:sz="0" w:space="0" w:color="auto"/>
          </w:divBdr>
        </w:div>
        <w:div w:id="1363088252">
          <w:marLeft w:val="0"/>
          <w:marRight w:val="0"/>
          <w:marTop w:val="0"/>
          <w:marBottom w:val="0"/>
          <w:divBdr>
            <w:top w:val="none" w:sz="0" w:space="0" w:color="auto"/>
            <w:left w:val="none" w:sz="0" w:space="0" w:color="auto"/>
            <w:bottom w:val="none" w:sz="0" w:space="0" w:color="auto"/>
            <w:right w:val="none" w:sz="0" w:space="0" w:color="auto"/>
          </w:divBdr>
        </w:div>
        <w:div w:id="1368948053">
          <w:marLeft w:val="0"/>
          <w:marRight w:val="0"/>
          <w:marTop w:val="0"/>
          <w:marBottom w:val="0"/>
          <w:divBdr>
            <w:top w:val="none" w:sz="0" w:space="0" w:color="auto"/>
            <w:left w:val="none" w:sz="0" w:space="0" w:color="auto"/>
            <w:bottom w:val="none" w:sz="0" w:space="0" w:color="auto"/>
            <w:right w:val="none" w:sz="0" w:space="0" w:color="auto"/>
          </w:divBdr>
        </w:div>
        <w:div w:id="1423181410">
          <w:marLeft w:val="0"/>
          <w:marRight w:val="0"/>
          <w:marTop w:val="0"/>
          <w:marBottom w:val="0"/>
          <w:divBdr>
            <w:top w:val="none" w:sz="0" w:space="0" w:color="auto"/>
            <w:left w:val="none" w:sz="0" w:space="0" w:color="auto"/>
            <w:bottom w:val="none" w:sz="0" w:space="0" w:color="auto"/>
            <w:right w:val="none" w:sz="0" w:space="0" w:color="auto"/>
          </w:divBdr>
        </w:div>
        <w:div w:id="1426144805">
          <w:marLeft w:val="0"/>
          <w:marRight w:val="0"/>
          <w:marTop w:val="0"/>
          <w:marBottom w:val="0"/>
          <w:divBdr>
            <w:top w:val="none" w:sz="0" w:space="0" w:color="auto"/>
            <w:left w:val="none" w:sz="0" w:space="0" w:color="auto"/>
            <w:bottom w:val="none" w:sz="0" w:space="0" w:color="auto"/>
            <w:right w:val="none" w:sz="0" w:space="0" w:color="auto"/>
          </w:divBdr>
        </w:div>
        <w:div w:id="1433935246">
          <w:marLeft w:val="0"/>
          <w:marRight w:val="0"/>
          <w:marTop w:val="0"/>
          <w:marBottom w:val="0"/>
          <w:divBdr>
            <w:top w:val="none" w:sz="0" w:space="0" w:color="auto"/>
            <w:left w:val="none" w:sz="0" w:space="0" w:color="auto"/>
            <w:bottom w:val="none" w:sz="0" w:space="0" w:color="auto"/>
            <w:right w:val="none" w:sz="0" w:space="0" w:color="auto"/>
          </w:divBdr>
        </w:div>
        <w:div w:id="1436709049">
          <w:marLeft w:val="0"/>
          <w:marRight w:val="0"/>
          <w:marTop w:val="0"/>
          <w:marBottom w:val="0"/>
          <w:divBdr>
            <w:top w:val="none" w:sz="0" w:space="0" w:color="auto"/>
            <w:left w:val="none" w:sz="0" w:space="0" w:color="auto"/>
            <w:bottom w:val="none" w:sz="0" w:space="0" w:color="auto"/>
            <w:right w:val="none" w:sz="0" w:space="0" w:color="auto"/>
          </w:divBdr>
        </w:div>
        <w:div w:id="1469087129">
          <w:marLeft w:val="0"/>
          <w:marRight w:val="0"/>
          <w:marTop w:val="0"/>
          <w:marBottom w:val="0"/>
          <w:divBdr>
            <w:top w:val="none" w:sz="0" w:space="0" w:color="auto"/>
            <w:left w:val="none" w:sz="0" w:space="0" w:color="auto"/>
            <w:bottom w:val="none" w:sz="0" w:space="0" w:color="auto"/>
            <w:right w:val="none" w:sz="0" w:space="0" w:color="auto"/>
          </w:divBdr>
        </w:div>
        <w:div w:id="1474565733">
          <w:marLeft w:val="0"/>
          <w:marRight w:val="0"/>
          <w:marTop w:val="0"/>
          <w:marBottom w:val="0"/>
          <w:divBdr>
            <w:top w:val="none" w:sz="0" w:space="0" w:color="auto"/>
            <w:left w:val="none" w:sz="0" w:space="0" w:color="auto"/>
            <w:bottom w:val="none" w:sz="0" w:space="0" w:color="auto"/>
            <w:right w:val="none" w:sz="0" w:space="0" w:color="auto"/>
          </w:divBdr>
        </w:div>
        <w:div w:id="1475826745">
          <w:marLeft w:val="0"/>
          <w:marRight w:val="0"/>
          <w:marTop w:val="0"/>
          <w:marBottom w:val="0"/>
          <w:divBdr>
            <w:top w:val="none" w:sz="0" w:space="0" w:color="auto"/>
            <w:left w:val="none" w:sz="0" w:space="0" w:color="auto"/>
            <w:bottom w:val="none" w:sz="0" w:space="0" w:color="auto"/>
            <w:right w:val="none" w:sz="0" w:space="0" w:color="auto"/>
          </w:divBdr>
        </w:div>
        <w:div w:id="1489177092">
          <w:marLeft w:val="0"/>
          <w:marRight w:val="0"/>
          <w:marTop w:val="0"/>
          <w:marBottom w:val="0"/>
          <w:divBdr>
            <w:top w:val="none" w:sz="0" w:space="0" w:color="auto"/>
            <w:left w:val="none" w:sz="0" w:space="0" w:color="auto"/>
            <w:bottom w:val="none" w:sz="0" w:space="0" w:color="auto"/>
            <w:right w:val="none" w:sz="0" w:space="0" w:color="auto"/>
          </w:divBdr>
        </w:div>
        <w:div w:id="1504399006">
          <w:marLeft w:val="0"/>
          <w:marRight w:val="0"/>
          <w:marTop w:val="0"/>
          <w:marBottom w:val="0"/>
          <w:divBdr>
            <w:top w:val="none" w:sz="0" w:space="0" w:color="auto"/>
            <w:left w:val="none" w:sz="0" w:space="0" w:color="auto"/>
            <w:bottom w:val="none" w:sz="0" w:space="0" w:color="auto"/>
            <w:right w:val="none" w:sz="0" w:space="0" w:color="auto"/>
          </w:divBdr>
        </w:div>
        <w:div w:id="1530993707">
          <w:marLeft w:val="0"/>
          <w:marRight w:val="0"/>
          <w:marTop w:val="0"/>
          <w:marBottom w:val="0"/>
          <w:divBdr>
            <w:top w:val="none" w:sz="0" w:space="0" w:color="auto"/>
            <w:left w:val="none" w:sz="0" w:space="0" w:color="auto"/>
            <w:bottom w:val="none" w:sz="0" w:space="0" w:color="auto"/>
            <w:right w:val="none" w:sz="0" w:space="0" w:color="auto"/>
          </w:divBdr>
        </w:div>
        <w:div w:id="1540555716">
          <w:marLeft w:val="0"/>
          <w:marRight w:val="0"/>
          <w:marTop w:val="0"/>
          <w:marBottom w:val="0"/>
          <w:divBdr>
            <w:top w:val="none" w:sz="0" w:space="0" w:color="auto"/>
            <w:left w:val="none" w:sz="0" w:space="0" w:color="auto"/>
            <w:bottom w:val="none" w:sz="0" w:space="0" w:color="auto"/>
            <w:right w:val="none" w:sz="0" w:space="0" w:color="auto"/>
          </w:divBdr>
        </w:div>
        <w:div w:id="1540849142">
          <w:marLeft w:val="0"/>
          <w:marRight w:val="0"/>
          <w:marTop w:val="0"/>
          <w:marBottom w:val="0"/>
          <w:divBdr>
            <w:top w:val="none" w:sz="0" w:space="0" w:color="auto"/>
            <w:left w:val="none" w:sz="0" w:space="0" w:color="auto"/>
            <w:bottom w:val="none" w:sz="0" w:space="0" w:color="auto"/>
            <w:right w:val="none" w:sz="0" w:space="0" w:color="auto"/>
          </w:divBdr>
        </w:div>
        <w:div w:id="1548448322">
          <w:marLeft w:val="0"/>
          <w:marRight w:val="0"/>
          <w:marTop w:val="0"/>
          <w:marBottom w:val="0"/>
          <w:divBdr>
            <w:top w:val="none" w:sz="0" w:space="0" w:color="auto"/>
            <w:left w:val="none" w:sz="0" w:space="0" w:color="auto"/>
            <w:bottom w:val="none" w:sz="0" w:space="0" w:color="auto"/>
            <w:right w:val="none" w:sz="0" w:space="0" w:color="auto"/>
          </w:divBdr>
        </w:div>
        <w:div w:id="1549563791">
          <w:marLeft w:val="0"/>
          <w:marRight w:val="0"/>
          <w:marTop w:val="0"/>
          <w:marBottom w:val="0"/>
          <w:divBdr>
            <w:top w:val="none" w:sz="0" w:space="0" w:color="auto"/>
            <w:left w:val="none" w:sz="0" w:space="0" w:color="auto"/>
            <w:bottom w:val="none" w:sz="0" w:space="0" w:color="auto"/>
            <w:right w:val="none" w:sz="0" w:space="0" w:color="auto"/>
          </w:divBdr>
        </w:div>
        <w:div w:id="1566993480">
          <w:marLeft w:val="0"/>
          <w:marRight w:val="0"/>
          <w:marTop w:val="0"/>
          <w:marBottom w:val="0"/>
          <w:divBdr>
            <w:top w:val="none" w:sz="0" w:space="0" w:color="auto"/>
            <w:left w:val="none" w:sz="0" w:space="0" w:color="auto"/>
            <w:bottom w:val="none" w:sz="0" w:space="0" w:color="auto"/>
            <w:right w:val="none" w:sz="0" w:space="0" w:color="auto"/>
          </w:divBdr>
        </w:div>
        <w:div w:id="1597782120">
          <w:marLeft w:val="0"/>
          <w:marRight w:val="0"/>
          <w:marTop w:val="0"/>
          <w:marBottom w:val="0"/>
          <w:divBdr>
            <w:top w:val="none" w:sz="0" w:space="0" w:color="auto"/>
            <w:left w:val="none" w:sz="0" w:space="0" w:color="auto"/>
            <w:bottom w:val="none" w:sz="0" w:space="0" w:color="auto"/>
            <w:right w:val="none" w:sz="0" w:space="0" w:color="auto"/>
          </w:divBdr>
        </w:div>
        <w:div w:id="1605068465">
          <w:marLeft w:val="0"/>
          <w:marRight w:val="0"/>
          <w:marTop w:val="0"/>
          <w:marBottom w:val="0"/>
          <w:divBdr>
            <w:top w:val="none" w:sz="0" w:space="0" w:color="auto"/>
            <w:left w:val="none" w:sz="0" w:space="0" w:color="auto"/>
            <w:bottom w:val="none" w:sz="0" w:space="0" w:color="auto"/>
            <w:right w:val="none" w:sz="0" w:space="0" w:color="auto"/>
          </w:divBdr>
        </w:div>
        <w:div w:id="1608610634">
          <w:marLeft w:val="0"/>
          <w:marRight w:val="0"/>
          <w:marTop w:val="0"/>
          <w:marBottom w:val="0"/>
          <w:divBdr>
            <w:top w:val="none" w:sz="0" w:space="0" w:color="auto"/>
            <w:left w:val="none" w:sz="0" w:space="0" w:color="auto"/>
            <w:bottom w:val="none" w:sz="0" w:space="0" w:color="auto"/>
            <w:right w:val="none" w:sz="0" w:space="0" w:color="auto"/>
          </w:divBdr>
        </w:div>
        <w:div w:id="1625386509">
          <w:marLeft w:val="0"/>
          <w:marRight w:val="0"/>
          <w:marTop w:val="0"/>
          <w:marBottom w:val="0"/>
          <w:divBdr>
            <w:top w:val="none" w:sz="0" w:space="0" w:color="auto"/>
            <w:left w:val="none" w:sz="0" w:space="0" w:color="auto"/>
            <w:bottom w:val="none" w:sz="0" w:space="0" w:color="auto"/>
            <w:right w:val="none" w:sz="0" w:space="0" w:color="auto"/>
          </w:divBdr>
        </w:div>
        <w:div w:id="1664162578">
          <w:marLeft w:val="0"/>
          <w:marRight w:val="0"/>
          <w:marTop w:val="0"/>
          <w:marBottom w:val="0"/>
          <w:divBdr>
            <w:top w:val="none" w:sz="0" w:space="0" w:color="auto"/>
            <w:left w:val="none" w:sz="0" w:space="0" w:color="auto"/>
            <w:bottom w:val="none" w:sz="0" w:space="0" w:color="auto"/>
            <w:right w:val="none" w:sz="0" w:space="0" w:color="auto"/>
          </w:divBdr>
        </w:div>
        <w:div w:id="1686008948">
          <w:marLeft w:val="0"/>
          <w:marRight w:val="0"/>
          <w:marTop w:val="0"/>
          <w:marBottom w:val="0"/>
          <w:divBdr>
            <w:top w:val="none" w:sz="0" w:space="0" w:color="auto"/>
            <w:left w:val="none" w:sz="0" w:space="0" w:color="auto"/>
            <w:bottom w:val="none" w:sz="0" w:space="0" w:color="auto"/>
            <w:right w:val="none" w:sz="0" w:space="0" w:color="auto"/>
          </w:divBdr>
        </w:div>
        <w:div w:id="1688168876">
          <w:marLeft w:val="0"/>
          <w:marRight w:val="0"/>
          <w:marTop w:val="0"/>
          <w:marBottom w:val="0"/>
          <w:divBdr>
            <w:top w:val="none" w:sz="0" w:space="0" w:color="auto"/>
            <w:left w:val="none" w:sz="0" w:space="0" w:color="auto"/>
            <w:bottom w:val="none" w:sz="0" w:space="0" w:color="auto"/>
            <w:right w:val="none" w:sz="0" w:space="0" w:color="auto"/>
          </w:divBdr>
        </w:div>
        <w:div w:id="1735156778">
          <w:marLeft w:val="0"/>
          <w:marRight w:val="0"/>
          <w:marTop w:val="0"/>
          <w:marBottom w:val="0"/>
          <w:divBdr>
            <w:top w:val="none" w:sz="0" w:space="0" w:color="auto"/>
            <w:left w:val="none" w:sz="0" w:space="0" w:color="auto"/>
            <w:bottom w:val="none" w:sz="0" w:space="0" w:color="auto"/>
            <w:right w:val="none" w:sz="0" w:space="0" w:color="auto"/>
          </w:divBdr>
        </w:div>
        <w:div w:id="1741319991">
          <w:marLeft w:val="0"/>
          <w:marRight w:val="0"/>
          <w:marTop w:val="0"/>
          <w:marBottom w:val="0"/>
          <w:divBdr>
            <w:top w:val="none" w:sz="0" w:space="0" w:color="auto"/>
            <w:left w:val="none" w:sz="0" w:space="0" w:color="auto"/>
            <w:bottom w:val="none" w:sz="0" w:space="0" w:color="auto"/>
            <w:right w:val="none" w:sz="0" w:space="0" w:color="auto"/>
          </w:divBdr>
        </w:div>
        <w:div w:id="1779056383">
          <w:marLeft w:val="0"/>
          <w:marRight w:val="0"/>
          <w:marTop w:val="0"/>
          <w:marBottom w:val="0"/>
          <w:divBdr>
            <w:top w:val="none" w:sz="0" w:space="0" w:color="auto"/>
            <w:left w:val="none" w:sz="0" w:space="0" w:color="auto"/>
            <w:bottom w:val="none" w:sz="0" w:space="0" w:color="auto"/>
            <w:right w:val="none" w:sz="0" w:space="0" w:color="auto"/>
          </w:divBdr>
        </w:div>
        <w:div w:id="1791976490">
          <w:marLeft w:val="0"/>
          <w:marRight w:val="0"/>
          <w:marTop w:val="0"/>
          <w:marBottom w:val="0"/>
          <w:divBdr>
            <w:top w:val="none" w:sz="0" w:space="0" w:color="auto"/>
            <w:left w:val="none" w:sz="0" w:space="0" w:color="auto"/>
            <w:bottom w:val="none" w:sz="0" w:space="0" w:color="auto"/>
            <w:right w:val="none" w:sz="0" w:space="0" w:color="auto"/>
          </w:divBdr>
        </w:div>
        <w:div w:id="1792550088">
          <w:marLeft w:val="0"/>
          <w:marRight w:val="0"/>
          <w:marTop w:val="0"/>
          <w:marBottom w:val="0"/>
          <w:divBdr>
            <w:top w:val="none" w:sz="0" w:space="0" w:color="auto"/>
            <w:left w:val="none" w:sz="0" w:space="0" w:color="auto"/>
            <w:bottom w:val="none" w:sz="0" w:space="0" w:color="auto"/>
            <w:right w:val="none" w:sz="0" w:space="0" w:color="auto"/>
          </w:divBdr>
        </w:div>
        <w:div w:id="1808401731">
          <w:marLeft w:val="0"/>
          <w:marRight w:val="0"/>
          <w:marTop w:val="0"/>
          <w:marBottom w:val="0"/>
          <w:divBdr>
            <w:top w:val="none" w:sz="0" w:space="0" w:color="auto"/>
            <w:left w:val="none" w:sz="0" w:space="0" w:color="auto"/>
            <w:bottom w:val="none" w:sz="0" w:space="0" w:color="auto"/>
            <w:right w:val="none" w:sz="0" w:space="0" w:color="auto"/>
          </w:divBdr>
        </w:div>
        <w:div w:id="1808468657">
          <w:marLeft w:val="0"/>
          <w:marRight w:val="0"/>
          <w:marTop w:val="0"/>
          <w:marBottom w:val="0"/>
          <w:divBdr>
            <w:top w:val="none" w:sz="0" w:space="0" w:color="auto"/>
            <w:left w:val="none" w:sz="0" w:space="0" w:color="auto"/>
            <w:bottom w:val="none" w:sz="0" w:space="0" w:color="auto"/>
            <w:right w:val="none" w:sz="0" w:space="0" w:color="auto"/>
          </w:divBdr>
        </w:div>
        <w:div w:id="1835877642">
          <w:marLeft w:val="0"/>
          <w:marRight w:val="0"/>
          <w:marTop w:val="0"/>
          <w:marBottom w:val="0"/>
          <w:divBdr>
            <w:top w:val="none" w:sz="0" w:space="0" w:color="auto"/>
            <w:left w:val="none" w:sz="0" w:space="0" w:color="auto"/>
            <w:bottom w:val="none" w:sz="0" w:space="0" w:color="auto"/>
            <w:right w:val="none" w:sz="0" w:space="0" w:color="auto"/>
          </w:divBdr>
        </w:div>
        <w:div w:id="1849364863">
          <w:marLeft w:val="0"/>
          <w:marRight w:val="0"/>
          <w:marTop w:val="0"/>
          <w:marBottom w:val="0"/>
          <w:divBdr>
            <w:top w:val="none" w:sz="0" w:space="0" w:color="auto"/>
            <w:left w:val="none" w:sz="0" w:space="0" w:color="auto"/>
            <w:bottom w:val="none" w:sz="0" w:space="0" w:color="auto"/>
            <w:right w:val="none" w:sz="0" w:space="0" w:color="auto"/>
          </w:divBdr>
        </w:div>
        <w:div w:id="1876581731">
          <w:marLeft w:val="0"/>
          <w:marRight w:val="0"/>
          <w:marTop w:val="0"/>
          <w:marBottom w:val="0"/>
          <w:divBdr>
            <w:top w:val="none" w:sz="0" w:space="0" w:color="auto"/>
            <w:left w:val="none" w:sz="0" w:space="0" w:color="auto"/>
            <w:bottom w:val="none" w:sz="0" w:space="0" w:color="auto"/>
            <w:right w:val="none" w:sz="0" w:space="0" w:color="auto"/>
          </w:divBdr>
        </w:div>
        <w:div w:id="1881166806">
          <w:marLeft w:val="0"/>
          <w:marRight w:val="0"/>
          <w:marTop w:val="0"/>
          <w:marBottom w:val="0"/>
          <w:divBdr>
            <w:top w:val="none" w:sz="0" w:space="0" w:color="auto"/>
            <w:left w:val="none" w:sz="0" w:space="0" w:color="auto"/>
            <w:bottom w:val="none" w:sz="0" w:space="0" w:color="auto"/>
            <w:right w:val="none" w:sz="0" w:space="0" w:color="auto"/>
          </w:divBdr>
        </w:div>
        <w:div w:id="1914855066">
          <w:marLeft w:val="0"/>
          <w:marRight w:val="0"/>
          <w:marTop w:val="0"/>
          <w:marBottom w:val="0"/>
          <w:divBdr>
            <w:top w:val="none" w:sz="0" w:space="0" w:color="auto"/>
            <w:left w:val="none" w:sz="0" w:space="0" w:color="auto"/>
            <w:bottom w:val="none" w:sz="0" w:space="0" w:color="auto"/>
            <w:right w:val="none" w:sz="0" w:space="0" w:color="auto"/>
          </w:divBdr>
        </w:div>
        <w:div w:id="1932930220">
          <w:marLeft w:val="0"/>
          <w:marRight w:val="0"/>
          <w:marTop w:val="0"/>
          <w:marBottom w:val="0"/>
          <w:divBdr>
            <w:top w:val="none" w:sz="0" w:space="0" w:color="auto"/>
            <w:left w:val="none" w:sz="0" w:space="0" w:color="auto"/>
            <w:bottom w:val="none" w:sz="0" w:space="0" w:color="auto"/>
            <w:right w:val="none" w:sz="0" w:space="0" w:color="auto"/>
          </w:divBdr>
        </w:div>
        <w:div w:id="1934970385">
          <w:marLeft w:val="0"/>
          <w:marRight w:val="0"/>
          <w:marTop w:val="0"/>
          <w:marBottom w:val="0"/>
          <w:divBdr>
            <w:top w:val="none" w:sz="0" w:space="0" w:color="auto"/>
            <w:left w:val="none" w:sz="0" w:space="0" w:color="auto"/>
            <w:bottom w:val="none" w:sz="0" w:space="0" w:color="auto"/>
            <w:right w:val="none" w:sz="0" w:space="0" w:color="auto"/>
          </w:divBdr>
        </w:div>
        <w:div w:id="1943612456">
          <w:marLeft w:val="0"/>
          <w:marRight w:val="0"/>
          <w:marTop w:val="0"/>
          <w:marBottom w:val="0"/>
          <w:divBdr>
            <w:top w:val="none" w:sz="0" w:space="0" w:color="auto"/>
            <w:left w:val="none" w:sz="0" w:space="0" w:color="auto"/>
            <w:bottom w:val="none" w:sz="0" w:space="0" w:color="auto"/>
            <w:right w:val="none" w:sz="0" w:space="0" w:color="auto"/>
          </w:divBdr>
        </w:div>
        <w:div w:id="1958903429">
          <w:marLeft w:val="0"/>
          <w:marRight w:val="0"/>
          <w:marTop w:val="0"/>
          <w:marBottom w:val="0"/>
          <w:divBdr>
            <w:top w:val="none" w:sz="0" w:space="0" w:color="auto"/>
            <w:left w:val="none" w:sz="0" w:space="0" w:color="auto"/>
            <w:bottom w:val="none" w:sz="0" w:space="0" w:color="auto"/>
            <w:right w:val="none" w:sz="0" w:space="0" w:color="auto"/>
          </w:divBdr>
        </w:div>
        <w:div w:id="1961644093">
          <w:marLeft w:val="0"/>
          <w:marRight w:val="0"/>
          <w:marTop w:val="0"/>
          <w:marBottom w:val="0"/>
          <w:divBdr>
            <w:top w:val="none" w:sz="0" w:space="0" w:color="auto"/>
            <w:left w:val="none" w:sz="0" w:space="0" w:color="auto"/>
            <w:bottom w:val="none" w:sz="0" w:space="0" w:color="auto"/>
            <w:right w:val="none" w:sz="0" w:space="0" w:color="auto"/>
          </w:divBdr>
        </w:div>
        <w:div w:id="1964731978">
          <w:marLeft w:val="0"/>
          <w:marRight w:val="0"/>
          <w:marTop w:val="0"/>
          <w:marBottom w:val="0"/>
          <w:divBdr>
            <w:top w:val="none" w:sz="0" w:space="0" w:color="auto"/>
            <w:left w:val="none" w:sz="0" w:space="0" w:color="auto"/>
            <w:bottom w:val="none" w:sz="0" w:space="0" w:color="auto"/>
            <w:right w:val="none" w:sz="0" w:space="0" w:color="auto"/>
          </w:divBdr>
        </w:div>
        <w:div w:id="1974866873">
          <w:marLeft w:val="0"/>
          <w:marRight w:val="0"/>
          <w:marTop w:val="0"/>
          <w:marBottom w:val="0"/>
          <w:divBdr>
            <w:top w:val="none" w:sz="0" w:space="0" w:color="auto"/>
            <w:left w:val="none" w:sz="0" w:space="0" w:color="auto"/>
            <w:bottom w:val="none" w:sz="0" w:space="0" w:color="auto"/>
            <w:right w:val="none" w:sz="0" w:space="0" w:color="auto"/>
          </w:divBdr>
        </w:div>
        <w:div w:id="1999964017">
          <w:marLeft w:val="0"/>
          <w:marRight w:val="0"/>
          <w:marTop w:val="0"/>
          <w:marBottom w:val="0"/>
          <w:divBdr>
            <w:top w:val="none" w:sz="0" w:space="0" w:color="auto"/>
            <w:left w:val="none" w:sz="0" w:space="0" w:color="auto"/>
            <w:bottom w:val="none" w:sz="0" w:space="0" w:color="auto"/>
            <w:right w:val="none" w:sz="0" w:space="0" w:color="auto"/>
          </w:divBdr>
        </w:div>
        <w:div w:id="2020692423">
          <w:marLeft w:val="0"/>
          <w:marRight w:val="0"/>
          <w:marTop w:val="0"/>
          <w:marBottom w:val="0"/>
          <w:divBdr>
            <w:top w:val="none" w:sz="0" w:space="0" w:color="auto"/>
            <w:left w:val="none" w:sz="0" w:space="0" w:color="auto"/>
            <w:bottom w:val="none" w:sz="0" w:space="0" w:color="auto"/>
            <w:right w:val="none" w:sz="0" w:space="0" w:color="auto"/>
          </w:divBdr>
        </w:div>
        <w:div w:id="2027369324">
          <w:marLeft w:val="0"/>
          <w:marRight w:val="0"/>
          <w:marTop w:val="0"/>
          <w:marBottom w:val="0"/>
          <w:divBdr>
            <w:top w:val="none" w:sz="0" w:space="0" w:color="auto"/>
            <w:left w:val="none" w:sz="0" w:space="0" w:color="auto"/>
            <w:bottom w:val="none" w:sz="0" w:space="0" w:color="auto"/>
            <w:right w:val="none" w:sz="0" w:space="0" w:color="auto"/>
          </w:divBdr>
        </w:div>
        <w:div w:id="2033677594">
          <w:marLeft w:val="0"/>
          <w:marRight w:val="0"/>
          <w:marTop w:val="0"/>
          <w:marBottom w:val="0"/>
          <w:divBdr>
            <w:top w:val="none" w:sz="0" w:space="0" w:color="auto"/>
            <w:left w:val="none" w:sz="0" w:space="0" w:color="auto"/>
            <w:bottom w:val="none" w:sz="0" w:space="0" w:color="auto"/>
            <w:right w:val="none" w:sz="0" w:space="0" w:color="auto"/>
          </w:divBdr>
        </w:div>
        <w:div w:id="2088376244">
          <w:marLeft w:val="0"/>
          <w:marRight w:val="0"/>
          <w:marTop w:val="0"/>
          <w:marBottom w:val="0"/>
          <w:divBdr>
            <w:top w:val="none" w:sz="0" w:space="0" w:color="auto"/>
            <w:left w:val="none" w:sz="0" w:space="0" w:color="auto"/>
            <w:bottom w:val="none" w:sz="0" w:space="0" w:color="auto"/>
            <w:right w:val="none" w:sz="0" w:space="0" w:color="auto"/>
          </w:divBdr>
        </w:div>
        <w:div w:id="2091613778">
          <w:marLeft w:val="0"/>
          <w:marRight w:val="0"/>
          <w:marTop w:val="0"/>
          <w:marBottom w:val="0"/>
          <w:divBdr>
            <w:top w:val="none" w:sz="0" w:space="0" w:color="auto"/>
            <w:left w:val="none" w:sz="0" w:space="0" w:color="auto"/>
            <w:bottom w:val="none" w:sz="0" w:space="0" w:color="auto"/>
            <w:right w:val="none" w:sz="0" w:space="0" w:color="auto"/>
          </w:divBdr>
        </w:div>
        <w:div w:id="2099325458">
          <w:marLeft w:val="0"/>
          <w:marRight w:val="0"/>
          <w:marTop w:val="0"/>
          <w:marBottom w:val="0"/>
          <w:divBdr>
            <w:top w:val="none" w:sz="0" w:space="0" w:color="auto"/>
            <w:left w:val="none" w:sz="0" w:space="0" w:color="auto"/>
            <w:bottom w:val="none" w:sz="0" w:space="0" w:color="auto"/>
            <w:right w:val="none" w:sz="0" w:space="0" w:color="auto"/>
          </w:divBdr>
        </w:div>
        <w:div w:id="2121950186">
          <w:marLeft w:val="0"/>
          <w:marRight w:val="0"/>
          <w:marTop w:val="0"/>
          <w:marBottom w:val="0"/>
          <w:divBdr>
            <w:top w:val="none" w:sz="0" w:space="0" w:color="auto"/>
            <w:left w:val="none" w:sz="0" w:space="0" w:color="auto"/>
            <w:bottom w:val="none" w:sz="0" w:space="0" w:color="auto"/>
            <w:right w:val="none" w:sz="0" w:space="0" w:color="auto"/>
          </w:divBdr>
        </w:div>
        <w:div w:id="2126580390">
          <w:marLeft w:val="0"/>
          <w:marRight w:val="0"/>
          <w:marTop w:val="0"/>
          <w:marBottom w:val="0"/>
          <w:divBdr>
            <w:top w:val="none" w:sz="0" w:space="0" w:color="auto"/>
            <w:left w:val="none" w:sz="0" w:space="0" w:color="auto"/>
            <w:bottom w:val="none" w:sz="0" w:space="0" w:color="auto"/>
            <w:right w:val="none" w:sz="0" w:space="0" w:color="auto"/>
          </w:divBdr>
        </w:div>
        <w:div w:id="2134277443">
          <w:marLeft w:val="0"/>
          <w:marRight w:val="0"/>
          <w:marTop w:val="0"/>
          <w:marBottom w:val="0"/>
          <w:divBdr>
            <w:top w:val="none" w:sz="0" w:space="0" w:color="auto"/>
            <w:left w:val="none" w:sz="0" w:space="0" w:color="auto"/>
            <w:bottom w:val="none" w:sz="0" w:space="0" w:color="auto"/>
            <w:right w:val="none" w:sz="0" w:space="0" w:color="auto"/>
          </w:divBdr>
        </w:div>
        <w:div w:id="2142796905">
          <w:marLeft w:val="0"/>
          <w:marRight w:val="0"/>
          <w:marTop w:val="0"/>
          <w:marBottom w:val="0"/>
          <w:divBdr>
            <w:top w:val="none" w:sz="0" w:space="0" w:color="auto"/>
            <w:left w:val="none" w:sz="0" w:space="0" w:color="auto"/>
            <w:bottom w:val="none" w:sz="0" w:space="0" w:color="auto"/>
            <w:right w:val="none" w:sz="0" w:space="0" w:color="auto"/>
          </w:divBdr>
        </w:div>
        <w:div w:id="2145542337">
          <w:marLeft w:val="0"/>
          <w:marRight w:val="0"/>
          <w:marTop w:val="0"/>
          <w:marBottom w:val="0"/>
          <w:divBdr>
            <w:top w:val="none" w:sz="0" w:space="0" w:color="auto"/>
            <w:left w:val="none" w:sz="0" w:space="0" w:color="auto"/>
            <w:bottom w:val="none" w:sz="0" w:space="0" w:color="auto"/>
            <w:right w:val="none" w:sz="0" w:space="0" w:color="auto"/>
          </w:divBdr>
        </w:div>
      </w:divsChild>
    </w:div>
    <w:div w:id="778334519">
      <w:bodyDiv w:val="1"/>
      <w:marLeft w:val="0"/>
      <w:marRight w:val="0"/>
      <w:marTop w:val="0"/>
      <w:marBottom w:val="0"/>
      <w:divBdr>
        <w:top w:val="none" w:sz="0" w:space="0" w:color="auto"/>
        <w:left w:val="none" w:sz="0" w:space="0" w:color="auto"/>
        <w:bottom w:val="none" w:sz="0" w:space="0" w:color="auto"/>
        <w:right w:val="none" w:sz="0" w:space="0" w:color="auto"/>
      </w:divBdr>
    </w:div>
    <w:div w:id="779227329">
      <w:bodyDiv w:val="1"/>
      <w:marLeft w:val="0"/>
      <w:marRight w:val="0"/>
      <w:marTop w:val="0"/>
      <w:marBottom w:val="0"/>
      <w:divBdr>
        <w:top w:val="none" w:sz="0" w:space="0" w:color="auto"/>
        <w:left w:val="none" w:sz="0" w:space="0" w:color="auto"/>
        <w:bottom w:val="none" w:sz="0" w:space="0" w:color="auto"/>
        <w:right w:val="none" w:sz="0" w:space="0" w:color="auto"/>
      </w:divBdr>
    </w:div>
    <w:div w:id="804541779">
      <w:bodyDiv w:val="1"/>
      <w:marLeft w:val="0"/>
      <w:marRight w:val="0"/>
      <w:marTop w:val="0"/>
      <w:marBottom w:val="0"/>
      <w:divBdr>
        <w:top w:val="none" w:sz="0" w:space="0" w:color="auto"/>
        <w:left w:val="none" w:sz="0" w:space="0" w:color="auto"/>
        <w:bottom w:val="none" w:sz="0" w:space="0" w:color="auto"/>
        <w:right w:val="none" w:sz="0" w:space="0" w:color="auto"/>
      </w:divBdr>
    </w:div>
    <w:div w:id="807170142">
      <w:bodyDiv w:val="1"/>
      <w:marLeft w:val="0"/>
      <w:marRight w:val="0"/>
      <w:marTop w:val="0"/>
      <w:marBottom w:val="0"/>
      <w:divBdr>
        <w:top w:val="none" w:sz="0" w:space="0" w:color="auto"/>
        <w:left w:val="none" w:sz="0" w:space="0" w:color="auto"/>
        <w:bottom w:val="none" w:sz="0" w:space="0" w:color="auto"/>
        <w:right w:val="none" w:sz="0" w:space="0" w:color="auto"/>
      </w:divBdr>
    </w:div>
    <w:div w:id="822307759">
      <w:bodyDiv w:val="1"/>
      <w:marLeft w:val="0"/>
      <w:marRight w:val="0"/>
      <w:marTop w:val="0"/>
      <w:marBottom w:val="0"/>
      <w:divBdr>
        <w:top w:val="none" w:sz="0" w:space="0" w:color="auto"/>
        <w:left w:val="none" w:sz="0" w:space="0" w:color="auto"/>
        <w:bottom w:val="none" w:sz="0" w:space="0" w:color="auto"/>
        <w:right w:val="none" w:sz="0" w:space="0" w:color="auto"/>
      </w:divBdr>
      <w:divsChild>
        <w:div w:id="385567680">
          <w:marLeft w:val="0"/>
          <w:marRight w:val="0"/>
          <w:marTop w:val="0"/>
          <w:marBottom w:val="0"/>
          <w:divBdr>
            <w:top w:val="none" w:sz="0" w:space="0" w:color="auto"/>
            <w:left w:val="none" w:sz="0" w:space="0" w:color="auto"/>
            <w:bottom w:val="none" w:sz="0" w:space="0" w:color="auto"/>
            <w:right w:val="none" w:sz="0" w:space="0" w:color="auto"/>
          </w:divBdr>
          <w:divsChild>
            <w:div w:id="5474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5251">
      <w:bodyDiv w:val="1"/>
      <w:marLeft w:val="0"/>
      <w:marRight w:val="0"/>
      <w:marTop w:val="0"/>
      <w:marBottom w:val="0"/>
      <w:divBdr>
        <w:top w:val="none" w:sz="0" w:space="0" w:color="auto"/>
        <w:left w:val="none" w:sz="0" w:space="0" w:color="auto"/>
        <w:bottom w:val="none" w:sz="0" w:space="0" w:color="auto"/>
        <w:right w:val="none" w:sz="0" w:space="0" w:color="auto"/>
      </w:divBdr>
    </w:div>
    <w:div w:id="828642761">
      <w:bodyDiv w:val="1"/>
      <w:marLeft w:val="0"/>
      <w:marRight w:val="0"/>
      <w:marTop w:val="0"/>
      <w:marBottom w:val="0"/>
      <w:divBdr>
        <w:top w:val="none" w:sz="0" w:space="0" w:color="auto"/>
        <w:left w:val="none" w:sz="0" w:space="0" w:color="auto"/>
        <w:bottom w:val="none" w:sz="0" w:space="0" w:color="auto"/>
        <w:right w:val="none" w:sz="0" w:space="0" w:color="auto"/>
      </w:divBdr>
    </w:div>
    <w:div w:id="830877031">
      <w:bodyDiv w:val="1"/>
      <w:marLeft w:val="0"/>
      <w:marRight w:val="0"/>
      <w:marTop w:val="0"/>
      <w:marBottom w:val="0"/>
      <w:divBdr>
        <w:top w:val="none" w:sz="0" w:space="0" w:color="auto"/>
        <w:left w:val="none" w:sz="0" w:space="0" w:color="auto"/>
        <w:bottom w:val="none" w:sz="0" w:space="0" w:color="auto"/>
        <w:right w:val="none" w:sz="0" w:space="0" w:color="auto"/>
      </w:divBdr>
      <w:divsChild>
        <w:div w:id="373777096">
          <w:marLeft w:val="0"/>
          <w:marRight w:val="0"/>
          <w:marTop w:val="0"/>
          <w:marBottom w:val="240"/>
          <w:divBdr>
            <w:top w:val="none" w:sz="0" w:space="0" w:color="auto"/>
            <w:left w:val="none" w:sz="0" w:space="0" w:color="auto"/>
            <w:bottom w:val="none" w:sz="0" w:space="0" w:color="auto"/>
            <w:right w:val="none" w:sz="0" w:space="0" w:color="auto"/>
          </w:divBdr>
        </w:div>
        <w:div w:id="949968071">
          <w:marLeft w:val="0"/>
          <w:marRight w:val="0"/>
          <w:marTop w:val="0"/>
          <w:marBottom w:val="240"/>
          <w:divBdr>
            <w:top w:val="none" w:sz="0" w:space="0" w:color="auto"/>
            <w:left w:val="none" w:sz="0" w:space="0" w:color="auto"/>
            <w:bottom w:val="none" w:sz="0" w:space="0" w:color="auto"/>
            <w:right w:val="none" w:sz="0" w:space="0" w:color="auto"/>
          </w:divBdr>
        </w:div>
      </w:divsChild>
    </w:div>
    <w:div w:id="839539413">
      <w:bodyDiv w:val="1"/>
      <w:marLeft w:val="0"/>
      <w:marRight w:val="0"/>
      <w:marTop w:val="0"/>
      <w:marBottom w:val="0"/>
      <w:divBdr>
        <w:top w:val="none" w:sz="0" w:space="0" w:color="auto"/>
        <w:left w:val="none" w:sz="0" w:space="0" w:color="auto"/>
        <w:bottom w:val="none" w:sz="0" w:space="0" w:color="auto"/>
        <w:right w:val="none" w:sz="0" w:space="0" w:color="auto"/>
      </w:divBdr>
    </w:div>
    <w:div w:id="841697950">
      <w:bodyDiv w:val="1"/>
      <w:marLeft w:val="0"/>
      <w:marRight w:val="0"/>
      <w:marTop w:val="0"/>
      <w:marBottom w:val="0"/>
      <w:divBdr>
        <w:top w:val="none" w:sz="0" w:space="0" w:color="auto"/>
        <w:left w:val="none" w:sz="0" w:space="0" w:color="auto"/>
        <w:bottom w:val="none" w:sz="0" w:space="0" w:color="auto"/>
        <w:right w:val="none" w:sz="0" w:space="0" w:color="auto"/>
      </w:divBdr>
    </w:div>
    <w:div w:id="848258772">
      <w:bodyDiv w:val="1"/>
      <w:marLeft w:val="0"/>
      <w:marRight w:val="0"/>
      <w:marTop w:val="0"/>
      <w:marBottom w:val="0"/>
      <w:divBdr>
        <w:top w:val="none" w:sz="0" w:space="0" w:color="auto"/>
        <w:left w:val="none" w:sz="0" w:space="0" w:color="auto"/>
        <w:bottom w:val="none" w:sz="0" w:space="0" w:color="auto"/>
        <w:right w:val="none" w:sz="0" w:space="0" w:color="auto"/>
      </w:divBdr>
    </w:div>
    <w:div w:id="853226003">
      <w:bodyDiv w:val="1"/>
      <w:marLeft w:val="0"/>
      <w:marRight w:val="0"/>
      <w:marTop w:val="0"/>
      <w:marBottom w:val="0"/>
      <w:divBdr>
        <w:top w:val="none" w:sz="0" w:space="0" w:color="auto"/>
        <w:left w:val="none" w:sz="0" w:space="0" w:color="auto"/>
        <w:bottom w:val="none" w:sz="0" w:space="0" w:color="auto"/>
        <w:right w:val="none" w:sz="0" w:space="0" w:color="auto"/>
      </w:divBdr>
    </w:div>
    <w:div w:id="859198194">
      <w:bodyDiv w:val="1"/>
      <w:marLeft w:val="0"/>
      <w:marRight w:val="0"/>
      <w:marTop w:val="0"/>
      <w:marBottom w:val="0"/>
      <w:divBdr>
        <w:top w:val="none" w:sz="0" w:space="0" w:color="auto"/>
        <w:left w:val="none" w:sz="0" w:space="0" w:color="auto"/>
        <w:bottom w:val="none" w:sz="0" w:space="0" w:color="auto"/>
        <w:right w:val="none" w:sz="0" w:space="0" w:color="auto"/>
      </w:divBdr>
    </w:div>
    <w:div w:id="862133352">
      <w:bodyDiv w:val="1"/>
      <w:marLeft w:val="0"/>
      <w:marRight w:val="0"/>
      <w:marTop w:val="0"/>
      <w:marBottom w:val="0"/>
      <w:divBdr>
        <w:top w:val="none" w:sz="0" w:space="0" w:color="auto"/>
        <w:left w:val="none" w:sz="0" w:space="0" w:color="auto"/>
        <w:bottom w:val="none" w:sz="0" w:space="0" w:color="auto"/>
        <w:right w:val="none" w:sz="0" w:space="0" w:color="auto"/>
      </w:divBdr>
      <w:divsChild>
        <w:div w:id="482161943">
          <w:marLeft w:val="0"/>
          <w:marRight w:val="0"/>
          <w:marTop w:val="0"/>
          <w:marBottom w:val="0"/>
          <w:divBdr>
            <w:top w:val="none" w:sz="0" w:space="0" w:color="auto"/>
            <w:left w:val="none" w:sz="0" w:space="0" w:color="auto"/>
            <w:bottom w:val="none" w:sz="0" w:space="0" w:color="auto"/>
            <w:right w:val="none" w:sz="0" w:space="0" w:color="auto"/>
          </w:divBdr>
        </w:div>
        <w:div w:id="45105952">
          <w:marLeft w:val="0"/>
          <w:marRight w:val="0"/>
          <w:marTop w:val="0"/>
          <w:marBottom w:val="0"/>
          <w:divBdr>
            <w:top w:val="none" w:sz="0" w:space="0" w:color="auto"/>
            <w:left w:val="none" w:sz="0" w:space="0" w:color="auto"/>
            <w:bottom w:val="none" w:sz="0" w:space="0" w:color="auto"/>
            <w:right w:val="none" w:sz="0" w:space="0" w:color="auto"/>
          </w:divBdr>
          <w:divsChild>
            <w:div w:id="522593669">
              <w:marLeft w:val="180"/>
              <w:marRight w:val="240"/>
              <w:marTop w:val="0"/>
              <w:marBottom w:val="0"/>
              <w:divBdr>
                <w:top w:val="none" w:sz="0" w:space="0" w:color="auto"/>
                <w:left w:val="none" w:sz="0" w:space="0" w:color="auto"/>
                <w:bottom w:val="none" w:sz="0" w:space="0" w:color="auto"/>
                <w:right w:val="none" w:sz="0" w:space="0" w:color="auto"/>
              </w:divBdr>
              <w:divsChild>
                <w:div w:id="1552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6142">
      <w:bodyDiv w:val="1"/>
      <w:marLeft w:val="0"/>
      <w:marRight w:val="0"/>
      <w:marTop w:val="0"/>
      <w:marBottom w:val="0"/>
      <w:divBdr>
        <w:top w:val="none" w:sz="0" w:space="0" w:color="auto"/>
        <w:left w:val="none" w:sz="0" w:space="0" w:color="auto"/>
        <w:bottom w:val="none" w:sz="0" w:space="0" w:color="auto"/>
        <w:right w:val="none" w:sz="0" w:space="0" w:color="auto"/>
      </w:divBdr>
    </w:div>
    <w:div w:id="901671206">
      <w:bodyDiv w:val="1"/>
      <w:marLeft w:val="0"/>
      <w:marRight w:val="0"/>
      <w:marTop w:val="0"/>
      <w:marBottom w:val="0"/>
      <w:divBdr>
        <w:top w:val="none" w:sz="0" w:space="0" w:color="auto"/>
        <w:left w:val="none" w:sz="0" w:space="0" w:color="auto"/>
        <w:bottom w:val="none" w:sz="0" w:space="0" w:color="auto"/>
        <w:right w:val="none" w:sz="0" w:space="0" w:color="auto"/>
      </w:divBdr>
    </w:div>
    <w:div w:id="916086897">
      <w:bodyDiv w:val="1"/>
      <w:marLeft w:val="0"/>
      <w:marRight w:val="0"/>
      <w:marTop w:val="0"/>
      <w:marBottom w:val="0"/>
      <w:divBdr>
        <w:top w:val="none" w:sz="0" w:space="0" w:color="auto"/>
        <w:left w:val="none" w:sz="0" w:space="0" w:color="auto"/>
        <w:bottom w:val="none" w:sz="0" w:space="0" w:color="auto"/>
        <w:right w:val="none" w:sz="0" w:space="0" w:color="auto"/>
      </w:divBdr>
    </w:div>
    <w:div w:id="916132235">
      <w:bodyDiv w:val="1"/>
      <w:marLeft w:val="0"/>
      <w:marRight w:val="0"/>
      <w:marTop w:val="0"/>
      <w:marBottom w:val="0"/>
      <w:divBdr>
        <w:top w:val="none" w:sz="0" w:space="0" w:color="auto"/>
        <w:left w:val="none" w:sz="0" w:space="0" w:color="auto"/>
        <w:bottom w:val="none" w:sz="0" w:space="0" w:color="auto"/>
        <w:right w:val="none" w:sz="0" w:space="0" w:color="auto"/>
      </w:divBdr>
    </w:div>
    <w:div w:id="923345156">
      <w:bodyDiv w:val="1"/>
      <w:marLeft w:val="0"/>
      <w:marRight w:val="0"/>
      <w:marTop w:val="0"/>
      <w:marBottom w:val="0"/>
      <w:divBdr>
        <w:top w:val="none" w:sz="0" w:space="0" w:color="auto"/>
        <w:left w:val="none" w:sz="0" w:space="0" w:color="auto"/>
        <w:bottom w:val="none" w:sz="0" w:space="0" w:color="auto"/>
        <w:right w:val="none" w:sz="0" w:space="0" w:color="auto"/>
      </w:divBdr>
    </w:div>
    <w:div w:id="927693504">
      <w:bodyDiv w:val="1"/>
      <w:marLeft w:val="0"/>
      <w:marRight w:val="0"/>
      <w:marTop w:val="0"/>
      <w:marBottom w:val="0"/>
      <w:divBdr>
        <w:top w:val="none" w:sz="0" w:space="0" w:color="auto"/>
        <w:left w:val="none" w:sz="0" w:space="0" w:color="auto"/>
        <w:bottom w:val="none" w:sz="0" w:space="0" w:color="auto"/>
        <w:right w:val="none" w:sz="0" w:space="0" w:color="auto"/>
      </w:divBdr>
    </w:div>
    <w:div w:id="934754029">
      <w:bodyDiv w:val="1"/>
      <w:marLeft w:val="0"/>
      <w:marRight w:val="0"/>
      <w:marTop w:val="0"/>
      <w:marBottom w:val="0"/>
      <w:divBdr>
        <w:top w:val="none" w:sz="0" w:space="0" w:color="auto"/>
        <w:left w:val="none" w:sz="0" w:space="0" w:color="auto"/>
        <w:bottom w:val="none" w:sz="0" w:space="0" w:color="auto"/>
        <w:right w:val="none" w:sz="0" w:space="0" w:color="auto"/>
      </w:divBdr>
    </w:div>
    <w:div w:id="935403006">
      <w:bodyDiv w:val="1"/>
      <w:marLeft w:val="0"/>
      <w:marRight w:val="0"/>
      <w:marTop w:val="0"/>
      <w:marBottom w:val="0"/>
      <w:divBdr>
        <w:top w:val="none" w:sz="0" w:space="0" w:color="auto"/>
        <w:left w:val="none" w:sz="0" w:space="0" w:color="auto"/>
        <w:bottom w:val="none" w:sz="0" w:space="0" w:color="auto"/>
        <w:right w:val="none" w:sz="0" w:space="0" w:color="auto"/>
      </w:divBdr>
    </w:div>
    <w:div w:id="935478176">
      <w:bodyDiv w:val="1"/>
      <w:marLeft w:val="0"/>
      <w:marRight w:val="0"/>
      <w:marTop w:val="0"/>
      <w:marBottom w:val="0"/>
      <w:divBdr>
        <w:top w:val="none" w:sz="0" w:space="0" w:color="auto"/>
        <w:left w:val="none" w:sz="0" w:space="0" w:color="auto"/>
        <w:bottom w:val="none" w:sz="0" w:space="0" w:color="auto"/>
        <w:right w:val="none" w:sz="0" w:space="0" w:color="auto"/>
      </w:divBdr>
    </w:div>
    <w:div w:id="944077011">
      <w:bodyDiv w:val="1"/>
      <w:marLeft w:val="0"/>
      <w:marRight w:val="0"/>
      <w:marTop w:val="0"/>
      <w:marBottom w:val="0"/>
      <w:divBdr>
        <w:top w:val="none" w:sz="0" w:space="0" w:color="auto"/>
        <w:left w:val="none" w:sz="0" w:space="0" w:color="auto"/>
        <w:bottom w:val="none" w:sz="0" w:space="0" w:color="auto"/>
        <w:right w:val="none" w:sz="0" w:space="0" w:color="auto"/>
      </w:divBdr>
    </w:div>
    <w:div w:id="948049487">
      <w:bodyDiv w:val="1"/>
      <w:marLeft w:val="0"/>
      <w:marRight w:val="0"/>
      <w:marTop w:val="0"/>
      <w:marBottom w:val="0"/>
      <w:divBdr>
        <w:top w:val="none" w:sz="0" w:space="0" w:color="auto"/>
        <w:left w:val="none" w:sz="0" w:space="0" w:color="auto"/>
        <w:bottom w:val="none" w:sz="0" w:space="0" w:color="auto"/>
        <w:right w:val="none" w:sz="0" w:space="0" w:color="auto"/>
      </w:divBdr>
    </w:div>
    <w:div w:id="975178274">
      <w:bodyDiv w:val="1"/>
      <w:marLeft w:val="0"/>
      <w:marRight w:val="0"/>
      <w:marTop w:val="0"/>
      <w:marBottom w:val="0"/>
      <w:divBdr>
        <w:top w:val="none" w:sz="0" w:space="0" w:color="auto"/>
        <w:left w:val="none" w:sz="0" w:space="0" w:color="auto"/>
        <w:bottom w:val="none" w:sz="0" w:space="0" w:color="auto"/>
        <w:right w:val="none" w:sz="0" w:space="0" w:color="auto"/>
      </w:divBdr>
    </w:div>
    <w:div w:id="979194573">
      <w:bodyDiv w:val="1"/>
      <w:marLeft w:val="0"/>
      <w:marRight w:val="0"/>
      <w:marTop w:val="0"/>
      <w:marBottom w:val="0"/>
      <w:divBdr>
        <w:top w:val="none" w:sz="0" w:space="0" w:color="auto"/>
        <w:left w:val="none" w:sz="0" w:space="0" w:color="auto"/>
        <w:bottom w:val="none" w:sz="0" w:space="0" w:color="auto"/>
        <w:right w:val="none" w:sz="0" w:space="0" w:color="auto"/>
      </w:divBdr>
      <w:divsChild>
        <w:div w:id="1602714637">
          <w:marLeft w:val="0"/>
          <w:marRight w:val="0"/>
          <w:marTop w:val="0"/>
          <w:marBottom w:val="0"/>
          <w:divBdr>
            <w:top w:val="none" w:sz="0" w:space="0" w:color="auto"/>
            <w:left w:val="none" w:sz="0" w:space="0" w:color="auto"/>
            <w:bottom w:val="none" w:sz="0" w:space="0" w:color="auto"/>
            <w:right w:val="none" w:sz="0" w:space="0" w:color="auto"/>
          </w:divBdr>
        </w:div>
        <w:div w:id="37904305">
          <w:marLeft w:val="0"/>
          <w:marRight w:val="0"/>
          <w:marTop w:val="0"/>
          <w:marBottom w:val="0"/>
          <w:divBdr>
            <w:top w:val="none" w:sz="0" w:space="0" w:color="auto"/>
            <w:left w:val="none" w:sz="0" w:space="0" w:color="auto"/>
            <w:bottom w:val="none" w:sz="0" w:space="0" w:color="auto"/>
            <w:right w:val="none" w:sz="0" w:space="0" w:color="auto"/>
          </w:divBdr>
          <w:divsChild>
            <w:div w:id="110251050">
              <w:marLeft w:val="180"/>
              <w:marRight w:val="240"/>
              <w:marTop w:val="0"/>
              <w:marBottom w:val="0"/>
              <w:divBdr>
                <w:top w:val="none" w:sz="0" w:space="0" w:color="auto"/>
                <w:left w:val="none" w:sz="0" w:space="0" w:color="auto"/>
                <w:bottom w:val="none" w:sz="0" w:space="0" w:color="auto"/>
                <w:right w:val="none" w:sz="0" w:space="0" w:color="auto"/>
              </w:divBdr>
              <w:divsChild>
                <w:div w:id="6929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3743">
          <w:marLeft w:val="0"/>
          <w:marRight w:val="0"/>
          <w:marTop w:val="0"/>
          <w:marBottom w:val="0"/>
          <w:divBdr>
            <w:top w:val="none" w:sz="0" w:space="0" w:color="auto"/>
            <w:left w:val="none" w:sz="0" w:space="0" w:color="auto"/>
            <w:bottom w:val="none" w:sz="0" w:space="0" w:color="auto"/>
            <w:right w:val="none" w:sz="0" w:space="0" w:color="auto"/>
          </w:divBdr>
          <w:divsChild>
            <w:div w:id="1708290719">
              <w:marLeft w:val="180"/>
              <w:marRight w:val="240"/>
              <w:marTop w:val="0"/>
              <w:marBottom w:val="0"/>
              <w:divBdr>
                <w:top w:val="none" w:sz="0" w:space="0" w:color="auto"/>
                <w:left w:val="none" w:sz="0" w:space="0" w:color="auto"/>
                <w:bottom w:val="none" w:sz="0" w:space="0" w:color="auto"/>
                <w:right w:val="none" w:sz="0" w:space="0" w:color="auto"/>
              </w:divBdr>
              <w:divsChild>
                <w:div w:id="7297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9589">
          <w:marLeft w:val="0"/>
          <w:marRight w:val="0"/>
          <w:marTop w:val="0"/>
          <w:marBottom w:val="0"/>
          <w:divBdr>
            <w:top w:val="none" w:sz="0" w:space="0" w:color="auto"/>
            <w:left w:val="none" w:sz="0" w:space="0" w:color="auto"/>
            <w:bottom w:val="none" w:sz="0" w:space="0" w:color="auto"/>
            <w:right w:val="none" w:sz="0" w:space="0" w:color="auto"/>
          </w:divBdr>
          <w:divsChild>
            <w:div w:id="982544456">
              <w:marLeft w:val="180"/>
              <w:marRight w:val="240"/>
              <w:marTop w:val="0"/>
              <w:marBottom w:val="0"/>
              <w:divBdr>
                <w:top w:val="none" w:sz="0" w:space="0" w:color="auto"/>
                <w:left w:val="none" w:sz="0" w:space="0" w:color="auto"/>
                <w:bottom w:val="none" w:sz="0" w:space="0" w:color="auto"/>
                <w:right w:val="none" w:sz="0" w:space="0" w:color="auto"/>
              </w:divBdr>
              <w:divsChild>
                <w:div w:id="10326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8133">
          <w:marLeft w:val="0"/>
          <w:marRight w:val="0"/>
          <w:marTop w:val="0"/>
          <w:marBottom w:val="0"/>
          <w:divBdr>
            <w:top w:val="none" w:sz="0" w:space="0" w:color="auto"/>
            <w:left w:val="none" w:sz="0" w:space="0" w:color="auto"/>
            <w:bottom w:val="none" w:sz="0" w:space="0" w:color="auto"/>
            <w:right w:val="none" w:sz="0" w:space="0" w:color="auto"/>
          </w:divBdr>
          <w:divsChild>
            <w:div w:id="227376270">
              <w:marLeft w:val="180"/>
              <w:marRight w:val="240"/>
              <w:marTop w:val="0"/>
              <w:marBottom w:val="0"/>
              <w:divBdr>
                <w:top w:val="none" w:sz="0" w:space="0" w:color="auto"/>
                <w:left w:val="none" w:sz="0" w:space="0" w:color="auto"/>
                <w:bottom w:val="none" w:sz="0" w:space="0" w:color="auto"/>
                <w:right w:val="none" w:sz="0" w:space="0" w:color="auto"/>
              </w:divBdr>
              <w:divsChild>
                <w:div w:id="13669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80989">
          <w:marLeft w:val="0"/>
          <w:marRight w:val="0"/>
          <w:marTop w:val="0"/>
          <w:marBottom w:val="0"/>
          <w:divBdr>
            <w:top w:val="none" w:sz="0" w:space="0" w:color="auto"/>
            <w:left w:val="none" w:sz="0" w:space="0" w:color="auto"/>
            <w:bottom w:val="none" w:sz="0" w:space="0" w:color="auto"/>
            <w:right w:val="none" w:sz="0" w:space="0" w:color="auto"/>
          </w:divBdr>
          <w:divsChild>
            <w:div w:id="426657418">
              <w:marLeft w:val="180"/>
              <w:marRight w:val="240"/>
              <w:marTop w:val="0"/>
              <w:marBottom w:val="0"/>
              <w:divBdr>
                <w:top w:val="none" w:sz="0" w:space="0" w:color="auto"/>
                <w:left w:val="none" w:sz="0" w:space="0" w:color="auto"/>
                <w:bottom w:val="none" w:sz="0" w:space="0" w:color="auto"/>
                <w:right w:val="none" w:sz="0" w:space="0" w:color="auto"/>
              </w:divBdr>
              <w:divsChild>
                <w:div w:id="2460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1664">
          <w:marLeft w:val="0"/>
          <w:marRight w:val="0"/>
          <w:marTop w:val="0"/>
          <w:marBottom w:val="0"/>
          <w:divBdr>
            <w:top w:val="none" w:sz="0" w:space="0" w:color="auto"/>
            <w:left w:val="none" w:sz="0" w:space="0" w:color="auto"/>
            <w:bottom w:val="none" w:sz="0" w:space="0" w:color="auto"/>
            <w:right w:val="none" w:sz="0" w:space="0" w:color="auto"/>
          </w:divBdr>
          <w:divsChild>
            <w:div w:id="1675525535">
              <w:marLeft w:val="180"/>
              <w:marRight w:val="240"/>
              <w:marTop w:val="0"/>
              <w:marBottom w:val="0"/>
              <w:divBdr>
                <w:top w:val="none" w:sz="0" w:space="0" w:color="auto"/>
                <w:left w:val="none" w:sz="0" w:space="0" w:color="auto"/>
                <w:bottom w:val="none" w:sz="0" w:space="0" w:color="auto"/>
                <w:right w:val="none" w:sz="0" w:space="0" w:color="auto"/>
              </w:divBdr>
              <w:divsChild>
                <w:div w:id="10869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88685">
      <w:bodyDiv w:val="1"/>
      <w:marLeft w:val="0"/>
      <w:marRight w:val="0"/>
      <w:marTop w:val="0"/>
      <w:marBottom w:val="0"/>
      <w:divBdr>
        <w:top w:val="none" w:sz="0" w:space="0" w:color="auto"/>
        <w:left w:val="none" w:sz="0" w:space="0" w:color="auto"/>
        <w:bottom w:val="none" w:sz="0" w:space="0" w:color="auto"/>
        <w:right w:val="none" w:sz="0" w:space="0" w:color="auto"/>
      </w:divBdr>
    </w:div>
    <w:div w:id="995958053">
      <w:bodyDiv w:val="1"/>
      <w:marLeft w:val="0"/>
      <w:marRight w:val="0"/>
      <w:marTop w:val="0"/>
      <w:marBottom w:val="0"/>
      <w:divBdr>
        <w:top w:val="none" w:sz="0" w:space="0" w:color="auto"/>
        <w:left w:val="none" w:sz="0" w:space="0" w:color="auto"/>
        <w:bottom w:val="none" w:sz="0" w:space="0" w:color="auto"/>
        <w:right w:val="none" w:sz="0" w:space="0" w:color="auto"/>
      </w:divBdr>
    </w:div>
    <w:div w:id="1001616891">
      <w:bodyDiv w:val="1"/>
      <w:marLeft w:val="0"/>
      <w:marRight w:val="0"/>
      <w:marTop w:val="0"/>
      <w:marBottom w:val="0"/>
      <w:divBdr>
        <w:top w:val="none" w:sz="0" w:space="0" w:color="auto"/>
        <w:left w:val="none" w:sz="0" w:space="0" w:color="auto"/>
        <w:bottom w:val="none" w:sz="0" w:space="0" w:color="auto"/>
        <w:right w:val="none" w:sz="0" w:space="0" w:color="auto"/>
      </w:divBdr>
    </w:div>
    <w:div w:id="1009867348">
      <w:bodyDiv w:val="1"/>
      <w:marLeft w:val="0"/>
      <w:marRight w:val="0"/>
      <w:marTop w:val="0"/>
      <w:marBottom w:val="0"/>
      <w:divBdr>
        <w:top w:val="none" w:sz="0" w:space="0" w:color="auto"/>
        <w:left w:val="none" w:sz="0" w:space="0" w:color="auto"/>
        <w:bottom w:val="none" w:sz="0" w:space="0" w:color="auto"/>
        <w:right w:val="none" w:sz="0" w:space="0" w:color="auto"/>
      </w:divBdr>
    </w:div>
    <w:div w:id="1011298599">
      <w:bodyDiv w:val="1"/>
      <w:marLeft w:val="0"/>
      <w:marRight w:val="0"/>
      <w:marTop w:val="0"/>
      <w:marBottom w:val="0"/>
      <w:divBdr>
        <w:top w:val="none" w:sz="0" w:space="0" w:color="auto"/>
        <w:left w:val="none" w:sz="0" w:space="0" w:color="auto"/>
        <w:bottom w:val="none" w:sz="0" w:space="0" w:color="auto"/>
        <w:right w:val="none" w:sz="0" w:space="0" w:color="auto"/>
      </w:divBdr>
    </w:div>
    <w:div w:id="1019743106">
      <w:bodyDiv w:val="1"/>
      <w:marLeft w:val="0"/>
      <w:marRight w:val="0"/>
      <w:marTop w:val="0"/>
      <w:marBottom w:val="0"/>
      <w:divBdr>
        <w:top w:val="none" w:sz="0" w:space="0" w:color="auto"/>
        <w:left w:val="none" w:sz="0" w:space="0" w:color="auto"/>
        <w:bottom w:val="none" w:sz="0" w:space="0" w:color="auto"/>
        <w:right w:val="none" w:sz="0" w:space="0" w:color="auto"/>
      </w:divBdr>
    </w:div>
    <w:div w:id="1022173003">
      <w:bodyDiv w:val="1"/>
      <w:marLeft w:val="0"/>
      <w:marRight w:val="0"/>
      <w:marTop w:val="0"/>
      <w:marBottom w:val="0"/>
      <w:divBdr>
        <w:top w:val="none" w:sz="0" w:space="0" w:color="auto"/>
        <w:left w:val="none" w:sz="0" w:space="0" w:color="auto"/>
        <w:bottom w:val="none" w:sz="0" w:space="0" w:color="auto"/>
        <w:right w:val="none" w:sz="0" w:space="0" w:color="auto"/>
      </w:divBdr>
    </w:div>
    <w:div w:id="1027678650">
      <w:bodyDiv w:val="1"/>
      <w:marLeft w:val="0"/>
      <w:marRight w:val="0"/>
      <w:marTop w:val="0"/>
      <w:marBottom w:val="0"/>
      <w:divBdr>
        <w:top w:val="none" w:sz="0" w:space="0" w:color="auto"/>
        <w:left w:val="none" w:sz="0" w:space="0" w:color="auto"/>
        <w:bottom w:val="none" w:sz="0" w:space="0" w:color="auto"/>
        <w:right w:val="none" w:sz="0" w:space="0" w:color="auto"/>
      </w:divBdr>
      <w:divsChild>
        <w:div w:id="791482364">
          <w:marLeft w:val="0"/>
          <w:marRight w:val="0"/>
          <w:marTop w:val="0"/>
          <w:marBottom w:val="0"/>
          <w:divBdr>
            <w:top w:val="none" w:sz="0" w:space="0" w:color="auto"/>
            <w:left w:val="none" w:sz="0" w:space="0" w:color="auto"/>
            <w:bottom w:val="none" w:sz="0" w:space="0" w:color="auto"/>
            <w:right w:val="none" w:sz="0" w:space="0" w:color="auto"/>
          </w:divBdr>
        </w:div>
      </w:divsChild>
    </w:div>
    <w:div w:id="1030686598">
      <w:bodyDiv w:val="1"/>
      <w:marLeft w:val="0"/>
      <w:marRight w:val="0"/>
      <w:marTop w:val="0"/>
      <w:marBottom w:val="0"/>
      <w:divBdr>
        <w:top w:val="none" w:sz="0" w:space="0" w:color="auto"/>
        <w:left w:val="none" w:sz="0" w:space="0" w:color="auto"/>
        <w:bottom w:val="none" w:sz="0" w:space="0" w:color="auto"/>
        <w:right w:val="none" w:sz="0" w:space="0" w:color="auto"/>
      </w:divBdr>
    </w:div>
    <w:div w:id="1035354161">
      <w:bodyDiv w:val="1"/>
      <w:marLeft w:val="0"/>
      <w:marRight w:val="0"/>
      <w:marTop w:val="0"/>
      <w:marBottom w:val="0"/>
      <w:divBdr>
        <w:top w:val="none" w:sz="0" w:space="0" w:color="auto"/>
        <w:left w:val="none" w:sz="0" w:space="0" w:color="auto"/>
        <w:bottom w:val="none" w:sz="0" w:space="0" w:color="auto"/>
        <w:right w:val="none" w:sz="0" w:space="0" w:color="auto"/>
      </w:divBdr>
    </w:div>
    <w:div w:id="1043403799">
      <w:bodyDiv w:val="1"/>
      <w:marLeft w:val="0"/>
      <w:marRight w:val="0"/>
      <w:marTop w:val="0"/>
      <w:marBottom w:val="0"/>
      <w:divBdr>
        <w:top w:val="none" w:sz="0" w:space="0" w:color="auto"/>
        <w:left w:val="none" w:sz="0" w:space="0" w:color="auto"/>
        <w:bottom w:val="none" w:sz="0" w:space="0" w:color="auto"/>
        <w:right w:val="none" w:sz="0" w:space="0" w:color="auto"/>
      </w:divBdr>
    </w:div>
    <w:div w:id="1046955592">
      <w:bodyDiv w:val="1"/>
      <w:marLeft w:val="0"/>
      <w:marRight w:val="0"/>
      <w:marTop w:val="0"/>
      <w:marBottom w:val="0"/>
      <w:divBdr>
        <w:top w:val="none" w:sz="0" w:space="0" w:color="auto"/>
        <w:left w:val="none" w:sz="0" w:space="0" w:color="auto"/>
        <w:bottom w:val="none" w:sz="0" w:space="0" w:color="auto"/>
        <w:right w:val="none" w:sz="0" w:space="0" w:color="auto"/>
      </w:divBdr>
    </w:div>
    <w:div w:id="1057751728">
      <w:bodyDiv w:val="1"/>
      <w:marLeft w:val="0"/>
      <w:marRight w:val="0"/>
      <w:marTop w:val="0"/>
      <w:marBottom w:val="0"/>
      <w:divBdr>
        <w:top w:val="none" w:sz="0" w:space="0" w:color="auto"/>
        <w:left w:val="none" w:sz="0" w:space="0" w:color="auto"/>
        <w:bottom w:val="none" w:sz="0" w:space="0" w:color="auto"/>
        <w:right w:val="none" w:sz="0" w:space="0" w:color="auto"/>
      </w:divBdr>
      <w:divsChild>
        <w:div w:id="1037509983">
          <w:marLeft w:val="0"/>
          <w:marRight w:val="0"/>
          <w:marTop w:val="0"/>
          <w:marBottom w:val="240"/>
          <w:divBdr>
            <w:top w:val="none" w:sz="0" w:space="0" w:color="auto"/>
            <w:left w:val="none" w:sz="0" w:space="0" w:color="auto"/>
            <w:bottom w:val="none" w:sz="0" w:space="0" w:color="auto"/>
            <w:right w:val="none" w:sz="0" w:space="0" w:color="auto"/>
          </w:divBdr>
        </w:div>
        <w:div w:id="902256841">
          <w:marLeft w:val="0"/>
          <w:marRight w:val="0"/>
          <w:marTop w:val="0"/>
          <w:marBottom w:val="240"/>
          <w:divBdr>
            <w:top w:val="none" w:sz="0" w:space="0" w:color="auto"/>
            <w:left w:val="none" w:sz="0" w:space="0" w:color="auto"/>
            <w:bottom w:val="none" w:sz="0" w:space="0" w:color="auto"/>
            <w:right w:val="none" w:sz="0" w:space="0" w:color="auto"/>
          </w:divBdr>
        </w:div>
      </w:divsChild>
    </w:div>
    <w:div w:id="1060518296">
      <w:bodyDiv w:val="1"/>
      <w:marLeft w:val="0"/>
      <w:marRight w:val="0"/>
      <w:marTop w:val="0"/>
      <w:marBottom w:val="0"/>
      <w:divBdr>
        <w:top w:val="none" w:sz="0" w:space="0" w:color="auto"/>
        <w:left w:val="none" w:sz="0" w:space="0" w:color="auto"/>
        <w:bottom w:val="none" w:sz="0" w:space="0" w:color="auto"/>
        <w:right w:val="none" w:sz="0" w:space="0" w:color="auto"/>
      </w:divBdr>
    </w:div>
    <w:div w:id="1060902972">
      <w:bodyDiv w:val="1"/>
      <w:marLeft w:val="0"/>
      <w:marRight w:val="0"/>
      <w:marTop w:val="0"/>
      <w:marBottom w:val="0"/>
      <w:divBdr>
        <w:top w:val="none" w:sz="0" w:space="0" w:color="auto"/>
        <w:left w:val="none" w:sz="0" w:space="0" w:color="auto"/>
        <w:bottom w:val="none" w:sz="0" w:space="0" w:color="auto"/>
        <w:right w:val="none" w:sz="0" w:space="0" w:color="auto"/>
      </w:divBdr>
    </w:div>
    <w:div w:id="1066612248">
      <w:bodyDiv w:val="1"/>
      <w:marLeft w:val="0"/>
      <w:marRight w:val="0"/>
      <w:marTop w:val="0"/>
      <w:marBottom w:val="0"/>
      <w:divBdr>
        <w:top w:val="none" w:sz="0" w:space="0" w:color="auto"/>
        <w:left w:val="none" w:sz="0" w:space="0" w:color="auto"/>
        <w:bottom w:val="none" w:sz="0" w:space="0" w:color="auto"/>
        <w:right w:val="none" w:sz="0" w:space="0" w:color="auto"/>
      </w:divBdr>
    </w:div>
    <w:div w:id="1106001248">
      <w:bodyDiv w:val="1"/>
      <w:marLeft w:val="0"/>
      <w:marRight w:val="0"/>
      <w:marTop w:val="0"/>
      <w:marBottom w:val="0"/>
      <w:divBdr>
        <w:top w:val="none" w:sz="0" w:space="0" w:color="auto"/>
        <w:left w:val="none" w:sz="0" w:space="0" w:color="auto"/>
        <w:bottom w:val="none" w:sz="0" w:space="0" w:color="auto"/>
        <w:right w:val="none" w:sz="0" w:space="0" w:color="auto"/>
      </w:divBdr>
      <w:divsChild>
        <w:div w:id="38819708">
          <w:marLeft w:val="0"/>
          <w:marRight w:val="0"/>
          <w:marTop w:val="0"/>
          <w:marBottom w:val="0"/>
          <w:divBdr>
            <w:top w:val="none" w:sz="0" w:space="0" w:color="auto"/>
            <w:left w:val="none" w:sz="0" w:space="0" w:color="auto"/>
            <w:bottom w:val="none" w:sz="0" w:space="0" w:color="auto"/>
            <w:right w:val="none" w:sz="0" w:space="0" w:color="auto"/>
          </w:divBdr>
          <w:divsChild>
            <w:div w:id="976111272">
              <w:marLeft w:val="0"/>
              <w:marRight w:val="0"/>
              <w:marTop w:val="0"/>
              <w:marBottom w:val="0"/>
              <w:divBdr>
                <w:top w:val="none" w:sz="0" w:space="0" w:color="auto"/>
                <w:left w:val="none" w:sz="0" w:space="0" w:color="auto"/>
                <w:bottom w:val="none" w:sz="0" w:space="0" w:color="auto"/>
                <w:right w:val="none" w:sz="0" w:space="0" w:color="auto"/>
              </w:divBdr>
            </w:div>
            <w:div w:id="756513810">
              <w:marLeft w:val="0"/>
              <w:marRight w:val="0"/>
              <w:marTop w:val="0"/>
              <w:marBottom w:val="0"/>
              <w:divBdr>
                <w:top w:val="none" w:sz="0" w:space="0" w:color="auto"/>
                <w:left w:val="none" w:sz="0" w:space="0" w:color="auto"/>
                <w:bottom w:val="none" w:sz="0" w:space="0" w:color="auto"/>
                <w:right w:val="none" w:sz="0" w:space="0" w:color="auto"/>
              </w:divBdr>
            </w:div>
            <w:div w:id="1988506068">
              <w:marLeft w:val="0"/>
              <w:marRight w:val="0"/>
              <w:marTop w:val="0"/>
              <w:marBottom w:val="0"/>
              <w:divBdr>
                <w:top w:val="none" w:sz="0" w:space="0" w:color="auto"/>
                <w:left w:val="none" w:sz="0" w:space="0" w:color="auto"/>
                <w:bottom w:val="none" w:sz="0" w:space="0" w:color="auto"/>
                <w:right w:val="none" w:sz="0" w:space="0" w:color="auto"/>
              </w:divBdr>
            </w:div>
            <w:div w:id="863594141">
              <w:marLeft w:val="0"/>
              <w:marRight w:val="0"/>
              <w:marTop w:val="0"/>
              <w:marBottom w:val="0"/>
              <w:divBdr>
                <w:top w:val="none" w:sz="0" w:space="0" w:color="auto"/>
                <w:left w:val="none" w:sz="0" w:space="0" w:color="auto"/>
                <w:bottom w:val="none" w:sz="0" w:space="0" w:color="auto"/>
                <w:right w:val="none" w:sz="0" w:space="0" w:color="auto"/>
              </w:divBdr>
            </w:div>
            <w:div w:id="1079327489">
              <w:marLeft w:val="0"/>
              <w:marRight w:val="0"/>
              <w:marTop w:val="0"/>
              <w:marBottom w:val="0"/>
              <w:divBdr>
                <w:top w:val="none" w:sz="0" w:space="0" w:color="auto"/>
                <w:left w:val="none" w:sz="0" w:space="0" w:color="auto"/>
                <w:bottom w:val="none" w:sz="0" w:space="0" w:color="auto"/>
                <w:right w:val="none" w:sz="0" w:space="0" w:color="auto"/>
              </w:divBdr>
            </w:div>
            <w:div w:id="1050568417">
              <w:marLeft w:val="0"/>
              <w:marRight w:val="0"/>
              <w:marTop w:val="0"/>
              <w:marBottom w:val="0"/>
              <w:divBdr>
                <w:top w:val="none" w:sz="0" w:space="0" w:color="auto"/>
                <w:left w:val="none" w:sz="0" w:space="0" w:color="auto"/>
                <w:bottom w:val="none" w:sz="0" w:space="0" w:color="auto"/>
                <w:right w:val="none" w:sz="0" w:space="0" w:color="auto"/>
              </w:divBdr>
            </w:div>
            <w:div w:id="1813516429">
              <w:marLeft w:val="0"/>
              <w:marRight w:val="0"/>
              <w:marTop w:val="0"/>
              <w:marBottom w:val="0"/>
              <w:divBdr>
                <w:top w:val="none" w:sz="0" w:space="0" w:color="auto"/>
                <w:left w:val="none" w:sz="0" w:space="0" w:color="auto"/>
                <w:bottom w:val="none" w:sz="0" w:space="0" w:color="auto"/>
                <w:right w:val="none" w:sz="0" w:space="0" w:color="auto"/>
              </w:divBdr>
            </w:div>
            <w:div w:id="1939942037">
              <w:marLeft w:val="0"/>
              <w:marRight w:val="0"/>
              <w:marTop w:val="0"/>
              <w:marBottom w:val="0"/>
              <w:divBdr>
                <w:top w:val="none" w:sz="0" w:space="0" w:color="auto"/>
                <w:left w:val="none" w:sz="0" w:space="0" w:color="auto"/>
                <w:bottom w:val="none" w:sz="0" w:space="0" w:color="auto"/>
                <w:right w:val="none" w:sz="0" w:space="0" w:color="auto"/>
              </w:divBdr>
            </w:div>
            <w:div w:id="899558008">
              <w:marLeft w:val="0"/>
              <w:marRight w:val="0"/>
              <w:marTop w:val="0"/>
              <w:marBottom w:val="0"/>
              <w:divBdr>
                <w:top w:val="none" w:sz="0" w:space="0" w:color="auto"/>
                <w:left w:val="none" w:sz="0" w:space="0" w:color="auto"/>
                <w:bottom w:val="none" w:sz="0" w:space="0" w:color="auto"/>
                <w:right w:val="none" w:sz="0" w:space="0" w:color="auto"/>
              </w:divBdr>
            </w:div>
            <w:div w:id="1420637504">
              <w:marLeft w:val="0"/>
              <w:marRight w:val="0"/>
              <w:marTop w:val="0"/>
              <w:marBottom w:val="0"/>
              <w:divBdr>
                <w:top w:val="none" w:sz="0" w:space="0" w:color="auto"/>
                <w:left w:val="none" w:sz="0" w:space="0" w:color="auto"/>
                <w:bottom w:val="none" w:sz="0" w:space="0" w:color="auto"/>
                <w:right w:val="none" w:sz="0" w:space="0" w:color="auto"/>
              </w:divBdr>
            </w:div>
            <w:div w:id="1685748531">
              <w:marLeft w:val="0"/>
              <w:marRight w:val="0"/>
              <w:marTop w:val="0"/>
              <w:marBottom w:val="0"/>
              <w:divBdr>
                <w:top w:val="none" w:sz="0" w:space="0" w:color="auto"/>
                <w:left w:val="none" w:sz="0" w:space="0" w:color="auto"/>
                <w:bottom w:val="none" w:sz="0" w:space="0" w:color="auto"/>
                <w:right w:val="none" w:sz="0" w:space="0" w:color="auto"/>
              </w:divBdr>
            </w:div>
            <w:div w:id="166796599">
              <w:marLeft w:val="0"/>
              <w:marRight w:val="0"/>
              <w:marTop w:val="0"/>
              <w:marBottom w:val="0"/>
              <w:divBdr>
                <w:top w:val="none" w:sz="0" w:space="0" w:color="auto"/>
                <w:left w:val="none" w:sz="0" w:space="0" w:color="auto"/>
                <w:bottom w:val="none" w:sz="0" w:space="0" w:color="auto"/>
                <w:right w:val="none" w:sz="0" w:space="0" w:color="auto"/>
              </w:divBdr>
            </w:div>
            <w:div w:id="1222256738">
              <w:marLeft w:val="0"/>
              <w:marRight w:val="0"/>
              <w:marTop w:val="0"/>
              <w:marBottom w:val="0"/>
              <w:divBdr>
                <w:top w:val="none" w:sz="0" w:space="0" w:color="auto"/>
                <w:left w:val="none" w:sz="0" w:space="0" w:color="auto"/>
                <w:bottom w:val="none" w:sz="0" w:space="0" w:color="auto"/>
                <w:right w:val="none" w:sz="0" w:space="0" w:color="auto"/>
              </w:divBdr>
            </w:div>
            <w:div w:id="1153719853">
              <w:marLeft w:val="0"/>
              <w:marRight w:val="0"/>
              <w:marTop w:val="0"/>
              <w:marBottom w:val="0"/>
              <w:divBdr>
                <w:top w:val="none" w:sz="0" w:space="0" w:color="auto"/>
                <w:left w:val="none" w:sz="0" w:space="0" w:color="auto"/>
                <w:bottom w:val="none" w:sz="0" w:space="0" w:color="auto"/>
                <w:right w:val="none" w:sz="0" w:space="0" w:color="auto"/>
              </w:divBdr>
            </w:div>
            <w:div w:id="2134210223">
              <w:marLeft w:val="0"/>
              <w:marRight w:val="0"/>
              <w:marTop w:val="0"/>
              <w:marBottom w:val="0"/>
              <w:divBdr>
                <w:top w:val="none" w:sz="0" w:space="0" w:color="auto"/>
                <w:left w:val="none" w:sz="0" w:space="0" w:color="auto"/>
                <w:bottom w:val="none" w:sz="0" w:space="0" w:color="auto"/>
                <w:right w:val="none" w:sz="0" w:space="0" w:color="auto"/>
              </w:divBdr>
            </w:div>
            <w:div w:id="10746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0751">
      <w:bodyDiv w:val="1"/>
      <w:marLeft w:val="0"/>
      <w:marRight w:val="0"/>
      <w:marTop w:val="0"/>
      <w:marBottom w:val="0"/>
      <w:divBdr>
        <w:top w:val="none" w:sz="0" w:space="0" w:color="auto"/>
        <w:left w:val="none" w:sz="0" w:space="0" w:color="auto"/>
        <w:bottom w:val="none" w:sz="0" w:space="0" w:color="auto"/>
        <w:right w:val="none" w:sz="0" w:space="0" w:color="auto"/>
      </w:divBdr>
    </w:div>
    <w:div w:id="1117530056">
      <w:bodyDiv w:val="1"/>
      <w:marLeft w:val="0"/>
      <w:marRight w:val="0"/>
      <w:marTop w:val="0"/>
      <w:marBottom w:val="0"/>
      <w:divBdr>
        <w:top w:val="none" w:sz="0" w:space="0" w:color="auto"/>
        <w:left w:val="none" w:sz="0" w:space="0" w:color="auto"/>
        <w:bottom w:val="none" w:sz="0" w:space="0" w:color="auto"/>
        <w:right w:val="none" w:sz="0" w:space="0" w:color="auto"/>
      </w:divBdr>
    </w:div>
    <w:div w:id="1117867455">
      <w:bodyDiv w:val="1"/>
      <w:marLeft w:val="0"/>
      <w:marRight w:val="0"/>
      <w:marTop w:val="0"/>
      <w:marBottom w:val="0"/>
      <w:divBdr>
        <w:top w:val="none" w:sz="0" w:space="0" w:color="auto"/>
        <w:left w:val="none" w:sz="0" w:space="0" w:color="auto"/>
        <w:bottom w:val="none" w:sz="0" w:space="0" w:color="auto"/>
        <w:right w:val="none" w:sz="0" w:space="0" w:color="auto"/>
      </w:divBdr>
      <w:divsChild>
        <w:div w:id="819345257">
          <w:marLeft w:val="0"/>
          <w:marRight w:val="0"/>
          <w:marTop w:val="0"/>
          <w:marBottom w:val="0"/>
          <w:divBdr>
            <w:top w:val="none" w:sz="0" w:space="0" w:color="auto"/>
            <w:left w:val="none" w:sz="0" w:space="0" w:color="auto"/>
            <w:bottom w:val="none" w:sz="0" w:space="0" w:color="auto"/>
            <w:right w:val="none" w:sz="0" w:space="0" w:color="auto"/>
          </w:divBdr>
          <w:divsChild>
            <w:div w:id="12008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1574">
      <w:bodyDiv w:val="1"/>
      <w:marLeft w:val="0"/>
      <w:marRight w:val="0"/>
      <w:marTop w:val="0"/>
      <w:marBottom w:val="0"/>
      <w:divBdr>
        <w:top w:val="none" w:sz="0" w:space="0" w:color="auto"/>
        <w:left w:val="none" w:sz="0" w:space="0" w:color="auto"/>
        <w:bottom w:val="none" w:sz="0" w:space="0" w:color="auto"/>
        <w:right w:val="none" w:sz="0" w:space="0" w:color="auto"/>
      </w:divBdr>
    </w:div>
    <w:div w:id="1130441290">
      <w:bodyDiv w:val="1"/>
      <w:marLeft w:val="0"/>
      <w:marRight w:val="0"/>
      <w:marTop w:val="0"/>
      <w:marBottom w:val="0"/>
      <w:divBdr>
        <w:top w:val="none" w:sz="0" w:space="0" w:color="auto"/>
        <w:left w:val="none" w:sz="0" w:space="0" w:color="auto"/>
        <w:bottom w:val="none" w:sz="0" w:space="0" w:color="auto"/>
        <w:right w:val="none" w:sz="0" w:space="0" w:color="auto"/>
      </w:divBdr>
    </w:div>
    <w:div w:id="1134057126">
      <w:bodyDiv w:val="1"/>
      <w:marLeft w:val="0"/>
      <w:marRight w:val="0"/>
      <w:marTop w:val="0"/>
      <w:marBottom w:val="0"/>
      <w:divBdr>
        <w:top w:val="none" w:sz="0" w:space="0" w:color="auto"/>
        <w:left w:val="none" w:sz="0" w:space="0" w:color="auto"/>
        <w:bottom w:val="none" w:sz="0" w:space="0" w:color="auto"/>
        <w:right w:val="none" w:sz="0" w:space="0" w:color="auto"/>
      </w:divBdr>
    </w:div>
    <w:div w:id="1136030125">
      <w:bodyDiv w:val="1"/>
      <w:marLeft w:val="0"/>
      <w:marRight w:val="0"/>
      <w:marTop w:val="0"/>
      <w:marBottom w:val="0"/>
      <w:divBdr>
        <w:top w:val="none" w:sz="0" w:space="0" w:color="auto"/>
        <w:left w:val="none" w:sz="0" w:space="0" w:color="auto"/>
        <w:bottom w:val="none" w:sz="0" w:space="0" w:color="auto"/>
        <w:right w:val="none" w:sz="0" w:space="0" w:color="auto"/>
      </w:divBdr>
    </w:div>
    <w:div w:id="1139497526">
      <w:bodyDiv w:val="1"/>
      <w:marLeft w:val="0"/>
      <w:marRight w:val="0"/>
      <w:marTop w:val="0"/>
      <w:marBottom w:val="0"/>
      <w:divBdr>
        <w:top w:val="none" w:sz="0" w:space="0" w:color="auto"/>
        <w:left w:val="none" w:sz="0" w:space="0" w:color="auto"/>
        <w:bottom w:val="none" w:sz="0" w:space="0" w:color="auto"/>
        <w:right w:val="none" w:sz="0" w:space="0" w:color="auto"/>
      </w:divBdr>
    </w:div>
    <w:div w:id="1163549038">
      <w:bodyDiv w:val="1"/>
      <w:marLeft w:val="0"/>
      <w:marRight w:val="0"/>
      <w:marTop w:val="0"/>
      <w:marBottom w:val="0"/>
      <w:divBdr>
        <w:top w:val="none" w:sz="0" w:space="0" w:color="auto"/>
        <w:left w:val="none" w:sz="0" w:space="0" w:color="auto"/>
        <w:bottom w:val="none" w:sz="0" w:space="0" w:color="auto"/>
        <w:right w:val="none" w:sz="0" w:space="0" w:color="auto"/>
      </w:divBdr>
    </w:div>
    <w:div w:id="1168521203">
      <w:bodyDiv w:val="1"/>
      <w:marLeft w:val="0"/>
      <w:marRight w:val="0"/>
      <w:marTop w:val="0"/>
      <w:marBottom w:val="0"/>
      <w:divBdr>
        <w:top w:val="none" w:sz="0" w:space="0" w:color="auto"/>
        <w:left w:val="none" w:sz="0" w:space="0" w:color="auto"/>
        <w:bottom w:val="none" w:sz="0" w:space="0" w:color="auto"/>
        <w:right w:val="none" w:sz="0" w:space="0" w:color="auto"/>
      </w:divBdr>
    </w:div>
    <w:div w:id="1181168269">
      <w:bodyDiv w:val="1"/>
      <w:marLeft w:val="0"/>
      <w:marRight w:val="0"/>
      <w:marTop w:val="0"/>
      <w:marBottom w:val="0"/>
      <w:divBdr>
        <w:top w:val="none" w:sz="0" w:space="0" w:color="auto"/>
        <w:left w:val="none" w:sz="0" w:space="0" w:color="auto"/>
        <w:bottom w:val="none" w:sz="0" w:space="0" w:color="auto"/>
        <w:right w:val="none" w:sz="0" w:space="0" w:color="auto"/>
      </w:divBdr>
    </w:div>
    <w:div w:id="1190069261">
      <w:bodyDiv w:val="1"/>
      <w:marLeft w:val="0"/>
      <w:marRight w:val="0"/>
      <w:marTop w:val="0"/>
      <w:marBottom w:val="0"/>
      <w:divBdr>
        <w:top w:val="none" w:sz="0" w:space="0" w:color="auto"/>
        <w:left w:val="none" w:sz="0" w:space="0" w:color="auto"/>
        <w:bottom w:val="none" w:sz="0" w:space="0" w:color="auto"/>
        <w:right w:val="none" w:sz="0" w:space="0" w:color="auto"/>
      </w:divBdr>
    </w:div>
    <w:div w:id="1197623449">
      <w:bodyDiv w:val="1"/>
      <w:marLeft w:val="0"/>
      <w:marRight w:val="0"/>
      <w:marTop w:val="0"/>
      <w:marBottom w:val="0"/>
      <w:divBdr>
        <w:top w:val="none" w:sz="0" w:space="0" w:color="auto"/>
        <w:left w:val="none" w:sz="0" w:space="0" w:color="auto"/>
        <w:bottom w:val="none" w:sz="0" w:space="0" w:color="auto"/>
        <w:right w:val="none" w:sz="0" w:space="0" w:color="auto"/>
      </w:divBdr>
    </w:div>
    <w:div w:id="1200437218">
      <w:bodyDiv w:val="1"/>
      <w:marLeft w:val="0"/>
      <w:marRight w:val="0"/>
      <w:marTop w:val="0"/>
      <w:marBottom w:val="0"/>
      <w:divBdr>
        <w:top w:val="none" w:sz="0" w:space="0" w:color="auto"/>
        <w:left w:val="none" w:sz="0" w:space="0" w:color="auto"/>
        <w:bottom w:val="none" w:sz="0" w:space="0" w:color="auto"/>
        <w:right w:val="none" w:sz="0" w:space="0" w:color="auto"/>
      </w:divBdr>
      <w:divsChild>
        <w:div w:id="827600861">
          <w:marLeft w:val="0"/>
          <w:marRight w:val="0"/>
          <w:marTop w:val="0"/>
          <w:marBottom w:val="0"/>
          <w:divBdr>
            <w:top w:val="none" w:sz="0" w:space="0" w:color="auto"/>
            <w:left w:val="none" w:sz="0" w:space="0" w:color="auto"/>
            <w:bottom w:val="none" w:sz="0" w:space="0" w:color="auto"/>
            <w:right w:val="none" w:sz="0" w:space="0" w:color="auto"/>
          </w:divBdr>
        </w:div>
      </w:divsChild>
    </w:div>
    <w:div w:id="1209731787">
      <w:bodyDiv w:val="1"/>
      <w:marLeft w:val="0"/>
      <w:marRight w:val="0"/>
      <w:marTop w:val="0"/>
      <w:marBottom w:val="0"/>
      <w:divBdr>
        <w:top w:val="none" w:sz="0" w:space="0" w:color="auto"/>
        <w:left w:val="none" w:sz="0" w:space="0" w:color="auto"/>
        <w:bottom w:val="none" w:sz="0" w:space="0" w:color="auto"/>
        <w:right w:val="none" w:sz="0" w:space="0" w:color="auto"/>
      </w:divBdr>
    </w:div>
    <w:div w:id="1212814789">
      <w:bodyDiv w:val="1"/>
      <w:marLeft w:val="0"/>
      <w:marRight w:val="0"/>
      <w:marTop w:val="0"/>
      <w:marBottom w:val="0"/>
      <w:divBdr>
        <w:top w:val="none" w:sz="0" w:space="0" w:color="auto"/>
        <w:left w:val="none" w:sz="0" w:space="0" w:color="auto"/>
        <w:bottom w:val="none" w:sz="0" w:space="0" w:color="auto"/>
        <w:right w:val="none" w:sz="0" w:space="0" w:color="auto"/>
      </w:divBdr>
    </w:div>
    <w:div w:id="1213425945">
      <w:bodyDiv w:val="1"/>
      <w:marLeft w:val="0"/>
      <w:marRight w:val="0"/>
      <w:marTop w:val="0"/>
      <w:marBottom w:val="0"/>
      <w:divBdr>
        <w:top w:val="none" w:sz="0" w:space="0" w:color="auto"/>
        <w:left w:val="none" w:sz="0" w:space="0" w:color="auto"/>
        <w:bottom w:val="none" w:sz="0" w:space="0" w:color="auto"/>
        <w:right w:val="none" w:sz="0" w:space="0" w:color="auto"/>
      </w:divBdr>
    </w:div>
    <w:div w:id="1229225324">
      <w:bodyDiv w:val="1"/>
      <w:marLeft w:val="0"/>
      <w:marRight w:val="0"/>
      <w:marTop w:val="0"/>
      <w:marBottom w:val="0"/>
      <w:divBdr>
        <w:top w:val="none" w:sz="0" w:space="0" w:color="auto"/>
        <w:left w:val="none" w:sz="0" w:space="0" w:color="auto"/>
        <w:bottom w:val="none" w:sz="0" w:space="0" w:color="auto"/>
        <w:right w:val="none" w:sz="0" w:space="0" w:color="auto"/>
      </w:divBdr>
    </w:div>
    <w:div w:id="1234437102">
      <w:bodyDiv w:val="1"/>
      <w:marLeft w:val="0"/>
      <w:marRight w:val="0"/>
      <w:marTop w:val="0"/>
      <w:marBottom w:val="0"/>
      <w:divBdr>
        <w:top w:val="none" w:sz="0" w:space="0" w:color="auto"/>
        <w:left w:val="none" w:sz="0" w:space="0" w:color="auto"/>
        <w:bottom w:val="none" w:sz="0" w:space="0" w:color="auto"/>
        <w:right w:val="none" w:sz="0" w:space="0" w:color="auto"/>
      </w:divBdr>
      <w:divsChild>
        <w:div w:id="2127041264">
          <w:marLeft w:val="0"/>
          <w:marRight w:val="0"/>
          <w:marTop w:val="0"/>
          <w:marBottom w:val="0"/>
          <w:divBdr>
            <w:top w:val="none" w:sz="0" w:space="0" w:color="auto"/>
            <w:left w:val="none" w:sz="0" w:space="0" w:color="auto"/>
            <w:bottom w:val="none" w:sz="0" w:space="0" w:color="auto"/>
            <w:right w:val="none" w:sz="0" w:space="0" w:color="auto"/>
          </w:divBdr>
        </w:div>
        <w:div w:id="330790346">
          <w:marLeft w:val="0"/>
          <w:marRight w:val="0"/>
          <w:marTop w:val="240"/>
          <w:marBottom w:val="0"/>
          <w:divBdr>
            <w:top w:val="none" w:sz="0" w:space="0" w:color="auto"/>
            <w:left w:val="none" w:sz="0" w:space="0" w:color="auto"/>
            <w:bottom w:val="none" w:sz="0" w:space="0" w:color="auto"/>
            <w:right w:val="none" w:sz="0" w:space="0" w:color="auto"/>
          </w:divBdr>
        </w:div>
      </w:divsChild>
    </w:div>
    <w:div w:id="1239827726">
      <w:bodyDiv w:val="1"/>
      <w:marLeft w:val="0"/>
      <w:marRight w:val="0"/>
      <w:marTop w:val="0"/>
      <w:marBottom w:val="0"/>
      <w:divBdr>
        <w:top w:val="none" w:sz="0" w:space="0" w:color="auto"/>
        <w:left w:val="none" w:sz="0" w:space="0" w:color="auto"/>
        <w:bottom w:val="none" w:sz="0" w:space="0" w:color="auto"/>
        <w:right w:val="none" w:sz="0" w:space="0" w:color="auto"/>
      </w:divBdr>
    </w:div>
    <w:div w:id="1241451416">
      <w:bodyDiv w:val="1"/>
      <w:marLeft w:val="0"/>
      <w:marRight w:val="0"/>
      <w:marTop w:val="0"/>
      <w:marBottom w:val="0"/>
      <w:divBdr>
        <w:top w:val="none" w:sz="0" w:space="0" w:color="auto"/>
        <w:left w:val="none" w:sz="0" w:space="0" w:color="auto"/>
        <w:bottom w:val="none" w:sz="0" w:space="0" w:color="auto"/>
        <w:right w:val="none" w:sz="0" w:space="0" w:color="auto"/>
      </w:divBdr>
      <w:divsChild>
        <w:div w:id="1193497484">
          <w:marLeft w:val="0"/>
          <w:marRight w:val="0"/>
          <w:marTop w:val="0"/>
          <w:marBottom w:val="0"/>
          <w:divBdr>
            <w:top w:val="none" w:sz="0" w:space="0" w:color="auto"/>
            <w:left w:val="none" w:sz="0" w:space="0" w:color="auto"/>
            <w:bottom w:val="none" w:sz="0" w:space="0" w:color="auto"/>
            <w:right w:val="none" w:sz="0" w:space="0" w:color="auto"/>
          </w:divBdr>
          <w:divsChild>
            <w:div w:id="1780299414">
              <w:marLeft w:val="0"/>
              <w:marRight w:val="0"/>
              <w:marTop w:val="0"/>
              <w:marBottom w:val="0"/>
              <w:divBdr>
                <w:top w:val="none" w:sz="0" w:space="0" w:color="auto"/>
                <w:left w:val="none" w:sz="0" w:space="0" w:color="auto"/>
                <w:bottom w:val="none" w:sz="0" w:space="0" w:color="auto"/>
                <w:right w:val="none" w:sz="0" w:space="0" w:color="auto"/>
              </w:divBdr>
            </w:div>
            <w:div w:id="986586643">
              <w:marLeft w:val="0"/>
              <w:marRight w:val="0"/>
              <w:marTop w:val="0"/>
              <w:marBottom w:val="0"/>
              <w:divBdr>
                <w:top w:val="none" w:sz="0" w:space="0" w:color="auto"/>
                <w:left w:val="none" w:sz="0" w:space="0" w:color="auto"/>
                <w:bottom w:val="none" w:sz="0" w:space="0" w:color="auto"/>
                <w:right w:val="none" w:sz="0" w:space="0" w:color="auto"/>
              </w:divBdr>
            </w:div>
            <w:div w:id="1215921797">
              <w:marLeft w:val="0"/>
              <w:marRight w:val="0"/>
              <w:marTop w:val="0"/>
              <w:marBottom w:val="0"/>
              <w:divBdr>
                <w:top w:val="none" w:sz="0" w:space="0" w:color="auto"/>
                <w:left w:val="none" w:sz="0" w:space="0" w:color="auto"/>
                <w:bottom w:val="none" w:sz="0" w:space="0" w:color="auto"/>
                <w:right w:val="none" w:sz="0" w:space="0" w:color="auto"/>
              </w:divBdr>
            </w:div>
            <w:div w:id="1601185429">
              <w:marLeft w:val="0"/>
              <w:marRight w:val="0"/>
              <w:marTop w:val="0"/>
              <w:marBottom w:val="0"/>
              <w:divBdr>
                <w:top w:val="none" w:sz="0" w:space="0" w:color="auto"/>
                <w:left w:val="none" w:sz="0" w:space="0" w:color="auto"/>
                <w:bottom w:val="none" w:sz="0" w:space="0" w:color="auto"/>
                <w:right w:val="none" w:sz="0" w:space="0" w:color="auto"/>
              </w:divBdr>
            </w:div>
            <w:div w:id="943195193">
              <w:marLeft w:val="0"/>
              <w:marRight w:val="0"/>
              <w:marTop w:val="0"/>
              <w:marBottom w:val="0"/>
              <w:divBdr>
                <w:top w:val="none" w:sz="0" w:space="0" w:color="auto"/>
                <w:left w:val="none" w:sz="0" w:space="0" w:color="auto"/>
                <w:bottom w:val="none" w:sz="0" w:space="0" w:color="auto"/>
                <w:right w:val="none" w:sz="0" w:space="0" w:color="auto"/>
              </w:divBdr>
            </w:div>
            <w:div w:id="2087335446">
              <w:marLeft w:val="0"/>
              <w:marRight w:val="0"/>
              <w:marTop w:val="0"/>
              <w:marBottom w:val="0"/>
              <w:divBdr>
                <w:top w:val="none" w:sz="0" w:space="0" w:color="auto"/>
                <w:left w:val="none" w:sz="0" w:space="0" w:color="auto"/>
                <w:bottom w:val="none" w:sz="0" w:space="0" w:color="auto"/>
                <w:right w:val="none" w:sz="0" w:space="0" w:color="auto"/>
              </w:divBdr>
            </w:div>
            <w:div w:id="2014138134">
              <w:marLeft w:val="0"/>
              <w:marRight w:val="0"/>
              <w:marTop w:val="0"/>
              <w:marBottom w:val="0"/>
              <w:divBdr>
                <w:top w:val="none" w:sz="0" w:space="0" w:color="auto"/>
                <w:left w:val="none" w:sz="0" w:space="0" w:color="auto"/>
                <w:bottom w:val="none" w:sz="0" w:space="0" w:color="auto"/>
                <w:right w:val="none" w:sz="0" w:space="0" w:color="auto"/>
              </w:divBdr>
            </w:div>
            <w:div w:id="703746861">
              <w:marLeft w:val="0"/>
              <w:marRight w:val="0"/>
              <w:marTop w:val="0"/>
              <w:marBottom w:val="0"/>
              <w:divBdr>
                <w:top w:val="none" w:sz="0" w:space="0" w:color="auto"/>
                <w:left w:val="none" w:sz="0" w:space="0" w:color="auto"/>
                <w:bottom w:val="none" w:sz="0" w:space="0" w:color="auto"/>
                <w:right w:val="none" w:sz="0" w:space="0" w:color="auto"/>
              </w:divBdr>
            </w:div>
            <w:div w:id="2090736806">
              <w:marLeft w:val="0"/>
              <w:marRight w:val="0"/>
              <w:marTop w:val="0"/>
              <w:marBottom w:val="0"/>
              <w:divBdr>
                <w:top w:val="none" w:sz="0" w:space="0" w:color="auto"/>
                <w:left w:val="none" w:sz="0" w:space="0" w:color="auto"/>
                <w:bottom w:val="none" w:sz="0" w:space="0" w:color="auto"/>
                <w:right w:val="none" w:sz="0" w:space="0" w:color="auto"/>
              </w:divBdr>
            </w:div>
            <w:div w:id="259996712">
              <w:marLeft w:val="0"/>
              <w:marRight w:val="0"/>
              <w:marTop w:val="0"/>
              <w:marBottom w:val="0"/>
              <w:divBdr>
                <w:top w:val="none" w:sz="0" w:space="0" w:color="auto"/>
                <w:left w:val="none" w:sz="0" w:space="0" w:color="auto"/>
                <w:bottom w:val="none" w:sz="0" w:space="0" w:color="auto"/>
                <w:right w:val="none" w:sz="0" w:space="0" w:color="auto"/>
              </w:divBdr>
            </w:div>
            <w:div w:id="1886983727">
              <w:marLeft w:val="0"/>
              <w:marRight w:val="0"/>
              <w:marTop w:val="0"/>
              <w:marBottom w:val="0"/>
              <w:divBdr>
                <w:top w:val="none" w:sz="0" w:space="0" w:color="auto"/>
                <w:left w:val="none" w:sz="0" w:space="0" w:color="auto"/>
                <w:bottom w:val="none" w:sz="0" w:space="0" w:color="auto"/>
                <w:right w:val="none" w:sz="0" w:space="0" w:color="auto"/>
              </w:divBdr>
            </w:div>
            <w:div w:id="242759185">
              <w:marLeft w:val="0"/>
              <w:marRight w:val="0"/>
              <w:marTop w:val="0"/>
              <w:marBottom w:val="0"/>
              <w:divBdr>
                <w:top w:val="none" w:sz="0" w:space="0" w:color="auto"/>
                <w:left w:val="none" w:sz="0" w:space="0" w:color="auto"/>
                <w:bottom w:val="none" w:sz="0" w:space="0" w:color="auto"/>
                <w:right w:val="none" w:sz="0" w:space="0" w:color="auto"/>
              </w:divBdr>
            </w:div>
            <w:div w:id="908467537">
              <w:marLeft w:val="0"/>
              <w:marRight w:val="0"/>
              <w:marTop w:val="0"/>
              <w:marBottom w:val="0"/>
              <w:divBdr>
                <w:top w:val="none" w:sz="0" w:space="0" w:color="auto"/>
                <w:left w:val="none" w:sz="0" w:space="0" w:color="auto"/>
                <w:bottom w:val="none" w:sz="0" w:space="0" w:color="auto"/>
                <w:right w:val="none" w:sz="0" w:space="0" w:color="auto"/>
              </w:divBdr>
            </w:div>
            <w:div w:id="1156995635">
              <w:marLeft w:val="0"/>
              <w:marRight w:val="0"/>
              <w:marTop w:val="0"/>
              <w:marBottom w:val="0"/>
              <w:divBdr>
                <w:top w:val="none" w:sz="0" w:space="0" w:color="auto"/>
                <w:left w:val="none" w:sz="0" w:space="0" w:color="auto"/>
                <w:bottom w:val="none" w:sz="0" w:space="0" w:color="auto"/>
                <w:right w:val="none" w:sz="0" w:space="0" w:color="auto"/>
              </w:divBdr>
            </w:div>
            <w:div w:id="1966038331">
              <w:marLeft w:val="0"/>
              <w:marRight w:val="0"/>
              <w:marTop w:val="0"/>
              <w:marBottom w:val="0"/>
              <w:divBdr>
                <w:top w:val="none" w:sz="0" w:space="0" w:color="auto"/>
                <w:left w:val="none" w:sz="0" w:space="0" w:color="auto"/>
                <w:bottom w:val="none" w:sz="0" w:space="0" w:color="auto"/>
                <w:right w:val="none" w:sz="0" w:space="0" w:color="auto"/>
              </w:divBdr>
            </w:div>
            <w:div w:id="8917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0534">
      <w:bodyDiv w:val="1"/>
      <w:marLeft w:val="0"/>
      <w:marRight w:val="0"/>
      <w:marTop w:val="0"/>
      <w:marBottom w:val="0"/>
      <w:divBdr>
        <w:top w:val="none" w:sz="0" w:space="0" w:color="auto"/>
        <w:left w:val="none" w:sz="0" w:space="0" w:color="auto"/>
        <w:bottom w:val="none" w:sz="0" w:space="0" w:color="auto"/>
        <w:right w:val="none" w:sz="0" w:space="0" w:color="auto"/>
      </w:divBdr>
    </w:div>
    <w:div w:id="1253586341">
      <w:bodyDiv w:val="1"/>
      <w:marLeft w:val="0"/>
      <w:marRight w:val="0"/>
      <w:marTop w:val="0"/>
      <w:marBottom w:val="0"/>
      <w:divBdr>
        <w:top w:val="none" w:sz="0" w:space="0" w:color="auto"/>
        <w:left w:val="none" w:sz="0" w:space="0" w:color="auto"/>
        <w:bottom w:val="none" w:sz="0" w:space="0" w:color="auto"/>
        <w:right w:val="none" w:sz="0" w:space="0" w:color="auto"/>
      </w:divBdr>
    </w:div>
    <w:div w:id="1264649154">
      <w:bodyDiv w:val="1"/>
      <w:marLeft w:val="0"/>
      <w:marRight w:val="0"/>
      <w:marTop w:val="0"/>
      <w:marBottom w:val="0"/>
      <w:divBdr>
        <w:top w:val="none" w:sz="0" w:space="0" w:color="auto"/>
        <w:left w:val="none" w:sz="0" w:space="0" w:color="auto"/>
        <w:bottom w:val="none" w:sz="0" w:space="0" w:color="auto"/>
        <w:right w:val="none" w:sz="0" w:space="0" w:color="auto"/>
      </w:divBdr>
    </w:div>
    <w:div w:id="1266881420">
      <w:bodyDiv w:val="1"/>
      <w:marLeft w:val="0"/>
      <w:marRight w:val="0"/>
      <w:marTop w:val="0"/>
      <w:marBottom w:val="0"/>
      <w:divBdr>
        <w:top w:val="none" w:sz="0" w:space="0" w:color="auto"/>
        <w:left w:val="none" w:sz="0" w:space="0" w:color="auto"/>
        <w:bottom w:val="none" w:sz="0" w:space="0" w:color="auto"/>
        <w:right w:val="none" w:sz="0" w:space="0" w:color="auto"/>
      </w:divBdr>
    </w:div>
    <w:div w:id="1270042496">
      <w:bodyDiv w:val="1"/>
      <w:marLeft w:val="0"/>
      <w:marRight w:val="0"/>
      <w:marTop w:val="0"/>
      <w:marBottom w:val="0"/>
      <w:divBdr>
        <w:top w:val="none" w:sz="0" w:space="0" w:color="auto"/>
        <w:left w:val="none" w:sz="0" w:space="0" w:color="auto"/>
        <w:bottom w:val="none" w:sz="0" w:space="0" w:color="auto"/>
        <w:right w:val="none" w:sz="0" w:space="0" w:color="auto"/>
      </w:divBdr>
    </w:div>
    <w:div w:id="1275402220">
      <w:bodyDiv w:val="1"/>
      <w:marLeft w:val="0"/>
      <w:marRight w:val="0"/>
      <w:marTop w:val="0"/>
      <w:marBottom w:val="0"/>
      <w:divBdr>
        <w:top w:val="none" w:sz="0" w:space="0" w:color="auto"/>
        <w:left w:val="none" w:sz="0" w:space="0" w:color="auto"/>
        <w:bottom w:val="none" w:sz="0" w:space="0" w:color="auto"/>
        <w:right w:val="none" w:sz="0" w:space="0" w:color="auto"/>
      </w:divBdr>
    </w:div>
    <w:div w:id="1287542297">
      <w:bodyDiv w:val="1"/>
      <w:marLeft w:val="0"/>
      <w:marRight w:val="0"/>
      <w:marTop w:val="0"/>
      <w:marBottom w:val="0"/>
      <w:divBdr>
        <w:top w:val="none" w:sz="0" w:space="0" w:color="auto"/>
        <w:left w:val="none" w:sz="0" w:space="0" w:color="auto"/>
        <w:bottom w:val="none" w:sz="0" w:space="0" w:color="auto"/>
        <w:right w:val="none" w:sz="0" w:space="0" w:color="auto"/>
      </w:divBdr>
      <w:divsChild>
        <w:div w:id="1492717671">
          <w:marLeft w:val="0"/>
          <w:marRight w:val="0"/>
          <w:marTop w:val="0"/>
          <w:marBottom w:val="0"/>
          <w:divBdr>
            <w:top w:val="none" w:sz="0" w:space="0" w:color="auto"/>
            <w:left w:val="none" w:sz="0" w:space="0" w:color="auto"/>
            <w:bottom w:val="none" w:sz="0" w:space="0" w:color="auto"/>
            <w:right w:val="none" w:sz="0" w:space="0" w:color="auto"/>
          </w:divBdr>
        </w:div>
      </w:divsChild>
    </w:div>
    <w:div w:id="1291088341">
      <w:bodyDiv w:val="1"/>
      <w:marLeft w:val="0"/>
      <w:marRight w:val="0"/>
      <w:marTop w:val="0"/>
      <w:marBottom w:val="0"/>
      <w:divBdr>
        <w:top w:val="none" w:sz="0" w:space="0" w:color="auto"/>
        <w:left w:val="none" w:sz="0" w:space="0" w:color="auto"/>
        <w:bottom w:val="none" w:sz="0" w:space="0" w:color="auto"/>
        <w:right w:val="none" w:sz="0" w:space="0" w:color="auto"/>
      </w:divBdr>
    </w:div>
    <w:div w:id="1294368271">
      <w:bodyDiv w:val="1"/>
      <w:marLeft w:val="0"/>
      <w:marRight w:val="0"/>
      <w:marTop w:val="0"/>
      <w:marBottom w:val="0"/>
      <w:divBdr>
        <w:top w:val="none" w:sz="0" w:space="0" w:color="auto"/>
        <w:left w:val="none" w:sz="0" w:space="0" w:color="auto"/>
        <w:bottom w:val="none" w:sz="0" w:space="0" w:color="auto"/>
        <w:right w:val="none" w:sz="0" w:space="0" w:color="auto"/>
      </w:divBdr>
    </w:div>
    <w:div w:id="1296716519">
      <w:bodyDiv w:val="1"/>
      <w:marLeft w:val="0"/>
      <w:marRight w:val="0"/>
      <w:marTop w:val="0"/>
      <w:marBottom w:val="0"/>
      <w:divBdr>
        <w:top w:val="none" w:sz="0" w:space="0" w:color="auto"/>
        <w:left w:val="none" w:sz="0" w:space="0" w:color="auto"/>
        <w:bottom w:val="none" w:sz="0" w:space="0" w:color="auto"/>
        <w:right w:val="none" w:sz="0" w:space="0" w:color="auto"/>
      </w:divBdr>
    </w:div>
    <w:div w:id="1296983848">
      <w:bodyDiv w:val="1"/>
      <w:marLeft w:val="0"/>
      <w:marRight w:val="0"/>
      <w:marTop w:val="0"/>
      <w:marBottom w:val="0"/>
      <w:divBdr>
        <w:top w:val="none" w:sz="0" w:space="0" w:color="auto"/>
        <w:left w:val="none" w:sz="0" w:space="0" w:color="auto"/>
        <w:bottom w:val="none" w:sz="0" w:space="0" w:color="auto"/>
        <w:right w:val="none" w:sz="0" w:space="0" w:color="auto"/>
      </w:divBdr>
    </w:div>
    <w:div w:id="1311443685">
      <w:bodyDiv w:val="1"/>
      <w:marLeft w:val="0"/>
      <w:marRight w:val="0"/>
      <w:marTop w:val="0"/>
      <w:marBottom w:val="0"/>
      <w:divBdr>
        <w:top w:val="none" w:sz="0" w:space="0" w:color="auto"/>
        <w:left w:val="none" w:sz="0" w:space="0" w:color="auto"/>
        <w:bottom w:val="none" w:sz="0" w:space="0" w:color="auto"/>
        <w:right w:val="none" w:sz="0" w:space="0" w:color="auto"/>
      </w:divBdr>
      <w:divsChild>
        <w:div w:id="88359239">
          <w:marLeft w:val="0"/>
          <w:marRight w:val="0"/>
          <w:marTop w:val="0"/>
          <w:marBottom w:val="0"/>
          <w:divBdr>
            <w:top w:val="none" w:sz="0" w:space="0" w:color="auto"/>
            <w:left w:val="none" w:sz="0" w:space="0" w:color="auto"/>
            <w:bottom w:val="none" w:sz="0" w:space="0" w:color="auto"/>
            <w:right w:val="none" w:sz="0" w:space="0" w:color="auto"/>
          </w:divBdr>
        </w:div>
        <w:div w:id="1576936745">
          <w:marLeft w:val="0"/>
          <w:marRight w:val="0"/>
          <w:marTop w:val="0"/>
          <w:marBottom w:val="0"/>
          <w:divBdr>
            <w:top w:val="none" w:sz="0" w:space="0" w:color="auto"/>
            <w:left w:val="none" w:sz="0" w:space="0" w:color="auto"/>
            <w:bottom w:val="none" w:sz="0" w:space="0" w:color="auto"/>
            <w:right w:val="none" w:sz="0" w:space="0" w:color="auto"/>
          </w:divBdr>
          <w:divsChild>
            <w:div w:id="1854876270">
              <w:marLeft w:val="180"/>
              <w:marRight w:val="240"/>
              <w:marTop w:val="0"/>
              <w:marBottom w:val="0"/>
              <w:divBdr>
                <w:top w:val="none" w:sz="0" w:space="0" w:color="auto"/>
                <w:left w:val="none" w:sz="0" w:space="0" w:color="auto"/>
                <w:bottom w:val="none" w:sz="0" w:space="0" w:color="auto"/>
                <w:right w:val="none" w:sz="0" w:space="0" w:color="auto"/>
              </w:divBdr>
              <w:divsChild>
                <w:div w:id="13896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31970">
          <w:marLeft w:val="0"/>
          <w:marRight w:val="0"/>
          <w:marTop w:val="0"/>
          <w:marBottom w:val="0"/>
          <w:divBdr>
            <w:top w:val="none" w:sz="0" w:space="0" w:color="auto"/>
            <w:left w:val="none" w:sz="0" w:space="0" w:color="auto"/>
            <w:bottom w:val="none" w:sz="0" w:space="0" w:color="auto"/>
            <w:right w:val="none" w:sz="0" w:space="0" w:color="auto"/>
          </w:divBdr>
          <w:divsChild>
            <w:div w:id="1127048147">
              <w:marLeft w:val="180"/>
              <w:marRight w:val="240"/>
              <w:marTop w:val="0"/>
              <w:marBottom w:val="0"/>
              <w:divBdr>
                <w:top w:val="none" w:sz="0" w:space="0" w:color="auto"/>
                <w:left w:val="none" w:sz="0" w:space="0" w:color="auto"/>
                <w:bottom w:val="none" w:sz="0" w:space="0" w:color="auto"/>
                <w:right w:val="none" w:sz="0" w:space="0" w:color="auto"/>
              </w:divBdr>
              <w:divsChild>
                <w:div w:id="6741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8051">
          <w:marLeft w:val="0"/>
          <w:marRight w:val="0"/>
          <w:marTop w:val="0"/>
          <w:marBottom w:val="0"/>
          <w:divBdr>
            <w:top w:val="none" w:sz="0" w:space="0" w:color="auto"/>
            <w:left w:val="none" w:sz="0" w:space="0" w:color="auto"/>
            <w:bottom w:val="none" w:sz="0" w:space="0" w:color="auto"/>
            <w:right w:val="none" w:sz="0" w:space="0" w:color="auto"/>
          </w:divBdr>
          <w:divsChild>
            <w:div w:id="1020199724">
              <w:marLeft w:val="180"/>
              <w:marRight w:val="240"/>
              <w:marTop w:val="0"/>
              <w:marBottom w:val="0"/>
              <w:divBdr>
                <w:top w:val="none" w:sz="0" w:space="0" w:color="auto"/>
                <w:left w:val="none" w:sz="0" w:space="0" w:color="auto"/>
                <w:bottom w:val="none" w:sz="0" w:space="0" w:color="auto"/>
                <w:right w:val="none" w:sz="0" w:space="0" w:color="auto"/>
              </w:divBdr>
              <w:divsChild>
                <w:div w:id="15440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5212">
          <w:marLeft w:val="0"/>
          <w:marRight w:val="0"/>
          <w:marTop w:val="0"/>
          <w:marBottom w:val="0"/>
          <w:divBdr>
            <w:top w:val="none" w:sz="0" w:space="0" w:color="auto"/>
            <w:left w:val="none" w:sz="0" w:space="0" w:color="auto"/>
            <w:bottom w:val="none" w:sz="0" w:space="0" w:color="auto"/>
            <w:right w:val="none" w:sz="0" w:space="0" w:color="auto"/>
          </w:divBdr>
          <w:divsChild>
            <w:div w:id="912081032">
              <w:marLeft w:val="180"/>
              <w:marRight w:val="240"/>
              <w:marTop w:val="0"/>
              <w:marBottom w:val="0"/>
              <w:divBdr>
                <w:top w:val="none" w:sz="0" w:space="0" w:color="auto"/>
                <w:left w:val="none" w:sz="0" w:space="0" w:color="auto"/>
                <w:bottom w:val="none" w:sz="0" w:space="0" w:color="auto"/>
                <w:right w:val="none" w:sz="0" w:space="0" w:color="auto"/>
              </w:divBdr>
              <w:divsChild>
                <w:div w:id="4244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8019">
          <w:marLeft w:val="0"/>
          <w:marRight w:val="0"/>
          <w:marTop w:val="0"/>
          <w:marBottom w:val="0"/>
          <w:divBdr>
            <w:top w:val="none" w:sz="0" w:space="0" w:color="auto"/>
            <w:left w:val="none" w:sz="0" w:space="0" w:color="auto"/>
            <w:bottom w:val="none" w:sz="0" w:space="0" w:color="auto"/>
            <w:right w:val="none" w:sz="0" w:space="0" w:color="auto"/>
          </w:divBdr>
          <w:divsChild>
            <w:div w:id="1755742087">
              <w:marLeft w:val="180"/>
              <w:marRight w:val="240"/>
              <w:marTop w:val="0"/>
              <w:marBottom w:val="0"/>
              <w:divBdr>
                <w:top w:val="none" w:sz="0" w:space="0" w:color="auto"/>
                <w:left w:val="none" w:sz="0" w:space="0" w:color="auto"/>
                <w:bottom w:val="none" w:sz="0" w:space="0" w:color="auto"/>
                <w:right w:val="none" w:sz="0" w:space="0" w:color="auto"/>
              </w:divBdr>
              <w:divsChild>
                <w:div w:id="3159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7750">
          <w:marLeft w:val="0"/>
          <w:marRight w:val="0"/>
          <w:marTop w:val="0"/>
          <w:marBottom w:val="0"/>
          <w:divBdr>
            <w:top w:val="none" w:sz="0" w:space="0" w:color="auto"/>
            <w:left w:val="none" w:sz="0" w:space="0" w:color="auto"/>
            <w:bottom w:val="none" w:sz="0" w:space="0" w:color="auto"/>
            <w:right w:val="none" w:sz="0" w:space="0" w:color="auto"/>
          </w:divBdr>
          <w:divsChild>
            <w:div w:id="2101245629">
              <w:marLeft w:val="180"/>
              <w:marRight w:val="240"/>
              <w:marTop w:val="0"/>
              <w:marBottom w:val="0"/>
              <w:divBdr>
                <w:top w:val="none" w:sz="0" w:space="0" w:color="auto"/>
                <w:left w:val="none" w:sz="0" w:space="0" w:color="auto"/>
                <w:bottom w:val="none" w:sz="0" w:space="0" w:color="auto"/>
                <w:right w:val="none" w:sz="0" w:space="0" w:color="auto"/>
              </w:divBdr>
              <w:divsChild>
                <w:div w:id="4326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20238">
          <w:marLeft w:val="0"/>
          <w:marRight w:val="0"/>
          <w:marTop w:val="0"/>
          <w:marBottom w:val="0"/>
          <w:divBdr>
            <w:top w:val="none" w:sz="0" w:space="0" w:color="auto"/>
            <w:left w:val="none" w:sz="0" w:space="0" w:color="auto"/>
            <w:bottom w:val="none" w:sz="0" w:space="0" w:color="auto"/>
            <w:right w:val="none" w:sz="0" w:space="0" w:color="auto"/>
          </w:divBdr>
          <w:divsChild>
            <w:div w:id="564724574">
              <w:marLeft w:val="180"/>
              <w:marRight w:val="240"/>
              <w:marTop w:val="0"/>
              <w:marBottom w:val="0"/>
              <w:divBdr>
                <w:top w:val="none" w:sz="0" w:space="0" w:color="auto"/>
                <w:left w:val="none" w:sz="0" w:space="0" w:color="auto"/>
                <w:bottom w:val="none" w:sz="0" w:space="0" w:color="auto"/>
                <w:right w:val="none" w:sz="0" w:space="0" w:color="auto"/>
              </w:divBdr>
              <w:divsChild>
                <w:div w:id="16795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701574">
      <w:bodyDiv w:val="1"/>
      <w:marLeft w:val="0"/>
      <w:marRight w:val="0"/>
      <w:marTop w:val="0"/>
      <w:marBottom w:val="0"/>
      <w:divBdr>
        <w:top w:val="none" w:sz="0" w:space="0" w:color="auto"/>
        <w:left w:val="none" w:sz="0" w:space="0" w:color="auto"/>
        <w:bottom w:val="none" w:sz="0" w:space="0" w:color="auto"/>
        <w:right w:val="none" w:sz="0" w:space="0" w:color="auto"/>
      </w:divBdr>
      <w:divsChild>
        <w:div w:id="293409408">
          <w:marLeft w:val="0"/>
          <w:marRight w:val="0"/>
          <w:marTop w:val="0"/>
          <w:marBottom w:val="0"/>
          <w:divBdr>
            <w:top w:val="none" w:sz="0" w:space="0" w:color="auto"/>
            <w:left w:val="none" w:sz="0" w:space="0" w:color="auto"/>
            <w:bottom w:val="none" w:sz="0" w:space="0" w:color="auto"/>
            <w:right w:val="none" w:sz="0" w:space="0" w:color="auto"/>
          </w:divBdr>
        </w:div>
      </w:divsChild>
    </w:div>
    <w:div w:id="1345740204">
      <w:bodyDiv w:val="1"/>
      <w:marLeft w:val="0"/>
      <w:marRight w:val="0"/>
      <w:marTop w:val="0"/>
      <w:marBottom w:val="0"/>
      <w:divBdr>
        <w:top w:val="none" w:sz="0" w:space="0" w:color="auto"/>
        <w:left w:val="none" w:sz="0" w:space="0" w:color="auto"/>
        <w:bottom w:val="none" w:sz="0" w:space="0" w:color="auto"/>
        <w:right w:val="none" w:sz="0" w:space="0" w:color="auto"/>
      </w:divBdr>
    </w:div>
    <w:div w:id="1354839209">
      <w:bodyDiv w:val="1"/>
      <w:marLeft w:val="0"/>
      <w:marRight w:val="0"/>
      <w:marTop w:val="0"/>
      <w:marBottom w:val="0"/>
      <w:divBdr>
        <w:top w:val="none" w:sz="0" w:space="0" w:color="auto"/>
        <w:left w:val="none" w:sz="0" w:space="0" w:color="auto"/>
        <w:bottom w:val="none" w:sz="0" w:space="0" w:color="auto"/>
        <w:right w:val="none" w:sz="0" w:space="0" w:color="auto"/>
      </w:divBdr>
    </w:div>
    <w:div w:id="1363477298">
      <w:bodyDiv w:val="1"/>
      <w:marLeft w:val="0"/>
      <w:marRight w:val="0"/>
      <w:marTop w:val="0"/>
      <w:marBottom w:val="0"/>
      <w:divBdr>
        <w:top w:val="none" w:sz="0" w:space="0" w:color="auto"/>
        <w:left w:val="none" w:sz="0" w:space="0" w:color="auto"/>
        <w:bottom w:val="none" w:sz="0" w:space="0" w:color="auto"/>
        <w:right w:val="none" w:sz="0" w:space="0" w:color="auto"/>
      </w:divBdr>
    </w:div>
    <w:div w:id="1363752591">
      <w:bodyDiv w:val="1"/>
      <w:marLeft w:val="0"/>
      <w:marRight w:val="0"/>
      <w:marTop w:val="0"/>
      <w:marBottom w:val="0"/>
      <w:divBdr>
        <w:top w:val="none" w:sz="0" w:space="0" w:color="auto"/>
        <w:left w:val="none" w:sz="0" w:space="0" w:color="auto"/>
        <w:bottom w:val="none" w:sz="0" w:space="0" w:color="auto"/>
        <w:right w:val="none" w:sz="0" w:space="0" w:color="auto"/>
      </w:divBdr>
    </w:div>
    <w:div w:id="1365053865">
      <w:bodyDiv w:val="1"/>
      <w:marLeft w:val="0"/>
      <w:marRight w:val="0"/>
      <w:marTop w:val="0"/>
      <w:marBottom w:val="0"/>
      <w:divBdr>
        <w:top w:val="none" w:sz="0" w:space="0" w:color="auto"/>
        <w:left w:val="none" w:sz="0" w:space="0" w:color="auto"/>
        <w:bottom w:val="none" w:sz="0" w:space="0" w:color="auto"/>
        <w:right w:val="none" w:sz="0" w:space="0" w:color="auto"/>
      </w:divBdr>
    </w:div>
    <w:div w:id="1366642349">
      <w:bodyDiv w:val="1"/>
      <w:marLeft w:val="0"/>
      <w:marRight w:val="0"/>
      <w:marTop w:val="0"/>
      <w:marBottom w:val="0"/>
      <w:divBdr>
        <w:top w:val="none" w:sz="0" w:space="0" w:color="auto"/>
        <w:left w:val="none" w:sz="0" w:space="0" w:color="auto"/>
        <w:bottom w:val="none" w:sz="0" w:space="0" w:color="auto"/>
        <w:right w:val="none" w:sz="0" w:space="0" w:color="auto"/>
      </w:divBdr>
    </w:div>
    <w:div w:id="1368800820">
      <w:bodyDiv w:val="1"/>
      <w:marLeft w:val="0"/>
      <w:marRight w:val="0"/>
      <w:marTop w:val="0"/>
      <w:marBottom w:val="0"/>
      <w:divBdr>
        <w:top w:val="none" w:sz="0" w:space="0" w:color="auto"/>
        <w:left w:val="none" w:sz="0" w:space="0" w:color="auto"/>
        <w:bottom w:val="none" w:sz="0" w:space="0" w:color="auto"/>
        <w:right w:val="none" w:sz="0" w:space="0" w:color="auto"/>
      </w:divBdr>
    </w:div>
    <w:div w:id="1369524680">
      <w:bodyDiv w:val="1"/>
      <w:marLeft w:val="0"/>
      <w:marRight w:val="0"/>
      <w:marTop w:val="0"/>
      <w:marBottom w:val="0"/>
      <w:divBdr>
        <w:top w:val="none" w:sz="0" w:space="0" w:color="auto"/>
        <w:left w:val="none" w:sz="0" w:space="0" w:color="auto"/>
        <w:bottom w:val="none" w:sz="0" w:space="0" w:color="auto"/>
        <w:right w:val="none" w:sz="0" w:space="0" w:color="auto"/>
      </w:divBdr>
    </w:div>
    <w:div w:id="1374429304">
      <w:bodyDiv w:val="1"/>
      <w:marLeft w:val="0"/>
      <w:marRight w:val="0"/>
      <w:marTop w:val="0"/>
      <w:marBottom w:val="0"/>
      <w:divBdr>
        <w:top w:val="none" w:sz="0" w:space="0" w:color="auto"/>
        <w:left w:val="none" w:sz="0" w:space="0" w:color="auto"/>
        <w:bottom w:val="none" w:sz="0" w:space="0" w:color="auto"/>
        <w:right w:val="none" w:sz="0" w:space="0" w:color="auto"/>
      </w:divBdr>
    </w:div>
    <w:div w:id="1374499606">
      <w:bodyDiv w:val="1"/>
      <w:marLeft w:val="0"/>
      <w:marRight w:val="0"/>
      <w:marTop w:val="0"/>
      <w:marBottom w:val="0"/>
      <w:divBdr>
        <w:top w:val="none" w:sz="0" w:space="0" w:color="auto"/>
        <w:left w:val="none" w:sz="0" w:space="0" w:color="auto"/>
        <w:bottom w:val="none" w:sz="0" w:space="0" w:color="auto"/>
        <w:right w:val="none" w:sz="0" w:space="0" w:color="auto"/>
      </w:divBdr>
      <w:divsChild>
        <w:div w:id="402946135">
          <w:marLeft w:val="0"/>
          <w:marRight w:val="0"/>
          <w:marTop w:val="0"/>
          <w:marBottom w:val="0"/>
          <w:divBdr>
            <w:top w:val="none" w:sz="0" w:space="0" w:color="auto"/>
            <w:left w:val="none" w:sz="0" w:space="0" w:color="auto"/>
            <w:bottom w:val="none" w:sz="0" w:space="0" w:color="auto"/>
            <w:right w:val="none" w:sz="0" w:space="0" w:color="auto"/>
          </w:divBdr>
        </w:div>
      </w:divsChild>
    </w:div>
    <w:div w:id="1388455893">
      <w:bodyDiv w:val="1"/>
      <w:marLeft w:val="0"/>
      <w:marRight w:val="0"/>
      <w:marTop w:val="0"/>
      <w:marBottom w:val="0"/>
      <w:divBdr>
        <w:top w:val="none" w:sz="0" w:space="0" w:color="auto"/>
        <w:left w:val="none" w:sz="0" w:space="0" w:color="auto"/>
        <w:bottom w:val="none" w:sz="0" w:space="0" w:color="auto"/>
        <w:right w:val="none" w:sz="0" w:space="0" w:color="auto"/>
      </w:divBdr>
      <w:divsChild>
        <w:div w:id="1195461436">
          <w:marLeft w:val="0"/>
          <w:marRight w:val="0"/>
          <w:marTop w:val="0"/>
          <w:marBottom w:val="0"/>
          <w:divBdr>
            <w:top w:val="none" w:sz="0" w:space="0" w:color="auto"/>
            <w:left w:val="none" w:sz="0" w:space="0" w:color="auto"/>
            <w:bottom w:val="none" w:sz="0" w:space="0" w:color="auto"/>
            <w:right w:val="none" w:sz="0" w:space="0" w:color="auto"/>
          </w:divBdr>
          <w:divsChild>
            <w:div w:id="929198402">
              <w:marLeft w:val="0"/>
              <w:marRight w:val="0"/>
              <w:marTop w:val="0"/>
              <w:marBottom w:val="0"/>
              <w:divBdr>
                <w:top w:val="none" w:sz="0" w:space="0" w:color="auto"/>
                <w:left w:val="none" w:sz="0" w:space="0" w:color="auto"/>
                <w:bottom w:val="none" w:sz="0" w:space="0" w:color="auto"/>
                <w:right w:val="none" w:sz="0" w:space="0" w:color="auto"/>
              </w:divBdr>
            </w:div>
            <w:div w:id="3285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5544">
      <w:bodyDiv w:val="1"/>
      <w:marLeft w:val="0"/>
      <w:marRight w:val="0"/>
      <w:marTop w:val="0"/>
      <w:marBottom w:val="0"/>
      <w:divBdr>
        <w:top w:val="none" w:sz="0" w:space="0" w:color="auto"/>
        <w:left w:val="none" w:sz="0" w:space="0" w:color="auto"/>
        <w:bottom w:val="none" w:sz="0" w:space="0" w:color="auto"/>
        <w:right w:val="none" w:sz="0" w:space="0" w:color="auto"/>
      </w:divBdr>
    </w:div>
    <w:div w:id="1394424943">
      <w:bodyDiv w:val="1"/>
      <w:marLeft w:val="0"/>
      <w:marRight w:val="0"/>
      <w:marTop w:val="0"/>
      <w:marBottom w:val="0"/>
      <w:divBdr>
        <w:top w:val="none" w:sz="0" w:space="0" w:color="auto"/>
        <w:left w:val="none" w:sz="0" w:space="0" w:color="auto"/>
        <w:bottom w:val="none" w:sz="0" w:space="0" w:color="auto"/>
        <w:right w:val="none" w:sz="0" w:space="0" w:color="auto"/>
      </w:divBdr>
    </w:div>
    <w:div w:id="1402829709">
      <w:bodyDiv w:val="1"/>
      <w:marLeft w:val="0"/>
      <w:marRight w:val="0"/>
      <w:marTop w:val="0"/>
      <w:marBottom w:val="0"/>
      <w:divBdr>
        <w:top w:val="none" w:sz="0" w:space="0" w:color="auto"/>
        <w:left w:val="none" w:sz="0" w:space="0" w:color="auto"/>
        <w:bottom w:val="none" w:sz="0" w:space="0" w:color="auto"/>
        <w:right w:val="none" w:sz="0" w:space="0" w:color="auto"/>
      </w:divBdr>
      <w:divsChild>
        <w:div w:id="903292390">
          <w:marLeft w:val="0"/>
          <w:marRight w:val="0"/>
          <w:marTop w:val="0"/>
          <w:marBottom w:val="0"/>
          <w:divBdr>
            <w:top w:val="none" w:sz="0" w:space="0" w:color="auto"/>
            <w:left w:val="none" w:sz="0" w:space="0" w:color="auto"/>
            <w:bottom w:val="none" w:sz="0" w:space="0" w:color="auto"/>
            <w:right w:val="none" w:sz="0" w:space="0" w:color="auto"/>
          </w:divBdr>
        </w:div>
        <w:div w:id="1609001335">
          <w:marLeft w:val="0"/>
          <w:marRight w:val="0"/>
          <w:marTop w:val="0"/>
          <w:marBottom w:val="0"/>
          <w:divBdr>
            <w:top w:val="none" w:sz="0" w:space="0" w:color="auto"/>
            <w:left w:val="none" w:sz="0" w:space="0" w:color="auto"/>
            <w:bottom w:val="none" w:sz="0" w:space="0" w:color="auto"/>
            <w:right w:val="none" w:sz="0" w:space="0" w:color="auto"/>
          </w:divBdr>
          <w:divsChild>
            <w:div w:id="566111891">
              <w:marLeft w:val="180"/>
              <w:marRight w:val="240"/>
              <w:marTop w:val="0"/>
              <w:marBottom w:val="0"/>
              <w:divBdr>
                <w:top w:val="none" w:sz="0" w:space="0" w:color="auto"/>
                <w:left w:val="none" w:sz="0" w:space="0" w:color="auto"/>
                <w:bottom w:val="none" w:sz="0" w:space="0" w:color="auto"/>
                <w:right w:val="none" w:sz="0" w:space="0" w:color="auto"/>
              </w:divBdr>
              <w:divsChild>
                <w:div w:id="18502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71596">
          <w:marLeft w:val="0"/>
          <w:marRight w:val="0"/>
          <w:marTop w:val="0"/>
          <w:marBottom w:val="0"/>
          <w:divBdr>
            <w:top w:val="none" w:sz="0" w:space="0" w:color="auto"/>
            <w:left w:val="none" w:sz="0" w:space="0" w:color="auto"/>
            <w:bottom w:val="none" w:sz="0" w:space="0" w:color="auto"/>
            <w:right w:val="none" w:sz="0" w:space="0" w:color="auto"/>
          </w:divBdr>
          <w:divsChild>
            <w:div w:id="1673021377">
              <w:marLeft w:val="180"/>
              <w:marRight w:val="240"/>
              <w:marTop w:val="0"/>
              <w:marBottom w:val="0"/>
              <w:divBdr>
                <w:top w:val="none" w:sz="0" w:space="0" w:color="auto"/>
                <w:left w:val="none" w:sz="0" w:space="0" w:color="auto"/>
                <w:bottom w:val="none" w:sz="0" w:space="0" w:color="auto"/>
                <w:right w:val="none" w:sz="0" w:space="0" w:color="auto"/>
              </w:divBdr>
              <w:divsChild>
                <w:div w:id="2559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08071">
          <w:marLeft w:val="0"/>
          <w:marRight w:val="0"/>
          <w:marTop w:val="0"/>
          <w:marBottom w:val="0"/>
          <w:divBdr>
            <w:top w:val="none" w:sz="0" w:space="0" w:color="auto"/>
            <w:left w:val="none" w:sz="0" w:space="0" w:color="auto"/>
            <w:bottom w:val="none" w:sz="0" w:space="0" w:color="auto"/>
            <w:right w:val="none" w:sz="0" w:space="0" w:color="auto"/>
          </w:divBdr>
          <w:divsChild>
            <w:div w:id="393050066">
              <w:marLeft w:val="180"/>
              <w:marRight w:val="240"/>
              <w:marTop w:val="0"/>
              <w:marBottom w:val="0"/>
              <w:divBdr>
                <w:top w:val="none" w:sz="0" w:space="0" w:color="auto"/>
                <w:left w:val="none" w:sz="0" w:space="0" w:color="auto"/>
                <w:bottom w:val="none" w:sz="0" w:space="0" w:color="auto"/>
                <w:right w:val="none" w:sz="0" w:space="0" w:color="auto"/>
              </w:divBdr>
              <w:divsChild>
                <w:div w:id="18277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3151">
          <w:marLeft w:val="0"/>
          <w:marRight w:val="0"/>
          <w:marTop w:val="0"/>
          <w:marBottom w:val="0"/>
          <w:divBdr>
            <w:top w:val="none" w:sz="0" w:space="0" w:color="auto"/>
            <w:left w:val="none" w:sz="0" w:space="0" w:color="auto"/>
            <w:bottom w:val="none" w:sz="0" w:space="0" w:color="auto"/>
            <w:right w:val="none" w:sz="0" w:space="0" w:color="auto"/>
          </w:divBdr>
          <w:divsChild>
            <w:div w:id="653945968">
              <w:marLeft w:val="180"/>
              <w:marRight w:val="240"/>
              <w:marTop w:val="0"/>
              <w:marBottom w:val="0"/>
              <w:divBdr>
                <w:top w:val="none" w:sz="0" w:space="0" w:color="auto"/>
                <w:left w:val="none" w:sz="0" w:space="0" w:color="auto"/>
                <w:bottom w:val="none" w:sz="0" w:space="0" w:color="auto"/>
                <w:right w:val="none" w:sz="0" w:space="0" w:color="auto"/>
              </w:divBdr>
              <w:divsChild>
                <w:div w:id="14137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61094">
      <w:bodyDiv w:val="1"/>
      <w:marLeft w:val="0"/>
      <w:marRight w:val="0"/>
      <w:marTop w:val="0"/>
      <w:marBottom w:val="0"/>
      <w:divBdr>
        <w:top w:val="none" w:sz="0" w:space="0" w:color="auto"/>
        <w:left w:val="none" w:sz="0" w:space="0" w:color="auto"/>
        <w:bottom w:val="none" w:sz="0" w:space="0" w:color="auto"/>
        <w:right w:val="none" w:sz="0" w:space="0" w:color="auto"/>
      </w:divBdr>
      <w:divsChild>
        <w:div w:id="1344013693">
          <w:marLeft w:val="0"/>
          <w:marRight w:val="0"/>
          <w:marTop w:val="0"/>
          <w:marBottom w:val="0"/>
          <w:divBdr>
            <w:top w:val="none" w:sz="0" w:space="0" w:color="auto"/>
            <w:left w:val="none" w:sz="0" w:space="0" w:color="auto"/>
            <w:bottom w:val="none" w:sz="0" w:space="0" w:color="auto"/>
            <w:right w:val="none" w:sz="0" w:space="0" w:color="auto"/>
          </w:divBdr>
        </w:div>
        <w:div w:id="2006012950">
          <w:marLeft w:val="0"/>
          <w:marRight w:val="0"/>
          <w:marTop w:val="0"/>
          <w:marBottom w:val="0"/>
          <w:divBdr>
            <w:top w:val="none" w:sz="0" w:space="0" w:color="auto"/>
            <w:left w:val="none" w:sz="0" w:space="0" w:color="auto"/>
            <w:bottom w:val="none" w:sz="0" w:space="0" w:color="auto"/>
            <w:right w:val="none" w:sz="0" w:space="0" w:color="auto"/>
          </w:divBdr>
          <w:divsChild>
            <w:div w:id="2100759746">
              <w:marLeft w:val="180"/>
              <w:marRight w:val="240"/>
              <w:marTop w:val="0"/>
              <w:marBottom w:val="0"/>
              <w:divBdr>
                <w:top w:val="none" w:sz="0" w:space="0" w:color="auto"/>
                <w:left w:val="none" w:sz="0" w:space="0" w:color="auto"/>
                <w:bottom w:val="none" w:sz="0" w:space="0" w:color="auto"/>
                <w:right w:val="none" w:sz="0" w:space="0" w:color="auto"/>
              </w:divBdr>
              <w:divsChild>
                <w:div w:id="6644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3977">
          <w:marLeft w:val="0"/>
          <w:marRight w:val="0"/>
          <w:marTop w:val="0"/>
          <w:marBottom w:val="0"/>
          <w:divBdr>
            <w:top w:val="none" w:sz="0" w:space="0" w:color="auto"/>
            <w:left w:val="none" w:sz="0" w:space="0" w:color="auto"/>
            <w:bottom w:val="none" w:sz="0" w:space="0" w:color="auto"/>
            <w:right w:val="none" w:sz="0" w:space="0" w:color="auto"/>
          </w:divBdr>
          <w:divsChild>
            <w:div w:id="1142965634">
              <w:marLeft w:val="180"/>
              <w:marRight w:val="240"/>
              <w:marTop w:val="0"/>
              <w:marBottom w:val="0"/>
              <w:divBdr>
                <w:top w:val="none" w:sz="0" w:space="0" w:color="auto"/>
                <w:left w:val="none" w:sz="0" w:space="0" w:color="auto"/>
                <w:bottom w:val="none" w:sz="0" w:space="0" w:color="auto"/>
                <w:right w:val="none" w:sz="0" w:space="0" w:color="auto"/>
              </w:divBdr>
              <w:divsChild>
                <w:div w:id="19301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4850">
          <w:marLeft w:val="0"/>
          <w:marRight w:val="0"/>
          <w:marTop w:val="0"/>
          <w:marBottom w:val="0"/>
          <w:divBdr>
            <w:top w:val="none" w:sz="0" w:space="0" w:color="auto"/>
            <w:left w:val="none" w:sz="0" w:space="0" w:color="auto"/>
            <w:bottom w:val="none" w:sz="0" w:space="0" w:color="auto"/>
            <w:right w:val="none" w:sz="0" w:space="0" w:color="auto"/>
          </w:divBdr>
          <w:divsChild>
            <w:div w:id="579995081">
              <w:marLeft w:val="180"/>
              <w:marRight w:val="240"/>
              <w:marTop w:val="0"/>
              <w:marBottom w:val="0"/>
              <w:divBdr>
                <w:top w:val="none" w:sz="0" w:space="0" w:color="auto"/>
                <w:left w:val="none" w:sz="0" w:space="0" w:color="auto"/>
                <w:bottom w:val="none" w:sz="0" w:space="0" w:color="auto"/>
                <w:right w:val="none" w:sz="0" w:space="0" w:color="auto"/>
              </w:divBdr>
              <w:divsChild>
                <w:div w:id="10294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149">
          <w:marLeft w:val="0"/>
          <w:marRight w:val="0"/>
          <w:marTop w:val="0"/>
          <w:marBottom w:val="0"/>
          <w:divBdr>
            <w:top w:val="none" w:sz="0" w:space="0" w:color="auto"/>
            <w:left w:val="none" w:sz="0" w:space="0" w:color="auto"/>
            <w:bottom w:val="none" w:sz="0" w:space="0" w:color="auto"/>
            <w:right w:val="none" w:sz="0" w:space="0" w:color="auto"/>
          </w:divBdr>
          <w:divsChild>
            <w:div w:id="782843638">
              <w:marLeft w:val="180"/>
              <w:marRight w:val="240"/>
              <w:marTop w:val="0"/>
              <w:marBottom w:val="0"/>
              <w:divBdr>
                <w:top w:val="none" w:sz="0" w:space="0" w:color="auto"/>
                <w:left w:val="none" w:sz="0" w:space="0" w:color="auto"/>
                <w:bottom w:val="none" w:sz="0" w:space="0" w:color="auto"/>
                <w:right w:val="none" w:sz="0" w:space="0" w:color="auto"/>
              </w:divBdr>
              <w:divsChild>
                <w:div w:id="3384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5946">
          <w:marLeft w:val="0"/>
          <w:marRight w:val="0"/>
          <w:marTop w:val="0"/>
          <w:marBottom w:val="0"/>
          <w:divBdr>
            <w:top w:val="none" w:sz="0" w:space="0" w:color="auto"/>
            <w:left w:val="none" w:sz="0" w:space="0" w:color="auto"/>
            <w:bottom w:val="none" w:sz="0" w:space="0" w:color="auto"/>
            <w:right w:val="none" w:sz="0" w:space="0" w:color="auto"/>
          </w:divBdr>
          <w:divsChild>
            <w:div w:id="1571302769">
              <w:marLeft w:val="180"/>
              <w:marRight w:val="240"/>
              <w:marTop w:val="0"/>
              <w:marBottom w:val="0"/>
              <w:divBdr>
                <w:top w:val="none" w:sz="0" w:space="0" w:color="auto"/>
                <w:left w:val="none" w:sz="0" w:space="0" w:color="auto"/>
                <w:bottom w:val="none" w:sz="0" w:space="0" w:color="auto"/>
                <w:right w:val="none" w:sz="0" w:space="0" w:color="auto"/>
              </w:divBdr>
              <w:divsChild>
                <w:div w:id="21351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2635">
          <w:marLeft w:val="0"/>
          <w:marRight w:val="0"/>
          <w:marTop w:val="0"/>
          <w:marBottom w:val="0"/>
          <w:divBdr>
            <w:top w:val="none" w:sz="0" w:space="0" w:color="auto"/>
            <w:left w:val="none" w:sz="0" w:space="0" w:color="auto"/>
            <w:bottom w:val="none" w:sz="0" w:space="0" w:color="auto"/>
            <w:right w:val="none" w:sz="0" w:space="0" w:color="auto"/>
          </w:divBdr>
          <w:divsChild>
            <w:div w:id="1392460600">
              <w:marLeft w:val="180"/>
              <w:marRight w:val="240"/>
              <w:marTop w:val="0"/>
              <w:marBottom w:val="0"/>
              <w:divBdr>
                <w:top w:val="none" w:sz="0" w:space="0" w:color="auto"/>
                <w:left w:val="none" w:sz="0" w:space="0" w:color="auto"/>
                <w:bottom w:val="none" w:sz="0" w:space="0" w:color="auto"/>
                <w:right w:val="none" w:sz="0" w:space="0" w:color="auto"/>
              </w:divBdr>
              <w:divsChild>
                <w:div w:id="12402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6142">
          <w:marLeft w:val="0"/>
          <w:marRight w:val="0"/>
          <w:marTop w:val="0"/>
          <w:marBottom w:val="0"/>
          <w:divBdr>
            <w:top w:val="none" w:sz="0" w:space="0" w:color="auto"/>
            <w:left w:val="none" w:sz="0" w:space="0" w:color="auto"/>
            <w:bottom w:val="none" w:sz="0" w:space="0" w:color="auto"/>
            <w:right w:val="none" w:sz="0" w:space="0" w:color="auto"/>
          </w:divBdr>
          <w:divsChild>
            <w:div w:id="381906503">
              <w:marLeft w:val="180"/>
              <w:marRight w:val="240"/>
              <w:marTop w:val="0"/>
              <w:marBottom w:val="0"/>
              <w:divBdr>
                <w:top w:val="none" w:sz="0" w:space="0" w:color="auto"/>
                <w:left w:val="none" w:sz="0" w:space="0" w:color="auto"/>
                <w:bottom w:val="none" w:sz="0" w:space="0" w:color="auto"/>
                <w:right w:val="none" w:sz="0" w:space="0" w:color="auto"/>
              </w:divBdr>
              <w:divsChild>
                <w:div w:id="1124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174">
          <w:marLeft w:val="0"/>
          <w:marRight w:val="0"/>
          <w:marTop w:val="0"/>
          <w:marBottom w:val="0"/>
          <w:divBdr>
            <w:top w:val="none" w:sz="0" w:space="0" w:color="auto"/>
            <w:left w:val="none" w:sz="0" w:space="0" w:color="auto"/>
            <w:bottom w:val="none" w:sz="0" w:space="0" w:color="auto"/>
            <w:right w:val="none" w:sz="0" w:space="0" w:color="auto"/>
          </w:divBdr>
          <w:divsChild>
            <w:div w:id="2014263730">
              <w:marLeft w:val="180"/>
              <w:marRight w:val="240"/>
              <w:marTop w:val="0"/>
              <w:marBottom w:val="0"/>
              <w:divBdr>
                <w:top w:val="none" w:sz="0" w:space="0" w:color="auto"/>
                <w:left w:val="none" w:sz="0" w:space="0" w:color="auto"/>
                <w:bottom w:val="none" w:sz="0" w:space="0" w:color="auto"/>
                <w:right w:val="none" w:sz="0" w:space="0" w:color="auto"/>
              </w:divBdr>
              <w:divsChild>
                <w:div w:id="2893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116077">
      <w:bodyDiv w:val="1"/>
      <w:marLeft w:val="0"/>
      <w:marRight w:val="0"/>
      <w:marTop w:val="0"/>
      <w:marBottom w:val="0"/>
      <w:divBdr>
        <w:top w:val="none" w:sz="0" w:space="0" w:color="auto"/>
        <w:left w:val="none" w:sz="0" w:space="0" w:color="auto"/>
        <w:bottom w:val="none" w:sz="0" w:space="0" w:color="auto"/>
        <w:right w:val="none" w:sz="0" w:space="0" w:color="auto"/>
      </w:divBdr>
      <w:divsChild>
        <w:div w:id="1810243846">
          <w:marLeft w:val="0"/>
          <w:marRight w:val="0"/>
          <w:marTop w:val="0"/>
          <w:marBottom w:val="0"/>
          <w:divBdr>
            <w:top w:val="none" w:sz="0" w:space="0" w:color="auto"/>
            <w:left w:val="none" w:sz="0" w:space="0" w:color="auto"/>
            <w:bottom w:val="none" w:sz="0" w:space="0" w:color="auto"/>
            <w:right w:val="none" w:sz="0" w:space="0" w:color="auto"/>
          </w:divBdr>
        </w:div>
      </w:divsChild>
    </w:div>
    <w:div w:id="1435058548">
      <w:bodyDiv w:val="1"/>
      <w:marLeft w:val="0"/>
      <w:marRight w:val="0"/>
      <w:marTop w:val="0"/>
      <w:marBottom w:val="0"/>
      <w:divBdr>
        <w:top w:val="none" w:sz="0" w:space="0" w:color="auto"/>
        <w:left w:val="none" w:sz="0" w:space="0" w:color="auto"/>
        <w:bottom w:val="none" w:sz="0" w:space="0" w:color="auto"/>
        <w:right w:val="none" w:sz="0" w:space="0" w:color="auto"/>
      </w:divBdr>
    </w:div>
    <w:div w:id="1435899667">
      <w:bodyDiv w:val="1"/>
      <w:marLeft w:val="0"/>
      <w:marRight w:val="0"/>
      <w:marTop w:val="0"/>
      <w:marBottom w:val="0"/>
      <w:divBdr>
        <w:top w:val="none" w:sz="0" w:space="0" w:color="auto"/>
        <w:left w:val="none" w:sz="0" w:space="0" w:color="auto"/>
        <w:bottom w:val="none" w:sz="0" w:space="0" w:color="auto"/>
        <w:right w:val="none" w:sz="0" w:space="0" w:color="auto"/>
      </w:divBdr>
    </w:div>
    <w:div w:id="1454398646">
      <w:bodyDiv w:val="1"/>
      <w:marLeft w:val="0"/>
      <w:marRight w:val="0"/>
      <w:marTop w:val="0"/>
      <w:marBottom w:val="0"/>
      <w:divBdr>
        <w:top w:val="none" w:sz="0" w:space="0" w:color="auto"/>
        <w:left w:val="none" w:sz="0" w:space="0" w:color="auto"/>
        <w:bottom w:val="none" w:sz="0" w:space="0" w:color="auto"/>
        <w:right w:val="none" w:sz="0" w:space="0" w:color="auto"/>
      </w:divBdr>
      <w:divsChild>
        <w:div w:id="345835311">
          <w:marLeft w:val="0"/>
          <w:marRight w:val="0"/>
          <w:marTop w:val="0"/>
          <w:marBottom w:val="0"/>
          <w:divBdr>
            <w:top w:val="none" w:sz="0" w:space="0" w:color="auto"/>
            <w:left w:val="none" w:sz="0" w:space="0" w:color="auto"/>
            <w:bottom w:val="none" w:sz="0" w:space="0" w:color="auto"/>
            <w:right w:val="none" w:sz="0" w:space="0" w:color="auto"/>
          </w:divBdr>
          <w:divsChild>
            <w:div w:id="916745694">
              <w:marLeft w:val="0"/>
              <w:marRight w:val="0"/>
              <w:marTop w:val="0"/>
              <w:marBottom w:val="0"/>
              <w:divBdr>
                <w:top w:val="none" w:sz="0" w:space="0" w:color="auto"/>
                <w:left w:val="none" w:sz="0" w:space="0" w:color="auto"/>
                <w:bottom w:val="none" w:sz="0" w:space="0" w:color="auto"/>
                <w:right w:val="none" w:sz="0" w:space="0" w:color="auto"/>
              </w:divBdr>
            </w:div>
          </w:divsChild>
        </w:div>
        <w:div w:id="210843578">
          <w:marLeft w:val="0"/>
          <w:marRight w:val="0"/>
          <w:marTop w:val="0"/>
          <w:marBottom w:val="0"/>
          <w:divBdr>
            <w:top w:val="none" w:sz="0" w:space="0" w:color="auto"/>
            <w:left w:val="none" w:sz="0" w:space="0" w:color="auto"/>
            <w:bottom w:val="none" w:sz="0" w:space="0" w:color="auto"/>
            <w:right w:val="none" w:sz="0" w:space="0" w:color="auto"/>
          </w:divBdr>
          <w:divsChild>
            <w:div w:id="6869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6607">
      <w:bodyDiv w:val="1"/>
      <w:marLeft w:val="0"/>
      <w:marRight w:val="0"/>
      <w:marTop w:val="0"/>
      <w:marBottom w:val="0"/>
      <w:divBdr>
        <w:top w:val="none" w:sz="0" w:space="0" w:color="auto"/>
        <w:left w:val="none" w:sz="0" w:space="0" w:color="auto"/>
        <w:bottom w:val="none" w:sz="0" w:space="0" w:color="auto"/>
        <w:right w:val="none" w:sz="0" w:space="0" w:color="auto"/>
      </w:divBdr>
    </w:div>
    <w:div w:id="1483277905">
      <w:bodyDiv w:val="1"/>
      <w:marLeft w:val="0"/>
      <w:marRight w:val="0"/>
      <w:marTop w:val="0"/>
      <w:marBottom w:val="0"/>
      <w:divBdr>
        <w:top w:val="none" w:sz="0" w:space="0" w:color="auto"/>
        <w:left w:val="none" w:sz="0" w:space="0" w:color="auto"/>
        <w:bottom w:val="none" w:sz="0" w:space="0" w:color="auto"/>
        <w:right w:val="none" w:sz="0" w:space="0" w:color="auto"/>
      </w:divBdr>
    </w:div>
    <w:div w:id="1488015922">
      <w:bodyDiv w:val="1"/>
      <w:marLeft w:val="0"/>
      <w:marRight w:val="0"/>
      <w:marTop w:val="0"/>
      <w:marBottom w:val="0"/>
      <w:divBdr>
        <w:top w:val="none" w:sz="0" w:space="0" w:color="auto"/>
        <w:left w:val="none" w:sz="0" w:space="0" w:color="auto"/>
        <w:bottom w:val="none" w:sz="0" w:space="0" w:color="auto"/>
        <w:right w:val="none" w:sz="0" w:space="0" w:color="auto"/>
      </w:divBdr>
      <w:divsChild>
        <w:div w:id="1151337164">
          <w:marLeft w:val="0"/>
          <w:marRight w:val="0"/>
          <w:marTop w:val="0"/>
          <w:marBottom w:val="0"/>
          <w:divBdr>
            <w:top w:val="none" w:sz="0" w:space="0" w:color="auto"/>
            <w:left w:val="none" w:sz="0" w:space="0" w:color="auto"/>
            <w:bottom w:val="none" w:sz="0" w:space="0" w:color="auto"/>
            <w:right w:val="none" w:sz="0" w:space="0" w:color="auto"/>
          </w:divBdr>
        </w:div>
      </w:divsChild>
    </w:div>
    <w:div w:id="1489858831">
      <w:bodyDiv w:val="1"/>
      <w:marLeft w:val="0"/>
      <w:marRight w:val="0"/>
      <w:marTop w:val="0"/>
      <w:marBottom w:val="0"/>
      <w:divBdr>
        <w:top w:val="none" w:sz="0" w:space="0" w:color="auto"/>
        <w:left w:val="none" w:sz="0" w:space="0" w:color="auto"/>
        <w:bottom w:val="none" w:sz="0" w:space="0" w:color="auto"/>
        <w:right w:val="none" w:sz="0" w:space="0" w:color="auto"/>
      </w:divBdr>
    </w:div>
    <w:div w:id="1493838946">
      <w:bodyDiv w:val="1"/>
      <w:marLeft w:val="0"/>
      <w:marRight w:val="0"/>
      <w:marTop w:val="0"/>
      <w:marBottom w:val="0"/>
      <w:divBdr>
        <w:top w:val="none" w:sz="0" w:space="0" w:color="auto"/>
        <w:left w:val="none" w:sz="0" w:space="0" w:color="auto"/>
        <w:bottom w:val="none" w:sz="0" w:space="0" w:color="auto"/>
        <w:right w:val="none" w:sz="0" w:space="0" w:color="auto"/>
      </w:divBdr>
    </w:div>
    <w:div w:id="1493988866">
      <w:bodyDiv w:val="1"/>
      <w:marLeft w:val="0"/>
      <w:marRight w:val="0"/>
      <w:marTop w:val="0"/>
      <w:marBottom w:val="0"/>
      <w:divBdr>
        <w:top w:val="none" w:sz="0" w:space="0" w:color="auto"/>
        <w:left w:val="none" w:sz="0" w:space="0" w:color="auto"/>
        <w:bottom w:val="none" w:sz="0" w:space="0" w:color="auto"/>
        <w:right w:val="none" w:sz="0" w:space="0" w:color="auto"/>
      </w:divBdr>
    </w:div>
    <w:div w:id="1494567648">
      <w:bodyDiv w:val="1"/>
      <w:marLeft w:val="0"/>
      <w:marRight w:val="0"/>
      <w:marTop w:val="0"/>
      <w:marBottom w:val="0"/>
      <w:divBdr>
        <w:top w:val="none" w:sz="0" w:space="0" w:color="auto"/>
        <w:left w:val="none" w:sz="0" w:space="0" w:color="auto"/>
        <w:bottom w:val="none" w:sz="0" w:space="0" w:color="auto"/>
        <w:right w:val="none" w:sz="0" w:space="0" w:color="auto"/>
      </w:divBdr>
    </w:div>
    <w:div w:id="1496192171">
      <w:bodyDiv w:val="1"/>
      <w:marLeft w:val="0"/>
      <w:marRight w:val="0"/>
      <w:marTop w:val="0"/>
      <w:marBottom w:val="0"/>
      <w:divBdr>
        <w:top w:val="none" w:sz="0" w:space="0" w:color="auto"/>
        <w:left w:val="none" w:sz="0" w:space="0" w:color="auto"/>
        <w:bottom w:val="none" w:sz="0" w:space="0" w:color="auto"/>
        <w:right w:val="none" w:sz="0" w:space="0" w:color="auto"/>
      </w:divBdr>
    </w:div>
    <w:div w:id="1500458605">
      <w:bodyDiv w:val="1"/>
      <w:marLeft w:val="0"/>
      <w:marRight w:val="0"/>
      <w:marTop w:val="0"/>
      <w:marBottom w:val="0"/>
      <w:divBdr>
        <w:top w:val="none" w:sz="0" w:space="0" w:color="auto"/>
        <w:left w:val="none" w:sz="0" w:space="0" w:color="auto"/>
        <w:bottom w:val="none" w:sz="0" w:space="0" w:color="auto"/>
        <w:right w:val="none" w:sz="0" w:space="0" w:color="auto"/>
      </w:divBdr>
    </w:div>
    <w:div w:id="1502894401">
      <w:bodyDiv w:val="1"/>
      <w:marLeft w:val="0"/>
      <w:marRight w:val="0"/>
      <w:marTop w:val="0"/>
      <w:marBottom w:val="0"/>
      <w:divBdr>
        <w:top w:val="none" w:sz="0" w:space="0" w:color="auto"/>
        <w:left w:val="none" w:sz="0" w:space="0" w:color="auto"/>
        <w:bottom w:val="none" w:sz="0" w:space="0" w:color="auto"/>
        <w:right w:val="none" w:sz="0" w:space="0" w:color="auto"/>
      </w:divBdr>
      <w:divsChild>
        <w:div w:id="387849530">
          <w:marLeft w:val="0"/>
          <w:marRight w:val="0"/>
          <w:marTop w:val="0"/>
          <w:marBottom w:val="0"/>
          <w:divBdr>
            <w:top w:val="none" w:sz="0" w:space="0" w:color="auto"/>
            <w:left w:val="none" w:sz="0" w:space="0" w:color="auto"/>
            <w:bottom w:val="none" w:sz="0" w:space="0" w:color="auto"/>
            <w:right w:val="none" w:sz="0" w:space="0" w:color="auto"/>
          </w:divBdr>
        </w:div>
      </w:divsChild>
    </w:div>
    <w:div w:id="1503007656">
      <w:bodyDiv w:val="1"/>
      <w:marLeft w:val="0"/>
      <w:marRight w:val="0"/>
      <w:marTop w:val="0"/>
      <w:marBottom w:val="0"/>
      <w:divBdr>
        <w:top w:val="none" w:sz="0" w:space="0" w:color="auto"/>
        <w:left w:val="none" w:sz="0" w:space="0" w:color="auto"/>
        <w:bottom w:val="none" w:sz="0" w:space="0" w:color="auto"/>
        <w:right w:val="none" w:sz="0" w:space="0" w:color="auto"/>
      </w:divBdr>
    </w:div>
    <w:div w:id="1519346189">
      <w:bodyDiv w:val="1"/>
      <w:marLeft w:val="0"/>
      <w:marRight w:val="0"/>
      <w:marTop w:val="0"/>
      <w:marBottom w:val="0"/>
      <w:divBdr>
        <w:top w:val="none" w:sz="0" w:space="0" w:color="auto"/>
        <w:left w:val="none" w:sz="0" w:space="0" w:color="auto"/>
        <w:bottom w:val="none" w:sz="0" w:space="0" w:color="auto"/>
        <w:right w:val="none" w:sz="0" w:space="0" w:color="auto"/>
      </w:divBdr>
    </w:div>
    <w:div w:id="1553538658">
      <w:bodyDiv w:val="1"/>
      <w:marLeft w:val="0"/>
      <w:marRight w:val="0"/>
      <w:marTop w:val="0"/>
      <w:marBottom w:val="0"/>
      <w:divBdr>
        <w:top w:val="none" w:sz="0" w:space="0" w:color="auto"/>
        <w:left w:val="none" w:sz="0" w:space="0" w:color="auto"/>
        <w:bottom w:val="none" w:sz="0" w:space="0" w:color="auto"/>
        <w:right w:val="none" w:sz="0" w:space="0" w:color="auto"/>
      </w:divBdr>
    </w:div>
    <w:div w:id="1556963330">
      <w:bodyDiv w:val="1"/>
      <w:marLeft w:val="0"/>
      <w:marRight w:val="0"/>
      <w:marTop w:val="0"/>
      <w:marBottom w:val="0"/>
      <w:divBdr>
        <w:top w:val="none" w:sz="0" w:space="0" w:color="auto"/>
        <w:left w:val="none" w:sz="0" w:space="0" w:color="auto"/>
        <w:bottom w:val="none" w:sz="0" w:space="0" w:color="auto"/>
        <w:right w:val="none" w:sz="0" w:space="0" w:color="auto"/>
      </w:divBdr>
    </w:div>
    <w:div w:id="1560289809">
      <w:bodyDiv w:val="1"/>
      <w:marLeft w:val="0"/>
      <w:marRight w:val="0"/>
      <w:marTop w:val="0"/>
      <w:marBottom w:val="0"/>
      <w:divBdr>
        <w:top w:val="none" w:sz="0" w:space="0" w:color="auto"/>
        <w:left w:val="none" w:sz="0" w:space="0" w:color="auto"/>
        <w:bottom w:val="none" w:sz="0" w:space="0" w:color="auto"/>
        <w:right w:val="none" w:sz="0" w:space="0" w:color="auto"/>
      </w:divBdr>
    </w:div>
    <w:div w:id="1586956682">
      <w:bodyDiv w:val="1"/>
      <w:marLeft w:val="0"/>
      <w:marRight w:val="0"/>
      <w:marTop w:val="0"/>
      <w:marBottom w:val="0"/>
      <w:divBdr>
        <w:top w:val="none" w:sz="0" w:space="0" w:color="auto"/>
        <w:left w:val="none" w:sz="0" w:space="0" w:color="auto"/>
        <w:bottom w:val="none" w:sz="0" w:space="0" w:color="auto"/>
        <w:right w:val="none" w:sz="0" w:space="0" w:color="auto"/>
      </w:divBdr>
    </w:div>
    <w:div w:id="1590578949">
      <w:bodyDiv w:val="1"/>
      <w:marLeft w:val="0"/>
      <w:marRight w:val="0"/>
      <w:marTop w:val="0"/>
      <w:marBottom w:val="0"/>
      <w:divBdr>
        <w:top w:val="none" w:sz="0" w:space="0" w:color="auto"/>
        <w:left w:val="none" w:sz="0" w:space="0" w:color="auto"/>
        <w:bottom w:val="none" w:sz="0" w:space="0" w:color="auto"/>
        <w:right w:val="none" w:sz="0" w:space="0" w:color="auto"/>
      </w:divBdr>
    </w:div>
    <w:div w:id="1592348581">
      <w:bodyDiv w:val="1"/>
      <w:marLeft w:val="0"/>
      <w:marRight w:val="0"/>
      <w:marTop w:val="0"/>
      <w:marBottom w:val="0"/>
      <w:divBdr>
        <w:top w:val="none" w:sz="0" w:space="0" w:color="auto"/>
        <w:left w:val="none" w:sz="0" w:space="0" w:color="auto"/>
        <w:bottom w:val="none" w:sz="0" w:space="0" w:color="auto"/>
        <w:right w:val="none" w:sz="0" w:space="0" w:color="auto"/>
      </w:divBdr>
    </w:div>
    <w:div w:id="1602951804">
      <w:bodyDiv w:val="1"/>
      <w:marLeft w:val="0"/>
      <w:marRight w:val="0"/>
      <w:marTop w:val="0"/>
      <w:marBottom w:val="0"/>
      <w:divBdr>
        <w:top w:val="none" w:sz="0" w:space="0" w:color="auto"/>
        <w:left w:val="none" w:sz="0" w:space="0" w:color="auto"/>
        <w:bottom w:val="none" w:sz="0" w:space="0" w:color="auto"/>
        <w:right w:val="none" w:sz="0" w:space="0" w:color="auto"/>
      </w:divBdr>
    </w:div>
    <w:div w:id="1605117382">
      <w:bodyDiv w:val="1"/>
      <w:marLeft w:val="0"/>
      <w:marRight w:val="0"/>
      <w:marTop w:val="0"/>
      <w:marBottom w:val="0"/>
      <w:divBdr>
        <w:top w:val="none" w:sz="0" w:space="0" w:color="auto"/>
        <w:left w:val="none" w:sz="0" w:space="0" w:color="auto"/>
        <w:bottom w:val="none" w:sz="0" w:space="0" w:color="auto"/>
        <w:right w:val="none" w:sz="0" w:space="0" w:color="auto"/>
      </w:divBdr>
    </w:div>
    <w:div w:id="1621178762">
      <w:bodyDiv w:val="1"/>
      <w:marLeft w:val="0"/>
      <w:marRight w:val="0"/>
      <w:marTop w:val="0"/>
      <w:marBottom w:val="0"/>
      <w:divBdr>
        <w:top w:val="none" w:sz="0" w:space="0" w:color="auto"/>
        <w:left w:val="none" w:sz="0" w:space="0" w:color="auto"/>
        <w:bottom w:val="none" w:sz="0" w:space="0" w:color="auto"/>
        <w:right w:val="none" w:sz="0" w:space="0" w:color="auto"/>
      </w:divBdr>
      <w:divsChild>
        <w:div w:id="1877347279">
          <w:marLeft w:val="0"/>
          <w:marRight w:val="0"/>
          <w:marTop w:val="0"/>
          <w:marBottom w:val="0"/>
          <w:divBdr>
            <w:top w:val="none" w:sz="0" w:space="0" w:color="auto"/>
            <w:left w:val="none" w:sz="0" w:space="0" w:color="auto"/>
            <w:bottom w:val="none" w:sz="0" w:space="0" w:color="auto"/>
            <w:right w:val="none" w:sz="0" w:space="0" w:color="auto"/>
          </w:divBdr>
        </w:div>
        <w:div w:id="1597516757">
          <w:marLeft w:val="0"/>
          <w:marRight w:val="0"/>
          <w:marTop w:val="0"/>
          <w:marBottom w:val="0"/>
          <w:divBdr>
            <w:top w:val="none" w:sz="0" w:space="0" w:color="auto"/>
            <w:left w:val="none" w:sz="0" w:space="0" w:color="auto"/>
            <w:bottom w:val="none" w:sz="0" w:space="0" w:color="auto"/>
            <w:right w:val="none" w:sz="0" w:space="0" w:color="auto"/>
          </w:divBdr>
          <w:divsChild>
            <w:div w:id="944920534">
              <w:marLeft w:val="180"/>
              <w:marRight w:val="240"/>
              <w:marTop w:val="0"/>
              <w:marBottom w:val="0"/>
              <w:divBdr>
                <w:top w:val="none" w:sz="0" w:space="0" w:color="auto"/>
                <w:left w:val="none" w:sz="0" w:space="0" w:color="auto"/>
                <w:bottom w:val="none" w:sz="0" w:space="0" w:color="auto"/>
                <w:right w:val="none" w:sz="0" w:space="0" w:color="auto"/>
              </w:divBdr>
              <w:divsChild>
                <w:div w:id="4962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2925">
          <w:marLeft w:val="0"/>
          <w:marRight w:val="0"/>
          <w:marTop w:val="0"/>
          <w:marBottom w:val="0"/>
          <w:divBdr>
            <w:top w:val="none" w:sz="0" w:space="0" w:color="auto"/>
            <w:left w:val="none" w:sz="0" w:space="0" w:color="auto"/>
            <w:bottom w:val="none" w:sz="0" w:space="0" w:color="auto"/>
            <w:right w:val="none" w:sz="0" w:space="0" w:color="auto"/>
          </w:divBdr>
          <w:divsChild>
            <w:div w:id="1917666557">
              <w:marLeft w:val="180"/>
              <w:marRight w:val="240"/>
              <w:marTop w:val="0"/>
              <w:marBottom w:val="0"/>
              <w:divBdr>
                <w:top w:val="none" w:sz="0" w:space="0" w:color="auto"/>
                <w:left w:val="none" w:sz="0" w:space="0" w:color="auto"/>
                <w:bottom w:val="none" w:sz="0" w:space="0" w:color="auto"/>
                <w:right w:val="none" w:sz="0" w:space="0" w:color="auto"/>
              </w:divBdr>
              <w:divsChild>
                <w:div w:id="5987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1783">
          <w:marLeft w:val="0"/>
          <w:marRight w:val="0"/>
          <w:marTop w:val="0"/>
          <w:marBottom w:val="0"/>
          <w:divBdr>
            <w:top w:val="none" w:sz="0" w:space="0" w:color="auto"/>
            <w:left w:val="none" w:sz="0" w:space="0" w:color="auto"/>
            <w:bottom w:val="none" w:sz="0" w:space="0" w:color="auto"/>
            <w:right w:val="none" w:sz="0" w:space="0" w:color="auto"/>
          </w:divBdr>
          <w:divsChild>
            <w:div w:id="1177118598">
              <w:marLeft w:val="180"/>
              <w:marRight w:val="240"/>
              <w:marTop w:val="0"/>
              <w:marBottom w:val="0"/>
              <w:divBdr>
                <w:top w:val="none" w:sz="0" w:space="0" w:color="auto"/>
                <w:left w:val="none" w:sz="0" w:space="0" w:color="auto"/>
                <w:bottom w:val="none" w:sz="0" w:space="0" w:color="auto"/>
                <w:right w:val="none" w:sz="0" w:space="0" w:color="auto"/>
              </w:divBdr>
              <w:divsChild>
                <w:div w:id="39099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9413">
          <w:marLeft w:val="0"/>
          <w:marRight w:val="0"/>
          <w:marTop w:val="0"/>
          <w:marBottom w:val="0"/>
          <w:divBdr>
            <w:top w:val="none" w:sz="0" w:space="0" w:color="auto"/>
            <w:left w:val="none" w:sz="0" w:space="0" w:color="auto"/>
            <w:bottom w:val="none" w:sz="0" w:space="0" w:color="auto"/>
            <w:right w:val="none" w:sz="0" w:space="0" w:color="auto"/>
          </w:divBdr>
          <w:divsChild>
            <w:div w:id="1799840450">
              <w:marLeft w:val="180"/>
              <w:marRight w:val="240"/>
              <w:marTop w:val="0"/>
              <w:marBottom w:val="0"/>
              <w:divBdr>
                <w:top w:val="none" w:sz="0" w:space="0" w:color="auto"/>
                <w:left w:val="none" w:sz="0" w:space="0" w:color="auto"/>
                <w:bottom w:val="none" w:sz="0" w:space="0" w:color="auto"/>
                <w:right w:val="none" w:sz="0" w:space="0" w:color="auto"/>
              </w:divBdr>
              <w:divsChild>
                <w:div w:id="2236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9645">
          <w:marLeft w:val="0"/>
          <w:marRight w:val="0"/>
          <w:marTop w:val="0"/>
          <w:marBottom w:val="0"/>
          <w:divBdr>
            <w:top w:val="none" w:sz="0" w:space="0" w:color="auto"/>
            <w:left w:val="none" w:sz="0" w:space="0" w:color="auto"/>
            <w:bottom w:val="none" w:sz="0" w:space="0" w:color="auto"/>
            <w:right w:val="none" w:sz="0" w:space="0" w:color="auto"/>
          </w:divBdr>
          <w:divsChild>
            <w:div w:id="595139956">
              <w:marLeft w:val="180"/>
              <w:marRight w:val="240"/>
              <w:marTop w:val="0"/>
              <w:marBottom w:val="0"/>
              <w:divBdr>
                <w:top w:val="none" w:sz="0" w:space="0" w:color="auto"/>
                <w:left w:val="none" w:sz="0" w:space="0" w:color="auto"/>
                <w:bottom w:val="none" w:sz="0" w:space="0" w:color="auto"/>
                <w:right w:val="none" w:sz="0" w:space="0" w:color="auto"/>
              </w:divBdr>
              <w:divsChild>
                <w:div w:id="4898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6114">
          <w:marLeft w:val="0"/>
          <w:marRight w:val="0"/>
          <w:marTop w:val="0"/>
          <w:marBottom w:val="0"/>
          <w:divBdr>
            <w:top w:val="none" w:sz="0" w:space="0" w:color="auto"/>
            <w:left w:val="none" w:sz="0" w:space="0" w:color="auto"/>
            <w:bottom w:val="none" w:sz="0" w:space="0" w:color="auto"/>
            <w:right w:val="none" w:sz="0" w:space="0" w:color="auto"/>
          </w:divBdr>
          <w:divsChild>
            <w:div w:id="465467770">
              <w:marLeft w:val="180"/>
              <w:marRight w:val="240"/>
              <w:marTop w:val="0"/>
              <w:marBottom w:val="0"/>
              <w:divBdr>
                <w:top w:val="none" w:sz="0" w:space="0" w:color="auto"/>
                <w:left w:val="none" w:sz="0" w:space="0" w:color="auto"/>
                <w:bottom w:val="none" w:sz="0" w:space="0" w:color="auto"/>
                <w:right w:val="none" w:sz="0" w:space="0" w:color="auto"/>
              </w:divBdr>
              <w:divsChild>
                <w:div w:id="19132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0707">
          <w:marLeft w:val="0"/>
          <w:marRight w:val="0"/>
          <w:marTop w:val="0"/>
          <w:marBottom w:val="0"/>
          <w:divBdr>
            <w:top w:val="none" w:sz="0" w:space="0" w:color="auto"/>
            <w:left w:val="none" w:sz="0" w:space="0" w:color="auto"/>
            <w:bottom w:val="none" w:sz="0" w:space="0" w:color="auto"/>
            <w:right w:val="none" w:sz="0" w:space="0" w:color="auto"/>
          </w:divBdr>
          <w:divsChild>
            <w:div w:id="912590566">
              <w:marLeft w:val="180"/>
              <w:marRight w:val="240"/>
              <w:marTop w:val="0"/>
              <w:marBottom w:val="0"/>
              <w:divBdr>
                <w:top w:val="none" w:sz="0" w:space="0" w:color="auto"/>
                <w:left w:val="none" w:sz="0" w:space="0" w:color="auto"/>
                <w:bottom w:val="none" w:sz="0" w:space="0" w:color="auto"/>
                <w:right w:val="none" w:sz="0" w:space="0" w:color="auto"/>
              </w:divBdr>
              <w:divsChild>
                <w:div w:id="15823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9190">
          <w:marLeft w:val="0"/>
          <w:marRight w:val="0"/>
          <w:marTop w:val="0"/>
          <w:marBottom w:val="0"/>
          <w:divBdr>
            <w:top w:val="none" w:sz="0" w:space="0" w:color="auto"/>
            <w:left w:val="none" w:sz="0" w:space="0" w:color="auto"/>
            <w:bottom w:val="none" w:sz="0" w:space="0" w:color="auto"/>
            <w:right w:val="none" w:sz="0" w:space="0" w:color="auto"/>
          </w:divBdr>
          <w:divsChild>
            <w:div w:id="617490949">
              <w:marLeft w:val="180"/>
              <w:marRight w:val="240"/>
              <w:marTop w:val="0"/>
              <w:marBottom w:val="0"/>
              <w:divBdr>
                <w:top w:val="none" w:sz="0" w:space="0" w:color="auto"/>
                <w:left w:val="none" w:sz="0" w:space="0" w:color="auto"/>
                <w:bottom w:val="none" w:sz="0" w:space="0" w:color="auto"/>
                <w:right w:val="none" w:sz="0" w:space="0" w:color="auto"/>
              </w:divBdr>
              <w:divsChild>
                <w:div w:id="4298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6445">
      <w:bodyDiv w:val="1"/>
      <w:marLeft w:val="0"/>
      <w:marRight w:val="0"/>
      <w:marTop w:val="0"/>
      <w:marBottom w:val="0"/>
      <w:divBdr>
        <w:top w:val="none" w:sz="0" w:space="0" w:color="auto"/>
        <w:left w:val="none" w:sz="0" w:space="0" w:color="auto"/>
        <w:bottom w:val="none" w:sz="0" w:space="0" w:color="auto"/>
        <w:right w:val="none" w:sz="0" w:space="0" w:color="auto"/>
      </w:divBdr>
    </w:div>
    <w:div w:id="1625190675">
      <w:bodyDiv w:val="1"/>
      <w:marLeft w:val="0"/>
      <w:marRight w:val="0"/>
      <w:marTop w:val="0"/>
      <w:marBottom w:val="0"/>
      <w:divBdr>
        <w:top w:val="none" w:sz="0" w:space="0" w:color="auto"/>
        <w:left w:val="none" w:sz="0" w:space="0" w:color="auto"/>
        <w:bottom w:val="none" w:sz="0" w:space="0" w:color="auto"/>
        <w:right w:val="none" w:sz="0" w:space="0" w:color="auto"/>
      </w:divBdr>
    </w:div>
    <w:div w:id="1627155570">
      <w:bodyDiv w:val="1"/>
      <w:marLeft w:val="0"/>
      <w:marRight w:val="0"/>
      <w:marTop w:val="0"/>
      <w:marBottom w:val="0"/>
      <w:divBdr>
        <w:top w:val="none" w:sz="0" w:space="0" w:color="auto"/>
        <w:left w:val="none" w:sz="0" w:space="0" w:color="auto"/>
        <w:bottom w:val="none" w:sz="0" w:space="0" w:color="auto"/>
        <w:right w:val="none" w:sz="0" w:space="0" w:color="auto"/>
      </w:divBdr>
      <w:divsChild>
        <w:div w:id="290550744">
          <w:marLeft w:val="0"/>
          <w:marRight w:val="0"/>
          <w:marTop w:val="0"/>
          <w:marBottom w:val="0"/>
          <w:divBdr>
            <w:top w:val="none" w:sz="0" w:space="0" w:color="auto"/>
            <w:left w:val="none" w:sz="0" w:space="0" w:color="auto"/>
            <w:bottom w:val="none" w:sz="0" w:space="0" w:color="auto"/>
            <w:right w:val="none" w:sz="0" w:space="0" w:color="auto"/>
          </w:divBdr>
          <w:divsChild>
            <w:div w:id="1989674033">
              <w:marLeft w:val="0"/>
              <w:marRight w:val="0"/>
              <w:marTop w:val="0"/>
              <w:marBottom w:val="0"/>
              <w:divBdr>
                <w:top w:val="none" w:sz="0" w:space="0" w:color="auto"/>
                <w:left w:val="none" w:sz="0" w:space="0" w:color="auto"/>
                <w:bottom w:val="none" w:sz="0" w:space="0" w:color="auto"/>
                <w:right w:val="none" w:sz="0" w:space="0" w:color="auto"/>
              </w:divBdr>
            </w:div>
            <w:div w:id="1465343868">
              <w:marLeft w:val="0"/>
              <w:marRight w:val="0"/>
              <w:marTop w:val="0"/>
              <w:marBottom w:val="0"/>
              <w:divBdr>
                <w:top w:val="none" w:sz="0" w:space="0" w:color="auto"/>
                <w:left w:val="none" w:sz="0" w:space="0" w:color="auto"/>
                <w:bottom w:val="none" w:sz="0" w:space="0" w:color="auto"/>
                <w:right w:val="none" w:sz="0" w:space="0" w:color="auto"/>
              </w:divBdr>
            </w:div>
            <w:div w:id="9269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837">
      <w:bodyDiv w:val="1"/>
      <w:marLeft w:val="0"/>
      <w:marRight w:val="0"/>
      <w:marTop w:val="0"/>
      <w:marBottom w:val="0"/>
      <w:divBdr>
        <w:top w:val="none" w:sz="0" w:space="0" w:color="auto"/>
        <w:left w:val="none" w:sz="0" w:space="0" w:color="auto"/>
        <w:bottom w:val="none" w:sz="0" w:space="0" w:color="auto"/>
        <w:right w:val="none" w:sz="0" w:space="0" w:color="auto"/>
      </w:divBdr>
    </w:div>
    <w:div w:id="1635677098">
      <w:bodyDiv w:val="1"/>
      <w:marLeft w:val="0"/>
      <w:marRight w:val="0"/>
      <w:marTop w:val="0"/>
      <w:marBottom w:val="0"/>
      <w:divBdr>
        <w:top w:val="none" w:sz="0" w:space="0" w:color="auto"/>
        <w:left w:val="none" w:sz="0" w:space="0" w:color="auto"/>
        <w:bottom w:val="none" w:sz="0" w:space="0" w:color="auto"/>
        <w:right w:val="none" w:sz="0" w:space="0" w:color="auto"/>
      </w:divBdr>
    </w:div>
    <w:div w:id="1642149464">
      <w:bodyDiv w:val="1"/>
      <w:marLeft w:val="0"/>
      <w:marRight w:val="0"/>
      <w:marTop w:val="0"/>
      <w:marBottom w:val="0"/>
      <w:divBdr>
        <w:top w:val="none" w:sz="0" w:space="0" w:color="auto"/>
        <w:left w:val="none" w:sz="0" w:space="0" w:color="auto"/>
        <w:bottom w:val="none" w:sz="0" w:space="0" w:color="auto"/>
        <w:right w:val="none" w:sz="0" w:space="0" w:color="auto"/>
      </w:divBdr>
      <w:divsChild>
        <w:div w:id="1016273040">
          <w:marLeft w:val="0"/>
          <w:marRight w:val="0"/>
          <w:marTop w:val="0"/>
          <w:marBottom w:val="0"/>
          <w:divBdr>
            <w:top w:val="none" w:sz="0" w:space="0" w:color="auto"/>
            <w:left w:val="none" w:sz="0" w:space="0" w:color="auto"/>
            <w:bottom w:val="none" w:sz="0" w:space="0" w:color="auto"/>
            <w:right w:val="none" w:sz="0" w:space="0" w:color="auto"/>
          </w:divBdr>
          <w:divsChild>
            <w:div w:id="1710764988">
              <w:marLeft w:val="0"/>
              <w:marRight w:val="0"/>
              <w:marTop w:val="0"/>
              <w:marBottom w:val="0"/>
              <w:divBdr>
                <w:top w:val="none" w:sz="0" w:space="0" w:color="auto"/>
                <w:left w:val="none" w:sz="0" w:space="0" w:color="auto"/>
                <w:bottom w:val="none" w:sz="0" w:space="0" w:color="auto"/>
                <w:right w:val="none" w:sz="0" w:space="0" w:color="auto"/>
              </w:divBdr>
            </w:div>
            <w:div w:id="14850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9165">
      <w:bodyDiv w:val="1"/>
      <w:marLeft w:val="0"/>
      <w:marRight w:val="0"/>
      <w:marTop w:val="0"/>
      <w:marBottom w:val="0"/>
      <w:divBdr>
        <w:top w:val="none" w:sz="0" w:space="0" w:color="auto"/>
        <w:left w:val="none" w:sz="0" w:space="0" w:color="auto"/>
        <w:bottom w:val="none" w:sz="0" w:space="0" w:color="auto"/>
        <w:right w:val="none" w:sz="0" w:space="0" w:color="auto"/>
      </w:divBdr>
    </w:div>
    <w:div w:id="1693144017">
      <w:bodyDiv w:val="1"/>
      <w:marLeft w:val="0"/>
      <w:marRight w:val="0"/>
      <w:marTop w:val="0"/>
      <w:marBottom w:val="0"/>
      <w:divBdr>
        <w:top w:val="none" w:sz="0" w:space="0" w:color="auto"/>
        <w:left w:val="none" w:sz="0" w:space="0" w:color="auto"/>
        <w:bottom w:val="none" w:sz="0" w:space="0" w:color="auto"/>
        <w:right w:val="none" w:sz="0" w:space="0" w:color="auto"/>
      </w:divBdr>
    </w:div>
    <w:div w:id="1704359796">
      <w:bodyDiv w:val="1"/>
      <w:marLeft w:val="0"/>
      <w:marRight w:val="0"/>
      <w:marTop w:val="0"/>
      <w:marBottom w:val="0"/>
      <w:divBdr>
        <w:top w:val="none" w:sz="0" w:space="0" w:color="auto"/>
        <w:left w:val="none" w:sz="0" w:space="0" w:color="auto"/>
        <w:bottom w:val="none" w:sz="0" w:space="0" w:color="auto"/>
        <w:right w:val="none" w:sz="0" w:space="0" w:color="auto"/>
      </w:divBdr>
    </w:div>
    <w:div w:id="1707296387">
      <w:bodyDiv w:val="1"/>
      <w:marLeft w:val="0"/>
      <w:marRight w:val="0"/>
      <w:marTop w:val="0"/>
      <w:marBottom w:val="0"/>
      <w:divBdr>
        <w:top w:val="none" w:sz="0" w:space="0" w:color="auto"/>
        <w:left w:val="none" w:sz="0" w:space="0" w:color="auto"/>
        <w:bottom w:val="none" w:sz="0" w:space="0" w:color="auto"/>
        <w:right w:val="none" w:sz="0" w:space="0" w:color="auto"/>
      </w:divBdr>
    </w:div>
    <w:div w:id="1708334284">
      <w:bodyDiv w:val="1"/>
      <w:marLeft w:val="0"/>
      <w:marRight w:val="0"/>
      <w:marTop w:val="0"/>
      <w:marBottom w:val="0"/>
      <w:divBdr>
        <w:top w:val="none" w:sz="0" w:space="0" w:color="auto"/>
        <w:left w:val="none" w:sz="0" w:space="0" w:color="auto"/>
        <w:bottom w:val="none" w:sz="0" w:space="0" w:color="auto"/>
        <w:right w:val="none" w:sz="0" w:space="0" w:color="auto"/>
      </w:divBdr>
    </w:div>
    <w:div w:id="1710766429">
      <w:bodyDiv w:val="1"/>
      <w:marLeft w:val="0"/>
      <w:marRight w:val="0"/>
      <w:marTop w:val="0"/>
      <w:marBottom w:val="0"/>
      <w:divBdr>
        <w:top w:val="none" w:sz="0" w:space="0" w:color="auto"/>
        <w:left w:val="none" w:sz="0" w:space="0" w:color="auto"/>
        <w:bottom w:val="none" w:sz="0" w:space="0" w:color="auto"/>
        <w:right w:val="none" w:sz="0" w:space="0" w:color="auto"/>
      </w:divBdr>
    </w:div>
    <w:div w:id="1711033701">
      <w:bodyDiv w:val="1"/>
      <w:marLeft w:val="0"/>
      <w:marRight w:val="0"/>
      <w:marTop w:val="0"/>
      <w:marBottom w:val="0"/>
      <w:divBdr>
        <w:top w:val="none" w:sz="0" w:space="0" w:color="auto"/>
        <w:left w:val="none" w:sz="0" w:space="0" w:color="auto"/>
        <w:bottom w:val="none" w:sz="0" w:space="0" w:color="auto"/>
        <w:right w:val="none" w:sz="0" w:space="0" w:color="auto"/>
      </w:divBdr>
    </w:div>
    <w:div w:id="1712151435">
      <w:bodyDiv w:val="1"/>
      <w:marLeft w:val="0"/>
      <w:marRight w:val="0"/>
      <w:marTop w:val="0"/>
      <w:marBottom w:val="0"/>
      <w:divBdr>
        <w:top w:val="none" w:sz="0" w:space="0" w:color="auto"/>
        <w:left w:val="none" w:sz="0" w:space="0" w:color="auto"/>
        <w:bottom w:val="none" w:sz="0" w:space="0" w:color="auto"/>
        <w:right w:val="none" w:sz="0" w:space="0" w:color="auto"/>
      </w:divBdr>
      <w:divsChild>
        <w:div w:id="391856554">
          <w:marLeft w:val="0"/>
          <w:marRight w:val="0"/>
          <w:marTop w:val="0"/>
          <w:marBottom w:val="0"/>
          <w:divBdr>
            <w:top w:val="none" w:sz="0" w:space="0" w:color="auto"/>
            <w:left w:val="none" w:sz="0" w:space="0" w:color="auto"/>
            <w:bottom w:val="none" w:sz="0" w:space="0" w:color="auto"/>
            <w:right w:val="none" w:sz="0" w:space="0" w:color="auto"/>
          </w:divBdr>
        </w:div>
      </w:divsChild>
    </w:div>
    <w:div w:id="1712728411">
      <w:bodyDiv w:val="1"/>
      <w:marLeft w:val="0"/>
      <w:marRight w:val="0"/>
      <w:marTop w:val="0"/>
      <w:marBottom w:val="0"/>
      <w:divBdr>
        <w:top w:val="none" w:sz="0" w:space="0" w:color="auto"/>
        <w:left w:val="none" w:sz="0" w:space="0" w:color="auto"/>
        <w:bottom w:val="none" w:sz="0" w:space="0" w:color="auto"/>
        <w:right w:val="none" w:sz="0" w:space="0" w:color="auto"/>
      </w:divBdr>
    </w:div>
    <w:div w:id="1716615100">
      <w:bodyDiv w:val="1"/>
      <w:marLeft w:val="0"/>
      <w:marRight w:val="0"/>
      <w:marTop w:val="0"/>
      <w:marBottom w:val="0"/>
      <w:divBdr>
        <w:top w:val="none" w:sz="0" w:space="0" w:color="auto"/>
        <w:left w:val="none" w:sz="0" w:space="0" w:color="auto"/>
        <w:bottom w:val="none" w:sz="0" w:space="0" w:color="auto"/>
        <w:right w:val="none" w:sz="0" w:space="0" w:color="auto"/>
      </w:divBdr>
    </w:div>
    <w:div w:id="1743675687">
      <w:bodyDiv w:val="1"/>
      <w:marLeft w:val="0"/>
      <w:marRight w:val="0"/>
      <w:marTop w:val="0"/>
      <w:marBottom w:val="0"/>
      <w:divBdr>
        <w:top w:val="none" w:sz="0" w:space="0" w:color="auto"/>
        <w:left w:val="none" w:sz="0" w:space="0" w:color="auto"/>
        <w:bottom w:val="none" w:sz="0" w:space="0" w:color="auto"/>
        <w:right w:val="none" w:sz="0" w:space="0" w:color="auto"/>
      </w:divBdr>
    </w:div>
    <w:div w:id="1752577643">
      <w:bodyDiv w:val="1"/>
      <w:marLeft w:val="0"/>
      <w:marRight w:val="0"/>
      <w:marTop w:val="0"/>
      <w:marBottom w:val="0"/>
      <w:divBdr>
        <w:top w:val="none" w:sz="0" w:space="0" w:color="auto"/>
        <w:left w:val="none" w:sz="0" w:space="0" w:color="auto"/>
        <w:bottom w:val="none" w:sz="0" w:space="0" w:color="auto"/>
        <w:right w:val="none" w:sz="0" w:space="0" w:color="auto"/>
      </w:divBdr>
    </w:div>
    <w:div w:id="1757750550">
      <w:bodyDiv w:val="1"/>
      <w:marLeft w:val="0"/>
      <w:marRight w:val="0"/>
      <w:marTop w:val="0"/>
      <w:marBottom w:val="0"/>
      <w:divBdr>
        <w:top w:val="none" w:sz="0" w:space="0" w:color="auto"/>
        <w:left w:val="none" w:sz="0" w:space="0" w:color="auto"/>
        <w:bottom w:val="none" w:sz="0" w:space="0" w:color="auto"/>
        <w:right w:val="none" w:sz="0" w:space="0" w:color="auto"/>
      </w:divBdr>
    </w:div>
    <w:div w:id="1790857470">
      <w:bodyDiv w:val="1"/>
      <w:marLeft w:val="0"/>
      <w:marRight w:val="0"/>
      <w:marTop w:val="0"/>
      <w:marBottom w:val="0"/>
      <w:divBdr>
        <w:top w:val="none" w:sz="0" w:space="0" w:color="auto"/>
        <w:left w:val="none" w:sz="0" w:space="0" w:color="auto"/>
        <w:bottom w:val="none" w:sz="0" w:space="0" w:color="auto"/>
        <w:right w:val="none" w:sz="0" w:space="0" w:color="auto"/>
      </w:divBdr>
    </w:div>
    <w:div w:id="1795515792">
      <w:bodyDiv w:val="1"/>
      <w:marLeft w:val="0"/>
      <w:marRight w:val="0"/>
      <w:marTop w:val="0"/>
      <w:marBottom w:val="0"/>
      <w:divBdr>
        <w:top w:val="none" w:sz="0" w:space="0" w:color="auto"/>
        <w:left w:val="none" w:sz="0" w:space="0" w:color="auto"/>
        <w:bottom w:val="none" w:sz="0" w:space="0" w:color="auto"/>
        <w:right w:val="none" w:sz="0" w:space="0" w:color="auto"/>
      </w:divBdr>
    </w:div>
    <w:div w:id="1796219249">
      <w:bodyDiv w:val="1"/>
      <w:marLeft w:val="0"/>
      <w:marRight w:val="0"/>
      <w:marTop w:val="0"/>
      <w:marBottom w:val="0"/>
      <w:divBdr>
        <w:top w:val="none" w:sz="0" w:space="0" w:color="auto"/>
        <w:left w:val="none" w:sz="0" w:space="0" w:color="auto"/>
        <w:bottom w:val="none" w:sz="0" w:space="0" w:color="auto"/>
        <w:right w:val="none" w:sz="0" w:space="0" w:color="auto"/>
      </w:divBdr>
    </w:div>
    <w:div w:id="1816752158">
      <w:bodyDiv w:val="1"/>
      <w:marLeft w:val="0"/>
      <w:marRight w:val="0"/>
      <w:marTop w:val="0"/>
      <w:marBottom w:val="0"/>
      <w:divBdr>
        <w:top w:val="none" w:sz="0" w:space="0" w:color="auto"/>
        <w:left w:val="none" w:sz="0" w:space="0" w:color="auto"/>
        <w:bottom w:val="none" w:sz="0" w:space="0" w:color="auto"/>
        <w:right w:val="none" w:sz="0" w:space="0" w:color="auto"/>
      </w:divBdr>
    </w:div>
    <w:div w:id="1832746068">
      <w:bodyDiv w:val="1"/>
      <w:marLeft w:val="0"/>
      <w:marRight w:val="0"/>
      <w:marTop w:val="0"/>
      <w:marBottom w:val="0"/>
      <w:divBdr>
        <w:top w:val="none" w:sz="0" w:space="0" w:color="auto"/>
        <w:left w:val="none" w:sz="0" w:space="0" w:color="auto"/>
        <w:bottom w:val="none" w:sz="0" w:space="0" w:color="auto"/>
        <w:right w:val="none" w:sz="0" w:space="0" w:color="auto"/>
      </w:divBdr>
    </w:div>
    <w:div w:id="1837501954">
      <w:bodyDiv w:val="1"/>
      <w:marLeft w:val="0"/>
      <w:marRight w:val="0"/>
      <w:marTop w:val="0"/>
      <w:marBottom w:val="0"/>
      <w:divBdr>
        <w:top w:val="none" w:sz="0" w:space="0" w:color="auto"/>
        <w:left w:val="none" w:sz="0" w:space="0" w:color="auto"/>
        <w:bottom w:val="none" w:sz="0" w:space="0" w:color="auto"/>
        <w:right w:val="none" w:sz="0" w:space="0" w:color="auto"/>
      </w:divBdr>
    </w:div>
    <w:div w:id="1838493906">
      <w:bodyDiv w:val="1"/>
      <w:marLeft w:val="0"/>
      <w:marRight w:val="0"/>
      <w:marTop w:val="0"/>
      <w:marBottom w:val="0"/>
      <w:divBdr>
        <w:top w:val="none" w:sz="0" w:space="0" w:color="auto"/>
        <w:left w:val="none" w:sz="0" w:space="0" w:color="auto"/>
        <w:bottom w:val="none" w:sz="0" w:space="0" w:color="auto"/>
        <w:right w:val="none" w:sz="0" w:space="0" w:color="auto"/>
      </w:divBdr>
      <w:divsChild>
        <w:div w:id="1428578750">
          <w:marLeft w:val="0"/>
          <w:marRight w:val="0"/>
          <w:marTop w:val="0"/>
          <w:marBottom w:val="0"/>
          <w:divBdr>
            <w:top w:val="none" w:sz="0" w:space="0" w:color="auto"/>
            <w:left w:val="none" w:sz="0" w:space="0" w:color="auto"/>
            <w:bottom w:val="none" w:sz="0" w:space="0" w:color="auto"/>
            <w:right w:val="none" w:sz="0" w:space="0" w:color="auto"/>
          </w:divBdr>
        </w:div>
      </w:divsChild>
    </w:div>
    <w:div w:id="1842425907">
      <w:bodyDiv w:val="1"/>
      <w:marLeft w:val="0"/>
      <w:marRight w:val="0"/>
      <w:marTop w:val="0"/>
      <w:marBottom w:val="0"/>
      <w:divBdr>
        <w:top w:val="none" w:sz="0" w:space="0" w:color="auto"/>
        <w:left w:val="none" w:sz="0" w:space="0" w:color="auto"/>
        <w:bottom w:val="none" w:sz="0" w:space="0" w:color="auto"/>
        <w:right w:val="none" w:sz="0" w:space="0" w:color="auto"/>
      </w:divBdr>
      <w:divsChild>
        <w:div w:id="818350353">
          <w:marLeft w:val="0"/>
          <w:marRight w:val="0"/>
          <w:marTop w:val="0"/>
          <w:marBottom w:val="0"/>
          <w:divBdr>
            <w:top w:val="none" w:sz="0" w:space="0" w:color="auto"/>
            <w:left w:val="none" w:sz="0" w:space="0" w:color="auto"/>
            <w:bottom w:val="none" w:sz="0" w:space="0" w:color="auto"/>
            <w:right w:val="none" w:sz="0" w:space="0" w:color="auto"/>
          </w:divBdr>
          <w:divsChild>
            <w:div w:id="2139957628">
              <w:marLeft w:val="0"/>
              <w:marRight w:val="0"/>
              <w:marTop w:val="0"/>
              <w:marBottom w:val="0"/>
              <w:divBdr>
                <w:top w:val="none" w:sz="0" w:space="0" w:color="auto"/>
                <w:left w:val="none" w:sz="0" w:space="0" w:color="auto"/>
                <w:bottom w:val="none" w:sz="0" w:space="0" w:color="auto"/>
                <w:right w:val="none" w:sz="0" w:space="0" w:color="auto"/>
              </w:divBdr>
            </w:div>
            <w:div w:id="173375294">
              <w:marLeft w:val="0"/>
              <w:marRight w:val="0"/>
              <w:marTop w:val="0"/>
              <w:marBottom w:val="0"/>
              <w:divBdr>
                <w:top w:val="none" w:sz="0" w:space="0" w:color="auto"/>
                <w:left w:val="none" w:sz="0" w:space="0" w:color="auto"/>
                <w:bottom w:val="none" w:sz="0" w:space="0" w:color="auto"/>
                <w:right w:val="none" w:sz="0" w:space="0" w:color="auto"/>
              </w:divBdr>
            </w:div>
            <w:div w:id="283463629">
              <w:marLeft w:val="0"/>
              <w:marRight w:val="0"/>
              <w:marTop w:val="0"/>
              <w:marBottom w:val="0"/>
              <w:divBdr>
                <w:top w:val="none" w:sz="0" w:space="0" w:color="auto"/>
                <w:left w:val="none" w:sz="0" w:space="0" w:color="auto"/>
                <w:bottom w:val="none" w:sz="0" w:space="0" w:color="auto"/>
                <w:right w:val="none" w:sz="0" w:space="0" w:color="auto"/>
              </w:divBdr>
            </w:div>
            <w:div w:id="182284978">
              <w:marLeft w:val="0"/>
              <w:marRight w:val="0"/>
              <w:marTop w:val="0"/>
              <w:marBottom w:val="0"/>
              <w:divBdr>
                <w:top w:val="none" w:sz="0" w:space="0" w:color="auto"/>
                <w:left w:val="none" w:sz="0" w:space="0" w:color="auto"/>
                <w:bottom w:val="none" w:sz="0" w:space="0" w:color="auto"/>
                <w:right w:val="none" w:sz="0" w:space="0" w:color="auto"/>
              </w:divBdr>
            </w:div>
            <w:div w:id="1384980607">
              <w:marLeft w:val="0"/>
              <w:marRight w:val="0"/>
              <w:marTop w:val="0"/>
              <w:marBottom w:val="0"/>
              <w:divBdr>
                <w:top w:val="none" w:sz="0" w:space="0" w:color="auto"/>
                <w:left w:val="none" w:sz="0" w:space="0" w:color="auto"/>
                <w:bottom w:val="none" w:sz="0" w:space="0" w:color="auto"/>
                <w:right w:val="none" w:sz="0" w:space="0" w:color="auto"/>
              </w:divBdr>
            </w:div>
            <w:div w:id="703791859">
              <w:marLeft w:val="0"/>
              <w:marRight w:val="0"/>
              <w:marTop w:val="0"/>
              <w:marBottom w:val="0"/>
              <w:divBdr>
                <w:top w:val="none" w:sz="0" w:space="0" w:color="auto"/>
                <w:left w:val="none" w:sz="0" w:space="0" w:color="auto"/>
                <w:bottom w:val="none" w:sz="0" w:space="0" w:color="auto"/>
                <w:right w:val="none" w:sz="0" w:space="0" w:color="auto"/>
              </w:divBdr>
            </w:div>
            <w:div w:id="602885854">
              <w:marLeft w:val="0"/>
              <w:marRight w:val="0"/>
              <w:marTop w:val="0"/>
              <w:marBottom w:val="0"/>
              <w:divBdr>
                <w:top w:val="none" w:sz="0" w:space="0" w:color="auto"/>
                <w:left w:val="none" w:sz="0" w:space="0" w:color="auto"/>
                <w:bottom w:val="none" w:sz="0" w:space="0" w:color="auto"/>
                <w:right w:val="none" w:sz="0" w:space="0" w:color="auto"/>
              </w:divBdr>
            </w:div>
            <w:div w:id="845437935">
              <w:marLeft w:val="0"/>
              <w:marRight w:val="0"/>
              <w:marTop w:val="0"/>
              <w:marBottom w:val="0"/>
              <w:divBdr>
                <w:top w:val="none" w:sz="0" w:space="0" w:color="auto"/>
                <w:left w:val="none" w:sz="0" w:space="0" w:color="auto"/>
                <w:bottom w:val="none" w:sz="0" w:space="0" w:color="auto"/>
                <w:right w:val="none" w:sz="0" w:space="0" w:color="auto"/>
              </w:divBdr>
            </w:div>
            <w:div w:id="291248030">
              <w:marLeft w:val="0"/>
              <w:marRight w:val="0"/>
              <w:marTop w:val="0"/>
              <w:marBottom w:val="0"/>
              <w:divBdr>
                <w:top w:val="none" w:sz="0" w:space="0" w:color="auto"/>
                <w:left w:val="none" w:sz="0" w:space="0" w:color="auto"/>
                <w:bottom w:val="none" w:sz="0" w:space="0" w:color="auto"/>
                <w:right w:val="none" w:sz="0" w:space="0" w:color="auto"/>
              </w:divBdr>
            </w:div>
            <w:div w:id="277689951">
              <w:marLeft w:val="0"/>
              <w:marRight w:val="0"/>
              <w:marTop w:val="0"/>
              <w:marBottom w:val="0"/>
              <w:divBdr>
                <w:top w:val="none" w:sz="0" w:space="0" w:color="auto"/>
                <w:left w:val="none" w:sz="0" w:space="0" w:color="auto"/>
                <w:bottom w:val="none" w:sz="0" w:space="0" w:color="auto"/>
                <w:right w:val="none" w:sz="0" w:space="0" w:color="auto"/>
              </w:divBdr>
            </w:div>
            <w:div w:id="1865630074">
              <w:marLeft w:val="0"/>
              <w:marRight w:val="0"/>
              <w:marTop w:val="0"/>
              <w:marBottom w:val="0"/>
              <w:divBdr>
                <w:top w:val="none" w:sz="0" w:space="0" w:color="auto"/>
                <w:left w:val="none" w:sz="0" w:space="0" w:color="auto"/>
                <w:bottom w:val="none" w:sz="0" w:space="0" w:color="auto"/>
                <w:right w:val="none" w:sz="0" w:space="0" w:color="auto"/>
              </w:divBdr>
            </w:div>
            <w:div w:id="1927953948">
              <w:marLeft w:val="0"/>
              <w:marRight w:val="0"/>
              <w:marTop w:val="0"/>
              <w:marBottom w:val="0"/>
              <w:divBdr>
                <w:top w:val="none" w:sz="0" w:space="0" w:color="auto"/>
                <w:left w:val="none" w:sz="0" w:space="0" w:color="auto"/>
                <w:bottom w:val="none" w:sz="0" w:space="0" w:color="auto"/>
                <w:right w:val="none" w:sz="0" w:space="0" w:color="auto"/>
              </w:divBdr>
            </w:div>
            <w:div w:id="1309239964">
              <w:marLeft w:val="0"/>
              <w:marRight w:val="0"/>
              <w:marTop w:val="0"/>
              <w:marBottom w:val="0"/>
              <w:divBdr>
                <w:top w:val="none" w:sz="0" w:space="0" w:color="auto"/>
                <w:left w:val="none" w:sz="0" w:space="0" w:color="auto"/>
                <w:bottom w:val="none" w:sz="0" w:space="0" w:color="auto"/>
                <w:right w:val="none" w:sz="0" w:space="0" w:color="auto"/>
              </w:divBdr>
            </w:div>
            <w:div w:id="465003128">
              <w:marLeft w:val="0"/>
              <w:marRight w:val="0"/>
              <w:marTop w:val="0"/>
              <w:marBottom w:val="0"/>
              <w:divBdr>
                <w:top w:val="none" w:sz="0" w:space="0" w:color="auto"/>
                <w:left w:val="none" w:sz="0" w:space="0" w:color="auto"/>
                <w:bottom w:val="none" w:sz="0" w:space="0" w:color="auto"/>
                <w:right w:val="none" w:sz="0" w:space="0" w:color="auto"/>
              </w:divBdr>
            </w:div>
            <w:div w:id="902176663">
              <w:marLeft w:val="0"/>
              <w:marRight w:val="0"/>
              <w:marTop w:val="0"/>
              <w:marBottom w:val="0"/>
              <w:divBdr>
                <w:top w:val="none" w:sz="0" w:space="0" w:color="auto"/>
                <w:left w:val="none" w:sz="0" w:space="0" w:color="auto"/>
                <w:bottom w:val="none" w:sz="0" w:space="0" w:color="auto"/>
                <w:right w:val="none" w:sz="0" w:space="0" w:color="auto"/>
              </w:divBdr>
            </w:div>
            <w:div w:id="1690719344">
              <w:marLeft w:val="0"/>
              <w:marRight w:val="0"/>
              <w:marTop w:val="0"/>
              <w:marBottom w:val="0"/>
              <w:divBdr>
                <w:top w:val="none" w:sz="0" w:space="0" w:color="auto"/>
                <w:left w:val="none" w:sz="0" w:space="0" w:color="auto"/>
                <w:bottom w:val="none" w:sz="0" w:space="0" w:color="auto"/>
                <w:right w:val="none" w:sz="0" w:space="0" w:color="auto"/>
              </w:divBdr>
            </w:div>
            <w:div w:id="1538658638">
              <w:marLeft w:val="0"/>
              <w:marRight w:val="0"/>
              <w:marTop w:val="0"/>
              <w:marBottom w:val="0"/>
              <w:divBdr>
                <w:top w:val="none" w:sz="0" w:space="0" w:color="auto"/>
                <w:left w:val="none" w:sz="0" w:space="0" w:color="auto"/>
                <w:bottom w:val="none" w:sz="0" w:space="0" w:color="auto"/>
                <w:right w:val="none" w:sz="0" w:space="0" w:color="auto"/>
              </w:divBdr>
            </w:div>
            <w:div w:id="1994985777">
              <w:marLeft w:val="0"/>
              <w:marRight w:val="0"/>
              <w:marTop w:val="0"/>
              <w:marBottom w:val="0"/>
              <w:divBdr>
                <w:top w:val="none" w:sz="0" w:space="0" w:color="auto"/>
                <w:left w:val="none" w:sz="0" w:space="0" w:color="auto"/>
                <w:bottom w:val="none" w:sz="0" w:space="0" w:color="auto"/>
                <w:right w:val="none" w:sz="0" w:space="0" w:color="auto"/>
              </w:divBdr>
            </w:div>
            <w:div w:id="46758140">
              <w:marLeft w:val="0"/>
              <w:marRight w:val="0"/>
              <w:marTop w:val="0"/>
              <w:marBottom w:val="0"/>
              <w:divBdr>
                <w:top w:val="none" w:sz="0" w:space="0" w:color="auto"/>
                <w:left w:val="none" w:sz="0" w:space="0" w:color="auto"/>
                <w:bottom w:val="none" w:sz="0" w:space="0" w:color="auto"/>
                <w:right w:val="none" w:sz="0" w:space="0" w:color="auto"/>
              </w:divBdr>
            </w:div>
            <w:div w:id="178744156">
              <w:marLeft w:val="0"/>
              <w:marRight w:val="0"/>
              <w:marTop w:val="0"/>
              <w:marBottom w:val="0"/>
              <w:divBdr>
                <w:top w:val="none" w:sz="0" w:space="0" w:color="auto"/>
                <w:left w:val="none" w:sz="0" w:space="0" w:color="auto"/>
                <w:bottom w:val="none" w:sz="0" w:space="0" w:color="auto"/>
                <w:right w:val="none" w:sz="0" w:space="0" w:color="auto"/>
              </w:divBdr>
            </w:div>
            <w:div w:id="1395354994">
              <w:marLeft w:val="0"/>
              <w:marRight w:val="0"/>
              <w:marTop w:val="0"/>
              <w:marBottom w:val="0"/>
              <w:divBdr>
                <w:top w:val="none" w:sz="0" w:space="0" w:color="auto"/>
                <w:left w:val="none" w:sz="0" w:space="0" w:color="auto"/>
                <w:bottom w:val="none" w:sz="0" w:space="0" w:color="auto"/>
                <w:right w:val="none" w:sz="0" w:space="0" w:color="auto"/>
              </w:divBdr>
            </w:div>
            <w:div w:id="1612131253">
              <w:marLeft w:val="0"/>
              <w:marRight w:val="0"/>
              <w:marTop w:val="0"/>
              <w:marBottom w:val="0"/>
              <w:divBdr>
                <w:top w:val="none" w:sz="0" w:space="0" w:color="auto"/>
                <w:left w:val="none" w:sz="0" w:space="0" w:color="auto"/>
                <w:bottom w:val="none" w:sz="0" w:space="0" w:color="auto"/>
                <w:right w:val="none" w:sz="0" w:space="0" w:color="auto"/>
              </w:divBdr>
            </w:div>
            <w:div w:id="1487740216">
              <w:marLeft w:val="0"/>
              <w:marRight w:val="0"/>
              <w:marTop w:val="0"/>
              <w:marBottom w:val="0"/>
              <w:divBdr>
                <w:top w:val="none" w:sz="0" w:space="0" w:color="auto"/>
                <w:left w:val="none" w:sz="0" w:space="0" w:color="auto"/>
                <w:bottom w:val="none" w:sz="0" w:space="0" w:color="auto"/>
                <w:right w:val="none" w:sz="0" w:space="0" w:color="auto"/>
              </w:divBdr>
            </w:div>
            <w:div w:id="2115397325">
              <w:marLeft w:val="0"/>
              <w:marRight w:val="0"/>
              <w:marTop w:val="0"/>
              <w:marBottom w:val="0"/>
              <w:divBdr>
                <w:top w:val="none" w:sz="0" w:space="0" w:color="auto"/>
                <w:left w:val="none" w:sz="0" w:space="0" w:color="auto"/>
                <w:bottom w:val="none" w:sz="0" w:space="0" w:color="auto"/>
                <w:right w:val="none" w:sz="0" w:space="0" w:color="auto"/>
              </w:divBdr>
            </w:div>
            <w:div w:id="1823347284">
              <w:marLeft w:val="0"/>
              <w:marRight w:val="0"/>
              <w:marTop w:val="0"/>
              <w:marBottom w:val="0"/>
              <w:divBdr>
                <w:top w:val="none" w:sz="0" w:space="0" w:color="auto"/>
                <w:left w:val="none" w:sz="0" w:space="0" w:color="auto"/>
                <w:bottom w:val="none" w:sz="0" w:space="0" w:color="auto"/>
                <w:right w:val="none" w:sz="0" w:space="0" w:color="auto"/>
              </w:divBdr>
            </w:div>
            <w:div w:id="592398151">
              <w:marLeft w:val="0"/>
              <w:marRight w:val="0"/>
              <w:marTop w:val="0"/>
              <w:marBottom w:val="0"/>
              <w:divBdr>
                <w:top w:val="none" w:sz="0" w:space="0" w:color="auto"/>
                <w:left w:val="none" w:sz="0" w:space="0" w:color="auto"/>
                <w:bottom w:val="none" w:sz="0" w:space="0" w:color="auto"/>
                <w:right w:val="none" w:sz="0" w:space="0" w:color="auto"/>
              </w:divBdr>
            </w:div>
            <w:div w:id="274754624">
              <w:marLeft w:val="0"/>
              <w:marRight w:val="0"/>
              <w:marTop w:val="0"/>
              <w:marBottom w:val="0"/>
              <w:divBdr>
                <w:top w:val="none" w:sz="0" w:space="0" w:color="auto"/>
                <w:left w:val="none" w:sz="0" w:space="0" w:color="auto"/>
                <w:bottom w:val="none" w:sz="0" w:space="0" w:color="auto"/>
                <w:right w:val="none" w:sz="0" w:space="0" w:color="auto"/>
              </w:divBdr>
            </w:div>
            <w:div w:id="111289026">
              <w:marLeft w:val="0"/>
              <w:marRight w:val="0"/>
              <w:marTop w:val="0"/>
              <w:marBottom w:val="0"/>
              <w:divBdr>
                <w:top w:val="none" w:sz="0" w:space="0" w:color="auto"/>
                <w:left w:val="none" w:sz="0" w:space="0" w:color="auto"/>
                <w:bottom w:val="none" w:sz="0" w:space="0" w:color="auto"/>
                <w:right w:val="none" w:sz="0" w:space="0" w:color="auto"/>
              </w:divBdr>
            </w:div>
            <w:div w:id="1977683554">
              <w:marLeft w:val="0"/>
              <w:marRight w:val="0"/>
              <w:marTop w:val="0"/>
              <w:marBottom w:val="0"/>
              <w:divBdr>
                <w:top w:val="none" w:sz="0" w:space="0" w:color="auto"/>
                <w:left w:val="none" w:sz="0" w:space="0" w:color="auto"/>
                <w:bottom w:val="none" w:sz="0" w:space="0" w:color="auto"/>
                <w:right w:val="none" w:sz="0" w:space="0" w:color="auto"/>
              </w:divBdr>
            </w:div>
            <w:div w:id="1073552839">
              <w:marLeft w:val="0"/>
              <w:marRight w:val="0"/>
              <w:marTop w:val="0"/>
              <w:marBottom w:val="0"/>
              <w:divBdr>
                <w:top w:val="none" w:sz="0" w:space="0" w:color="auto"/>
                <w:left w:val="none" w:sz="0" w:space="0" w:color="auto"/>
                <w:bottom w:val="none" w:sz="0" w:space="0" w:color="auto"/>
                <w:right w:val="none" w:sz="0" w:space="0" w:color="auto"/>
              </w:divBdr>
            </w:div>
            <w:div w:id="18016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6766">
      <w:bodyDiv w:val="1"/>
      <w:marLeft w:val="0"/>
      <w:marRight w:val="0"/>
      <w:marTop w:val="0"/>
      <w:marBottom w:val="0"/>
      <w:divBdr>
        <w:top w:val="none" w:sz="0" w:space="0" w:color="auto"/>
        <w:left w:val="none" w:sz="0" w:space="0" w:color="auto"/>
        <w:bottom w:val="none" w:sz="0" w:space="0" w:color="auto"/>
        <w:right w:val="none" w:sz="0" w:space="0" w:color="auto"/>
      </w:divBdr>
    </w:div>
    <w:div w:id="1857690315">
      <w:bodyDiv w:val="1"/>
      <w:marLeft w:val="0"/>
      <w:marRight w:val="0"/>
      <w:marTop w:val="0"/>
      <w:marBottom w:val="0"/>
      <w:divBdr>
        <w:top w:val="none" w:sz="0" w:space="0" w:color="auto"/>
        <w:left w:val="none" w:sz="0" w:space="0" w:color="auto"/>
        <w:bottom w:val="none" w:sz="0" w:space="0" w:color="auto"/>
        <w:right w:val="none" w:sz="0" w:space="0" w:color="auto"/>
      </w:divBdr>
    </w:div>
    <w:div w:id="1861163693">
      <w:bodyDiv w:val="1"/>
      <w:marLeft w:val="0"/>
      <w:marRight w:val="0"/>
      <w:marTop w:val="0"/>
      <w:marBottom w:val="0"/>
      <w:divBdr>
        <w:top w:val="none" w:sz="0" w:space="0" w:color="auto"/>
        <w:left w:val="none" w:sz="0" w:space="0" w:color="auto"/>
        <w:bottom w:val="none" w:sz="0" w:space="0" w:color="auto"/>
        <w:right w:val="none" w:sz="0" w:space="0" w:color="auto"/>
      </w:divBdr>
    </w:div>
    <w:div w:id="1866940215">
      <w:bodyDiv w:val="1"/>
      <w:marLeft w:val="0"/>
      <w:marRight w:val="0"/>
      <w:marTop w:val="0"/>
      <w:marBottom w:val="0"/>
      <w:divBdr>
        <w:top w:val="none" w:sz="0" w:space="0" w:color="auto"/>
        <w:left w:val="none" w:sz="0" w:space="0" w:color="auto"/>
        <w:bottom w:val="none" w:sz="0" w:space="0" w:color="auto"/>
        <w:right w:val="none" w:sz="0" w:space="0" w:color="auto"/>
      </w:divBdr>
    </w:div>
    <w:div w:id="1897010743">
      <w:bodyDiv w:val="1"/>
      <w:marLeft w:val="0"/>
      <w:marRight w:val="0"/>
      <w:marTop w:val="0"/>
      <w:marBottom w:val="0"/>
      <w:divBdr>
        <w:top w:val="none" w:sz="0" w:space="0" w:color="auto"/>
        <w:left w:val="none" w:sz="0" w:space="0" w:color="auto"/>
        <w:bottom w:val="none" w:sz="0" w:space="0" w:color="auto"/>
        <w:right w:val="none" w:sz="0" w:space="0" w:color="auto"/>
      </w:divBdr>
    </w:div>
    <w:div w:id="1915239654">
      <w:bodyDiv w:val="1"/>
      <w:marLeft w:val="0"/>
      <w:marRight w:val="0"/>
      <w:marTop w:val="0"/>
      <w:marBottom w:val="0"/>
      <w:divBdr>
        <w:top w:val="none" w:sz="0" w:space="0" w:color="auto"/>
        <w:left w:val="none" w:sz="0" w:space="0" w:color="auto"/>
        <w:bottom w:val="none" w:sz="0" w:space="0" w:color="auto"/>
        <w:right w:val="none" w:sz="0" w:space="0" w:color="auto"/>
      </w:divBdr>
    </w:div>
    <w:div w:id="1923445580">
      <w:bodyDiv w:val="1"/>
      <w:marLeft w:val="0"/>
      <w:marRight w:val="0"/>
      <w:marTop w:val="0"/>
      <w:marBottom w:val="0"/>
      <w:divBdr>
        <w:top w:val="none" w:sz="0" w:space="0" w:color="auto"/>
        <w:left w:val="none" w:sz="0" w:space="0" w:color="auto"/>
        <w:bottom w:val="none" w:sz="0" w:space="0" w:color="auto"/>
        <w:right w:val="none" w:sz="0" w:space="0" w:color="auto"/>
      </w:divBdr>
    </w:div>
    <w:div w:id="1925602523">
      <w:bodyDiv w:val="1"/>
      <w:marLeft w:val="0"/>
      <w:marRight w:val="0"/>
      <w:marTop w:val="0"/>
      <w:marBottom w:val="0"/>
      <w:divBdr>
        <w:top w:val="none" w:sz="0" w:space="0" w:color="auto"/>
        <w:left w:val="none" w:sz="0" w:space="0" w:color="auto"/>
        <w:bottom w:val="none" w:sz="0" w:space="0" w:color="auto"/>
        <w:right w:val="none" w:sz="0" w:space="0" w:color="auto"/>
      </w:divBdr>
    </w:div>
    <w:div w:id="1930237347">
      <w:bodyDiv w:val="1"/>
      <w:marLeft w:val="0"/>
      <w:marRight w:val="0"/>
      <w:marTop w:val="0"/>
      <w:marBottom w:val="0"/>
      <w:divBdr>
        <w:top w:val="none" w:sz="0" w:space="0" w:color="auto"/>
        <w:left w:val="none" w:sz="0" w:space="0" w:color="auto"/>
        <w:bottom w:val="none" w:sz="0" w:space="0" w:color="auto"/>
        <w:right w:val="none" w:sz="0" w:space="0" w:color="auto"/>
      </w:divBdr>
    </w:div>
    <w:div w:id="1946157542">
      <w:bodyDiv w:val="1"/>
      <w:marLeft w:val="0"/>
      <w:marRight w:val="0"/>
      <w:marTop w:val="0"/>
      <w:marBottom w:val="0"/>
      <w:divBdr>
        <w:top w:val="none" w:sz="0" w:space="0" w:color="auto"/>
        <w:left w:val="none" w:sz="0" w:space="0" w:color="auto"/>
        <w:bottom w:val="none" w:sz="0" w:space="0" w:color="auto"/>
        <w:right w:val="none" w:sz="0" w:space="0" w:color="auto"/>
      </w:divBdr>
    </w:div>
    <w:div w:id="1946960120">
      <w:bodyDiv w:val="1"/>
      <w:marLeft w:val="0"/>
      <w:marRight w:val="0"/>
      <w:marTop w:val="0"/>
      <w:marBottom w:val="0"/>
      <w:divBdr>
        <w:top w:val="none" w:sz="0" w:space="0" w:color="auto"/>
        <w:left w:val="none" w:sz="0" w:space="0" w:color="auto"/>
        <w:bottom w:val="none" w:sz="0" w:space="0" w:color="auto"/>
        <w:right w:val="none" w:sz="0" w:space="0" w:color="auto"/>
      </w:divBdr>
    </w:div>
    <w:div w:id="1951082273">
      <w:bodyDiv w:val="1"/>
      <w:marLeft w:val="0"/>
      <w:marRight w:val="0"/>
      <w:marTop w:val="0"/>
      <w:marBottom w:val="0"/>
      <w:divBdr>
        <w:top w:val="none" w:sz="0" w:space="0" w:color="auto"/>
        <w:left w:val="none" w:sz="0" w:space="0" w:color="auto"/>
        <w:bottom w:val="none" w:sz="0" w:space="0" w:color="auto"/>
        <w:right w:val="none" w:sz="0" w:space="0" w:color="auto"/>
      </w:divBdr>
    </w:div>
    <w:div w:id="1953053060">
      <w:bodyDiv w:val="1"/>
      <w:marLeft w:val="0"/>
      <w:marRight w:val="0"/>
      <w:marTop w:val="0"/>
      <w:marBottom w:val="0"/>
      <w:divBdr>
        <w:top w:val="none" w:sz="0" w:space="0" w:color="auto"/>
        <w:left w:val="none" w:sz="0" w:space="0" w:color="auto"/>
        <w:bottom w:val="none" w:sz="0" w:space="0" w:color="auto"/>
        <w:right w:val="none" w:sz="0" w:space="0" w:color="auto"/>
      </w:divBdr>
    </w:div>
    <w:div w:id="1966498838">
      <w:bodyDiv w:val="1"/>
      <w:marLeft w:val="0"/>
      <w:marRight w:val="0"/>
      <w:marTop w:val="0"/>
      <w:marBottom w:val="0"/>
      <w:divBdr>
        <w:top w:val="none" w:sz="0" w:space="0" w:color="auto"/>
        <w:left w:val="none" w:sz="0" w:space="0" w:color="auto"/>
        <w:bottom w:val="none" w:sz="0" w:space="0" w:color="auto"/>
        <w:right w:val="none" w:sz="0" w:space="0" w:color="auto"/>
      </w:divBdr>
    </w:div>
    <w:div w:id="1967541748">
      <w:bodyDiv w:val="1"/>
      <w:marLeft w:val="0"/>
      <w:marRight w:val="0"/>
      <w:marTop w:val="0"/>
      <w:marBottom w:val="0"/>
      <w:divBdr>
        <w:top w:val="none" w:sz="0" w:space="0" w:color="auto"/>
        <w:left w:val="none" w:sz="0" w:space="0" w:color="auto"/>
        <w:bottom w:val="none" w:sz="0" w:space="0" w:color="auto"/>
        <w:right w:val="none" w:sz="0" w:space="0" w:color="auto"/>
      </w:divBdr>
    </w:div>
    <w:div w:id="1967999770">
      <w:bodyDiv w:val="1"/>
      <w:marLeft w:val="0"/>
      <w:marRight w:val="0"/>
      <w:marTop w:val="0"/>
      <w:marBottom w:val="0"/>
      <w:divBdr>
        <w:top w:val="none" w:sz="0" w:space="0" w:color="auto"/>
        <w:left w:val="none" w:sz="0" w:space="0" w:color="auto"/>
        <w:bottom w:val="none" w:sz="0" w:space="0" w:color="auto"/>
        <w:right w:val="none" w:sz="0" w:space="0" w:color="auto"/>
      </w:divBdr>
    </w:div>
    <w:div w:id="1971007444">
      <w:bodyDiv w:val="1"/>
      <w:marLeft w:val="0"/>
      <w:marRight w:val="0"/>
      <w:marTop w:val="0"/>
      <w:marBottom w:val="0"/>
      <w:divBdr>
        <w:top w:val="none" w:sz="0" w:space="0" w:color="auto"/>
        <w:left w:val="none" w:sz="0" w:space="0" w:color="auto"/>
        <w:bottom w:val="none" w:sz="0" w:space="0" w:color="auto"/>
        <w:right w:val="none" w:sz="0" w:space="0" w:color="auto"/>
      </w:divBdr>
    </w:div>
    <w:div w:id="1984120853">
      <w:bodyDiv w:val="1"/>
      <w:marLeft w:val="0"/>
      <w:marRight w:val="0"/>
      <w:marTop w:val="0"/>
      <w:marBottom w:val="0"/>
      <w:divBdr>
        <w:top w:val="none" w:sz="0" w:space="0" w:color="auto"/>
        <w:left w:val="none" w:sz="0" w:space="0" w:color="auto"/>
        <w:bottom w:val="none" w:sz="0" w:space="0" w:color="auto"/>
        <w:right w:val="none" w:sz="0" w:space="0" w:color="auto"/>
      </w:divBdr>
    </w:div>
    <w:div w:id="1985616573">
      <w:bodyDiv w:val="1"/>
      <w:marLeft w:val="0"/>
      <w:marRight w:val="0"/>
      <w:marTop w:val="0"/>
      <w:marBottom w:val="0"/>
      <w:divBdr>
        <w:top w:val="none" w:sz="0" w:space="0" w:color="auto"/>
        <w:left w:val="none" w:sz="0" w:space="0" w:color="auto"/>
        <w:bottom w:val="none" w:sz="0" w:space="0" w:color="auto"/>
        <w:right w:val="none" w:sz="0" w:space="0" w:color="auto"/>
      </w:divBdr>
    </w:div>
    <w:div w:id="1993680334">
      <w:bodyDiv w:val="1"/>
      <w:marLeft w:val="0"/>
      <w:marRight w:val="0"/>
      <w:marTop w:val="0"/>
      <w:marBottom w:val="0"/>
      <w:divBdr>
        <w:top w:val="none" w:sz="0" w:space="0" w:color="auto"/>
        <w:left w:val="none" w:sz="0" w:space="0" w:color="auto"/>
        <w:bottom w:val="none" w:sz="0" w:space="0" w:color="auto"/>
        <w:right w:val="none" w:sz="0" w:space="0" w:color="auto"/>
      </w:divBdr>
    </w:div>
    <w:div w:id="1995522831">
      <w:bodyDiv w:val="1"/>
      <w:marLeft w:val="0"/>
      <w:marRight w:val="0"/>
      <w:marTop w:val="0"/>
      <w:marBottom w:val="0"/>
      <w:divBdr>
        <w:top w:val="none" w:sz="0" w:space="0" w:color="auto"/>
        <w:left w:val="none" w:sz="0" w:space="0" w:color="auto"/>
        <w:bottom w:val="none" w:sz="0" w:space="0" w:color="auto"/>
        <w:right w:val="none" w:sz="0" w:space="0" w:color="auto"/>
      </w:divBdr>
    </w:div>
    <w:div w:id="1997415564">
      <w:bodyDiv w:val="1"/>
      <w:marLeft w:val="0"/>
      <w:marRight w:val="0"/>
      <w:marTop w:val="0"/>
      <w:marBottom w:val="0"/>
      <w:divBdr>
        <w:top w:val="none" w:sz="0" w:space="0" w:color="auto"/>
        <w:left w:val="none" w:sz="0" w:space="0" w:color="auto"/>
        <w:bottom w:val="none" w:sz="0" w:space="0" w:color="auto"/>
        <w:right w:val="none" w:sz="0" w:space="0" w:color="auto"/>
      </w:divBdr>
    </w:div>
    <w:div w:id="2000303345">
      <w:bodyDiv w:val="1"/>
      <w:marLeft w:val="0"/>
      <w:marRight w:val="0"/>
      <w:marTop w:val="0"/>
      <w:marBottom w:val="0"/>
      <w:divBdr>
        <w:top w:val="none" w:sz="0" w:space="0" w:color="auto"/>
        <w:left w:val="none" w:sz="0" w:space="0" w:color="auto"/>
        <w:bottom w:val="none" w:sz="0" w:space="0" w:color="auto"/>
        <w:right w:val="none" w:sz="0" w:space="0" w:color="auto"/>
      </w:divBdr>
    </w:div>
    <w:div w:id="2002152950">
      <w:bodyDiv w:val="1"/>
      <w:marLeft w:val="0"/>
      <w:marRight w:val="0"/>
      <w:marTop w:val="0"/>
      <w:marBottom w:val="0"/>
      <w:divBdr>
        <w:top w:val="none" w:sz="0" w:space="0" w:color="auto"/>
        <w:left w:val="none" w:sz="0" w:space="0" w:color="auto"/>
        <w:bottom w:val="none" w:sz="0" w:space="0" w:color="auto"/>
        <w:right w:val="none" w:sz="0" w:space="0" w:color="auto"/>
      </w:divBdr>
    </w:div>
    <w:div w:id="2002267879">
      <w:bodyDiv w:val="1"/>
      <w:marLeft w:val="0"/>
      <w:marRight w:val="0"/>
      <w:marTop w:val="0"/>
      <w:marBottom w:val="0"/>
      <w:divBdr>
        <w:top w:val="none" w:sz="0" w:space="0" w:color="auto"/>
        <w:left w:val="none" w:sz="0" w:space="0" w:color="auto"/>
        <w:bottom w:val="none" w:sz="0" w:space="0" w:color="auto"/>
        <w:right w:val="none" w:sz="0" w:space="0" w:color="auto"/>
      </w:divBdr>
    </w:div>
    <w:div w:id="2021543055">
      <w:bodyDiv w:val="1"/>
      <w:marLeft w:val="0"/>
      <w:marRight w:val="0"/>
      <w:marTop w:val="0"/>
      <w:marBottom w:val="0"/>
      <w:divBdr>
        <w:top w:val="none" w:sz="0" w:space="0" w:color="auto"/>
        <w:left w:val="none" w:sz="0" w:space="0" w:color="auto"/>
        <w:bottom w:val="none" w:sz="0" w:space="0" w:color="auto"/>
        <w:right w:val="none" w:sz="0" w:space="0" w:color="auto"/>
      </w:divBdr>
    </w:div>
    <w:div w:id="2039769212">
      <w:bodyDiv w:val="1"/>
      <w:marLeft w:val="0"/>
      <w:marRight w:val="0"/>
      <w:marTop w:val="0"/>
      <w:marBottom w:val="0"/>
      <w:divBdr>
        <w:top w:val="none" w:sz="0" w:space="0" w:color="auto"/>
        <w:left w:val="none" w:sz="0" w:space="0" w:color="auto"/>
        <w:bottom w:val="none" w:sz="0" w:space="0" w:color="auto"/>
        <w:right w:val="none" w:sz="0" w:space="0" w:color="auto"/>
      </w:divBdr>
    </w:div>
    <w:div w:id="2049333872">
      <w:bodyDiv w:val="1"/>
      <w:marLeft w:val="0"/>
      <w:marRight w:val="0"/>
      <w:marTop w:val="0"/>
      <w:marBottom w:val="0"/>
      <w:divBdr>
        <w:top w:val="none" w:sz="0" w:space="0" w:color="auto"/>
        <w:left w:val="none" w:sz="0" w:space="0" w:color="auto"/>
        <w:bottom w:val="none" w:sz="0" w:space="0" w:color="auto"/>
        <w:right w:val="none" w:sz="0" w:space="0" w:color="auto"/>
      </w:divBdr>
    </w:div>
    <w:div w:id="2055033176">
      <w:bodyDiv w:val="1"/>
      <w:marLeft w:val="0"/>
      <w:marRight w:val="0"/>
      <w:marTop w:val="0"/>
      <w:marBottom w:val="0"/>
      <w:divBdr>
        <w:top w:val="none" w:sz="0" w:space="0" w:color="auto"/>
        <w:left w:val="none" w:sz="0" w:space="0" w:color="auto"/>
        <w:bottom w:val="none" w:sz="0" w:space="0" w:color="auto"/>
        <w:right w:val="none" w:sz="0" w:space="0" w:color="auto"/>
      </w:divBdr>
    </w:div>
    <w:div w:id="2055303826">
      <w:bodyDiv w:val="1"/>
      <w:marLeft w:val="0"/>
      <w:marRight w:val="0"/>
      <w:marTop w:val="0"/>
      <w:marBottom w:val="0"/>
      <w:divBdr>
        <w:top w:val="none" w:sz="0" w:space="0" w:color="auto"/>
        <w:left w:val="none" w:sz="0" w:space="0" w:color="auto"/>
        <w:bottom w:val="none" w:sz="0" w:space="0" w:color="auto"/>
        <w:right w:val="none" w:sz="0" w:space="0" w:color="auto"/>
      </w:divBdr>
    </w:div>
    <w:div w:id="2057047696">
      <w:bodyDiv w:val="1"/>
      <w:marLeft w:val="0"/>
      <w:marRight w:val="0"/>
      <w:marTop w:val="0"/>
      <w:marBottom w:val="0"/>
      <w:divBdr>
        <w:top w:val="none" w:sz="0" w:space="0" w:color="auto"/>
        <w:left w:val="none" w:sz="0" w:space="0" w:color="auto"/>
        <w:bottom w:val="none" w:sz="0" w:space="0" w:color="auto"/>
        <w:right w:val="none" w:sz="0" w:space="0" w:color="auto"/>
      </w:divBdr>
    </w:div>
    <w:div w:id="2064331659">
      <w:bodyDiv w:val="1"/>
      <w:marLeft w:val="0"/>
      <w:marRight w:val="0"/>
      <w:marTop w:val="0"/>
      <w:marBottom w:val="0"/>
      <w:divBdr>
        <w:top w:val="none" w:sz="0" w:space="0" w:color="auto"/>
        <w:left w:val="none" w:sz="0" w:space="0" w:color="auto"/>
        <w:bottom w:val="none" w:sz="0" w:space="0" w:color="auto"/>
        <w:right w:val="none" w:sz="0" w:space="0" w:color="auto"/>
      </w:divBdr>
    </w:div>
    <w:div w:id="2070417971">
      <w:bodyDiv w:val="1"/>
      <w:marLeft w:val="0"/>
      <w:marRight w:val="0"/>
      <w:marTop w:val="0"/>
      <w:marBottom w:val="0"/>
      <w:divBdr>
        <w:top w:val="none" w:sz="0" w:space="0" w:color="auto"/>
        <w:left w:val="none" w:sz="0" w:space="0" w:color="auto"/>
        <w:bottom w:val="none" w:sz="0" w:space="0" w:color="auto"/>
        <w:right w:val="none" w:sz="0" w:space="0" w:color="auto"/>
      </w:divBdr>
    </w:div>
    <w:div w:id="2070419615">
      <w:bodyDiv w:val="1"/>
      <w:marLeft w:val="0"/>
      <w:marRight w:val="0"/>
      <w:marTop w:val="0"/>
      <w:marBottom w:val="0"/>
      <w:divBdr>
        <w:top w:val="none" w:sz="0" w:space="0" w:color="auto"/>
        <w:left w:val="none" w:sz="0" w:space="0" w:color="auto"/>
        <w:bottom w:val="none" w:sz="0" w:space="0" w:color="auto"/>
        <w:right w:val="none" w:sz="0" w:space="0" w:color="auto"/>
      </w:divBdr>
    </w:div>
    <w:div w:id="2072924596">
      <w:bodyDiv w:val="1"/>
      <w:marLeft w:val="0"/>
      <w:marRight w:val="0"/>
      <w:marTop w:val="0"/>
      <w:marBottom w:val="0"/>
      <w:divBdr>
        <w:top w:val="none" w:sz="0" w:space="0" w:color="auto"/>
        <w:left w:val="none" w:sz="0" w:space="0" w:color="auto"/>
        <w:bottom w:val="none" w:sz="0" w:space="0" w:color="auto"/>
        <w:right w:val="none" w:sz="0" w:space="0" w:color="auto"/>
      </w:divBdr>
    </w:div>
    <w:div w:id="2082485071">
      <w:bodyDiv w:val="1"/>
      <w:marLeft w:val="0"/>
      <w:marRight w:val="0"/>
      <w:marTop w:val="0"/>
      <w:marBottom w:val="0"/>
      <w:divBdr>
        <w:top w:val="none" w:sz="0" w:space="0" w:color="auto"/>
        <w:left w:val="none" w:sz="0" w:space="0" w:color="auto"/>
        <w:bottom w:val="none" w:sz="0" w:space="0" w:color="auto"/>
        <w:right w:val="none" w:sz="0" w:space="0" w:color="auto"/>
      </w:divBdr>
    </w:div>
    <w:div w:id="2085567929">
      <w:bodyDiv w:val="1"/>
      <w:marLeft w:val="0"/>
      <w:marRight w:val="0"/>
      <w:marTop w:val="0"/>
      <w:marBottom w:val="0"/>
      <w:divBdr>
        <w:top w:val="none" w:sz="0" w:space="0" w:color="auto"/>
        <w:left w:val="none" w:sz="0" w:space="0" w:color="auto"/>
        <w:bottom w:val="none" w:sz="0" w:space="0" w:color="auto"/>
        <w:right w:val="none" w:sz="0" w:space="0" w:color="auto"/>
      </w:divBdr>
    </w:div>
    <w:div w:id="2088111492">
      <w:bodyDiv w:val="1"/>
      <w:marLeft w:val="0"/>
      <w:marRight w:val="0"/>
      <w:marTop w:val="0"/>
      <w:marBottom w:val="0"/>
      <w:divBdr>
        <w:top w:val="none" w:sz="0" w:space="0" w:color="auto"/>
        <w:left w:val="none" w:sz="0" w:space="0" w:color="auto"/>
        <w:bottom w:val="none" w:sz="0" w:space="0" w:color="auto"/>
        <w:right w:val="none" w:sz="0" w:space="0" w:color="auto"/>
      </w:divBdr>
      <w:divsChild>
        <w:div w:id="505443844">
          <w:marLeft w:val="0"/>
          <w:marRight w:val="0"/>
          <w:marTop w:val="0"/>
          <w:marBottom w:val="0"/>
          <w:divBdr>
            <w:top w:val="none" w:sz="0" w:space="0" w:color="auto"/>
            <w:left w:val="none" w:sz="0" w:space="0" w:color="auto"/>
            <w:bottom w:val="none" w:sz="0" w:space="0" w:color="auto"/>
            <w:right w:val="none" w:sz="0" w:space="0" w:color="auto"/>
          </w:divBdr>
        </w:div>
      </w:divsChild>
    </w:div>
    <w:div w:id="2090346666">
      <w:bodyDiv w:val="1"/>
      <w:marLeft w:val="0"/>
      <w:marRight w:val="0"/>
      <w:marTop w:val="0"/>
      <w:marBottom w:val="0"/>
      <w:divBdr>
        <w:top w:val="none" w:sz="0" w:space="0" w:color="auto"/>
        <w:left w:val="none" w:sz="0" w:space="0" w:color="auto"/>
        <w:bottom w:val="none" w:sz="0" w:space="0" w:color="auto"/>
        <w:right w:val="none" w:sz="0" w:space="0" w:color="auto"/>
      </w:divBdr>
    </w:div>
    <w:div w:id="2095080396">
      <w:bodyDiv w:val="1"/>
      <w:marLeft w:val="0"/>
      <w:marRight w:val="0"/>
      <w:marTop w:val="0"/>
      <w:marBottom w:val="0"/>
      <w:divBdr>
        <w:top w:val="none" w:sz="0" w:space="0" w:color="auto"/>
        <w:left w:val="none" w:sz="0" w:space="0" w:color="auto"/>
        <w:bottom w:val="none" w:sz="0" w:space="0" w:color="auto"/>
        <w:right w:val="none" w:sz="0" w:space="0" w:color="auto"/>
      </w:divBdr>
    </w:div>
    <w:div w:id="2097087308">
      <w:bodyDiv w:val="1"/>
      <w:marLeft w:val="0"/>
      <w:marRight w:val="0"/>
      <w:marTop w:val="0"/>
      <w:marBottom w:val="0"/>
      <w:divBdr>
        <w:top w:val="none" w:sz="0" w:space="0" w:color="auto"/>
        <w:left w:val="none" w:sz="0" w:space="0" w:color="auto"/>
        <w:bottom w:val="none" w:sz="0" w:space="0" w:color="auto"/>
        <w:right w:val="none" w:sz="0" w:space="0" w:color="auto"/>
      </w:divBdr>
    </w:div>
    <w:div w:id="2099281771">
      <w:bodyDiv w:val="1"/>
      <w:marLeft w:val="0"/>
      <w:marRight w:val="0"/>
      <w:marTop w:val="0"/>
      <w:marBottom w:val="0"/>
      <w:divBdr>
        <w:top w:val="none" w:sz="0" w:space="0" w:color="auto"/>
        <w:left w:val="none" w:sz="0" w:space="0" w:color="auto"/>
        <w:bottom w:val="none" w:sz="0" w:space="0" w:color="auto"/>
        <w:right w:val="none" w:sz="0" w:space="0" w:color="auto"/>
      </w:divBdr>
    </w:div>
    <w:div w:id="2136558033">
      <w:bodyDiv w:val="1"/>
      <w:marLeft w:val="0"/>
      <w:marRight w:val="0"/>
      <w:marTop w:val="0"/>
      <w:marBottom w:val="0"/>
      <w:divBdr>
        <w:top w:val="none" w:sz="0" w:space="0" w:color="auto"/>
        <w:left w:val="none" w:sz="0" w:space="0" w:color="auto"/>
        <w:bottom w:val="none" w:sz="0" w:space="0" w:color="auto"/>
        <w:right w:val="none" w:sz="0" w:space="0" w:color="auto"/>
      </w:divBdr>
    </w:div>
    <w:div w:id="2141069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8" Type="http://schemas.openxmlformats.org/officeDocument/2006/relationships/image" Target="media/image1.jpeg"/><Relationship Id="rIdK1" Type="http://schemas.openxmlformats.org/officeDocument/2006/relationships/image" Target="media/k8s_01_big_picture.png"/><Relationship Id="rIdK2" Type="http://schemas.openxmlformats.org/officeDocument/2006/relationships/image" Target="media/k8s_02_pod_anatomy.png"/><Relationship Id="rIdK3" Type="http://schemas.openxmlformats.org/officeDocument/2006/relationships/image" Target="media/k8s_03_scaling.png"/><Relationship Id="rIdK4" Type="http://schemas.openxmlformats.org/officeDocument/2006/relationships/image" Target="media/k8s_04_bare_vs_rs.png"/><Relationship Id="rIdK5" Type="http://schemas.openxmlformats.org/officeDocument/2006/relationships/image" Target="media/k8s_05_declarative_loop.png"/><Relationship Id="rIdK6" Type="http://schemas.openxmlformats.org/officeDocument/2006/relationships/image" Target="media/k8s_06_rolling_update.png"/><Relationship Id="rIdK7" Type="http://schemas.openxmlformats.org/officeDocument/2006/relationships/image" Target="media/k8s_07_statefulset.png"/><Relationship Id="rIdK8" Type="http://schemas.openxmlformats.org/officeDocument/2006/relationships/image" Target="media/k8s_08_daemonset.png"/><Relationship Id="rIdK9" Type="http://schemas.openxmlformats.org/officeDocument/2006/relationships/image" Target="media/k8s_09_job_cronjob.png"/><Relationship Id="rIdK10" Type="http://schemas.openxmlformats.org/officeDocument/2006/relationships/image" Target="media/k8s_10_service.png"/><Relationship Id="rIdK11" Type="http://schemas.openxmlformats.org/officeDocument/2006/relationships/image" Target="media/k8s_11_ingress.png"/><Relationship Id="rIdK12" Type="http://schemas.openxmlformats.org/officeDocument/2006/relationships/image" Target="media/k8s_12_config_secret.png"/><Relationship Id="rIdK13" Type="http://schemas.openxmlformats.org/officeDocument/2006/relationships/image" Target="media/k8s_13_storage.png"/><Relationship Id="rIdK14" Type="http://schemas.openxmlformats.org/officeDocument/2006/relationships/image" Target="media/k8s_14_namespaces.png"/><Relationship Id="rIdK15" Type="http://schemas.openxmlformats.org/officeDocument/2006/relationships/image" Target="media/k8s_15_rbac.png"/><Relationship Id="rIdK16" Type="http://schemas.openxmlformats.org/officeDocument/2006/relationships/image" Target="media/k8s_16_hpa.png"/><Relationship Id="rIdK17" Type="http://schemas.openxmlformats.org/officeDocument/2006/relationships/image" Target="media/k8s_17_pd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D59FA-56F5-41B3-93E2-4CC73A89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Bipeen Sinha</cp:lastModifiedBy>
  <cp:revision>25</cp:revision>
  <cp:lastPrinted>2022-05-13T06:01:00Z</cp:lastPrinted>
  <dcterms:created xsi:type="dcterms:W3CDTF">2024-02-02T04:16:00Z</dcterms:created>
  <dcterms:modified xsi:type="dcterms:W3CDTF">2024-04-01T08:21:00Z</dcterms:modified>
</cp:coreProperties>
</file>