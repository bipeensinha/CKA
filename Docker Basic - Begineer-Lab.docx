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CB14" w14:textId="77777777" w:rsidR="00451277" w:rsidRPr="0097347D" w:rsidRDefault="00000000">
      <w:pPr>
        <w:spacing w:line="14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>
        <w:rPr>
          <w:rFonts w:asciiTheme="minorHAnsi" w:hAnsiTheme="minorHAnsi" w:cstheme="minorHAnsi"/>
          <w:color w:val="0D0D0D" w:themeColor="text1" w:themeTint="F2"/>
          <w:sz w:val="24"/>
          <w:szCs w:val="24"/>
        </w:rPr>
        <w:pict w14:anchorId="1C188838">
          <v:group id="_x0000_s2063" style="position:absolute;margin-left:1.5pt;margin-top:81.8pt;width:593.8pt;height:439.95pt;z-index:-251658240;mso-position-horizontal-relative:page;mso-position-vertical-relative:page" coordorigin="30,1636" coordsize="11876,87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7" type="#_x0000_t75" style="position:absolute;left:30;top:1636;width:11876;height:4467">
              <v:imagedata r:id="rId8" o:title=""/>
            </v:shape>
            <v:shape id="_x0000_s2066" style="position:absolute;left:7441;top:5469;width:4185;height:101" coordorigin="7441,5469" coordsize="4185,101" path="m7441,5570r4185,l11626,5469r-4185,l7441,5570xe" fillcolor="#006fc0" stroked="f">
              <v:path arrowok="t"/>
            </v:shape>
            <v:shape id="_x0000_s2065" style="position:absolute;left:7366;top:5917;width:4151;height:4508" coordorigin="7366,5917" coordsize="4151,4508" path="m7366,10425r4151,l11517,5917r-4151,l7366,10425xe" fillcolor="#096cbc" stroked="f">
              <v:path arrowok="t"/>
            </v:shape>
            <v:shape id="_x0000_s2064" type="#_x0000_t75" style="position:absolute;left:7380;top:6221;width:4121;height:3830">
              <v:imagedata r:id="rId9" o:title=""/>
            </v:shape>
            <w10:wrap anchorx="page" anchory="page"/>
          </v:group>
        </w:pict>
      </w:r>
    </w:p>
    <w:p w14:paraId="77E2958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A9059E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4A79B3" w14:textId="64C503B4" w:rsidR="00451277" w:rsidRPr="0097347D" w:rsidRDefault="006E795F" w:rsidP="00A948F2">
      <w:pPr>
        <w:spacing w:line="540" w:lineRule="exact"/>
        <w:ind w:left="334" w:right="369"/>
        <w:jc w:val="center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  <w:r w:rsidRPr="0097347D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Lab Manual- </w:t>
      </w:r>
      <w:r w:rsidR="003A654A">
        <w:rPr>
          <w:rFonts w:asciiTheme="minorHAnsi" w:eastAsia="Arial" w:hAnsiTheme="minorHAnsi" w:cstheme="minorHAnsi"/>
          <w:b/>
          <w:color w:val="0D0D0D" w:themeColor="text1" w:themeTint="F2"/>
          <w:position w:val="-1"/>
          <w:sz w:val="56"/>
          <w:szCs w:val="24"/>
        </w:rPr>
        <w:t xml:space="preserve">Docker Beginner Lab </w:t>
      </w:r>
    </w:p>
    <w:p w14:paraId="072B7CB5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5BD37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C6069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E9B705C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327FEB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862360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BECA2F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45F56A5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88BF586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C56D9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E838C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D6056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29915BB" w14:textId="77777777" w:rsidR="00451277" w:rsidRPr="0097347D" w:rsidRDefault="00451277">
      <w:pPr>
        <w:spacing w:before="17" w:line="2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D6965" w14:textId="77777777" w:rsidR="00915A67" w:rsidRDefault="00915A67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34D35C6B" w14:textId="77777777" w:rsidR="003A654A" w:rsidRDefault="003A654A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6847DFD2" w14:textId="77777777" w:rsidR="003A654A" w:rsidRDefault="003A654A">
      <w:pPr>
        <w:spacing w:before="34"/>
        <w:ind w:left="6225"/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</w:pPr>
    </w:p>
    <w:p w14:paraId="05E38951" w14:textId="2B8D56CE" w:rsidR="00451277" w:rsidRPr="007215CD" w:rsidRDefault="006E795F">
      <w:pPr>
        <w:spacing w:before="34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for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</w:p>
    <w:p w14:paraId="0517AEDD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789BFDDE" w14:textId="61A1CB0D" w:rsidR="00451277" w:rsidRPr="007215CD" w:rsidRDefault="006E795F">
      <w:pPr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Date: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18</w:t>
      </w:r>
      <w:proofErr w:type="spellStart"/>
      <w:proofErr w:type="gramStart"/>
      <w:r w:rsidRPr="007215CD">
        <w:rPr>
          <w:rFonts w:asciiTheme="minorHAnsi" w:eastAsia="Arial" w:hAnsiTheme="minorHAnsi" w:cstheme="minorHAnsi"/>
          <w:color w:val="FFFFFF" w:themeColor="background1"/>
          <w:w w:val="99"/>
          <w:position w:val="6"/>
          <w:sz w:val="24"/>
          <w:szCs w:val="24"/>
        </w:rPr>
        <w:t>th</w:t>
      </w:r>
      <w:proofErr w:type="spellEnd"/>
      <w:r w:rsidRPr="007215CD">
        <w:rPr>
          <w:rFonts w:asciiTheme="minorHAnsi" w:eastAsia="Arial" w:hAnsiTheme="minorHAnsi" w:cstheme="minorHAnsi"/>
          <w:color w:val="FFFFFF" w:themeColor="background1"/>
          <w:position w:val="6"/>
          <w:sz w:val="24"/>
          <w:szCs w:val="24"/>
        </w:rPr>
        <w:t xml:space="preserve">  </w:t>
      </w:r>
      <w:r w:rsidR="00A6333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Dec</w:t>
      </w:r>
      <w:proofErr w:type="gramEnd"/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20</w:t>
      </w:r>
      <w:r w:rsidR="00683D9C"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2</w:t>
      </w:r>
      <w:r w:rsidR="003A654A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4</w:t>
      </w:r>
    </w:p>
    <w:p w14:paraId="13672696" w14:textId="77777777" w:rsidR="00451277" w:rsidRPr="007215CD" w:rsidRDefault="00451277">
      <w:pPr>
        <w:spacing w:before="6" w:line="160" w:lineRule="exact"/>
        <w:rPr>
          <w:rFonts w:asciiTheme="minorHAnsi" w:hAnsiTheme="minorHAnsi" w:cstheme="minorHAnsi"/>
          <w:color w:val="FFFFFF" w:themeColor="background1"/>
          <w:sz w:val="24"/>
          <w:szCs w:val="24"/>
        </w:rPr>
      </w:pPr>
    </w:p>
    <w:p w14:paraId="408CD3F6" w14:textId="77777777" w:rsidR="002320F4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Prepared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by: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</w:p>
    <w:p w14:paraId="7740028F" w14:textId="336EC008" w:rsidR="00451277" w:rsidRPr="007215CD" w:rsidRDefault="006E795F">
      <w:pPr>
        <w:spacing w:line="413" w:lineRule="auto"/>
        <w:ind w:left="6225" w:right="253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Name: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</w:t>
      </w:r>
      <w:r w:rsidRPr="007215CD"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 xml:space="preserve">Manual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Document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Number</w:t>
      </w:r>
      <w:r w:rsidRPr="007215CD">
        <w:rPr>
          <w:rFonts w:asciiTheme="minorHAnsi" w:eastAsia="Arial" w:hAnsiTheme="minorHAnsi" w:cstheme="minorHAnsi"/>
          <w:b/>
          <w:color w:val="FFFFFF" w:themeColor="background1"/>
          <w:sz w:val="24"/>
          <w:szCs w:val="24"/>
        </w:rPr>
        <w:t xml:space="preserve"> </w:t>
      </w:r>
      <w:r w:rsidR="00915A67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AZ</w:t>
      </w:r>
      <w:r w:rsidR="00636B94" w:rsidRPr="007215CD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Lab</w:t>
      </w:r>
      <w:r w:rsidR="003A654A">
        <w:rPr>
          <w:rFonts w:asciiTheme="minorHAnsi" w:eastAsia="Arial" w:hAnsiTheme="minorHAnsi" w:cstheme="minorHAnsi"/>
          <w:color w:val="FFFFFF" w:themeColor="background1"/>
          <w:w w:val="99"/>
          <w:sz w:val="24"/>
          <w:szCs w:val="24"/>
        </w:rPr>
        <w:t>360</w:t>
      </w:r>
    </w:p>
    <w:p w14:paraId="6DAF1F62" w14:textId="77777777" w:rsidR="00451277" w:rsidRPr="007215CD" w:rsidRDefault="006E795F">
      <w:pPr>
        <w:spacing w:before="5"/>
        <w:ind w:left="6225"/>
        <w:rPr>
          <w:rFonts w:asciiTheme="minorHAnsi" w:eastAsia="Arial" w:hAnsiTheme="minorHAnsi" w:cstheme="minorHAnsi"/>
          <w:color w:val="FFFFFF" w:themeColor="background1"/>
          <w:sz w:val="24"/>
          <w:szCs w:val="24"/>
        </w:rPr>
      </w:pPr>
      <w:r w:rsidRPr="007215CD">
        <w:rPr>
          <w:rFonts w:asciiTheme="minorHAnsi" w:eastAsia="Arial" w:hAnsiTheme="minorHAnsi" w:cstheme="minorHAnsi"/>
          <w:b/>
          <w:color w:val="FFFFFF" w:themeColor="background1"/>
          <w:w w:val="99"/>
          <w:sz w:val="24"/>
          <w:szCs w:val="24"/>
        </w:rPr>
        <w:t>Contributor:</w:t>
      </w:r>
    </w:p>
    <w:p w14:paraId="7253E11E" w14:textId="77777777" w:rsidR="00451277" w:rsidRPr="0097347D" w:rsidRDefault="00451277">
      <w:pPr>
        <w:spacing w:before="6" w:line="16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B885E" w14:textId="77777777" w:rsidR="00451277" w:rsidRPr="0097347D" w:rsidRDefault="00451277">
      <w:pPr>
        <w:spacing w:before="2" w:line="1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33B438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9A99E4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D0E7F5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391430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8C84397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5D5BCA3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B2AFAE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90A605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1F5B1A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3F6B868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0D3DF5" w14:textId="7272D43B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A44D425" w14:textId="7D8B5AE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2AD9A8" w14:textId="14ECF38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14822D1" w14:textId="276C876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93BF09" w14:textId="0414615D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E7DCE4" w14:textId="0611E1D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117B65" w14:textId="74B7DBC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C777EDE" w14:textId="1F4AE431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20E19A" w14:textId="637B9474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6FB193C" w14:textId="3A03C646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DDA3D1A" w14:textId="7866E7D5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ED8CAF8" w14:textId="7DEF57D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9EBCF" w14:textId="31A8453C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74CAE4" w14:textId="5E985A3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5CA5544" w14:textId="0E35BE4A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ED1D348" w14:textId="12A3460E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CC332D9" w14:textId="0782654F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53D33" w14:textId="1CB99B88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7906742" w14:textId="77777777" w:rsidR="002320F4" w:rsidRPr="0097347D" w:rsidRDefault="002320F4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0EA11D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A47CFD1" w14:textId="77777777" w:rsidR="00451277" w:rsidRPr="0097347D" w:rsidRDefault="00451277">
      <w:pPr>
        <w:spacing w:line="20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742267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4FC98E33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02610981" w14:textId="77777777" w:rsidR="00F7024F" w:rsidRPr="0097347D" w:rsidRDefault="00F7024F">
      <w:pPr>
        <w:ind w:left="119"/>
        <w:rPr>
          <w:rFonts w:asciiTheme="minorHAnsi" w:eastAsia="Arial" w:hAnsiTheme="minorHAnsi" w:cstheme="minorHAnsi"/>
          <w:color w:val="0D0D0D" w:themeColor="text1" w:themeTint="F2"/>
          <w:w w:val="99"/>
          <w:sz w:val="24"/>
          <w:szCs w:val="24"/>
        </w:rPr>
      </w:pPr>
    </w:p>
    <w:p w14:paraId="621D6BCC" w14:textId="77777777" w:rsidR="00451277" w:rsidRPr="0097347D" w:rsidRDefault="0045127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A01A25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BBD721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sdt>
      <w:sdtPr>
        <w:rPr>
          <w:rFonts w:asciiTheme="minorHAnsi" w:eastAsia="Times New Roman" w:hAnsiTheme="minorHAnsi" w:cstheme="minorHAnsi"/>
          <w:color w:val="0D0D0D" w:themeColor="text1" w:themeTint="F2"/>
          <w:sz w:val="24"/>
          <w:szCs w:val="24"/>
        </w:rPr>
        <w:id w:val="16705982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D7B1E2" w14:textId="61666F54" w:rsidR="00F7024F" w:rsidRPr="0097347D" w:rsidRDefault="00F7024F">
          <w:pPr>
            <w:pStyle w:val="TOCHeading"/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  <w:t>Contents</w:t>
          </w:r>
        </w:p>
        <w:p w14:paraId="4C9AA70E" w14:textId="1679B977" w:rsidR="00D06569" w:rsidRDefault="00F7024F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begin"/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instrText xml:space="preserve"> TOC \o "1-3" \h \z \u </w:instrText>
          </w:r>
          <w:r w:rsidRPr="0097347D">
            <w:rPr>
              <w:rFonts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separate"/>
          </w:r>
          <w:hyperlink w:anchor="_Toc155380427" w:history="1">
            <w:r w:rsidR="00D06569" w:rsidRPr="00F77984">
              <w:rPr>
                <w:rStyle w:val="Hyperlink"/>
                <w:rFonts w:eastAsia="Arial"/>
                <w:noProof/>
              </w:rPr>
              <w:t>1.</w:t>
            </w:r>
            <w:r w:rsidR="00D06569"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="00D06569" w:rsidRPr="00F77984">
              <w:rPr>
                <w:rStyle w:val="Hyperlink"/>
                <w:rFonts w:eastAsia="Arial" w:cstheme="minorHAnsi"/>
                <w:noProof/>
              </w:rPr>
              <w:t>Objective</w:t>
            </w:r>
            <w:r w:rsidR="00D06569">
              <w:rPr>
                <w:noProof/>
                <w:webHidden/>
              </w:rPr>
              <w:tab/>
            </w:r>
            <w:r w:rsidR="00D06569">
              <w:rPr>
                <w:noProof/>
                <w:webHidden/>
              </w:rPr>
              <w:fldChar w:fldCharType="begin"/>
            </w:r>
            <w:r w:rsidR="00D06569">
              <w:rPr>
                <w:noProof/>
                <w:webHidden/>
              </w:rPr>
              <w:instrText xml:space="preserve"> PAGEREF _Toc155380427 \h </w:instrText>
            </w:r>
            <w:r w:rsidR="00D06569">
              <w:rPr>
                <w:noProof/>
                <w:webHidden/>
              </w:rPr>
            </w:r>
            <w:r w:rsidR="00D06569">
              <w:rPr>
                <w:noProof/>
                <w:webHidden/>
              </w:rPr>
              <w:fldChar w:fldCharType="separate"/>
            </w:r>
            <w:r w:rsidR="00D06569">
              <w:rPr>
                <w:noProof/>
                <w:webHidden/>
              </w:rPr>
              <w:t>3</w:t>
            </w:r>
            <w:r w:rsidR="00D06569">
              <w:rPr>
                <w:noProof/>
                <w:webHidden/>
              </w:rPr>
              <w:fldChar w:fldCharType="end"/>
            </w:r>
          </w:hyperlink>
        </w:p>
        <w:p w14:paraId="6407AEEF" w14:textId="1E1BC069" w:rsidR="00D06569" w:rsidRDefault="00D0656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5380428" w:history="1">
            <w:r w:rsidRPr="00F77984">
              <w:rPr>
                <w:rStyle w:val="Hyperlink"/>
                <w:rFonts w:eastAsia="Arial" w:cstheme="minorHAnsi"/>
                <w:noProof/>
              </w:rPr>
              <w:t>2.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F77984">
              <w:rPr>
                <w:rStyle w:val="Hyperlink"/>
                <w:rFonts w:eastAsia="Arial" w:cstheme="minorHAnsi"/>
                <w:noProof/>
              </w:rPr>
              <w:t>Create a Simple .NET Core Web Application: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_Toc155380428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EE16A" w14:textId="4D0D1BC9" w:rsidR="00D06569" w:rsidRDefault="00D0656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5380429" w:history="1">
            <w:r w:rsidRPr="00F77984">
              <w:rPr>
                <w:rStyle w:val="Hyperlink"/>
                <w:rFonts w:eastAsia="Arial" w:cstheme="minorHAnsi"/>
                <w:noProof/>
              </w:rPr>
              <w:t>3.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F77984">
              <w:rPr>
                <w:rStyle w:val="Hyperlink"/>
                <w:rFonts w:eastAsia="Arial" w:cstheme="minorHAnsi"/>
                <w:noProof/>
              </w:rPr>
              <w:t>Create a Dockerfile: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_Toc155380429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A6A23" w14:textId="67141FE2" w:rsidR="00D06569" w:rsidRDefault="00D0656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5380430" w:history="1">
            <w:r w:rsidRPr="00F77984">
              <w:rPr>
                <w:rStyle w:val="Hyperlink"/>
                <w:rFonts w:eastAsia="Arial" w:cstheme="minorHAnsi"/>
                <w:noProof/>
              </w:rPr>
              <w:t>4.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F77984">
              <w:rPr>
                <w:rStyle w:val="Hyperlink"/>
                <w:rFonts w:eastAsia="Arial" w:cstheme="minorHAnsi"/>
                <w:noProof/>
              </w:rPr>
              <w:t>Build the Docker Image: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_Toc155380430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69741" w14:textId="3FE4FC63" w:rsidR="00D06569" w:rsidRDefault="00D0656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5380431" w:history="1">
            <w:r w:rsidRPr="00F77984">
              <w:rPr>
                <w:rStyle w:val="Hyperlink"/>
                <w:rFonts w:eastAsia="Arial" w:cstheme="minorHAnsi"/>
                <w:noProof/>
              </w:rPr>
              <w:t>5.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F77984">
              <w:rPr>
                <w:rStyle w:val="Hyperlink"/>
                <w:rFonts w:eastAsia="Arial" w:cstheme="minorHAnsi"/>
                <w:noProof/>
              </w:rPr>
              <w:t>Run the Docker Container: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_Toc155380431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590F3" w14:textId="7CED52F8" w:rsidR="00D06569" w:rsidRDefault="00D0656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5380432" w:history="1">
            <w:r w:rsidRPr="00F77984">
              <w:rPr>
                <w:rStyle w:val="Hyperlink"/>
                <w:rFonts w:eastAsia="Arial" w:cstheme="minorHAnsi"/>
                <w:noProof/>
              </w:rPr>
              <w:t>6.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F77984">
              <w:rPr>
                <w:rStyle w:val="Hyperlink"/>
                <w:rFonts w:eastAsia="Arial" w:cstheme="minorHAnsi"/>
                <w:noProof/>
              </w:rPr>
              <w:t>Test the Application running in Docker Container: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_Toc155380432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68954" w14:textId="71A9AC2B" w:rsidR="00D06569" w:rsidRDefault="00D0656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5380433" w:history="1">
            <w:r w:rsidRPr="00F77984">
              <w:rPr>
                <w:rStyle w:val="Hyperlink"/>
                <w:rFonts w:eastAsia="Arial" w:cstheme="minorHAnsi"/>
                <w:noProof/>
              </w:rPr>
              <w:t>7.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F77984">
              <w:rPr>
                <w:rStyle w:val="Hyperlink"/>
                <w:rFonts w:eastAsia="Arial" w:cstheme="minorHAnsi"/>
                <w:noProof/>
              </w:rPr>
              <w:t>Build Own Image for Docker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_Toc155380433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F2732" w14:textId="40B2EC20" w:rsidR="00D06569" w:rsidRDefault="00D06569">
          <w:pPr>
            <w:pStyle w:val="TOC1"/>
            <w:tabs>
              <w:tab w:val="left" w:pos="440"/>
              <w:tab w:val="right" w:leader="dot" w:pos="9750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55380434" w:history="1">
            <w:r w:rsidRPr="00F77984">
              <w:rPr>
                <w:rStyle w:val="Hyperlink"/>
                <w:rFonts w:eastAsia="Arial" w:cstheme="minorHAnsi"/>
                <w:noProof/>
              </w:rPr>
              <w:t>8.</w:t>
            </w:r>
            <w:r>
              <w:rPr>
                <w:rFonts w:cstheme="minorBidi"/>
                <w:noProof/>
                <w:kern w:val="2"/>
                <w14:ligatures w14:val="standardContextual"/>
              </w:rPr>
              <w:tab/>
            </w:r>
            <w:r w:rsidRPr="00F77984">
              <w:rPr>
                <w:rStyle w:val="Hyperlink"/>
                <w:rFonts w:eastAsia="Arial" w:cstheme="minorHAnsi"/>
                <w:noProof/>
              </w:rPr>
              <w:t>Create Azure Container Instance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_Toc155380434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FEF10" w14:textId="3F3F6E2C" w:rsidR="00F7024F" w:rsidRPr="0097347D" w:rsidRDefault="00F7024F">
          <w:pPr>
            <w:rPr>
              <w:rFonts w:asciiTheme="minorHAnsi" w:hAnsiTheme="minorHAnsi" w:cstheme="minorHAnsi"/>
              <w:color w:val="0D0D0D" w:themeColor="text1" w:themeTint="F2"/>
              <w:sz w:val="24"/>
              <w:szCs w:val="24"/>
            </w:rPr>
          </w:pPr>
          <w:r w:rsidRPr="0097347D">
            <w:rPr>
              <w:rFonts w:asciiTheme="minorHAnsi" w:hAnsiTheme="minorHAnsi" w:cstheme="minorHAnsi"/>
              <w:b/>
              <w:bCs/>
              <w:noProof/>
              <w:color w:val="0D0D0D" w:themeColor="text1" w:themeTint="F2"/>
              <w:sz w:val="24"/>
              <w:szCs w:val="24"/>
            </w:rPr>
            <w:fldChar w:fldCharType="end"/>
          </w:r>
        </w:p>
      </w:sdtContent>
    </w:sdt>
    <w:p w14:paraId="0DCDD23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C05576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5D2D8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8A6818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C523A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3F60CF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15D5D1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5CA1082" w14:textId="77777777" w:rsidR="00F7024F" w:rsidRPr="00E66B24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  <w:lang w:val="en-IN"/>
        </w:rPr>
      </w:pPr>
    </w:p>
    <w:p w14:paraId="53E7FF27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634504A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F8E78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AD7B65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07AB7DE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EEC8315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26DA8C1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3EFABC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C9E1649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7C9DE50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6627D3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B69FB13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D1D0CF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B4464E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9E095C4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DE467C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542EB6D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34E690B" w14:textId="77777777" w:rsidR="00F7024F" w:rsidRPr="0097347D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220D0E5" w14:textId="77777777" w:rsidR="00F7024F" w:rsidRDefault="00F7024F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61CBE17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7B55E7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3F684A1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34AD65A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90E079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4553D0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0AD425B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BC4A45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FC50F6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D8AAAB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19901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712573C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099E926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FF182BD" w14:textId="77777777" w:rsidR="00B431CB" w:rsidRDefault="00B431C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0C98120" w14:textId="77777777" w:rsidR="00B431CB" w:rsidRDefault="00B431C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244CC37" w14:textId="77777777" w:rsidR="00B431CB" w:rsidRDefault="00B431C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FAE05D" w14:textId="77777777" w:rsidR="00B431CB" w:rsidRDefault="00B431CB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1DCC3062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7A21803D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BD82F1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5023533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BEA89B9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4F1B82D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4A39E4E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8D348D1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692C6B1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F539507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723D554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1870252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AE24341" w14:textId="77777777" w:rsidR="00A948F2" w:rsidRDefault="00A948F2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3C497748" w14:textId="77777777" w:rsidR="00DA3A6A" w:rsidRDefault="00DA3A6A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21D77733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6204A6B5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489CFE24" w14:textId="158B5D7E" w:rsidR="00F65AFB" w:rsidRPr="00915A67" w:rsidRDefault="00F65AFB" w:rsidP="00F65AFB">
      <w:pPr>
        <w:pStyle w:val="Heading1"/>
        <w:rPr>
          <w:rFonts w:eastAsia="Arial"/>
        </w:rPr>
      </w:pPr>
      <w:bookmarkStart w:id="0" w:name="_Toc155380427"/>
      <w:r>
        <w:rPr>
          <w:rFonts w:asciiTheme="minorHAnsi" w:eastAsia="Arial" w:hAnsiTheme="minorHAnsi" w:cstheme="minorHAnsi"/>
          <w:color w:val="E36C0A" w:themeColor="accent6" w:themeShade="BF"/>
        </w:rPr>
        <w:lastRenderedPageBreak/>
        <w:t>Objective</w:t>
      </w:r>
      <w:bookmarkEnd w:id="0"/>
      <w:r>
        <w:rPr>
          <w:rFonts w:asciiTheme="minorHAnsi" w:eastAsia="Arial" w:hAnsiTheme="minorHAnsi" w:cstheme="minorHAnsi"/>
          <w:color w:val="E36C0A" w:themeColor="accent6" w:themeShade="BF"/>
        </w:rPr>
        <w:t xml:space="preserve"> </w:t>
      </w:r>
    </w:p>
    <w:p w14:paraId="677C5D05" w14:textId="77777777" w:rsidR="00915A67" w:rsidRDefault="00915A67">
      <w:pPr>
        <w:spacing w:before="5" w:line="180" w:lineRule="exact"/>
        <w:rPr>
          <w:rFonts w:asciiTheme="minorHAnsi" w:hAnsiTheme="minorHAnsi" w:cstheme="minorHAnsi"/>
          <w:color w:val="0D0D0D" w:themeColor="text1" w:themeTint="F2"/>
          <w:sz w:val="24"/>
          <w:szCs w:val="24"/>
        </w:rPr>
      </w:pPr>
    </w:p>
    <w:p w14:paraId="0E771A0A" w14:textId="664698BD" w:rsidR="0090447B" w:rsidRPr="0090447B" w:rsidRDefault="0090447B" w:rsidP="00A948F2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61616"/>
          <w:sz w:val="24"/>
          <w:szCs w:val="24"/>
        </w:rPr>
      </w:pPr>
      <w:r w:rsidRPr="0090447B">
        <w:rPr>
          <w:rFonts w:ascii="Segoe UI" w:hAnsi="Segoe UI" w:cs="Segoe UI"/>
          <w:color w:val="161616"/>
          <w:sz w:val="24"/>
          <w:szCs w:val="24"/>
        </w:rPr>
        <w:t>Creating a Docker image for a simple .NET Core web application involves a few steps. Below is a basic example of creating a Docker image for a simple .NET Core web application</w:t>
      </w:r>
      <w:r w:rsidR="00D06569">
        <w:rPr>
          <w:rFonts w:ascii="Segoe UI" w:hAnsi="Segoe UI" w:cs="Segoe UI"/>
          <w:color w:val="161616"/>
          <w:sz w:val="24"/>
          <w:szCs w:val="24"/>
        </w:rPr>
        <w:t xml:space="preserve">, </w:t>
      </w:r>
      <w:proofErr w:type="gramStart"/>
      <w:r w:rsidR="00D06569">
        <w:rPr>
          <w:rFonts w:ascii="Segoe UI" w:hAnsi="Segoe UI" w:cs="Segoe UI"/>
          <w:color w:val="161616"/>
          <w:sz w:val="24"/>
          <w:szCs w:val="24"/>
        </w:rPr>
        <w:t>Publish</w:t>
      </w:r>
      <w:proofErr w:type="gramEnd"/>
      <w:r w:rsidR="00D06569">
        <w:rPr>
          <w:rFonts w:ascii="Segoe UI" w:hAnsi="Segoe UI" w:cs="Segoe UI"/>
          <w:color w:val="161616"/>
          <w:sz w:val="24"/>
          <w:szCs w:val="24"/>
        </w:rPr>
        <w:t xml:space="preserve"> on Docker hub and Pull this image in Azure Container Instance</w:t>
      </w:r>
      <w:r w:rsidRPr="0090447B">
        <w:rPr>
          <w:rFonts w:ascii="Segoe UI" w:hAnsi="Segoe UI" w:cs="Segoe UI"/>
          <w:color w:val="161616"/>
          <w:sz w:val="24"/>
          <w:szCs w:val="24"/>
        </w:rPr>
        <w:t>. Make sure you have Docker and .NET Core installed on your system.</w:t>
      </w:r>
    </w:p>
    <w:p w14:paraId="6ED4E884" w14:textId="77777777" w:rsidR="00A948F2" w:rsidRDefault="00A948F2" w:rsidP="00A948F2">
      <w:p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61616"/>
          <w:sz w:val="24"/>
          <w:szCs w:val="24"/>
        </w:rPr>
      </w:pPr>
    </w:p>
    <w:p w14:paraId="793B4486" w14:textId="483AD5A4" w:rsidR="001126CA" w:rsidRPr="001126CA" w:rsidRDefault="001126CA" w:rsidP="001126CA">
      <w:pPr>
        <w:pStyle w:val="Heading1"/>
        <w:rPr>
          <w:rFonts w:asciiTheme="minorHAnsi" w:eastAsia="Arial" w:hAnsiTheme="minorHAnsi" w:cstheme="minorHAnsi"/>
          <w:color w:val="E36C0A" w:themeColor="accent6" w:themeShade="BF"/>
        </w:rPr>
      </w:pPr>
      <w:r w:rsidRPr="001126CA">
        <w:rPr>
          <w:rFonts w:asciiTheme="minorHAnsi" w:eastAsia="Arial" w:hAnsiTheme="minorHAnsi" w:cstheme="minorHAnsi"/>
          <w:color w:val="E36C0A" w:themeColor="accent6" w:themeShade="BF"/>
        </w:rPr>
        <w:t>The Tale of Three Computing Worlds: Bare Metal, Virtual Machines, and Containers</w:t>
      </w:r>
    </w:p>
    <w:p w14:paraId="094C75DB" w14:textId="174445D0" w:rsidR="001126CA" w:rsidRDefault="001126CA" w:rsidP="001126CA">
      <w:pPr>
        <w:rPr>
          <w:rFonts w:asciiTheme="minorHAnsi" w:eastAsia="Arial" w:hAnsiTheme="minorHAnsi" w:cstheme="minorHAnsi"/>
          <w:b/>
          <w:bCs/>
          <w:color w:val="1F497D" w:themeColor="text2"/>
          <w:sz w:val="24"/>
          <w:szCs w:val="24"/>
        </w:rPr>
      </w:pPr>
      <w:r w:rsidRPr="001126CA">
        <w:rPr>
          <w:rFonts w:ascii="Segoe UI Emoji" w:eastAsia="Arial" w:hAnsi="Segoe UI Emoji" w:cs="Segoe UI Emoji"/>
          <w:b/>
          <w:bCs/>
          <w:color w:val="1F497D" w:themeColor="text2"/>
          <w:sz w:val="24"/>
          <w:szCs w:val="24"/>
        </w:rPr>
        <w:t>🏰</w:t>
      </w:r>
      <w:r w:rsidRPr="001126CA">
        <w:rPr>
          <w:rFonts w:asciiTheme="minorHAnsi" w:eastAsia="Arial" w:hAnsiTheme="minorHAnsi" w:cstheme="minorHAnsi"/>
          <w:b/>
          <w:bCs/>
          <w:color w:val="1F497D" w:themeColor="text2"/>
          <w:sz w:val="24"/>
          <w:szCs w:val="24"/>
        </w:rPr>
        <w:t xml:space="preserve"> Chapter 1: The Kingdom of Bare Metal (The Old Ways)</w:t>
      </w:r>
    </w:p>
    <w:p w14:paraId="1052F86A" w14:textId="77777777" w:rsidR="001126CA" w:rsidRPr="001126CA" w:rsidRDefault="001126CA" w:rsidP="001126CA">
      <w:pPr>
        <w:rPr>
          <w:rFonts w:asciiTheme="minorHAnsi" w:eastAsia="Arial" w:hAnsiTheme="minorHAnsi" w:cstheme="minorHAnsi"/>
          <w:b/>
          <w:bCs/>
          <w:color w:val="1F497D" w:themeColor="text2"/>
          <w:sz w:val="24"/>
          <w:szCs w:val="24"/>
        </w:rPr>
      </w:pPr>
    </w:p>
    <w:p w14:paraId="555209A1" w14:textId="77777777" w:rsidR="001126CA" w:rsidRPr="001126CA" w:rsidRDefault="001126CA" w:rsidP="001126CA">
      <w:p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Theme="minorHAnsi" w:eastAsia="Arial" w:hAnsiTheme="minorHAnsi" w:cstheme="minorHAnsi"/>
          <w:sz w:val="24"/>
          <w:szCs w:val="24"/>
        </w:rPr>
        <w:t xml:space="preserve">Once upon a time, in the early days of computing, servers were like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giant castles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—strong, sturdy, but inflexible. This era was called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Bare Metal</w:t>
      </w:r>
      <w:r w:rsidRPr="001126CA">
        <w:rPr>
          <w:rFonts w:asciiTheme="minorHAnsi" w:eastAsia="Arial" w:hAnsiTheme="minorHAnsi" w:cstheme="minorHAnsi"/>
          <w:sz w:val="24"/>
          <w:szCs w:val="24"/>
        </w:rPr>
        <w:t>.</w:t>
      </w:r>
    </w:p>
    <w:p w14:paraId="474852BC" w14:textId="77777777" w:rsidR="001126CA" w:rsidRPr="001126CA" w:rsidRDefault="001126CA" w:rsidP="001126CA">
      <w:pPr>
        <w:numPr>
          <w:ilvl w:val="0"/>
          <w:numId w:val="22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🏋️</w:t>
      </w:r>
      <w:r w:rsidRPr="001126CA">
        <w:rPr>
          <w:rFonts w:asciiTheme="minorHAnsi" w:eastAsia="Arial" w:hAnsiTheme="minorHAnsi" w:cstheme="minorHAnsi"/>
          <w:sz w:val="24"/>
          <w:szCs w:val="24"/>
        </w:rPr>
        <w:t>‍</w:t>
      </w:r>
      <w:r w:rsidRPr="001126CA">
        <w:rPr>
          <w:rFonts w:ascii="Segoe UI Emoji" w:eastAsia="Arial" w:hAnsi="Segoe UI Emoji" w:cs="Segoe UI Emoji"/>
          <w:sz w:val="24"/>
          <w:szCs w:val="24"/>
        </w:rPr>
        <w:t>♂️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One Server = One Operating System.</w:t>
      </w:r>
    </w:p>
    <w:p w14:paraId="3C9AC9B1" w14:textId="77777777" w:rsidR="001126CA" w:rsidRPr="001126CA" w:rsidRDefault="001126CA" w:rsidP="001126CA">
      <w:pPr>
        <w:numPr>
          <w:ilvl w:val="0"/>
          <w:numId w:val="22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🧱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The OS sat directly on the hardware, managing the CPU, memory, disk, and networking.</w:t>
      </w:r>
    </w:p>
    <w:p w14:paraId="19386B83" w14:textId="77777777" w:rsidR="001126CA" w:rsidRPr="001126CA" w:rsidRDefault="001126CA" w:rsidP="001126CA">
      <w:pPr>
        <w:numPr>
          <w:ilvl w:val="0"/>
          <w:numId w:val="22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🛡️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If someone wanted to run another application with different OS needs?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Buy another server.</w:t>
      </w:r>
    </w:p>
    <w:p w14:paraId="1F15A761" w14:textId="77777777" w:rsidR="001126CA" w:rsidRPr="001126CA" w:rsidRDefault="001126CA" w:rsidP="001126CA">
      <w:pPr>
        <w:ind w:left="720"/>
        <w:rPr>
          <w:rFonts w:asciiTheme="minorHAnsi" w:eastAsia="Arial" w:hAnsiTheme="minorHAnsi" w:cstheme="minorHAnsi"/>
          <w:sz w:val="24"/>
          <w:szCs w:val="24"/>
        </w:rPr>
      </w:pPr>
    </w:p>
    <w:p w14:paraId="24813CC2" w14:textId="77777777" w:rsidR="001126CA" w:rsidRPr="001126CA" w:rsidRDefault="001126CA" w:rsidP="001126CA">
      <w:pPr>
        <w:rPr>
          <w:rFonts w:asciiTheme="minorHAnsi" w:eastAsia="Arial" w:hAnsiTheme="minorHAnsi" w:cstheme="minorHAnsi"/>
          <w:color w:val="FF0000"/>
          <w:sz w:val="24"/>
          <w:szCs w:val="24"/>
        </w:rPr>
      </w:pPr>
      <w:r w:rsidRPr="001126CA">
        <w:rPr>
          <w:rFonts w:ascii="Segoe UI Emoji" w:eastAsia="Arial" w:hAnsi="Segoe UI Emoji" w:cs="Segoe UI Emoji"/>
          <w:color w:val="FF0000"/>
          <w:sz w:val="24"/>
          <w:szCs w:val="24"/>
        </w:rPr>
        <w:t>💡</w:t>
      </w:r>
      <w:r w:rsidRPr="001126CA">
        <w:rPr>
          <w:rFonts w:asciiTheme="minorHAnsi" w:eastAsia="Arial" w:hAnsiTheme="minorHAnsi" w:cstheme="minorHAnsi"/>
          <w:color w:val="FF0000"/>
          <w:sz w:val="24"/>
          <w:szCs w:val="24"/>
        </w:rPr>
        <w:t xml:space="preserve"> </w:t>
      </w:r>
      <w:r w:rsidRPr="001126CA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Problem?</w:t>
      </w:r>
    </w:p>
    <w:p w14:paraId="0D04B2D9" w14:textId="77777777" w:rsidR="001126CA" w:rsidRPr="001126CA" w:rsidRDefault="001126CA" w:rsidP="001126CA">
      <w:pPr>
        <w:numPr>
          <w:ilvl w:val="0"/>
          <w:numId w:val="23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Underutilized Resources: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Servers often ran at only 30-40% capacity.</w:t>
      </w:r>
    </w:p>
    <w:p w14:paraId="084DF68B" w14:textId="77777777" w:rsidR="001126CA" w:rsidRPr="001126CA" w:rsidRDefault="001126CA" w:rsidP="001126CA">
      <w:pPr>
        <w:numPr>
          <w:ilvl w:val="0"/>
          <w:numId w:val="23"/>
        </w:numPr>
        <w:rPr>
          <w:rFonts w:asciiTheme="minorHAnsi" w:eastAsia="Arial" w:hAnsiTheme="minorHAnsi" w:cstheme="minorHAnsi"/>
          <w:sz w:val="24"/>
          <w:szCs w:val="24"/>
        </w:rPr>
      </w:pPr>
      <w:proofErr w:type="gramStart"/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Scaling</w:t>
      </w:r>
      <w:proofErr w:type="gramEnd"/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 xml:space="preserve"> was slow and expensive.</w:t>
      </w:r>
    </w:p>
    <w:p w14:paraId="31F7DF74" w14:textId="5323CA96" w:rsidR="001126CA" w:rsidRPr="001126CA" w:rsidRDefault="001126CA" w:rsidP="001126CA">
      <w:pPr>
        <w:rPr>
          <w:rFonts w:asciiTheme="minorHAnsi" w:eastAsia="Arial" w:hAnsiTheme="minorHAnsi" w:cstheme="minorHAnsi"/>
          <w:sz w:val="24"/>
          <w:szCs w:val="24"/>
        </w:rPr>
      </w:pPr>
    </w:p>
    <w:p w14:paraId="0D443E62" w14:textId="77777777" w:rsidR="001126CA" w:rsidRDefault="001126CA" w:rsidP="001126CA">
      <w:pPr>
        <w:rPr>
          <w:rFonts w:ascii="Segoe UI Emoji" w:eastAsia="Arial" w:hAnsi="Segoe UI Emoji" w:cs="Segoe UI Emoji"/>
          <w:b/>
          <w:bCs/>
          <w:color w:val="1F497D" w:themeColor="text2"/>
          <w:sz w:val="24"/>
          <w:szCs w:val="24"/>
        </w:rPr>
      </w:pPr>
      <w:r w:rsidRPr="001126CA">
        <w:rPr>
          <w:rFonts w:ascii="Segoe UI Emoji" w:eastAsia="Arial" w:hAnsi="Segoe UI Emoji" w:cs="Segoe UI Emoji"/>
          <w:b/>
          <w:bCs/>
          <w:color w:val="1F497D" w:themeColor="text2"/>
          <w:sz w:val="24"/>
          <w:szCs w:val="24"/>
        </w:rPr>
        <w:t>🧙‍♀️ Chapter 2: The Rise of Virtual Machines (The Era of Magic Mirrors)</w:t>
      </w:r>
    </w:p>
    <w:p w14:paraId="4E98DB14" w14:textId="77777777" w:rsidR="001126CA" w:rsidRPr="001126CA" w:rsidRDefault="001126CA" w:rsidP="001126CA">
      <w:pPr>
        <w:rPr>
          <w:rFonts w:ascii="Segoe UI Emoji" w:eastAsia="Arial" w:hAnsi="Segoe UI Emoji" w:cs="Segoe UI Emoji"/>
          <w:b/>
          <w:bCs/>
          <w:color w:val="1F497D" w:themeColor="text2"/>
          <w:sz w:val="24"/>
          <w:szCs w:val="24"/>
        </w:rPr>
      </w:pPr>
    </w:p>
    <w:p w14:paraId="0E19F5E5" w14:textId="77777777" w:rsidR="001126CA" w:rsidRPr="001126CA" w:rsidRDefault="001126CA" w:rsidP="001126CA">
      <w:p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Theme="minorHAnsi" w:eastAsia="Arial" w:hAnsiTheme="minorHAnsi" w:cstheme="minorHAnsi"/>
          <w:sz w:val="24"/>
          <w:szCs w:val="24"/>
        </w:rPr>
        <w:t xml:space="preserve">Then came the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Hypervisor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—a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magical mirror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that could split one physical server into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many virtual ones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. This created the age of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Virtual Machines (VMs).</w:t>
      </w:r>
    </w:p>
    <w:p w14:paraId="14FAFFD3" w14:textId="77777777" w:rsidR="001126CA" w:rsidRPr="001126CA" w:rsidRDefault="001126CA" w:rsidP="001126CA">
      <w:pPr>
        <w:numPr>
          <w:ilvl w:val="0"/>
          <w:numId w:val="24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💫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One physical server → Many Virtual Machines.</w:t>
      </w:r>
    </w:p>
    <w:p w14:paraId="7C350CE1" w14:textId="77777777" w:rsidR="001126CA" w:rsidRPr="001126CA" w:rsidRDefault="001126CA" w:rsidP="001126CA">
      <w:pPr>
        <w:numPr>
          <w:ilvl w:val="0"/>
          <w:numId w:val="24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🏗️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Each VM had its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own OS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(called a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Guest OS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) and sat on top of a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Hypervisor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like VMware, Hyper-V, or KVM.</w:t>
      </w:r>
    </w:p>
    <w:p w14:paraId="1A3BFBAB" w14:textId="77777777" w:rsidR="001126CA" w:rsidRDefault="001126CA" w:rsidP="001126CA">
      <w:pPr>
        <w:numPr>
          <w:ilvl w:val="0"/>
          <w:numId w:val="24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🗄️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Now, a single machine could run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Windows, Linux, and others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side by side.</w:t>
      </w:r>
    </w:p>
    <w:p w14:paraId="0AEDD689" w14:textId="77777777" w:rsidR="001126CA" w:rsidRPr="001126CA" w:rsidRDefault="001126CA" w:rsidP="001126CA">
      <w:pPr>
        <w:ind w:left="720"/>
        <w:rPr>
          <w:rFonts w:asciiTheme="minorHAnsi" w:eastAsia="Arial" w:hAnsiTheme="minorHAnsi" w:cstheme="minorHAnsi"/>
          <w:sz w:val="24"/>
          <w:szCs w:val="24"/>
        </w:rPr>
      </w:pPr>
    </w:p>
    <w:p w14:paraId="0A328034" w14:textId="77777777" w:rsidR="001126CA" w:rsidRPr="001126CA" w:rsidRDefault="001126CA" w:rsidP="001126CA">
      <w:pPr>
        <w:rPr>
          <w:rFonts w:ascii="Segoe UI Emoji" w:eastAsia="Arial" w:hAnsi="Segoe UI Emoji" w:cs="Segoe UI Emoji"/>
          <w:b/>
          <w:bCs/>
          <w:color w:val="FF0000"/>
          <w:sz w:val="24"/>
          <w:szCs w:val="24"/>
        </w:rPr>
      </w:pPr>
      <w:r w:rsidRPr="001126CA">
        <w:rPr>
          <w:rFonts w:ascii="Segoe UI Emoji" w:eastAsia="Arial" w:hAnsi="Segoe UI Emoji" w:cs="Segoe UI Emoji"/>
          <w:b/>
          <w:bCs/>
          <w:color w:val="FF0000"/>
          <w:sz w:val="24"/>
          <w:szCs w:val="24"/>
        </w:rPr>
        <w:t>💡 Problem?</w:t>
      </w:r>
    </w:p>
    <w:p w14:paraId="4E6CFD64" w14:textId="77777777" w:rsidR="001126CA" w:rsidRPr="001126CA" w:rsidRDefault="001126CA" w:rsidP="001126CA">
      <w:pPr>
        <w:numPr>
          <w:ilvl w:val="0"/>
          <w:numId w:val="25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Heavyweight: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Each VM carried its own OS, taking up GBs of storage and RAM.</w:t>
      </w:r>
    </w:p>
    <w:p w14:paraId="4641CF80" w14:textId="77777777" w:rsidR="001126CA" w:rsidRPr="001126CA" w:rsidRDefault="001126CA" w:rsidP="001126CA">
      <w:pPr>
        <w:numPr>
          <w:ilvl w:val="0"/>
          <w:numId w:val="25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🐢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Slow boot times.</w:t>
      </w:r>
    </w:p>
    <w:p w14:paraId="65C24A19" w14:textId="77777777" w:rsidR="001126CA" w:rsidRPr="001126CA" w:rsidRDefault="001126CA" w:rsidP="001126CA">
      <w:pPr>
        <w:numPr>
          <w:ilvl w:val="0"/>
          <w:numId w:val="25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🛠️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Managing patches and security for each Guest OS was still complex.</w:t>
      </w:r>
    </w:p>
    <w:p w14:paraId="69A190CC" w14:textId="614BFEB7" w:rsidR="001126CA" w:rsidRPr="001126CA" w:rsidRDefault="001126CA" w:rsidP="001126CA">
      <w:pPr>
        <w:rPr>
          <w:rFonts w:asciiTheme="minorHAnsi" w:eastAsia="Arial" w:hAnsiTheme="minorHAnsi" w:cstheme="minorHAnsi"/>
          <w:sz w:val="24"/>
          <w:szCs w:val="24"/>
        </w:rPr>
      </w:pPr>
    </w:p>
    <w:p w14:paraId="763CDBA4" w14:textId="77777777" w:rsidR="001126CA" w:rsidRDefault="001126CA" w:rsidP="001126CA">
      <w:pPr>
        <w:rPr>
          <w:rFonts w:ascii="Segoe UI Emoji" w:eastAsia="Arial" w:hAnsi="Segoe UI Emoji" w:cs="Segoe UI Emoji"/>
          <w:b/>
          <w:bCs/>
          <w:color w:val="1F497D" w:themeColor="text2"/>
          <w:sz w:val="24"/>
          <w:szCs w:val="24"/>
        </w:rPr>
      </w:pPr>
      <w:r w:rsidRPr="001126CA">
        <w:rPr>
          <w:rFonts w:ascii="Segoe UI Emoji" w:eastAsia="Arial" w:hAnsi="Segoe UI Emoji" w:cs="Segoe UI Emoji"/>
          <w:b/>
          <w:bCs/>
          <w:color w:val="1F497D" w:themeColor="text2"/>
          <w:sz w:val="24"/>
          <w:szCs w:val="24"/>
        </w:rPr>
        <w:t>🐳 Chapter 3: The Age of Containers (The Lightweight Revolution)</w:t>
      </w:r>
    </w:p>
    <w:p w14:paraId="70E449B8" w14:textId="77777777" w:rsidR="001126CA" w:rsidRPr="001126CA" w:rsidRDefault="001126CA" w:rsidP="001126CA">
      <w:pPr>
        <w:rPr>
          <w:rFonts w:ascii="Segoe UI Emoji" w:eastAsia="Arial" w:hAnsi="Segoe UI Emoji" w:cs="Segoe UI Emoji"/>
          <w:b/>
          <w:bCs/>
          <w:color w:val="1F497D" w:themeColor="text2"/>
          <w:sz w:val="24"/>
          <w:szCs w:val="24"/>
        </w:rPr>
      </w:pPr>
    </w:p>
    <w:p w14:paraId="17C3143F" w14:textId="77777777" w:rsidR="001126CA" w:rsidRPr="001126CA" w:rsidRDefault="001126CA" w:rsidP="001126CA">
      <w:p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Theme="minorHAnsi" w:eastAsia="Arial" w:hAnsiTheme="minorHAnsi" w:cstheme="minorHAnsi"/>
          <w:sz w:val="24"/>
          <w:szCs w:val="24"/>
        </w:rPr>
        <w:t xml:space="preserve">Enter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Containers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, the nimble ships of the computing world. </w:t>
      </w:r>
      <w:r w:rsidRPr="001126CA">
        <w:rPr>
          <w:rFonts w:ascii="Segoe UI Emoji" w:eastAsia="Arial" w:hAnsi="Segoe UI Emoji" w:cs="Segoe UI Emoji"/>
          <w:sz w:val="24"/>
          <w:szCs w:val="24"/>
        </w:rPr>
        <w:t>🚢</w:t>
      </w:r>
    </w:p>
    <w:p w14:paraId="31EC7D7E" w14:textId="77777777" w:rsidR="001126CA" w:rsidRPr="001126CA" w:rsidRDefault="001126CA" w:rsidP="001126CA">
      <w:pPr>
        <w:numPr>
          <w:ilvl w:val="0"/>
          <w:numId w:val="26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🧊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Instead of each app carrying its own OS, containers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share the host's kernel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but isolate the app and its dependencies.</w:t>
      </w:r>
    </w:p>
    <w:p w14:paraId="589724FC" w14:textId="77777777" w:rsidR="001126CA" w:rsidRPr="001126CA" w:rsidRDefault="001126CA" w:rsidP="001126CA">
      <w:pPr>
        <w:numPr>
          <w:ilvl w:val="0"/>
          <w:numId w:val="26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🗜️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Think of it as having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sealed compartments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in a ship—each holds different cargo but sails together.</w:t>
      </w:r>
    </w:p>
    <w:p w14:paraId="3972CC10" w14:textId="77777777" w:rsidR="001126CA" w:rsidRPr="001126CA" w:rsidRDefault="001126CA" w:rsidP="001126CA">
      <w:p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Key Magic of Containers:</w:t>
      </w:r>
    </w:p>
    <w:p w14:paraId="040B469A" w14:textId="77777777" w:rsidR="001126CA" w:rsidRPr="001126CA" w:rsidRDefault="001126CA" w:rsidP="001126CA">
      <w:pPr>
        <w:numPr>
          <w:ilvl w:val="0"/>
          <w:numId w:val="27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🟢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Lightweight: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No extra Guest OS—just the app and its libraries.</w:t>
      </w:r>
    </w:p>
    <w:p w14:paraId="3FA02BAE" w14:textId="77777777" w:rsidR="001126CA" w:rsidRPr="001126CA" w:rsidRDefault="001126CA" w:rsidP="001126CA">
      <w:pPr>
        <w:numPr>
          <w:ilvl w:val="0"/>
          <w:numId w:val="27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lastRenderedPageBreak/>
        <w:t>⚡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Fast Boot: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Start in seconds, not minutes.</w:t>
      </w:r>
    </w:p>
    <w:p w14:paraId="7EB892B7" w14:textId="77777777" w:rsidR="001126CA" w:rsidRDefault="001126CA" w:rsidP="001126CA">
      <w:pPr>
        <w:numPr>
          <w:ilvl w:val="0"/>
          <w:numId w:val="27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🌍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Portable: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Build once, run </w:t>
      </w:r>
      <w:proofErr w:type="gramStart"/>
      <w:r w:rsidRPr="001126CA">
        <w:rPr>
          <w:rFonts w:asciiTheme="minorHAnsi" w:eastAsia="Arial" w:hAnsiTheme="minorHAnsi" w:cstheme="minorHAnsi"/>
          <w:sz w:val="24"/>
          <w:szCs w:val="24"/>
        </w:rPr>
        <w:t>anywhere—</w:t>
      </w:r>
      <w:proofErr w:type="gramEnd"/>
      <w:r w:rsidRPr="001126CA">
        <w:rPr>
          <w:rFonts w:asciiTheme="minorHAnsi" w:eastAsia="Arial" w:hAnsiTheme="minorHAnsi" w:cstheme="minorHAnsi"/>
          <w:sz w:val="24"/>
          <w:szCs w:val="24"/>
        </w:rPr>
        <w:t>laptop, server, or cloud.</w:t>
      </w:r>
    </w:p>
    <w:p w14:paraId="732119E0" w14:textId="77777777" w:rsidR="001126CA" w:rsidRPr="001126CA" w:rsidRDefault="001126CA" w:rsidP="001126CA">
      <w:pPr>
        <w:ind w:left="720"/>
        <w:rPr>
          <w:rFonts w:asciiTheme="minorHAnsi" w:eastAsia="Arial" w:hAnsiTheme="minorHAnsi" w:cstheme="minorHAnsi"/>
          <w:sz w:val="24"/>
          <w:szCs w:val="24"/>
        </w:rPr>
      </w:pPr>
    </w:p>
    <w:p w14:paraId="09E174E3" w14:textId="77777777" w:rsidR="001126CA" w:rsidRPr="001126CA" w:rsidRDefault="001126CA" w:rsidP="001126CA">
      <w:pPr>
        <w:rPr>
          <w:rFonts w:ascii="Segoe UI Emoji" w:eastAsia="Arial" w:hAnsi="Segoe UI Emoji" w:cs="Segoe UI Emoji"/>
          <w:b/>
          <w:bCs/>
          <w:color w:val="FF0000"/>
          <w:sz w:val="24"/>
          <w:szCs w:val="24"/>
        </w:rPr>
      </w:pPr>
      <w:r w:rsidRPr="001126CA">
        <w:rPr>
          <w:rFonts w:ascii="Segoe UI Emoji" w:eastAsia="Arial" w:hAnsi="Segoe UI Emoji" w:cs="Segoe UI Emoji"/>
          <w:b/>
          <w:bCs/>
          <w:color w:val="FF0000"/>
          <w:sz w:val="24"/>
          <w:szCs w:val="24"/>
        </w:rPr>
        <w:t>💡 But There’s a Twist:</w:t>
      </w:r>
    </w:p>
    <w:p w14:paraId="294DEC6D" w14:textId="77777777" w:rsidR="001126CA" w:rsidRPr="001126CA" w:rsidRDefault="001126CA" w:rsidP="001126CA">
      <w:pPr>
        <w:numPr>
          <w:ilvl w:val="0"/>
          <w:numId w:val="28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🛡️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1126CA">
        <w:rPr>
          <w:rFonts w:asciiTheme="minorHAnsi" w:eastAsia="Arial" w:hAnsiTheme="minorHAnsi" w:cstheme="minorHAnsi"/>
          <w:color w:val="C00000"/>
          <w:sz w:val="24"/>
          <w:szCs w:val="24"/>
        </w:rPr>
        <w:t xml:space="preserve">Containers depend on the </w:t>
      </w:r>
      <w:r w:rsidRPr="001126CA">
        <w:rPr>
          <w:rFonts w:asciiTheme="minorHAnsi" w:eastAsia="Arial" w:hAnsiTheme="minorHAnsi" w:cstheme="minorHAnsi"/>
          <w:b/>
          <w:bCs/>
          <w:color w:val="C00000"/>
          <w:sz w:val="24"/>
          <w:szCs w:val="24"/>
        </w:rPr>
        <w:t>host’s kernel</w:t>
      </w:r>
      <w:r w:rsidRPr="001126CA">
        <w:rPr>
          <w:rFonts w:asciiTheme="minorHAnsi" w:eastAsia="Arial" w:hAnsiTheme="minorHAnsi" w:cstheme="minorHAnsi"/>
          <w:color w:val="C00000"/>
          <w:sz w:val="24"/>
          <w:szCs w:val="24"/>
        </w:rPr>
        <w:t>. So, a Linux container needs a Linux kernel beneath it.</w:t>
      </w:r>
    </w:p>
    <w:p w14:paraId="2D73E1C6" w14:textId="77777777" w:rsidR="001126CA" w:rsidRPr="001126CA" w:rsidRDefault="001126CA" w:rsidP="001126CA">
      <w:pPr>
        <w:numPr>
          <w:ilvl w:val="0"/>
          <w:numId w:val="28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🧩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Orchestration tools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like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Kubernetes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became </w:t>
      </w:r>
      <w:proofErr w:type="gramStart"/>
      <w:r w:rsidRPr="001126CA">
        <w:rPr>
          <w:rFonts w:asciiTheme="minorHAnsi" w:eastAsia="Arial" w:hAnsiTheme="minorHAnsi" w:cstheme="minorHAnsi"/>
          <w:sz w:val="24"/>
          <w:szCs w:val="24"/>
        </w:rPr>
        <w:t>the harbormasters</w:t>
      </w:r>
      <w:proofErr w:type="gramEnd"/>
      <w:r w:rsidRPr="001126CA">
        <w:rPr>
          <w:rFonts w:asciiTheme="minorHAnsi" w:eastAsia="Arial" w:hAnsiTheme="minorHAnsi" w:cstheme="minorHAnsi"/>
          <w:sz w:val="24"/>
          <w:szCs w:val="24"/>
        </w:rPr>
        <w:t>, managing fleets of containers.</w:t>
      </w:r>
    </w:p>
    <w:p w14:paraId="51A92A0B" w14:textId="7606621F" w:rsidR="001126CA" w:rsidRPr="001126CA" w:rsidRDefault="001126CA" w:rsidP="001126CA">
      <w:pPr>
        <w:rPr>
          <w:rFonts w:asciiTheme="minorHAnsi" w:eastAsia="Arial" w:hAnsiTheme="minorHAnsi" w:cstheme="minorHAnsi"/>
          <w:sz w:val="24"/>
          <w:szCs w:val="24"/>
        </w:rPr>
      </w:pPr>
    </w:p>
    <w:p w14:paraId="5C3F406E" w14:textId="77777777" w:rsidR="001126CA" w:rsidRDefault="001126CA" w:rsidP="001126CA">
      <w:pPr>
        <w:rPr>
          <w:rFonts w:ascii="Segoe UI Emoji" w:eastAsia="Arial" w:hAnsi="Segoe UI Emoji" w:cs="Segoe UI Emoji"/>
          <w:b/>
          <w:bCs/>
          <w:sz w:val="24"/>
          <w:szCs w:val="24"/>
        </w:rPr>
      </w:pPr>
    </w:p>
    <w:p w14:paraId="61BEBBEA" w14:textId="23891033" w:rsidR="001126CA" w:rsidRPr="001126CA" w:rsidRDefault="001126CA" w:rsidP="001126CA">
      <w:pPr>
        <w:rPr>
          <w:rFonts w:ascii="Segoe UI Emoji" w:eastAsia="Arial" w:hAnsi="Segoe UI Emoji" w:cs="Segoe UI Emoji"/>
          <w:b/>
          <w:bCs/>
          <w:color w:val="1F497D" w:themeColor="text2"/>
          <w:sz w:val="24"/>
          <w:szCs w:val="24"/>
        </w:rPr>
      </w:pPr>
      <w:r w:rsidRPr="001126CA">
        <w:rPr>
          <w:rFonts w:ascii="Segoe UI Emoji" w:eastAsia="Arial" w:hAnsi="Segoe UI Emoji" w:cs="Segoe UI Emoji"/>
          <w:b/>
          <w:bCs/>
          <w:color w:val="1F497D" w:themeColor="text2"/>
          <w:sz w:val="24"/>
          <w:szCs w:val="24"/>
        </w:rPr>
        <w:t>🧾 The Moral of the Story:</w:t>
      </w:r>
    </w:p>
    <w:p w14:paraId="2F5D8B04" w14:textId="77777777" w:rsidR="001126CA" w:rsidRPr="001126CA" w:rsidRDefault="001126CA" w:rsidP="001126CA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096"/>
        <w:gridCol w:w="1318"/>
        <w:gridCol w:w="1881"/>
        <w:gridCol w:w="2788"/>
      </w:tblGrid>
      <w:tr w:rsidR="001126CA" w:rsidRPr="001126CA" w14:paraId="7C512A58" w14:textId="77777777" w:rsidTr="001126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BEAA1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1126CA">
              <w:rPr>
                <w:rFonts w:ascii="Segoe UI Emoji" w:eastAsia="Arial" w:hAnsi="Segoe UI Emoji" w:cs="Segoe UI Emoji"/>
                <w:b/>
                <w:bCs/>
                <w:sz w:val="24"/>
                <w:szCs w:val="24"/>
              </w:rPr>
              <w:t>🏷️</w:t>
            </w:r>
            <w:r w:rsidRPr="001126CA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2EA50E89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1126CA">
              <w:rPr>
                <w:rFonts w:ascii="Segoe UI Emoji" w:eastAsia="Arial" w:hAnsi="Segoe UI Emoji" w:cs="Segoe UI Emoji"/>
                <w:b/>
                <w:bCs/>
                <w:sz w:val="24"/>
                <w:szCs w:val="24"/>
              </w:rPr>
              <w:t>🛠️</w:t>
            </w:r>
            <w:r w:rsidRPr="001126CA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 xml:space="preserve"> Has Its Own OS?</w:t>
            </w:r>
          </w:p>
        </w:tc>
        <w:tc>
          <w:tcPr>
            <w:tcW w:w="0" w:type="auto"/>
            <w:vAlign w:val="center"/>
            <w:hideMark/>
          </w:tcPr>
          <w:p w14:paraId="0D2B74EA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1126CA">
              <w:rPr>
                <w:rFonts w:ascii="Segoe UI Emoji" w:eastAsia="Arial" w:hAnsi="Segoe UI Emoji" w:cs="Segoe UI Emoji"/>
                <w:b/>
                <w:bCs/>
                <w:sz w:val="24"/>
                <w:szCs w:val="24"/>
              </w:rPr>
              <w:t>⚡</w:t>
            </w:r>
            <w:r w:rsidRPr="001126CA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 xml:space="preserve"> Speed</w:t>
            </w:r>
          </w:p>
        </w:tc>
        <w:tc>
          <w:tcPr>
            <w:tcW w:w="0" w:type="auto"/>
            <w:vAlign w:val="center"/>
            <w:hideMark/>
          </w:tcPr>
          <w:p w14:paraId="5730F200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1126CA">
              <w:rPr>
                <w:rFonts w:ascii="Segoe UI Emoji" w:eastAsia="Arial" w:hAnsi="Segoe UI Emoji" w:cs="Segoe UI Emoji"/>
                <w:b/>
                <w:bCs/>
                <w:sz w:val="24"/>
                <w:szCs w:val="24"/>
              </w:rPr>
              <w:t>📦</w:t>
            </w:r>
            <w:r w:rsidRPr="001126CA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 xml:space="preserve"> Resource Usage</w:t>
            </w:r>
          </w:p>
        </w:tc>
        <w:tc>
          <w:tcPr>
            <w:tcW w:w="0" w:type="auto"/>
            <w:vAlign w:val="center"/>
            <w:hideMark/>
          </w:tcPr>
          <w:p w14:paraId="0BC0BE4C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1126CA">
              <w:rPr>
                <w:rFonts w:ascii="Segoe UI Emoji" w:eastAsia="Arial" w:hAnsi="Segoe UI Emoji" w:cs="Segoe UI Emoji"/>
                <w:b/>
                <w:bCs/>
                <w:sz w:val="24"/>
                <w:szCs w:val="24"/>
              </w:rPr>
              <w:t>🌟</w:t>
            </w:r>
            <w:r w:rsidRPr="001126CA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 xml:space="preserve"> Best For</w:t>
            </w:r>
          </w:p>
        </w:tc>
      </w:tr>
      <w:tr w:rsidR="001126CA" w:rsidRPr="001126CA" w14:paraId="7BCB51F9" w14:textId="77777777" w:rsidTr="00112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6FC6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Bare Metal</w:t>
            </w:r>
          </w:p>
        </w:tc>
        <w:tc>
          <w:tcPr>
            <w:tcW w:w="0" w:type="auto"/>
            <w:vAlign w:val="center"/>
            <w:hideMark/>
          </w:tcPr>
          <w:p w14:paraId="3416D7DF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="Segoe UI Emoji" w:eastAsia="Arial" w:hAnsi="Segoe UI Emoji" w:cs="Segoe UI Emoji"/>
                <w:sz w:val="24"/>
                <w:szCs w:val="24"/>
              </w:rPr>
              <w:t>✅</w:t>
            </w:r>
            <w:r w:rsidRPr="001126CA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Direct on hardware</w:t>
            </w:r>
          </w:p>
        </w:tc>
        <w:tc>
          <w:tcPr>
            <w:tcW w:w="0" w:type="auto"/>
            <w:vAlign w:val="center"/>
            <w:hideMark/>
          </w:tcPr>
          <w:p w14:paraId="6B6450CA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="Segoe UI Emoji" w:eastAsia="Arial" w:hAnsi="Segoe UI Emoji" w:cs="Segoe UI Emoji"/>
                <w:sz w:val="24"/>
                <w:szCs w:val="24"/>
              </w:rPr>
              <w:t>🐢</w:t>
            </w:r>
            <w:r w:rsidRPr="001126CA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Slow</w:t>
            </w:r>
          </w:p>
        </w:tc>
        <w:tc>
          <w:tcPr>
            <w:tcW w:w="0" w:type="auto"/>
            <w:vAlign w:val="center"/>
            <w:hideMark/>
          </w:tcPr>
          <w:p w14:paraId="027C39DE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="Segoe UI Emoji" w:eastAsia="Arial" w:hAnsi="Segoe UI Emoji" w:cs="Segoe UI Emoji"/>
                <w:sz w:val="24"/>
                <w:szCs w:val="24"/>
              </w:rPr>
              <w:t>🏋️</w:t>
            </w:r>
            <w:r w:rsidRPr="001126CA">
              <w:rPr>
                <w:rFonts w:asciiTheme="minorHAnsi" w:eastAsia="Arial" w:hAnsiTheme="minorHAnsi" w:cstheme="minorHAnsi"/>
                <w:sz w:val="24"/>
                <w:szCs w:val="24"/>
              </w:rPr>
              <w:t>‍</w:t>
            </w:r>
            <w:r w:rsidRPr="001126CA">
              <w:rPr>
                <w:rFonts w:ascii="Segoe UI Emoji" w:eastAsia="Arial" w:hAnsi="Segoe UI Emoji" w:cs="Segoe UI Emoji"/>
                <w:sz w:val="24"/>
                <w:szCs w:val="24"/>
              </w:rPr>
              <w:t>♂️</w:t>
            </w:r>
            <w:r w:rsidRPr="001126CA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Heavy</w:t>
            </w:r>
          </w:p>
        </w:tc>
        <w:tc>
          <w:tcPr>
            <w:tcW w:w="0" w:type="auto"/>
            <w:vAlign w:val="center"/>
            <w:hideMark/>
          </w:tcPr>
          <w:p w14:paraId="72C49D16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Theme="minorHAnsi" w:eastAsia="Arial" w:hAnsiTheme="minorHAnsi" w:cstheme="minorHAnsi"/>
                <w:sz w:val="24"/>
                <w:szCs w:val="24"/>
              </w:rPr>
              <w:t>High-performance applications</w:t>
            </w:r>
          </w:p>
        </w:tc>
      </w:tr>
      <w:tr w:rsidR="001126CA" w:rsidRPr="001126CA" w14:paraId="080E0A0B" w14:textId="77777777" w:rsidTr="00112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AD7A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2E4FEA14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="Segoe UI Emoji" w:eastAsia="Arial" w:hAnsi="Segoe UI Emoji" w:cs="Segoe UI Emoji"/>
                <w:sz w:val="24"/>
                <w:szCs w:val="24"/>
              </w:rPr>
              <w:t>✅</w:t>
            </w:r>
            <w:r w:rsidRPr="001126CA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Guest OS per VM</w:t>
            </w:r>
          </w:p>
        </w:tc>
        <w:tc>
          <w:tcPr>
            <w:tcW w:w="0" w:type="auto"/>
            <w:vAlign w:val="center"/>
            <w:hideMark/>
          </w:tcPr>
          <w:p w14:paraId="4AD3C30D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="Segoe UI Emoji" w:eastAsia="Arial" w:hAnsi="Segoe UI Emoji" w:cs="Segoe UI Emoji"/>
                <w:sz w:val="24"/>
                <w:szCs w:val="24"/>
              </w:rPr>
              <w:t>🐇</w:t>
            </w:r>
            <w:r w:rsidRPr="001126CA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Faster</w:t>
            </w:r>
          </w:p>
        </w:tc>
        <w:tc>
          <w:tcPr>
            <w:tcW w:w="0" w:type="auto"/>
            <w:vAlign w:val="center"/>
            <w:hideMark/>
          </w:tcPr>
          <w:p w14:paraId="38EEB5FF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="Segoe UI Emoji" w:eastAsia="Arial" w:hAnsi="Segoe UI Emoji" w:cs="Segoe UI Emoji"/>
                <w:sz w:val="24"/>
                <w:szCs w:val="24"/>
              </w:rPr>
              <w:t>⚖️</w:t>
            </w:r>
            <w:r w:rsidRPr="001126CA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Medium-Heavy</w:t>
            </w:r>
          </w:p>
        </w:tc>
        <w:tc>
          <w:tcPr>
            <w:tcW w:w="0" w:type="auto"/>
            <w:vAlign w:val="center"/>
            <w:hideMark/>
          </w:tcPr>
          <w:p w14:paraId="38C8BD2C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Theme="minorHAnsi" w:eastAsia="Arial" w:hAnsiTheme="minorHAnsi" w:cstheme="minorHAnsi"/>
                <w:sz w:val="24"/>
                <w:szCs w:val="24"/>
              </w:rPr>
              <w:t>Multi-OS environments</w:t>
            </w:r>
          </w:p>
        </w:tc>
      </w:tr>
      <w:tr w:rsidR="001126CA" w:rsidRPr="001126CA" w14:paraId="4C75F441" w14:textId="77777777" w:rsidTr="001126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FF4C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14:paraId="3785BC09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="Segoe UI Emoji" w:eastAsia="Arial" w:hAnsi="Segoe UI Emoji" w:cs="Segoe UI Emoji"/>
                <w:sz w:val="24"/>
                <w:szCs w:val="24"/>
              </w:rPr>
              <w:t>❌</w:t>
            </w:r>
            <w:r w:rsidRPr="001126CA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Shares host kernel</w:t>
            </w:r>
          </w:p>
        </w:tc>
        <w:tc>
          <w:tcPr>
            <w:tcW w:w="0" w:type="auto"/>
            <w:vAlign w:val="center"/>
            <w:hideMark/>
          </w:tcPr>
          <w:p w14:paraId="208B6C4E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="Segoe UI Emoji" w:eastAsia="Arial" w:hAnsi="Segoe UI Emoji" w:cs="Segoe UI Emoji"/>
                <w:sz w:val="24"/>
                <w:szCs w:val="24"/>
              </w:rPr>
              <w:t>⚡</w:t>
            </w:r>
            <w:r w:rsidRPr="001126CA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Superfast</w:t>
            </w:r>
          </w:p>
        </w:tc>
        <w:tc>
          <w:tcPr>
            <w:tcW w:w="0" w:type="auto"/>
            <w:vAlign w:val="center"/>
            <w:hideMark/>
          </w:tcPr>
          <w:p w14:paraId="1FC6A74F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="Segoe UI Emoji" w:eastAsia="Arial" w:hAnsi="Segoe UI Emoji" w:cs="Segoe UI Emoji"/>
                <w:sz w:val="24"/>
                <w:szCs w:val="24"/>
              </w:rPr>
              <w:t>🪶</w:t>
            </w:r>
            <w:r w:rsidRPr="001126CA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Lightweight</w:t>
            </w:r>
          </w:p>
        </w:tc>
        <w:tc>
          <w:tcPr>
            <w:tcW w:w="0" w:type="auto"/>
            <w:vAlign w:val="center"/>
            <w:hideMark/>
          </w:tcPr>
          <w:p w14:paraId="230D334E" w14:textId="77777777" w:rsidR="001126CA" w:rsidRPr="001126CA" w:rsidRDefault="001126CA" w:rsidP="0011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1126CA">
              <w:rPr>
                <w:rFonts w:asciiTheme="minorHAnsi" w:eastAsia="Arial" w:hAnsiTheme="minorHAnsi" w:cstheme="minorHAnsi"/>
                <w:sz w:val="24"/>
                <w:szCs w:val="24"/>
              </w:rPr>
              <w:t>Cloud-native, microservices</w:t>
            </w:r>
          </w:p>
        </w:tc>
      </w:tr>
    </w:tbl>
    <w:p w14:paraId="64282EF0" w14:textId="32AAEDB9" w:rsidR="001126CA" w:rsidRPr="001126CA" w:rsidRDefault="001126CA" w:rsidP="001126CA">
      <w:pPr>
        <w:rPr>
          <w:rFonts w:asciiTheme="minorHAnsi" w:eastAsia="Arial" w:hAnsiTheme="minorHAnsi" w:cstheme="minorHAnsi"/>
          <w:sz w:val="24"/>
          <w:szCs w:val="24"/>
        </w:rPr>
      </w:pPr>
    </w:p>
    <w:p w14:paraId="749D9868" w14:textId="77777777" w:rsidR="001126CA" w:rsidRPr="001126CA" w:rsidRDefault="001126CA" w:rsidP="001126CA">
      <w:p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="Segoe UI Emoji" w:eastAsia="Arial" w:hAnsi="Segoe UI Emoji" w:cs="Segoe UI Emoji"/>
          <w:sz w:val="24"/>
          <w:szCs w:val="24"/>
        </w:rPr>
        <w:t>💥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Final Thought:</w:t>
      </w:r>
      <w:r w:rsidRPr="001126CA">
        <w:rPr>
          <w:rFonts w:asciiTheme="minorHAnsi" w:eastAsia="Arial" w:hAnsiTheme="minorHAnsi" w:cstheme="minorHAnsi"/>
          <w:sz w:val="24"/>
          <w:szCs w:val="24"/>
        </w:rPr>
        <w:br/>
        <w:t xml:space="preserve">In today’s world, these models often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coexist</w:t>
      </w:r>
      <w:r w:rsidRPr="001126CA">
        <w:rPr>
          <w:rFonts w:asciiTheme="minorHAnsi" w:eastAsia="Arial" w:hAnsiTheme="minorHAnsi" w:cstheme="minorHAnsi"/>
          <w:sz w:val="24"/>
          <w:szCs w:val="24"/>
        </w:rPr>
        <w:t>.</w:t>
      </w:r>
    </w:p>
    <w:p w14:paraId="5CECCB36" w14:textId="77777777" w:rsidR="001126CA" w:rsidRPr="001126CA" w:rsidRDefault="001126CA" w:rsidP="001126CA">
      <w:pPr>
        <w:numPr>
          <w:ilvl w:val="0"/>
          <w:numId w:val="29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Containers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run on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VMs</w:t>
      </w:r>
      <w:r w:rsidRPr="001126CA">
        <w:rPr>
          <w:rFonts w:asciiTheme="minorHAnsi" w:eastAsia="Arial" w:hAnsiTheme="minorHAnsi" w:cstheme="minorHAnsi"/>
          <w:sz w:val="24"/>
          <w:szCs w:val="24"/>
        </w:rPr>
        <w:t xml:space="preserve"> in the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Cloud</w:t>
      </w:r>
      <w:r w:rsidRPr="001126CA">
        <w:rPr>
          <w:rFonts w:asciiTheme="minorHAnsi" w:eastAsia="Arial" w:hAnsiTheme="minorHAnsi" w:cstheme="minorHAnsi"/>
          <w:sz w:val="24"/>
          <w:szCs w:val="24"/>
        </w:rPr>
        <w:t>,</w:t>
      </w:r>
    </w:p>
    <w:p w14:paraId="033CB328" w14:textId="77777777" w:rsidR="001126CA" w:rsidRPr="001126CA" w:rsidRDefault="001126CA" w:rsidP="001126CA">
      <w:pPr>
        <w:numPr>
          <w:ilvl w:val="0"/>
          <w:numId w:val="29"/>
        </w:numPr>
        <w:rPr>
          <w:rFonts w:asciiTheme="minorHAnsi" w:eastAsia="Arial" w:hAnsiTheme="minorHAnsi" w:cstheme="minorHAnsi"/>
          <w:sz w:val="24"/>
          <w:szCs w:val="24"/>
        </w:rPr>
      </w:pPr>
      <w:r w:rsidRPr="001126CA">
        <w:rPr>
          <w:rFonts w:asciiTheme="minorHAnsi" w:eastAsia="Arial" w:hAnsiTheme="minorHAnsi" w:cstheme="minorHAnsi"/>
          <w:sz w:val="24"/>
          <w:szCs w:val="24"/>
        </w:rPr>
        <w:t xml:space="preserve">and sometimes, critical apps still sit on </w:t>
      </w:r>
      <w:r w:rsidRPr="001126CA">
        <w:rPr>
          <w:rFonts w:asciiTheme="minorHAnsi" w:eastAsia="Arial" w:hAnsiTheme="minorHAnsi" w:cstheme="minorHAnsi"/>
          <w:b/>
          <w:bCs/>
          <w:sz w:val="24"/>
          <w:szCs w:val="24"/>
        </w:rPr>
        <w:t>Bare Metal</w:t>
      </w:r>
      <w:r w:rsidRPr="001126CA">
        <w:rPr>
          <w:rFonts w:asciiTheme="minorHAnsi" w:eastAsia="Arial" w:hAnsiTheme="minorHAnsi" w:cstheme="minorHAnsi"/>
          <w:sz w:val="24"/>
          <w:szCs w:val="24"/>
        </w:rPr>
        <w:t>—because sometimes, the old ways still work best.</w:t>
      </w:r>
    </w:p>
    <w:p w14:paraId="42E1991F" w14:textId="77777777" w:rsidR="001126CA" w:rsidRDefault="001126CA" w:rsidP="001126CA">
      <w:pPr>
        <w:rPr>
          <w:rFonts w:asciiTheme="minorHAnsi" w:eastAsia="Arial" w:hAnsiTheme="minorHAnsi" w:cstheme="minorHAnsi"/>
          <w:sz w:val="24"/>
          <w:szCs w:val="24"/>
        </w:rPr>
      </w:pPr>
    </w:p>
    <w:p w14:paraId="6FEE84C7" w14:textId="77777777" w:rsidR="00F5447C" w:rsidRDefault="00F5447C" w:rsidP="001126CA">
      <w:pPr>
        <w:rPr>
          <w:rFonts w:asciiTheme="minorHAnsi" w:eastAsia="Arial" w:hAnsiTheme="minorHAnsi" w:cstheme="minorHAnsi"/>
          <w:sz w:val="24"/>
          <w:szCs w:val="24"/>
        </w:rPr>
      </w:pPr>
    </w:p>
    <w:p w14:paraId="464C993B" w14:textId="77777777" w:rsidR="00F5447C" w:rsidRDefault="00F5447C" w:rsidP="001126CA">
      <w:pPr>
        <w:rPr>
          <w:rFonts w:asciiTheme="minorHAnsi" w:eastAsia="Arial" w:hAnsiTheme="minorHAnsi" w:cstheme="minorHAnsi"/>
          <w:sz w:val="24"/>
          <w:szCs w:val="24"/>
        </w:rPr>
      </w:pPr>
    </w:p>
    <w:p w14:paraId="11F2CA9C" w14:textId="77777777" w:rsidR="00F5447C" w:rsidRDefault="00F5447C" w:rsidP="001126CA">
      <w:pPr>
        <w:rPr>
          <w:rFonts w:asciiTheme="minorHAnsi" w:eastAsia="Arial" w:hAnsiTheme="minorHAnsi" w:cstheme="minorHAnsi"/>
          <w:sz w:val="24"/>
          <w:szCs w:val="24"/>
        </w:rPr>
      </w:pPr>
    </w:p>
    <w:p w14:paraId="3BB63AFE" w14:textId="77777777" w:rsidR="00F5447C" w:rsidRPr="00474A0F" w:rsidRDefault="00F5447C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  <w:r w:rsidRPr="00474A0F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docker run -it ubuntu bash</w:t>
      </w:r>
    </w:p>
    <w:p w14:paraId="73F379DE" w14:textId="77777777" w:rsid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74D52ABA" w14:textId="2EA2866F" w:rsidR="004E3E93" w:rsidRPr="00F5447C" w:rsidRDefault="004E3E93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4E3E93">
        <w:rPr>
          <w:rFonts w:asciiTheme="minorHAnsi" w:eastAsia="Arial" w:hAnsiTheme="minorHAnsi" w:cstheme="minorHAnsi"/>
          <w:sz w:val="24"/>
          <w:szCs w:val="24"/>
        </w:rPr>
        <w:drawing>
          <wp:inline distT="0" distB="0" distL="0" distR="0" wp14:anchorId="2C0C0F0A" wp14:editId="65A9CDBE">
            <wp:extent cx="5035809" cy="2063856"/>
            <wp:effectExtent l="0" t="0" r="0" b="0"/>
            <wp:docPr id="778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7505" w14:textId="77777777" w:rsidR="004E3E93" w:rsidRDefault="004E3E93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7E81362E" w14:textId="3E46ED6E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 xml:space="preserve">root@4e2b259b98d4:/# </w:t>
      </w:r>
      <w:proofErr w:type="spellStart"/>
      <w:r w:rsidRPr="00F5447C">
        <w:rPr>
          <w:rFonts w:asciiTheme="minorHAnsi" w:eastAsia="Arial" w:hAnsiTheme="minorHAnsi" w:cstheme="minorHAnsi"/>
          <w:sz w:val="24"/>
          <w:szCs w:val="24"/>
        </w:rPr>
        <w:t>uname</w:t>
      </w:r>
      <w:proofErr w:type="spellEnd"/>
      <w:r w:rsidRPr="00F5447C">
        <w:rPr>
          <w:rFonts w:asciiTheme="minorHAnsi" w:eastAsia="Arial" w:hAnsiTheme="minorHAnsi" w:cstheme="minorHAnsi"/>
          <w:sz w:val="24"/>
          <w:szCs w:val="24"/>
        </w:rPr>
        <w:t xml:space="preserve"> -r</w:t>
      </w:r>
    </w:p>
    <w:p w14:paraId="3E0871AE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>4.4.0-210-generic</w:t>
      </w:r>
    </w:p>
    <w:p w14:paraId="64FDFA7F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>root@4e2b259b98d4:/# exit</w:t>
      </w:r>
    </w:p>
    <w:p w14:paraId="7E7FD59D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>exit</w:t>
      </w:r>
    </w:p>
    <w:p w14:paraId="0932F56E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>[node1] (local) root@192.168.0.28 ~</w:t>
      </w:r>
    </w:p>
    <w:p w14:paraId="02FE2726" w14:textId="77777777" w:rsidR="00F5447C" w:rsidRPr="00474A0F" w:rsidRDefault="00F5447C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  <w:r w:rsidRPr="00474A0F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lastRenderedPageBreak/>
        <w:t xml:space="preserve">$ </w:t>
      </w:r>
      <w:proofErr w:type="spellStart"/>
      <w:r w:rsidRPr="00474A0F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uname</w:t>
      </w:r>
      <w:proofErr w:type="spellEnd"/>
      <w:r w:rsidRPr="00474A0F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 xml:space="preserve"> -r</w:t>
      </w:r>
    </w:p>
    <w:p w14:paraId="3D2E39EE" w14:textId="77777777" w:rsidR="00474A0F" w:rsidRDefault="00474A0F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5EA79C8A" w14:textId="0BFB3074" w:rsidR="00474A0F" w:rsidRPr="00F5447C" w:rsidRDefault="00474A0F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474A0F">
        <w:rPr>
          <w:rFonts w:asciiTheme="minorHAnsi" w:eastAsia="Arial" w:hAnsiTheme="minorHAnsi" w:cstheme="minorHAnsi"/>
          <w:sz w:val="24"/>
          <w:szCs w:val="24"/>
        </w:rPr>
        <w:drawing>
          <wp:inline distT="0" distB="0" distL="0" distR="0" wp14:anchorId="3E7E8B89" wp14:editId="1E6DC94B">
            <wp:extent cx="1854295" cy="342918"/>
            <wp:effectExtent l="0" t="0" r="0" b="0"/>
            <wp:docPr id="89462254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22546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4295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6556" w14:textId="77777777" w:rsidR="00474A0F" w:rsidRDefault="00474A0F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</w:p>
    <w:p w14:paraId="0E54EBA7" w14:textId="33D36E3A" w:rsidR="00F5447C" w:rsidRDefault="00F5447C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  <w:r w:rsidRPr="00474A0F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$ docker run -it ubuntu bash</w:t>
      </w:r>
    </w:p>
    <w:p w14:paraId="416F68B9" w14:textId="77777777" w:rsidR="00474A0F" w:rsidRPr="00474A0F" w:rsidRDefault="00474A0F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</w:p>
    <w:p w14:paraId="6AE110AD" w14:textId="6A116502" w:rsid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474A0F">
        <w:rPr>
          <w:rFonts w:asciiTheme="minorHAnsi" w:eastAsia="Arial" w:hAnsiTheme="minorHAnsi" w:cstheme="minorHAnsi"/>
          <w:b/>
          <w:bCs/>
          <w:sz w:val="24"/>
          <w:szCs w:val="24"/>
        </w:rPr>
        <w:t>root@76b850c491b5:/</w:t>
      </w:r>
      <w:proofErr w:type="gramStart"/>
      <w:r w:rsidRPr="00474A0F">
        <w:rPr>
          <w:rFonts w:asciiTheme="minorHAnsi" w:eastAsia="Arial" w:hAnsiTheme="minorHAnsi" w:cstheme="minorHAnsi"/>
          <w:b/>
          <w:bCs/>
          <w:sz w:val="24"/>
          <w:szCs w:val="24"/>
        </w:rPr>
        <w:t>#</w:t>
      </w:r>
      <w:r w:rsidRPr="00F5447C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474A0F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474A0F">
        <w:rPr>
          <w:rFonts w:asciiTheme="minorHAnsi" w:eastAsia="Arial" w:hAnsiTheme="minorHAnsi" w:cstheme="minorHAnsi"/>
          <w:b/>
          <w:bCs/>
          <w:color w:val="C00000"/>
          <w:sz w:val="24"/>
          <w:szCs w:val="24"/>
        </w:rPr>
        <w:t>find</w:t>
      </w:r>
      <w:proofErr w:type="gramEnd"/>
      <w:r w:rsidRPr="00474A0F">
        <w:rPr>
          <w:rFonts w:asciiTheme="minorHAnsi" w:eastAsia="Arial" w:hAnsiTheme="minorHAnsi" w:cstheme="minorHAnsi"/>
          <w:b/>
          <w:bCs/>
          <w:color w:val="C00000"/>
          <w:sz w:val="24"/>
          <w:szCs w:val="24"/>
        </w:rPr>
        <w:t xml:space="preserve"> /bin /</w:t>
      </w:r>
      <w:proofErr w:type="spellStart"/>
      <w:r w:rsidRPr="00474A0F">
        <w:rPr>
          <w:rFonts w:asciiTheme="minorHAnsi" w:eastAsia="Arial" w:hAnsiTheme="minorHAnsi" w:cstheme="minorHAnsi"/>
          <w:b/>
          <w:bCs/>
          <w:color w:val="C00000"/>
          <w:sz w:val="24"/>
          <w:szCs w:val="24"/>
        </w:rPr>
        <w:t>usr</w:t>
      </w:r>
      <w:proofErr w:type="spellEnd"/>
      <w:r w:rsidRPr="00474A0F">
        <w:rPr>
          <w:rFonts w:asciiTheme="minorHAnsi" w:eastAsia="Arial" w:hAnsiTheme="minorHAnsi" w:cstheme="minorHAnsi"/>
          <w:b/>
          <w:bCs/>
          <w:color w:val="C00000"/>
          <w:sz w:val="24"/>
          <w:szCs w:val="24"/>
        </w:rPr>
        <w:t>/bin /</w:t>
      </w:r>
      <w:proofErr w:type="spellStart"/>
      <w:r w:rsidRPr="00474A0F">
        <w:rPr>
          <w:rFonts w:asciiTheme="minorHAnsi" w:eastAsia="Arial" w:hAnsiTheme="minorHAnsi" w:cstheme="minorHAnsi"/>
          <w:b/>
          <w:bCs/>
          <w:color w:val="C00000"/>
          <w:sz w:val="24"/>
          <w:szCs w:val="24"/>
        </w:rPr>
        <w:t>sbin</w:t>
      </w:r>
      <w:proofErr w:type="spellEnd"/>
      <w:r w:rsidRPr="00474A0F">
        <w:rPr>
          <w:rFonts w:asciiTheme="minorHAnsi" w:eastAsia="Arial" w:hAnsiTheme="minorHAnsi" w:cstheme="minorHAnsi"/>
          <w:b/>
          <w:bCs/>
          <w:color w:val="C00000"/>
          <w:sz w:val="24"/>
          <w:szCs w:val="24"/>
        </w:rPr>
        <w:t xml:space="preserve"> -type f -executable</w:t>
      </w:r>
    </w:p>
    <w:p w14:paraId="3EB52177" w14:textId="77777777" w:rsidR="00474A0F" w:rsidRDefault="00474A0F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162232F7" w14:textId="2F5EC6FB" w:rsidR="00474A0F" w:rsidRDefault="00474A0F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474A0F">
        <w:rPr>
          <w:rFonts w:asciiTheme="minorHAnsi" w:eastAsia="Arial" w:hAnsiTheme="minorHAnsi" w:cstheme="minorHAnsi"/>
          <w:sz w:val="24"/>
          <w:szCs w:val="24"/>
        </w:rPr>
        <w:drawing>
          <wp:inline distT="0" distB="0" distL="0" distR="0" wp14:anchorId="62044CD2" wp14:editId="647FB1E6">
            <wp:extent cx="3733992" cy="6045511"/>
            <wp:effectExtent l="0" t="0" r="0" b="0"/>
            <wp:docPr id="2442199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1998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604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BC81" w14:textId="77777777" w:rsidR="001B6940" w:rsidRPr="00F5447C" w:rsidRDefault="001B6940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2BC98068" w14:textId="77777777" w:rsidR="00F5447C" w:rsidRPr="001B6940" w:rsidRDefault="00F5447C" w:rsidP="00F5447C">
      <w:pPr>
        <w:rPr>
          <w:rFonts w:asciiTheme="minorHAnsi" w:eastAsia="Arial" w:hAnsiTheme="minorHAnsi" w:cstheme="minorHAnsi"/>
          <w:b/>
          <w:bCs/>
          <w:color w:val="C00000"/>
          <w:sz w:val="24"/>
          <w:szCs w:val="24"/>
        </w:rPr>
      </w:pPr>
      <w:r w:rsidRPr="001B6940">
        <w:rPr>
          <w:rFonts w:asciiTheme="minorHAnsi" w:eastAsia="Arial" w:hAnsiTheme="minorHAnsi" w:cstheme="minorHAnsi"/>
          <w:b/>
          <w:bCs/>
          <w:sz w:val="24"/>
          <w:szCs w:val="24"/>
        </w:rPr>
        <w:t>root@76b850c491b5:/#</w:t>
      </w:r>
      <w:r w:rsidRPr="00F5447C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1B6940">
        <w:rPr>
          <w:rFonts w:asciiTheme="minorHAnsi" w:eastAsia="Arial" w:hAnsiTheme="minorHAnsi" w:cstheme="minorHAnsi"/>
          <w:b/>
          <w:bCs/>
          <w:color w:val="C00000"/>
          <w:sz w:val="24"/>
          <w:szCs w:val="24"/>
        </w:rPr>
        <w:t>ls /lib /</w:t>
      </w:r>
      <w:proofErr w:type="spellStart"/>
      <w:r w:rsidRPr="001B6940">
        <w:rPr>
          <w:rFonts w:asciiTheme="minorHAnsi" w:eastAsia="Arial" w:hAnsiTheme="minorHAnsi" w:cstheme="minorHAnsi"/>
          <w:b/>
          <w:bCs/>
          <w:color w:val="C00000"/>
          <w:sz w:val="24"/>
          <w:szCs w:val="24"/>
        </w:rPr>
        <w:t>usr</w:t>
      </w:r>
      <w:proofErr w:type="spellEnd"/>
      <w:r w:rsidRPr="001B6940">
        <w:rPr>
          <w:rFonts w:asciiTheme="minorHAnsi" w:eastAsia="Arial" w:hAnsiTheme="minorHAnsi" w:cstheme="minorHAnsi"/>
          <w:b/>
          <w:bCs/>
          <w:color w:val="C00000"/>
          <w:sz w:val="24"/>
          <w:szCs w:val="24"/>
        </w:rPr>
        <w:t>/lib</w:t>
      </w:r>
    </w:p>
    <w:p w14:paraId="54CE3EB2" w14:textId="77777777" w:rsidR="00474A0F" w:rsidRDefault="00474A0F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725F3F2B" w14:textId="1AFA3E24" w:rsidR="00474A0F" w:rsidRDefault="00474A0F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474A0F">
        <w:rPr>
          <w:rFonts w:asciiTheme="minorHAnsi" w:eastAsia="Arial" w:hAnsiTheme="minorHAnsi" w:cstheme="minorHAnsi"/>
          <w:sz w:val="24"/>
          <w:szCs w:val="24"/>
        </w:rPr>
        <w:drawing>
          <wp:inline distT="0" distB="0" distL="0" distR="0" wp14:anchorId="0D2EB39D" wp14:editId="37BA1BA5">
            <wp:extent cx="5886753" cy="806491"/>
            <wp:effectExtent l="0" t="0" r="0" b="0"/>
            <wp:docPr id="139596137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6137" name="Picture 1" descr="A computer screen shot of a black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6753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F44A" w14:textId="77777777" w:rsidR="00794D5A" w:rsidRDefault="00794D5A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115C4795" w14:textId="77777777" w:rsidR="00794D5A" w:rsidRDefault="00794D5A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67AED47C" w14:textId="77777777" w:rsidR="00794D5A" w:rsidRDefault="00794D5A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47AA9525" w14:textId="0AE27346" w:rsidR="00794D5A" w:rsidRPr="00BB0D0B" w:rsidRDefault="00794D5A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  <w:r w:rsidRPr="00BB0D0B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lastRenderedPageBreak/>
        <w:t xml:space="preserve">$ docker run -it </w:t>
      </w:r>
      <w:proofErr w:type="spellStart"/>
      <w:r w:rsidRPr="00BB0D0B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mysql</w:t>
      </w:r>
      <w:proofErr w:type="spellEnd"/>
      <w:r w:rsidRPr="00BB0D0B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 xml:space="preserve"> bash</w:t>
      </w:r>
    </w:p>
    <w:p w14:paraId="6A781C13" w14:textId="77777777" w:rsidR="00794D5A" w:rsidRDefault="00794D5A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499D9660" w14:textId="38AB8658" w:rsidR="00794D5A" w:rsidRDefault="00794D5A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794D5A">
        <w:rPr>
          <w:rFonts w:asciiTheme="minorHAnsi" w:eastAsia="Arial" w:hAnsiTheme="minorHAnsi" w:cstheme="minorHAnsi"/>
          <w:sz w:val="24"/>
          <w:szCs w:val="24"/>
        </w:rPr>
        <w:drawing>
          <wp:inline distT="0" distB="0" distL="0" distR="0" wp14:anchorId="274DAC58" wp14:editId="58E96821">
            <wp:extent cx="2597283" cy="1378021"/>
            <wp:effectExtent l="0" t="0" r="0" b="0"/>
            <wp:docPr id="7943035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0355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F03D" w14:textId="77777777" w:rsidR="00794D5A" w:rsidRDefault="00794D5A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67518612" w14:textId="77777777" w:rsidR="00794D5A" w:rsidRPr="00794D5A" w:rsidRDefault="00794D5A" w:rsidP="00794D5A">
      <w:pPr>
        <w:rPr>
          <w:rFonts w:asciiTheme="minorHAnsi" w:eastAsia="Arial" w:hAnsiTheme="minorHAnsi" w:cstheme="minorHAnsi"/>
          <w:sz w:val="24"/>
          <w:szCs w:val="24"/>
        </w:rPr>
      </w:pPr>
      <w:r w:rsidRPr="00BB0D0B">
        <w:rPr>
          <w:rFonts w:asciiTheme="minorHAnsi" w:eastAsia="Arial" w:hAnsiTheme="minorHAnsi" w:cstheme="minorHAnsi"/>
          <w:b/>
          <w:bCs/>
          <w:sz w:val="24"/>
          <w:szCs w:val="24"/>
        </w:rPr>
        <w:t>bash-5.1#</w:t>
      </w:r>
      <w:r w:rsidRPr="00794D5A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BB0D0B">
        <w:rPr>
          <w:rFonts w:asciiTheme="minorHAnsi" w:eastAsia="Arial" w:hAnsiTheme="minorHAnsi" w:cstheme="minorHAnsi"/>
          <w:color w:val="C00000"/>
          <w:sz w:val="24"/>
          <w:szCs w:val="24"/>
        </w:rPr>
        <w:t>uname</w:t>
      </w:r>
      <w:proofErr w:type="spellEnd"/>
      <w:r w:rsidRPr="00BB0D0B">
        <w:rPr>
          <w:rFonts w:asciiTheme="minorHAnsi" w:eastAsia="Arial" w:hAnsiTheme="minorHAnsi" w:cstheme="minorHAnsi"/>
          <w:color w:val="C00000"/>
          <w:sz w:val="24"/>
          <w:szCs w:val="24"/>
        </w:rPr>
        <w:t xml:space="preserve"> -r</w:t>
      </w:r>
    </w:p>
    <w:p w14:paraId="6E9061B1" w14:textId="0D056D07" w:rsidR="00794D5A" w:rsidRDefault="00794D5A" w:rsidP="00794D5A">
      <w:pPr>
        <w:rPr>
          <w:rFonts w:asciiTheme="minorHAnsi" w:eastAsia="Arial" w:hAnsiTheme="minorHAnsi" w:cstheme="minorHAnsi"/>
          <w:sz w:val="24"/>
          <w:szCs w:val="24"/>
        </w:rPr>
      </w:pPr>
      <w:r w:rsidRPr="00BB0D0B">
        <w:rPr>
          <w:rFonts w:asciiTheme="minorHAnsi" w:eastAsia="Arial" w:hAnsiTheme="minorHAnsi" w:cstheme="minorHAnsi"/>
          <w:b/>
          <w:bCs/>
          <w:sz w:val="24"/>
          <w:szCs w:val="24"/>
        </w:rPr>
        <w:t>bash-5.1#</w:t>
      </w:r>
      <w:r w:rsidRPr="00794D5A"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Pr="00BB0D0B">
        <w:rPr>
          <w:rFonts w:asciiTheme="minorHAnsi" w:eastAsia="Arial" w:hAnsiTheme="minorHAnsi" w:cstheme="minorHAnsi"/>
          <w:color w:val="C00000"/>
          <w:sz w:val="24"/>
          <w:szCs w:val="24"/>
        </w:rPr>
        <w:t>cat /</w:t>
      </w:r>
      <w:proofErr w:type="spellStart"/>
      <w:r w:rsidRPr="00BB0D0B">
        <w:rPr>
          <w:rFonts w:asciiTheme="minorHAnsi" w:eastAsia="Arial" w:hAnsiTheme="minorHAnsi" w:cstheme="minorHAnsi"/>
          <w:color w:val="C00000"/>
          <w:sz w:val="24"/>
          <w:szCs w:val="24"/>
        </w:rPr>
        <w:t>etc</w:t>
      </w:r>
      <w:proofErr w:type="spellEnd"/>
      <w:r w:rsidRPr="00BB0D0B">
        <w:rPr>
          <w:rFonts w:asciiTheme="minorHAnsi" w:eastAsia="Arial" w:hAnsiTheme="minorHAnsi" w:cstheme="minorHAnsi"/>
          <w:color w:val="C00000"/>
          <w:sz w:val="24"/>
          <w:szCs w:val="24"/>
        </w:rPr>
        <w:t>/</w:t>
      </w:r>
      <w:proofErr w:type="spellStart"/>
      <w:r w:rsidRPr="00BB0D0B">
        <w:rPr>
          <w:rFonts w:asciiTheme="minorHAnsi" w:eastAsia="Arial" w:hAnsiTheme="minorHAnsi" w:cstheme="minorHAnsi"/>
          <w:color w:val="C00000"/>
          <w:sz w:val="24"/>
          <w:szCs w:val="24"/>
        </w:rPr>
        <w:t>os</w:t>
      </w:r>
      <w:proofErr w:type="spellEnd"/>
      <w:r w:rsidRPr="00BB0D0B">
        <w:rPr>
          <w:rFonts w:asciiTheme="minorHAnsi" w:eastAsia="Arial" w:hAnsiTheme="minorHAnsi" w:cstheme="minorHAnsi"/>
          <w:color w:val="C00000"/>
          <w:sz w:val="24"/>
          <w:szCs w:val="24"/>
        </w:rPr>
        <w:t>-release</w:t>
      </w:r>
    </w:p>
    <w:p w14:paraId="06D4EBAA" w14:textId="77777777" w:rsidR="00794D5A" w:rsidRDefault="00794D5A" w:rsidP="00794D5A">
      <w:pPr>
        <w:rPr>
          <w:rFonts w:asciiTheme="minorHAnsi" w:eastAsia="Arial" w:hAnsiTheme="minorHAnsi" w:cstheme="minorHAnsi"/>
          <w:sz w:val="24"/>
          <w:szCs w:val="24"/>
        </w:rPr>
      </w:pPr>
    </w:p>
    <w:p w14:paraId="07F15897" w14:textId="2C50A5A0" w:rsidR="00794D5A" w:rsidRDefault="00BB0D0B" w:rsidP="00794D5A">
      <w:pPr>
        <w:rPr>
          <w:rFonts w:asciiTheme="minorHAnsi" w:eastAsia="Arial" w:hAnsiTheme="minorHAnsi" w:cstheme="minorHAnsi"/>
          <w:sz w:val="24"/>
          <w:szCs w:val="24"/>
        </w:rPr>
      </w:pPr>
      <w:r w:rsidRPr="00BB0D0B">
        <w:rPr>
          <w:rFonts w:asciiTheme="minorHAnsi" w:eastAsia="Arial" w:hAnsiTheme="minorHAnsi" w:cstheme="minorHAnsi"/>
          <w:sz w:val="24"/>
          <w:szCs w:val="24"/>
        </w:rPr>
        <w:drawing>
          <wp:inline distT="0" distB="0" distL="0" distR="0" wp14:anchorId="2CEEC4F7" wp14:editId="2C008DCF">
            <wp:extent cx="3181514" cy="2324219"/>
            <wp:effectExtent l="0" t="0" r="0" b="0"/>
            <wp:docPr id="47617478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74787" name="Picture 1" descr="A computer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4950" w14:textId="77777777" w:rsidR="00474A0F" w:rsidRDefault="00474A0F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77C0CF83" w14:textId="77777777" w:rsidR="00474A0F" w:rsidRPr="00F5447C" w:rsidRDefault="00474A0F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04065A6C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 xml:space="preserve">$ </w:t>
      </w:r>
      <w:proofErr w:type="spellStart"/>
      <w:r w:rsidRPr="00F5447C">
        <w:rPr>
          <w:rFonts w:asciiTheme="minorHAnsi" w:eastAsia="Arial" w:hAnsiTheme="minorHAnsi" w:cstheme="minorHAnsi"/>
          <w:sz w:val="24"/>
          <w:szCs w:val="24"/>
        </w:rPr>
        <w:t>apk</w:t>
      </w:r>
      <w:proofErr w:type="spellEnd"/>
      <w:r w:rsidRPr="00F5447C">
        <w:rPr>
          <w:rFonts w:asciiTheme="minorHAnsi" w:eastAsia="Arial" w:hAnsiTheme="minorHAnsi" w:cstheme="minorHAnsi"/>
          <w:sz w:val="24"/>
          <w:szCs w:val="24"/>
        </w:rPr>
        <w:t xml:space="preserve"> add </w:t>
      </w:r>
      <w:proofErr w:type="spellStart"/>
      <w:r w:rsidRPr="00F5447C">
        <w:rPr>
          <w:rFonts w:asciiTheme="minorHAnsi" w:eastAsia="Arial" w:hAnsiTheme="minorHAnsi" w:cstheme="minorHAnsi"/>
          <w:sz w:val="24"/>
          <w:szCs w:val="24"/>
        </w:rPr>
        <w:t>strace</w:t>
      </w:r>
      <w:proofErr w:type="spellEnd"/>
    </w:p>
    <w:p w14:paraId="59439F5F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 xml:space="preserve">$ docker </w:t>
      </w:r>
      <w:proofErr w:type="spellStart"/>
      <w:r w:rsidRPr="00F5447C">
        <w:rPr>
          <w:rFonts w:asciiTheme="minorHAnsi" w:eastAsia="Arial" w:hAnsiTheme="minorHAnsi" w:cstheme="minorHAnsi"/>
          <w:sz w:val="24"/>
          <w:szCs w:val="24"/>
        </w:rPr>
        <w:t>ps</w:t>
      </w:r>
      <w:proofErr w:type="spellEnd"/>
    </w:p>
    <w:p w14:paraId="1245D47C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>CONTAINER ID   IMAGE     COMMAND   CREATED         STATUS         PORTS     NAMES</w:t>
      </w:r>
    </w:p>
    <w:p w14:paraId="1BF54BC7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 xml:space="preserve">7d4981274c9e   ubuntu    "bash"    5 seconds ago   Up 5 seconds             </w:t>
      </w:r>
      <w:proofErr w:type="spellStart"/>
      <w:r w:rsidRPr="00F5447C">
        <w:rPr>
          <w:rFonts w:asciiTheme="minorHAnsi" w:eastAsia="Arial" w:hAnsiTheme="minorHAnsi" w:cstheme="minorHAnsi"/>
          <w:sz w:val="24"/>
          <w:szCs w:val="24"/>
        </w:rPr>
        <w:t>sharp_chatelet</w:t>
      </w:r>
      <w:proofErr w:type="spellEnd"/>
    </w:p>
    <w:p w14:paraId="2C68C3A5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>[node1] (local) root@192.168.0.28 ~</w:t>
      </w:r>
    </w:p>
    <w:p w14:paraId="63D4182F" w14:textId="77777777" w:rsidR="001B6940" w:rsidRDefault="001B6940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45D74A39" w14:textId="70B82799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>$ docker inspect --format '{</w:t>
      </w:r>
      <w:proofErr w:type="gramStart"/>
      <w:r w:rsidRPr="00F5447C">
        <w:rPr>
          <w:rFonts w:asciiTheme="minorHAnsi" w:eastAsia="Arial" w:hAnsiTheme="minorHAnsi" w:cstheme="minorHAnsi"/>
          <w:sz w:val="24"/>
          <w:szCs w:val="24"/>
        </w:rPr>
        <w:t>{.</w:t>
      </w:r>
      <w:proofErr w:type="spellStart"/>
      <w:r w:rsidRPr="00F5447C">
        <w:rPr>
          <w:rFonts w:asciiTheme="minorHAnsi" w:eastAsia="Arial" w:hAnsiTheme="minorHAnsi" w:cstheme="minorHAnsi"/>
          <w:sz w:val="24"/>
          <w:szCs w:val="24"/>
        </w:rPr>
        <w:t>State.Pid</w:t>
      </w:r>
      <w:proofErr w:type="spellEnd"/>
      <w:proofErr w:type="gramEnd"/>
      <w:r w:rsidRPr="00F5447C">
        <w:rPr>
          <w:rFonts w:asciiTheme="minorHAnsi" w:eastAsia="Arial" w:hAnsiTheme="minorHAnsi" w:cstheme="minorHAnsi"/>
          <w:sz w:val="24"/>
          <w:szCs w:val="24"/>
        </w:rPr>
        <w:t>}}' 7d4981274c9e</w:t>
      </w:r>
    </w:p>
    <w:p w14:paraId="6F4743FF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>978</w:t>
      </w:r>
    </w:p>
    <w:p w14:paraId="1C087EEE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>[node1] (local) root@192.168.0.28 ~</w:t>
      </w:r>
    </w:p>
    <w:p w14:paraId="0CFA3C84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 xml:space="preserve">$ </w:t>
      </w:r>
      <w:proofErr w:type="spellStart"/>
      <w:r w:rsidRPr="00F5447C">
        <w:rPr>
          <w:rFonts w:asciiTheme="minorHAnsi" w:eastAsia="Arial" w:hAnsiTheme="minorHAnsi" w:cstheme="minorHAnsi"/>
          <w:sz w:val="24"/>
          <w:szCs w:val="24"/>
        </w:rPr>
        <w:t>sudo</w:t>
      </w:r>
      <w:proofErr w:type="spellEnd"/>
      <w:r w:rsidRPr="00F5447C">
        <w:rPr>
          <w:rFonts w:asciiTheme="minorHAnsi" w:eastAsia="Arial" w:hAnsiTheme="minorHAnsi" w:cstheme="minorHAnsi"/>
          <w:sz w:val="24"/>
          <w:szCs w:val="24"/>
        </w:rPr>
        <w:t xml:space="preserve"> </w:t>
      </w:r>
      <w:proofErr w:type="spellStart"/>
      <w:r w:rsidRPr="00F5447C">
        <w:rPr>
          <w:rFonts w:asciiTheme="minorHAnsi" w:eastAsia="Arial" w:hAnsiTheme="minorHAnsi" w:cstheme="minorHAnsi"/>
          <w:sz w:val="24"/>
          <w:szCs w:val="24"/>
        </w:rPr>
        <w:t>strace</w:t>
      </w:r>
      <w:proofErr w:type="spellEnd"/>
      <w:r w:rsidRPr="00F5447C">
        <w:rPr>
          <w:rFonts w:asciiTheme="minorHAnsi" w:eastAsia="Arial" w:hAnsiTheme="minorHAnsi" w:cstheme="minorHAnsi"/>
          <w:sz w:val="24"/>
          <w:szCs w:val="24"/>
        </w:rPr>
        <w:t xml:space="preserve"> -p 978</w:t>
      </w:r>
    </w:p>
    <w:p w14:paraId="76F05570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proofErr w:type="spellStart"/>
      <w:r w:rsidRPr="00F5447C">
        <w:rPr>
          <w:rFonts w:asciiTheme="minorHAnsi" w:eastAsia="Arial" w:hAnsiTheme="minorHAnsi" w:cstheme="minorHAnsi"/>
          <w:sz w:val="24"/>
          <w:szCs w:val="24"/>
        </w:rPr>
        <w:t>strace</w:t>
      </w:r>
      <w:proofErr w:type="spellEnd"/>
      <w:r w:rsidRPr="00F5447C">
        <w:rPr>
          <w:rFonts w:asciiTheme="minorHAnsi" w:eastAsia="Arial" w:hAnsiTheme="minorHAnsi" w:cstheme="minorHAnsi"/>
          <w:sz w:val="24"/>
          <w:szCs w:val="24"/>
        </w:rPr>
        <w:t>: Process 978 attached</w:t>
      </w:r>
    </w:p>
    <w:p w14:paraId="7D0AA072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F5447C">
        <w:rPr>
          <w:rFonts w:asciiTheme="minorHAnsi" w:eastAsia="Arial" w:hAnsiTheme="minorHAnsi" w:cstheme="minorHAnsi"/>
          <w:sz w:val="24"/>
          <w:szCs w:val="24"/>
        </w:rPr>
        <w:t xml:space="preserve">pselect6(1, [0], NULL, NULL, </w:t>
      </w:r>
      <w:proofErr w:type="gramStart"/>
      <w:r w:rsidRPr="00F5447C">
        <w:rPr>
          <w:rFonts w:asciiTheme="minorHAnsi" w:eastAsia="Arial" w:hAnsiTheme="minorHAnsi" w:cstheme="minorHAnsi"/>
          <w:sz w:val="24"/>
          <w:szCs w:val="24"/>
        </w:rPr>
        <w:t>NULL, {</w:t>
      </w:r>
      <w:proofErr w:type="spellStart"/>
      <w:proofErr w:type="gramEnd"/>
      <w:r w:rsidRPr="00F5447C">
        <w:rPr>
          <w:rFonts w:asciiTheme="minorHAnsi" w:eastAsia="Arial" w:hAnsiTheme="minorHAnsi" w:cstheme="minorHAnsi"/>
          <w:sz w:val="24"/>
          <w:szCs w:val="24"/>
        </w:rPr>
        <w:t>sigmask</w:t>
      </w:r>
      <w:proofErr w:type="spellEnd"/>
      <w:proofErr w:type="gramStart"/>
      <w:r w:rsidRPr="00F5447C">
        <w:rPr>
          <w:rFonts w:asciiTheme="minorHAnsi" w:eastAsia="Arial" w:hAnsiTheme="minorHAnsi" w:cstheme="minorHAnsi"/>
          <w:sz w:val="24"/>
          <w:szCs w:val="24"/>
        </w:rPr>
        <w:t>=[</w:t>
      </w:r>
      <w:proofErr w:type="gramEnd"/>
      <w:r w:rsidRPr="00F5447C">
        <w:rPr>
          <w:rFonts w:asciiTheme="minorHAnsi" w:eastAsia="Arial" w:hAnsiTheme="minorHAnsi" w:cstheme="minorHAnsi"/>
          <w:sz w:val="24"/>
          <w:szCs w:val="24"/>
        </w:rPr>
        <w:t xml:space="preserve">], </w:t>
      </w:r>
      <w:proofErr w:type="spellStart"/>
      <w:r w:rsidRPr="00F5447C">
        <w:rPr>
          <w:rFonts w:asciiTheme="minorHAnsi" w:eastAsia="Arial" w:hAnsiTheme="minorHAnsi" w:cstheme="minorHAnsi"/>
          <w:sz w:val="24"/>
          <w:szCs w:val="24"/>
        </w:rPr>
        <w:t>sigsetsize</w:t>
      </w:r>
      <w:proofErr w:type="spellEnd"/>
      <w:r w:rsidRPr="00F5447C">
        <w:rPr>
          <w:rFonts w:asciiTheme="minorHAnsi" w:eastAsia="Arial" w:hAnsiTheme="minorHAnsi" w:cstheme="minorHAnsi"/>
          <w:sz w:val="24"/>
          <w:szCs w:val="24"/>
        </w:rPr>
        <w:t>=8}</w:t>
      </w:r>
    </w:p>
    <w:p w14:paraId="21C27D45" w14:textId="77777777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3D4C7770" w14:textId="466EF86F" w:rsidR="00F5447C" w:rsidRPr="00F5447C" w:rsidRDefault="00F5447C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398EE672" w14:textId="77777777" w:rsidR="00F5447C" w:rsidRDefault="00F5447C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$ docker run --rm mcr.microsoft.com/dotnet/aspnet:7.0 cat /</w:t>
      </w:r>
      <w:proofErr w:type="spellStart"/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etc</w:t>
      </w:r>
      <w:proofErr w:type="spellEnd"/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/</w:t>
      </w:r>
      <w:proofErr w:type="spellStart"/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os</w:t>
      </w:r>
      <w:proofErr w:type="spellEnd"/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-release</w:t>
      </w:r>
    </w:p>
    <w:p w14:paraId="6AF976F0" w14:textId="77777777" w:rsidR="004E3E93" w:rsidRDefault="004E3E93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</w:p>
    <w:p w14:paraId="7F34C017" w14:textId="03D96FA4" w:rsidR="004E3E93" w:rsidRPr="004E3E93" w:rsidRDefault="004E3E93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drawing>
          <wp:inline distT="0" distB="0" distL="0" distR="0" wp14:anchorId="479C93D6" wp14:editId="5CE0477E">
            <wp:extent cx="4254719" cy="1276416"/>
            <wp:effectExtent l="0" t="0" r="0" b="0"/>
            <wp:docPr id="104110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001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82FE" w14:textId="77777777" w:rsidR="004E3E93" w:rsidRDefault="004E3E93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</w:p>
    <w:p w14:paraId="08980743" w14:textId="77777777" w:rsidR="004E3E93" w:rsidRDefault="004E3E93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</w:p>
    <w:p w14:paraId="0AF0A9FA" w14:textId="77777777" w:rsidR="004E3E93" w:rsidRDefault="004E3E93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</w:p>
    <w:p w14:paraId="451A8614" w14:textId="4B5B5C4C" w:rsidR="00F5447C" w:rsidRDefault="00F5447C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 xml:space="preserve">$ docker </w:t>
      </w:r>
      <w:proofErr w:type="gramStart"/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run  mcr.microsoft.com</w:t>
      </w:r>
      <w:proofErr w:type="gramEnd"/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/dotnet/sdk:7.0 cat /</w:t>
      </w:r>
      <w:proofErr w:type="spellStart"/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etc</w:t>
      </w:r>
      <w:proofErr w:type="spellEnd"/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/</w:t>
      </w:r>
      <w:proofErr w:type="spellStart"/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os</w:t>
      </w:r>
      <w:proofErr w:type="spellEnd"/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 xml:space="preserve">-release </w:t>
      </w:r>
    </w:p>
    <w:p w14:paraId="3360172F" w14:textId="77777777" w:rsidR="004E3E93" w:rsidRPr="004E3E93" w:rsidRDefault="004E3E93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</w:p>
    <w:p w14:paraId="49E4E0C8" w14:textId="77777777" w:rsidR="004E3E93" w:rsidRDefault="004E3E93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  <w:r w:rsidRPr="004E3E93">
        <w:rPr>
          <w:rFonts w:asciiTheme="minorHAnsi" w:eastAsia="Arial" w:hAnsiTheme="minorHAnsi" w:cstheme="minorHAnsi"/>
          <w:sz w:val="24"/>
          <w:szCs w:val="24"/>
        </w:rPr>
        <w:drawing>
          <wp:inline distT="0" distB="0" distL="0" distR="0" wp14:anchorId="40EB04E1" wp14:editId="59CBDEEC">
            <wp:extent cx="4616687" cy="1358970"/>
            <wp:effectExtent l="0" t="0" r="0" b="0"/>
            <wp:docPr id="118732143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21430" name="Picture 1" descr="A computer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897F" w14:textId="77777777" w:rsidR="004E3E93" w:rsidRDefault="004E3E93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</w:p>
    <w:p w14:paraId="33EADDA1" w14:textId="6C902F32" w:rsidR="00F5447C" w:rsidRDefault="00F5447C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$ docker images</w:t>
      </w:r>
    </w:p>
    <w:p w14:paraId="679543AC" w14:textId="77777777" w:rsidR="004E3E93" w:rsidRPr="004E3E93" w:rsidRDefault="004E3E93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</w:p>
    <w:p w14:paraId="0C4F0672" w14:textId="3876F74B" w:rsidR="004E3E93" w:rsidRDefault="004E3E93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4E3E93">
        <w:rPr>
          <w:rFonts w:asciiTheme="minorHAnsi" w:eastAsia="Arial" w:hAnsiTheme="minorHAnsi" w:cstheme="minorHAnsi"/>
          <w:sz w:val="24"/>
          <w:szCs w:val="24"/>
        </w:rPr>
        <w:drawing>
          <wp:inline distT="0" distB="0" distL="0" distR="0" wp14:anchorId="46F9C74C" wp14:editId="24E32DE5">
            <wp:extent cx="4597636" cy="635033"/>
            <wp:effectExtent l="0" t="0" r="0" b="0"/>
            <wp:docPr id="73965639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56394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6765" w14:textId="77777777" w:rsidR="004E3E93" w:rsidRPr="00F5447C" w:rsidRDefault="004E3E93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25B7ABB5" w14:textId="77777777" w:rsidR="00F5447C" w:rsidRPr="004E3E93" w:rsidRDefault="00F5447C" w:rsidP="00F5447C">
      <w:pPr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</w:pPr>
      <w:r w:rsidRPr="004E3E93">
        <w:rPr>
          <w:rFonts w:asciiTheme="minorHAnsi" w:eastAsia="Arial" w:hAnsiTheme="minorHAnsi" w:cstheme="minorHAnsi"/>
          <w:b/>
          <w:bCs/>
          <w:color w:val="FF0000"/>
          <w:sz w:val="24"/>
          <w:szCs w:val="24"/>
        </w:rPr>
        <w:t>$ docker history mcr.microsoft.com/dotnet/aspnet:7.0</w:t>
      </w:r>
    </w:p>
    <w:p w14:paraId="79633520" w14:textId="77777777" w:rsidR="004E3E93" w:rsidRDefault="004E3E93" w:rsidP="00F5447C">
      <w:pPr>
        <w:rPr>
          <w:rFonts w:asciiTheme="minorHAnsi" w:eastAsia="Arial" w:hAnsiTheme="minorHAnsi" w:cstheme="minorHAnsi"/>
          <w:sz w:val="24"/>
          <w:szCs w:val="24"/>
        </w:rPr>
      </w:pPr>
    </w:p>
    <w:p w14:paraId="29BFF5BD" w14:textId="154176ED" w:rsidR="004E3E93" w:rsidRPr="00F5447C" w:rsidRDefault="004E3E93" w:rsidP="00F5447C">
      <w:pPr>
        <w:rPr>
          <w:rFonts w:asciiTheme="minorHAnsi" w:eastAsia="Arial" w:hAnsiTheme="minorHAnsi" w:cstheme="minorHAnsi"/>
          <w:sz w:val="24"/>
          <w:szCs w:val="24"/>
        </w:rPr>
      </w:pPr>
      <w:r w:rsidRPr="004E3E93">
        <w:rPr>
          <w:rFonts w:asciiTheme="minorHAnsi" w:eastAsia="Arial" w:hAnsiTheme="minorHAnsi" w:cstheme="minorHAnsi"/>
          <w:sz w:val="24"/>
          <w:szCs w:val="24"/>
        </w:rPr>
        <w:drawing>
          <wp:inline distT="0" distB="0" distL="0" distR="0" wp14:anchorId="0B7C217E" wp14:editId="13845018">
            <wp:extent cx="6197600" cy="1199515"/>
            <wp:effectExtent l="0" t="0" r="0" b="635"/>
            <wp:docPr id="17534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73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E93" w:rsidRPr="00F5447C" w:rsidSect="00683D9C">
      <w:headerReference w:type="default" r:id="rId20"/>
      <w:pgSz w:w="11920" w:h="16840"/>
      <w:pgMar w:top="1280" w:right="860" w:bottom="280" w:left="1300" w:header="348" w:footer="10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CF3F3" w14:textId="77777777" w:rsidR="00CE53ED" w:rsidRDefault="00CE53ED">
      <w:r>
        <w:separator/>
      </w:r>
    </w:p>
  </w:endnote>
  <w:endnote w:type="continuationSeparator" w:id="0">
    <w:p w14:paraId="6EC65966" w14:textId="77777777" w:rsidR="00CE53ED" w:rsidRDefault="00CE5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81608" w14:textId="77777777" w:rsidR="00CE53ED" w:rsidRDefault="00CE53ED">
      <w:r>
        <w:separator/>
      </w:r>
    </w:p>
  </w:footnote>
  <w:footnote w:type="continuationSeparator" w:id="0">
    <w:p w14:paraId="6454E377" w14:textId="77777777" w:rsidR="00CE53ED" w:rsidRDefault="00CE53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81937" w14:textId="5A4BB9C5" w:rsidR="006C4161" w:rsidRDefault="006C4161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391"/>
    <w:multiLevelType w:val="multilevel"/>
    <w:tmpl w:val="0F4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86BDA"/>
    <w:multiLevelType w:val="multilevel"/>
    <w:tmpl w:val="BFFA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76500"/>
    <w:multiLevelType w:val="hybridMultilevel"/>
    <w:tmpl w:val="F60A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D641B"/>
    <w:multiLevelType w:val="multilevel"/>
    <w:tmpl w:val="65A8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B666A"/>
    <w:multiLevelType w:val="hybridMultilevel"/>
    <w:tmpl w:val="AB1255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A58EE"/>
    <w:multiLevelType w:val="multilevel"/>
    <w:tmpl w:val="D8C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C2050"/>
    <w:multiLevelType w:val="hybridMultilevel"/>
    <w:tmpl w:val="9C6697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97062"/>
    <w:multiLevelType w:val="multilevel"/>
    <w:tmpl w:val="4CD8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03D1F"/>
    <w:multiLevelType w:val="multilevel"/>
    <w:tmpl w:val="1FB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94749"/>
    <w:multiLevelType w:val="multilevel"/>
    <w:tmpl w:val="135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045D8"/>
    <w:multiLevelType w:val="multilevel"/>
    <w:tmpl w:val="5A54DC0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53E1211A"/>
    <w:multiLevelType w:val="multilevel"/>
    <w:tmpl w:val="5AD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52787"/>
    <w:multiLevelType w:val="hybridMultilevel"/>
    <w:tmpl w:val="300206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504D82"/>
    <w:multiLevelType w:val="multilevel"/>
    <w:tmpl w:val="86B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451CD"/>
    <w:multiLevelType w:val="multilevel"/>
    <w:tmpl w:val="B678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55F5A"/>
    <w:multiLevelType w:val="multilevel"/>
    <w:tmpl w:val="9DB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D2E42"/>
    <w:multiLevelType w:val="multilevel"/>
    <w:tmpl w:val="A70C19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53C467B"/>
    <w:multiLevelType w:val="multilevel"/>
    <w:tmpl w:val="2D00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191787">
    <w:abstractNumId w:val="10"/>
  </w:num>
  <w:num w:numId="2" w16cid:durableId="607389918">
    <w:abstractNumId w:val="1"/>
  </w:num>
  <w:num w:numId="3" w16cid:durableId="1782451404">
    <w:abstractNumId w:val="15"/>
  </w:num>
  <w:num w:numId="4" w16cid:durableId="1873416130">
    <w:abstractNumId w:val="9"/>
  </w:num>
  <w:num w:numId="5" w16cid:durableId="104155076">
    <w:abstractNumId w:val="10"/>
  </w:num>
  <w:num w:numId="6" w16cid:durableId="2012562419">
    <w:abstractNumId w:val="2"/>
  </w:num>
  <w:num w:numId="7" w16cid:durableId="1202747151">
    <w:abstractNumId w:val="16"/>
  </w:num>
  <w:num w:numId="8" w16cid:durableId="708796955">
    <w:abstractNumId w:val="10"/>
  </w:num>
  <w:num w:numId="9" w16cid:durableId="67003572">
    <w:abstractNumId w:val="6"/>
  </w:num>
  <w:num w:numId="10" w16cid:durableId="2132899221">
    <w:abstractNumId w:val="4"/>
  </w:num>
  <w:num w:numId="11" w16cid:durableId="1130250818">
    <w:abstractNumId w:val="10"/>
  </w:num>
  <w:num w:numId="12" w16cid:durableId="1494763972">
    <w:abstractNumId w:val="10"/>
  </w:num>
  <w:num w:numId="13" w16cid:durableId="1320034627">
    <w:abstractNumId w:val="10"/>
  </w:num>
  <w:num w:numId="14" w16cid:durableId="1738700577">
    <w:abstractNumId w:val="10"/>
  </w:num>
  <w:num w:numId="15" w16cid:durableId="1449467240">
    <w:abstractNumId w:val="14"/>
  </w:num>
  <w:num w:numId="16" w16cid:durableId="2045324955">
    <w:abstractNumId w:val="10"/>
  </w:num>
  <w:num w:numId="17" w16cid:durableId="1484925688">
    <w:abstractNumId w:val="10"/>
  </w:num>
  <w:num w:numId="18" w16cid:durableId="561525645">
    <w:abstractNumId w:val="12"/>
  </w:num>
  <w:num w:numId="19" w16cid:durableId="539904729">
    <w:abstractNumId w:val="10"/>
  </w:num>
  <w:num w:numId="20" w16cid:durableId="966663055">
    <w:abstractNumId w:val="10"/>
  </w:num>
  <w:num w:numId="21" w16cid:durableId="901478301">
    <w:abstractNumId w:val="10"/>
  </w:num>
  <w:num w:numId="22" w16cid:durableId="269974093">
    <w:abstractNumId w:val="0"/>
  </w:num>
  <w:num w:numId="23" w16cid:durableId="2011713592">
    <w:abstractNumId w:val="5"/>
  </w:num>
  <w:num w:numId="24" w16cid:durableId="282462555">
    <w:abstractNumId w:val="8"/>
  </w:num>
  <w:num w:numId="25" w16cid:durableId="1827359201">
    <w:abstractNumId w:val="7"/>
  </w:num>
  <w:num w:numId="26" w16cid:durableId="80953049">
    <w:abstractNumId w:val="17"/>
  </w:num>
  <w:num w:numId="27" w16cid:durableId="236598275">
    <w:abstractNumId w:val="11"/>
  </w:num>
  <w:num w:numId="28" w16cid:durableId="57172475">
    <w:abstractNumId w:val="3"/>
  </w:num>
  <w:num w:numId="29" w16cid:durableId="561984306">
    <w:abstractNumId w:val="13"/>
  </w:num>
  <w:num w:numId="30" w16cid:durableId="124616501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6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277"/>
    <w:rsid w:val="00001D48"/>
    <w:rsid w:val="00003FDA"/>
    <w:rsid w:val="00020DB9"/>
    <w:rsid w:val="00057C46"/>
    <w:rsid w:val="0008629B"/>
    <w:rsid w:val="000924D7"/>
    <w:rsid w:val="000B1796"/>
    <w:rsid w:val="000B272A"/>
    <w:rsid w:val="000D2DEA"/>
    <w:rsid w:val="00103B8B"/>
    <w:rsid w:val="00105C0B"/>
    <w:rsid w:val="0010741E"/>
    <w:rsid w:val="0011201E"/>
    <w:rsid w:val="001126CA"/>
    <w:rsid w:val="001163AC"/>
    <w:rsid w:val="00123308"/>
    <w:rsid w:val="001441AD"/>
    <w:rsid w:val="0015391D"/>
    <w:rsid w:val="0017468D"/>
    <w:rsid w:val="0019183F"/>
    <w:rsid w:val="00193E21"/>
    <w:rsid w:val="00196E70"/>
    <w:rsid w:val="001A7C53"/>
    <w:rsid w:val="001B6940"/>
    <w:rsid w:val="001C2703"/>
    <w:rsid w:val="001E0504"/>
    <w:rsid w:val="00210446"/>
    <w:rsid w:val="002320F4"/>
    <w:rsid w:val="0024694C"/>
    <w:rsid w:val="00263D76"/>
    <w:rsid w:val="0027634D"/>
    <w:rsid w:val="00286999"/>
    <w:rsid w:val="002A5CE1"/>
    <w:rsid w:val="002B4A82"/>
    <w:rsid w:val="002B614A"/>
    <w:rsid w:val="002C6058"/>
    <w:rsid w:val="002E4E9F"/>
    <w:rsid w:val="002E79A7"/>
    <w:rsid w:val="00314A0A"/>
    <w:rsid w:val="003164D5"/>
    <w:rsid w:val="003213C6"/>
    <w:rsid w:val="003365F4"/>
    <w:rsid w:val="00346169"/>
    <w:rsid w:val="003474CD"/>
    <w:rsid w:val="003528F7"/>
    <w:rsid w:val="00370FDD"/>
    <w:rsid w:val="00374AF7"/>
    <w:rsid w:val="0039273E"/>
    <w:rsid w:val="003A654A"/>
    <w:rsid w:val="003C4129"/>
    <w:rsid w:val="003D389C"/>
    <w:rsid w:val="003F2E62"/>
    <w:rsid w:val="004056CD"/>
    <w:rsid w:val="00405CBC"/>
    <w:rsid w:val="00406E52"/>
    <w:rsid w:val="00407BF3"/>
    <w:rsid w:val="00410C05"/>
    <w:rsid w:val="004126B4"/>
    <w:rsid w:val="004248A5"/>
    <w:rsid w:val="00451277"/>
    <w:rsid w:val="0046774A"/>
    <w:rsid w:val="00474A0F"/>
    <w:rsid w:val="0047743F"/>
    <w:rsid w:val="004852BB"/>
    <w:rsid w:val="004A4231"/>
    <w:rsid w:val="004A7772"/>
    <w:rsid w:val="004B52EF"/>
    <w:rsid w:val="004E3E93"/>
    <w:rsid w:val="00504D2B"/>
    <w:rsid w:val="005076F1"/>
    <w:rsid w:val="005363D0"/>
    <w:rsid w:val="00537CE3"/>
    <w:rsid w:val="00580465"/>
    <w:rsid w:val="005A7AA6"/>
    <w:rsid w:val="005C3F9E"/>
    <w:rsid w:val="005D0EF8"/>
    <w:rsid w:val="005D5E57"/>
    <w:rsid w:val="005F29FE"/>
    <w:rsid w:val="00603AC2"/>
    <w:rsid w:val="00613FC5"/>
    <w:rsid w:val="00624DBC"/>
    <w:rsid w:val="00636B94"/>
    <w:rsid w:val="00646996"/>
    <w:rsid w:val="00654439"/>
    <w:rsid w:val="00663D85"/>
    <w:rsid w:val="00675A23"/>
    <w:rsid w:val="006820A6"/>
    <w:rsid w:val="00683D9C"/>
    <w:rsid w:val="00684F99"/>
    <w:rsid w:val="00685F1A"/>
    <w:rsid w:val="006C4161"/>
    <w:rsid w:val="006D4395"/>
    <w:rsid w:val="006E19EB"/>
    <w:rsid w:val="006E52AD"/>
    <w:rsid w:val="006E795F"/>
    <w:rsid w:val="006F1517"/>
    <w:rsid w:val="006F56B9"/>
    <w:rsid w:val="00717C22"/>
    <w:rsid w:val="007215CD"/>
    <w:rsid w:val="0072511C"/>
    <w:rsid w:val="00730926"/>
    <w:rsid w:val="0073267C"/>
    <w:rsid w:val="007405CB"/>
    <w:rsid w:val="00745434"/>
    <w:rsid w:val="00745A38"/>
    <w:rsid w:val="00750CCD"/>
    <w:rsid w:val="00776781"/>
    <w:rsid w:val="00784D31"/>
    <w:rsid w:val="00785043"/>
    <w:rsid w:val="00792261"/>
    <w:rsid w:val="00794D5A"/>
    <w:rsid w:val="007A1E61"/>
    <w:rsid w:val="007C1C5E"/>
    <w:rsid w:val="007E5FE9"/>
    <w:rsid w:val="007F0350"/>
    <w:rsid w:val="008016DC"/>
    <w:rsid w:val="0081184D"/>
    <w:rsid w:val="00831C05"/>
    <w:rsid w:val="00834D29"/>
    <w:rsid w:val="008516B8"/>
    <w:rsid w:val="00866579"/>
    <w:rsid w:val="008679BE"/>
    <w:rsid w:val="00870284"/>
    <w:rsid w:val="00873BC2"/>
    <w:rsid w:val="00876AE6"/>
    <w:rsid w:val="00890C4E"/>
    <w:rsid w:val="00897DFE"/>
    <w:rsid w:val="008B3CED"/>
    <w:rsid w:val="008B47F7"/>
    <w:rsid w:val="008C57E1"/>
    <w:rsid w:val="008C604C"/>
    <w:rsid w:val="008E0DF6"/>
    <w:rsid w:val="008F402F"/>
    <w:rsid w:val="00901282"/>
    <w:rsid w:val="0090447B"/>
    <w:rsid w:val="00915A67"/>
    <w:rsid w:val="00930F8A"/>
    <w:rsid w:val="0093267B"/>
    <w:rsid w:val="0093486C"/>
    <w:rsid w:val="00947043"/>
    <w:rsid w:val="00950A4A"/>
    <w:rsid w:val="009531E7"/>
    <w:rsid w:val="00954B1D"/>
    <w:rsid w:val="0097347D"/>
    <w:rsid w:val="00982C19"/>
    <w:rsid w:val="009B1957"/>
    <w:rsid w:val="009B4D85"/>
    <w:rsid w:val="009C748C"/>
    <w:rsid w:val="009E1C6B"/>
    <w:rsid w:val="009F75E6"/>
    <w:rsid w:val="00A03180"/>
    <w:rsid w:val="00A06E30"/>
    <w:rsid w:val="00A10709"/>
    <w:rsid w:val="00A17154"/>
    <w:rsid w:val="00A2050A"/>
    <w:rsid w:val="00A3293D"/>
    <w:rsid w:val="00A6333D"/>
    <w:rsid w:val="00A733F7"/>
    <w:rsid w:val="00A8603C"/>
    <w:rsid w:val="00A948F2"/>
    <w:rsid w:val="00AA519D"/>
    <w:rsid w:val="00AB1778"/>
    <w:rsid w:val="00AB5BAB"/>
    <w:rsid w:val="00AB5F39"/>
    <w:rsid w:val="00AB70C2"/>
    <w:rsid w:val="00AD24D3"/>
    <w:rsid w:val="00AD5F10"/>
    <w:rsid w:val="00AE0EB9"/>
    <w:rsid w:val="00AE58EA"/>
    <w:rsid w:val="00B15070"/>
    <w:rsid w:val="00B3089B"/>
    <w:rsid w:val="00B431CB"/>
    <w:rsid w:val="00B51450"/>
    <w:rsid w:val="00B57D05"/>
    <w:rsid w:val="00B722DE"/>
    <w:rsid w:val="00B862EB"/>
    <w:rsid w:val="00B867A7"/>
    <w:rsid w:val="00B87741"/>
    <w:rsid w:val="00BB0D0B"/>
    <w:rsid w:val="00BE09A4"/>
    <w:rsid w:val="00BE6C16"/>
    <w:rsid w:val="00BF20F1"/>
    <w:rsid w:val="00BF3227"/>
    <w:rsid w:val="00C24F93"/>
    <w:rsid w:val="00C36462"/>
    <w:rsid w:val="00C811FE"/>
    <w:rsid w:val="00C909E4"/>
    <w:rsid w:val="00C9349A"/>
    <w:rsid w:val="00C97300"/>
    <w:rsid w:val="00C97FCA"/>
    <w:rsid w:val="00CA412F"/>
    <w:rsid w:val="00CB3ED7"/>
    <w:rsid w:val="00CB4B58"/>
    <w:rsid w:val="00CD3C7E"/>
    <w:rsid w:val="00CD43B5"/>
    <w:rsid w:val="00CE3FC0"/>
    <w:rsid w:val="00CE428D"/>
    <w:rsid w:val="00CE53ED"/>
    <w:rsid w:val="00CF7411"/>
    <w:rsid w:val="00D06569"/>
    <w:rsid w:val="00D112C1"/>
    <w:rsid w:val="00D24BEA"/>
    <w:rsid w:val="00D35752"/>
    <w:rsid w:val="00D62D0E"/>
    <w:rsid w:val="00D81526"/>
    <w:rsid w:val="00D85389"/>
    <w:rsid w:val="00D97E6F"/>
    <w:rsid w:val="00DA3670"/>
    <w:rsid w:val="00DA3A6A"/>
    <w:rsid w:val="00DD3F20"/>
    <w:rsid w:val="00DD5BA1"/>
    <w:rsid w:val="00DF1F6B"/>
    <w:rsid w:val="00E07875"/>
    <w:rsid w:val="00E16BA5"/>
    <w:rsid w:val="00E20131"/>
    <w:rsid w:val="00E26173"/>
    <w:rsid w:val="00E350A2"/>
    <w:rsid w:val="00E404BB"/>
    <w:rsid w:val="00E503C1"/>
    <w:rsid w:val="00E66B24"/>
    <w:rsid w:val="00E73680"/>
    <w:rsid w:val="00E84108"/>
    <w:rsid w:val="00E94EEF"/>
    <w:rsid w:val="00E97E32"/>
    <w:rsid w:val="00EA7EFD"/>
    <w:rsid w:val="00ED2F80"/>
    <w:rsid w:val="00ED3935"/>
    <w:rsid w:val="00ED5659"/>
    <w:rsid w:val="00ED759F"/>
    <w:rsid w:val="00F17DA1"/>
    <w:rsid w:val="00F51741"/>
    <w:rsid w:val="00F5447C"/>
    <w:rsid w:val="00F626A8"/>
    <w:rsid w:val="00F65AFB"/>
    <w:rsid w:val="00F7024F"/>
    <w:rsid w:val="00F76923"/>
    <w:rsid w:val="00F8004B"/>
    <w:rsid w:val="00FB09AF"/>
    <w:rsid w:val="00FC051E"/>
    <w:rsid w:val="00FD3F18"/>
    <w:rsid w:val="00FE1DE5"/>
    <w:rsid w:val="00FE1E38"/>
    <w:rsid w:val="00FE7BFA"/>
    <w:rsid w:val="00FF3B35"/>
    <w:rsid w:val="00FF6102"/>
    <w:rsid w:val="00FF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."/>
  <w:listSeparator w:val=","/>
  <w14:docId w14:val="4AF9503A"/>
  <w15:docId w15:val="{5CCDF025-B7F1-412F-AB1F-6C68DEB3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1AD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E4"/>
  </w:style>
  <w:style w:type="paragraph" w:styleId="Footer">
    <w:name w:val="footer"/>
    <w:basedOn w:val="Normal"/>
    <w:link w:val="FooterChar"/>
    <w:uiPriority w:val="99"/>
    <w:unhideWhenUsed/>
    <w:rsid w:val="00C909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E4"/>
  </w:style>
  <w:style w:type="character" w:styleId="Strong">
    <w:name w:val="Strong"/>
    <w:basedOn w:val="DefaultParagraphFont"/>
    <w:uiPriority w:val="22"/>
    <w:qFormat/>
    <w:rsid w:val="00683D9C"/>
    <w:rPr>
      <w:b/>
      <w:bCs/>
    </w:rPr>
  </w:style>
  <w:style w:type="character" w:styleId="Emphasis">
    <w:name w:val="Emphasis"/>
    <w:basedOn w:val="DefaultParagraphFont"/>
    <w:uiPriority w:val="20"/>
    <w:qFormat/>
    <w:rsid w:val="00683D9C"/>
    <w:rPr>
      <w:i/>
      <w:iCs/>
    </w:rPr>
  </w:style>
  <w:style w:type="character" w:styleId="Hyperlink">
    <w:name w:val="Hyperlink"/>
    <w:basedOn w:val="DefaultParagraphFont"/>
    <w:uiPriority w:val="99"/>
    <w:unhideWhenUsed/>
    <w:rsid w:val="00683D9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7024F"/>
    <w:pPr>
      <w:keepLines/>
      <w:numPr>
        <w:numId w:val="0"/>
      </w:numPr>
      <w:spacing w:after="0" w:line="259" w:lineRule="auto"/>
      <w:outlineLvl w:val="9"/>
    </w:pPr>
    <w:rPr>
      <w:b w:val="0"/>
      <w:bCs w:val="0"/>
      <w:color w:val="365F91" w:themeColor="accent1" w:themeShade="BF"/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F7024F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F702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F7024F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unhideWhenUsed/>
    <w:rsid w:val="000D2DE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406E5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752"/>
    <w:rPr>
      <w:rFonts w:ascii="Courier New" w:hAnsi="Courier New" w:cs="Courier New"/>
      <w:lang w:val="en-IN" w:eastAsia="en-IN"/>
    </w:rPr>
  </w:style>
  <w:style w:type="character" w:customStyle="1" w:styleId="pl-k">
    <w:name w:val="pl-k"/>
    <w:basedOn w:val="DefaultParagraphFont"/>
    <w:rsid w:val="00D35752"/>
  </w:style>
  <w:style w:type="character" w:customStyle="1" w:styleId="pl-s">
    <w:name w:val="pl-s"/>
    <w:basedOn w:val="DefaultParagraphFont"/>
    <w:rsid w:val="00D35752"/>
  </w:style>
  <w:style w:type="character" w:customStyle="1" w:styleId="pl-pds">
    <w:name w:val="pl-pds"/>
    <w:basedOn w:val="DefaultParagraphFont"/>
    <w:rsid w:val="00D35752"/>
  </w:style>
  <w:style w:type="character" w:customStyle="1" w:styleId="pl-c1">
    <w:name w:val="pl-c1"/>
    <w:basedOn w:val="DefaultParagraphFont"/>
    <w:rsid w:val="00D35752"/>
  </w:style>
  <w:style w:type="character" w:styleId="HTMLCode">
    <w:name w:val="HTML Code"/>
    <w:basedOn w:val="DefaultParagraphFont"/>
    <w:uiPriority w:val="99"/>
    <w:semiHidden/>
    <w:unhideWhenUsed/>
    <w:rsid w:val="004A4231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407BF3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948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4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0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2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7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1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77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80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5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D59FA-56F5-41B3-93E2-4CC73A893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Info Desk</cp:lastModifiedBy>
  <cp:revision>9</cp:revision>
  <cp:lastPrinted>2022-05-13T06:01:00Z</cp:lastPrinted>
  <dcterms:created xsi:type="dcterms:W3CDTF">2025-02-23T13:26:00Z</dcterms:created>
  <dcterms:modified xsi:type="dcterms:W3CDTF">2025-02-23T13:55:00Z</dcterms:modified>
</cp:coreProperties>
</file>